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2EE9" w14:textId="77777777" w:rsidR="008B36D5" w:rsidRDefault="008B36D5"/>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8B36D5" w14:paraId="7CA73F35" w14:textId="77777777">
        <w:trPr>
          <w:trHeight w:val="480"/>
        </w:trPr>
        <w:tc>
          <w:tcPr>
            <w:tcW w:w="9637" w:type="dxa"/>
            <w:vMerge w:val="restart"/>
            <w:tcBorders>
              <w:top w:val="single" w:sz="1" w:space="0" w:color="000000"/>
              <w:left w:val="single" w:sz="1" w:space="0" w:color="000000"/>
              <w:bottom w:val="single" w:sz="1" w:space="0" w:color="000000"/>
              <w:right w:val="single" w:sz="1" w:space="0" w:color="000000"/>
            </w:tcBorders>
          </w:tcPr>
          <w:p w14:paraId="2FF47A2F" w14:textId="77777777" w:rsidR="008B36D5" w:rsidRDefault="008B36D5">
            <w:pPr>
              <w:rPr>
                <w:rFonts w:ascii="Arial" w:hAnsi="Arial"/>
                <w:b/>
                <w:sz w:val="40"/>
              </w:rPr>
            </w:pPr>
          </w:p>
          <w:p w14:paraId="5100393C" w14:textId="77777777" w:rsidR="008B36D5" w:rsidRDefault="008B36D5">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10A09CAC" w14:textId="77777777" w:rsidR="008B36D5" w:rsidRDefault="008B36D5">
            <w:pPr>
              <w:jc w:val="right"/>
              <w:rPr>
                <w:rFonts w:ascii="Arial" w:hAnsi="Arial"/>
                <w:b/>
                <w:sz w:val="40"/>
              </w:rPr>
            </w:pPr>
          </w:p>
        </w:tc>
      </w:tr>
    </w:tbl>
    <w:p w14:paraId="3730D475" w14:textId="77777777" w:rsidR="008B36D5" w:rsidRDefault="008B36D5"/>
    <w:p w14:paraId="67535E40" w14:textId="77777777" w:rsidR="008B36D5" w:rsidRDefault="008B36D5"/>
    <w:p w14:paraId="04539D9D" w14:textId="77777777" w:rsidR="008B36D5" w:rsidRDefault="008B36D5"/>
    <w:p w14:paraId="16D233C7" w14:textId="77777777" w:rsidR="008B36D5" w:rsidRDefault="008B36D5"/>
    <w:p w14:paraId="1919256C" w14:textId="77777777" w:rsidR="001765AE" w:rsidRDefault="00337FC5" w:rsidP="001B500F">
      <w:pPr>
        <w:tabs>
          <w:tab w:val="left" w:pos="3015"/>
          <w:tab w:val="left" w:pos="3195"/>
          <w:tab w:val="center" w:pos="4998"/>
          <w:tab w:val="center" w:pos="5359"/>
        </w:tabs>
        <w:jc w:val="right"/>
        <w:rPr>
          <w:rFonts w:ascii="Arial" w:hAnsi="Arial"/>
          <w:b/>
          <w:sz w:val="36"/>
        </w:rPr>
      </w:pPr>
      <w:proofErr w:type="spellStart"/>
      <w:r>
        <w:rPr>
          <w:rFonts w:ascii="Arial" w:hAnsi="Arial"/>
          <w:b/>
          <w:sz w:val="36"/>
        </w:rPr>
        <w:t>CamperTrip</w:t>
      </w:r>
      <w:proofErr w:type="spellEnd"/>
      <w:r w:rsidR="008B36D5">
        <w:rPr>
          <w:rFonts w:ascii="Arial" w:hAnsi="Arial"/>
          <w:b/>
          <w:sz w:val="36"/>
        </w:rPr>
        <w:br/>
      </w:r>
      <w:proofErr w:type="spellStart"/>
      <w:r>
        <w:rPr>
          <w:rFonts w:ascii="Arial" w:hAnsi="Arial"/>
          <w:b/>
          <w:sz w:val="36"/>
        </w:rPr>
        <w:t>Problem</w:t>
      </w:r>
      <w:proofErr w:type="spellEnd"/>
      <w:r>
        <w:rPr>
          <w:rFonts w:ascii="Arial" w:hAnsi="Arial"/>
          <w:b/>
          <w:sz w:val="36"/>
        </w:rPr>
        <w:t xml:space="preserve"> Statement</w:t>
      </w:r>
      <w:r w:rsidR="008B36D5">
        <w:rPr>
          <w:rFonts w:ascii="Arial" w:hAnsi="Arial"/>
          <w:b/>
          <w:sz w:val="36"/>
        </w:rPr>
        <w:br/>
        <w:t xml:space="preserve">Versione </w:t>
      </w:r>
      <w:r>
        <w:rPr>
          <w:rFonts w:ascii="Arial" w:hAnsi="Arial"/>
          <w:b/>
          <w:sz w:val="36"/>
        </w:rPr>
        <w:t>1.2</w:t>
      </w:r>
      <w:r w:rsidR="008B36D5">
        <w:rPr>
          <w:rFonts w:ascii="Arial" w:hAnsi="Arial"/>
          <w:b/>
          <w:sz w:val="36"/>
        </w:rPr>
        <w:br/>
      </w:r>
    </w:p>
    <w:p w14:paraId="74BD68B0" w14:textId="457366F4" w:rsidR="00D15F88" w:rsidRDefault="00B522B0" w:rsidP="00D15F88">
      <w:pPr>
        <w:tabs>
          <w:tab w:val="left" w:pos="3015"/>
          <w:tab w:val="left" w:pos="3195"/>
          <w:tab w:val="center" w:pos="4998"/>
          <w:tab w:val="center" w:pos="5359"/>
        </w:tabs>
        <w:jc w:val="center"/>
        <w:rPr>
          <w:b/>
          <w:color w:val="FF0000"/>
          <w:sz w:val="28"/>
          <w:szCs w:val="28"/>
        </w:rPr>
      </w:pPr>
      <w:r>
        <w:rPr>
          <w:b/>
          <w:noProof/>
          <w:color w:val="FF0000"/>
          <w:sz w:val="28"/>
          <w:szCs w:val="28"/>
        </w:rPr>
        <w:drawing>
          <wp:anchor distT="0" distB="0" distL="114300" distR="114300" simplePos="0" relativeHeight="251657728" behindDoc="0" locked="0" layoutInCell="1" allowOverlap="1" wp14:anchorId="52E9C3F1" wp14:editId="7875420A">
            <wp:simplePos x="0" y="0"/>
            <wp:positionH relativeFrom="margin">
              <wp:posOffset>1794510</wp:posOffset>
            </wp:positionH>
            <wp:positionV relativeFrom="margin">
              <wp:posOffset>3220085</wp:posOffset>
            </wp:positionV>
            <wp:extent cx="2531745" cy="2446020"/>
            <wp:effectExtent l="0" t="0" r="0" b="0"/>
            <wp:wrapNone/>
            <wp:docPr id="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13113" t="15625" r="12723" b="12723"/>
                    <a:stretch>
                      <a:fillRect/>
                    </a:stretch>
                  </pic:blipFill>
                  <pic:spPr bwMode="auto">
                    <a:xfrm>
                      <a:off x="0" y="0"/>
                      <a:ext cx="2531745" cy="244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1765AE">
        <w:rPr>
          <w:rFonts w:ascii="Arial" w:hAnsi="Arial"/>
          <w:b/>
          <w:sz w:val="36"/>
        </w:rPr>
        <w:br/>
      </w:r>
    </w:p>
    <w:p w14:paraId="21661A94" w14:textId="77777777" w:rsidR="001B500F" w:rsidRDefault="001B500F" w:rsidP="001B500F">
      <w:pPr>
        <w:tabs>
          <w:tab w:val="left" w:pos="3015"/>
          <w:tab w:val="left" w:pos="3195"/>
          <w:tab w:val="center" w:pos="4998"/>
          <w:tab w:val="center" w:pos="5359"/>
        </w:tabs>
        <w:jc w:val="center"/>
        <w:rPr>
          <w:rFonts w:ascii="Arial" w:hAnsi="Arial"/>
          <w:b/>
          <w:sz w:val="36"/>
        </w:rPr>
      </w:pPr>
    </w:p>
    <w:p w14:paraId="6516764E" w14:textId="77777777" w:rsidR="001765AE" w:rsidRDefault="001765AE" w:rsidP="001765AE">
      <w:pPr>
        <w:jc w:val="center"/>
        <w:rPr>
          <w:b/>
          <w:color w:val="FF0000"/>
          <w:sz w:val="28"/>
          <w:szCs w:val="28"/>
        </w:rPr>
      </w:pPr>
    </w:p>
    <w:p w14:paraId="29C586AC" w14:textId="77777777" w:rsidR="001765AE" w:rsidRDefault="001765AE" w:rsidP="001765AE">
      <w:pPr>
        <w:jc w:val="center"/>
        <w:rPr>
          <w:b/>
          <w:color w:val="FF0000"/>
          <w:sz w:val="28"/>
          <w:szCs w:val="28"/>
        </w:rPr>
      </w:pPr>
    </w:p>
    <w:p w14:paraId="19CC4363" w14:textId="77777777" w:rsidR="001765AE" w:rsidRDefault="001765AE" w:rsidP="001765AE">
      <w:pPr>
        <w:rPr>
          <w:b/>
          <w:color w:val="FF0000"/>
          <w:sz w:val="28"/>
          <w:szCs w:val="28"/>
        </w:rPr>
      </w:pPr>
    </w:p>
    <w:p w14:paraId="4C41EAB5" w14:textId="77777777" w:rsidR="001765AE" w:rsidRDefault="001765AE" w:rsidP="001765AE">
      <w:pPr>
        <w:rPr>
          <w:b/>
          <w:color w:val="FF0000"/>
          <w:sz w:val="36"/>
          <w:szCs w:val="36"/>
        </w:rPr>
      </w:pPr>
    </w:p>
    <w:p w14:paraId="17D5EF02" w14:textId="77777777" w:rsidR="001765AE" w:rsidRDefault="001765AE" w:rsidP="001765AE">
      <w:pPr>
        <w:jc w:val="center"/>
        <w:rPr>
          <w:b/>
          <w:color w:val="FF0000"/>
          <w:sz w:val="28"/>
          <w:szCs w:val="28"/>
        </w:rPr>
      </w:pPr>
    </w:p>
    <w:p w14:paraId="053EDD9F" w14:textId="77777777" w:rsidR="001765AE" w:rsidRDefault="001765AE" w:rsidP="001765AE">
      <w:pPr>
        <w:jc w:val="center"/>
        <w:rPr>
          <w:b/>
          <w:color w:val="FF0000"/>
          <w:sz w:val="28"/>
          <w:szCs w:val="28"/>
        </w:rPr>
      </w:pPr>
    </w:p>
    <w:p w14:paraId="57C8D196" w14:textId="77777777" w:rsidR="001765AE" w:rsidRDefault="001765AE" w:rsidP="001765AE">
      <w:pPr>
        <w:jc w:val="center"/>
        <w:rPr>
          <w:b/>
          <w:color w:val="FF0000"/>
          <w:sz w:val="28"/>
          <w:szCs w:val="28"/>
        </w:rPr>
      </w:pPr>
    </w:p>
    <w:p w14:paraId="4E1D4381" w14:textId="77777777" w:rsidR="001765AE" w:rsidRDefault="001765AE" w:rsidP="001765AE"/>
    <w:p w14:paraId="53B387CD" w14:textId="77777777" w:rsidR="008B36D5" w:rsidRDefault="008B36D5" w:rsidP="001765AE">
      <w:pPr>
        <w:rPr>
          <w:rFonts w:ascii="Arial" w:hAnsi="Arial"/>
          <w:b/>
          <w:sz w:val="36"/>
        </w:rPr>
      </w:pPr>
    </w:p>
    <w:p w14:paraId="296D9871" w14:textId="77777777" w:rsidR="008B36D5" w:rsidRDefault="008B36D5">
      <w:pPr>
        <w:jc w:val="center"/>
      </w:pPr>
    </w:p>
    <w:p w14:paraId="6C7E0023" w14:textId="77777777" w:rsidR="008B36D5" w:rsidRDefault="008B36D5">
      <w:pPr>
        <w:jc w:val="center"/>
      </w:pPr>
    </w:p>
    <w:p w14:paraId="38D83DCB" w14:textId="77777777" w:rsidR="008B36D5" w:rsidRDefault="008B36D5" w:rsidP="001B500F">
      <w:pPr>
        <w:jc w:val="center"/>
        <w:rPr>
          <w:sz w:val="32"/>
        </w:rPr>
      </w:pPr>
      <w:r>
        <w:rPr>
          <w:sz w:val="32"/>
        </w:rPr>
        <w:t xml:space="preserve">Data: </w:t>
      </w:r>
      <w:r w:rsidR="00337FC5">
        <w:rPr>
          <w:sz w:val="32"/>
        </w:rPr>
        <w:t>13</w:t>
      </w:r>
      <w:r>
        <w:rPr>
          <w:sz w:val="32"/>
        </w:rPr>
        <w:t>/</w:t>
      </w:r>
      <w:r w:rsidR="00337FC5">
        <w:rPr>
          <w:sz w:val="32"/>
        </w:rPr>
        <w:t>10</w:t>
      </w:r>
      <w:r>
        <w:rPr>
          <w:sz w:val="32"/>
        </w:rPr>
        <w:t>/</w:t>
      </w:r>
      <w:r w:rsidR="00337FC5">
        <w:rPr>
          <w:sz w:val="32"/>
        </w:rPr>
        <w:t>2026</w:t>
      </w:r>
    </w:p>
    <w:p w14:paraId="5AC770FB" w14:textId="77777777" w:rsidR="00B51734" w:rsidRDefault="00B51734" w:rsidP="001B500F">
      <w:pPr>
        <w:jc w:val="center"/>
        <w:rPr>
          <w:sz w:val="32"/>
        </w:rPr>
      </w:pPr>
    </w:p>
    <w:p w14:paraId="30463E07" w14:textId="77777777" w:rsidR="00B51734" w:rsidRDefault="00B51734" w:rsidP="001B500F">
      <w:pPr>
        <w:jc w:val="center"/>
        <w:rPr>
          <w:sz w:val="32"/>
        </w:rPr>
      </w:pPr>
    </w:p>
    <w:p w14:paraId="11C65B27" w14:textId="77777777" w:rsidR="00B51734" w:rsidRDefault="00B51734" w:rsidP="001B500F">
      <w:pPr>
        <w:jc w:val="center"/>
        <w:rPr>
          <w:sz w:val="32"/>
        </w:rPr>
      </w:pPr>
    </w:p>
    <w:p w14:paraId="01A39B06" w14:textId="77777777" w:rsidR="00B51734" w:rsidRDefault="00B51734" w:rsidP="00B51734">
      <w:pPr>
        <w:jc w:val="center"/>
        <w:rPr>
          <w:sz w:val="32"/>
        </w:rPr>
        <w:sectPr w:rsidR="00B51734">
          <w:headerReference w:type="default" r:id="rId12"/>
          <w:footerReference w:type="default" r:id="rId13"/>
          <w:footnotePr>
            <w:pos w:val="beneathText"/>
          </w:footnotePr>
          <w:pgSz w:w="11905" w:h="16837"/>
          <w:pgMar w:top="1134" w:right="1134" w:bottom="1134" w:left="1134" w:header="720" w:footer="720" w:gutter="0"/>
          <w:cols w:space="720"/>
          <w:formProt w:val="0"/>
          <w:docGrid w:linePitch="312" w:charSpace="-6145"/>
        </w:sectPr>
      </w:pPr>
    </w:p>
    <w:p w14:paraId="7C7EDCF7" w14:textId="77777777" w:rsidR="008B36D5" w:rsidRDefault="008B36D5"/>
    <w:p w14:paraId="29EFDAE1" w14:textId="77777777" w:rsidR="008B36D5" w:rsidRDefault="008B36D5"/>
    <w:p w14:paraId="71ACC55F" w14:textId="77777777" w:rsidR="008B36D5" w:rsidRDefault="008B36D5">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7981F218" w14:textId="77777777">
        <w:trPr>
          <w:trHeight w:val="230"/>
        </w:trPr>
        <w:tc>
          <w:tcPr>
            <w:tcW w:w="6745" w:type="dxa"/>
            <w:vMerge w:val="restart"/>
            <w:tcBorders>
              <w:top w:val="single" w:sz="1" w:space="0" w:color="000000"/>
              <w:left w:val="single" w:sz="1" w:space="0" w:color="000000"/>
              <w:bottom w:val="single" w:sz="1" w:space="0" w:color="000000"/>
            </w:tcBorders>
          </w:tcPr>
          <w:p w14:paraId="0C1CD356" w14:textId="77777777" w:rsidR="008B36D5" w:rsidRDefault="008B36D5">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8E44D9A" w14:textId="77777777" w:rsidR="008B36D5" w:rsidRDefault="008B36D5">
            <w:pPr>
              <w:pStyle w:val="Intestazionetabella"/>
              <w:jc w:val="left"/>
              <w:rPr>
                <w:sz w:val="20"/>
              </w:rPr>
            </w:pPr>
            <w:r>
              <w:rPr>
                <w:sz w:val="20"/>
              </w:rPr>
              <w:t xml:space="preserve"> Matricola</w:t>
            </w:r>
          </w:p>
        </w:tc>
      </w:tr>
      <w:tr w:rsidR="001765AE" w14:paraId="47B4F404" w14:textId="77777777">
        <w:trPr>
          <w:trHeight w:val="230"/>
        </w:trPr>
        <w:tc>
          <w:tcPr>
            <w:tcW w:w="6745" w:type="dxa"/>
            <w:tcBorders>
              <w:left w:val="single" w:sz="1" w:space="0" w:color="000000"/>
              <w:bottom w:val="single" w:sz="1" w:space="0" w:color="000000"/>
            </w:tcBorders>
          </w:tcPr>
          <w:p w14:paraId="09318B2B" w14:textId="77777777" w:rsidR="001765AE" w:rsidRDefault="001765AE" w:rsidP="008B36D5">
            <w:pPr>
              <w:pStyle w:val="Contenutotabella"/>
              <w:rPr>
                <w:sz w:val="20"/>
              </w:rPr>
            </w:pPr>
          </w:p>
        </w:tc>
        <w:tc>
          <w:tcPr>
            <w:tcW w:w="2892" w:type="dxa"/>
            <w:tcBorders>
              <w:left w:val="single" w:sz="1" w:space="0" w:color="000000"/>
              <w:bottom w:val="single" w:sz="1" w:space="0" w:color="000000"/>
              <w:right w:val="single" w:sz="1" w:space="0" w:color="000000"/>
            </w:tcBorders>
          </w:tcPr>
          <w:p w14:paraId="4CB49B41" w14:textId="77777777" w:rsidR="001765AE" w:rsidRDefault="001765AE" w:rsidP="008B36D5">
            <w:pPr>
              <w:pStyle w:val="Contenutotabella"/>
              <w:rPr>
                <w:sz w:val="20"/>
              </w:rPr>
            </w:pPr>
          </w:p>
        </w:tc>
      </w:tr>
      <w:tr w:rsidR="001765AE" w14:paraId="47511091" w14:textId="77777777">
        <w:trPr>
          <w:trHeight w:val="230"/>
        </w:trPr>
        <w:tc>
          <w:tcPr>
            <w:tcW w:w="6745" w:type="dxa"/>
            <w:vMerge w:val="restart"/>
            <w:tcBorders>
              <w:left w:val="single" w:sz="1" w:space="0" w:color="000000"/>
              <w:bottom w:val="single" w:sz="1" w:space="0" w:color="000000"/>
            </w:tcBorders>
          </w:tcPr>
          <w:p w14:paraId="04020A69" w14:textId="77777777" w:rsidR="001765AE" w:rsidRDefault="001765AE" w:rsidP="008B36D5">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5D560029" w14:textId="77777777" w:rsidR="001765AE" w:rsidRDefault="001765AE" w:rsidP="008B36D5">
            <w:pPr>
              <w:pStyle w:val="Contenutotabella"/>
              <w:rPr>
                <w:sz w:val="20"/>
              </w:rPr>
            </w:pPr>
          </w:p>
        </w:tc>
      </w:tr>
    </w:tbl>
    <w:p w14:paraId="0BF56531" w14:textId="77777777" w:rsidR="008B36D5" w:rsidRDefault="008B36D5">
      <w:pPr>
        <w:rPr>
          <w:b/>
        </w:rPr>
      </w:pPr>
    </w:p>
    <w:p w14:paraId="6037CC76" w14:textId="77777777" w:rsidR="008B36D5" w:rsidRDefault="008B36D5">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0D440CCA" w14:textId="77777777" w:rsidTr="60890A26">
        <w:trPr>
          <w:trHeight w:val="230"/>
        </w:trPr>
        <w:tc>
          <w:tcPr>
            <w:tcW w:w="6745" w:type="dxa"/>
            <w:tcBorders>
              <w:top w:val="single" w:sz="1" w:space="0" w:color="000000" w:themeColor="text1"/>
              <w:left w:val="single" w:sz="1" w:space="0" w:color="000000" w:themeColor="text1"/>
              <w:bottom w:val="single" w:sz="1" w:space="0" w:color="000000" w:themeColor="text1"/>
            </w:tcBorders>
          </w:tcPr>
          <w:p w14:paraId="57ABA588" w14:textId="77777777" w:rsidR="008B36D5" w:rsidRDefault="008B36D5">
            <w:pPr>
              <w:pStyle w:val="Intestazionetabella"/>
              <w:jc w:val="left"/>
              <w:rPr>
                <w:sz w:val="20"/>
              </w:rPr>
            </w:pPr>
            <w:r>
              <w:rPr>
                <w:sz w:val="20"/>
              </w:rPr>
              <w:t xml:space="preserve"> Nome</w:t>
            </w:r>
          </w:p>
        </w:tc>
        <w:tc>
          <w:tcPr>
            <w:tcW w:w="2892"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6EFA2400" w14:textId="77777777" w:rsidR="008B36D5" w:rsidRDefault="008B36D5">
            <w:pPr>
              <w:pStyle w:val="Intestazionetabella"/>
              <w:jc w:val="left"/>
              <w:rPr>
                <w:sz w:val="20"/>
              </w:rPr>
            </w:pPr>
            <w:r>
              <w:rPr>
                <w:sz w:val="20"/>
              </w:rPr>
              <w:t xml:space="preserve"> Matricola</w:t>
            </w:r>
          </w:p>
        </w:tc>
      </w:tr>
      <w:tr w:rsidR="00D1464E" w14:paraId="18A33C8B" w14:textId="77777777" w:rsidTr="60890A26">
        <w:trPr>
          <w:trHeight w:val="230"/>
        </w:trPr>
        <w:tc>
          <w:tcPr>
            <w:tcW w:w="6745" w:type="dxa"/>
            <w:tcBorders>
              <w:left w:val="single" w:sz="1" w:space="0" w:color="000000" w:themeColor="text1"/>
              <w:bottom w:val="single" w:sz="1" w:space="0" w:color="000000" w:themeColor="text1"/>
            </w:tcBorders>
          </w:tcPr>
          <w:p w14:paraId="06AB4D5F" w14:textId="77777777" w:rsidR="00D1464E" w:rsidRDefault="00337FC5" w:rsidP="000A5632">
            <w:pPr>
              <w:pStyle w:val="Contenutotabella"/>
              <w:rPr>
                <w:sz w:val="20"/>
              </w:rPr>
            </w:pPr>
            <w:r>
              <w:rPr>
                <w:sz w:val="20"/>
              </w:rPr>
              <w:t>Pietro Montella</w:t>
            </w:r>
          </w:p>
        </w:tc>
        <w:tc>
          <w:tcPr>
            <w:tcW w:w="2892" w:type="dxa"/>
            <w:tcBorders>
              <w:left w:val="single" w:sz="1" w:space="0" w:color="000000" w:themeColor="text1"/>
              <w:bottom w:val="single" w:sz="1" w:space="0" w:color="000000" w:themeColor="text1"/>
              <w:right w:val="single" w:sz="1" w:space="0" w:color="000000" w:themeColor="text1"/>
            </w:tcBorders>
          </w:tcPr>
          <w:p w14:paraId="74C3DA86" w14:textId="61C6AAC5" w:rsidR="00D1464E" w:rsidRDefault="32EA7859" w:rsidP="000A5632">
            <w:pPr>
              <w:pStyle w:val="Contenutotabella"/>
            </w:pPr>
            <w:r w:rsidRPr="719B5E36">
              <w:rPr>
                <w:sz w:val="20"/>
                <w:szCs w:val="20"/>
              </w:rPr>
              <w:t>0512121735</w:t>
            </w:r>
          </w:p>
        </w:tc>
      </w:tr>
      <w:tr w:rsidR="002713D8" w:rsidRPr="0046342D" w14:paraId="0C275BED" w14:textId="77777777" w:rsidTr="60890A26">
        <w:trPr>
          <w:trHeight w:val="230"/>
        </w:trPr>
        <w:tc>
          <w:tcPr>
            <w:tcW w:w="6745" w:type="dxa"/>
            <w:tcBorders>
              <w:left w:val="single" w:sz="1" w:space="0" w:color="000000" w:themeColor="text1"/>
              <w:bottom w:val="single" w:sz="1" w:space="0" w:color="000000" w:themeColor="text1"/>
            </w:tcBorders>
          </w:tcPr>
          <w:p w14:paraId="49566FB2" w14:textId="77777777" w:rsidR="002713D8" w:rsidRDefault="00337FC5" w:rsidP="000A5632">
            <w:pPr>
              <w:pStyle w:val="Contenutotabella"/>
              <w:rPr>
                <w:sz w:val="20"/>
              </w:rPr>
            </w:pPr>
            <w:r>
              <w:rPr>
                <w:sz w:val="20"/>
              </w:rPr>
              <w:t>Tobia Cesarano</w:t>
            </w:r>
          </w:p>
        </w:tc>
        <w:tc>
          <w:tcPr>
            <w:tcW w:w="2892" w:type="dxa"/>
            <w:tcBorders>
              <w:left w:val="single" w:sz="1" w:space="0" w:color="000000" w:themeColor="text1"/>
              <w:bottom w:val="single" w:sz="1" w:space="0" w:color="000000" w:themeColor="text1"/>
              <w:right w:val="single" w:sz="1" w:space="0" w:color="000000" w:themeColor="text1"/>
            </w:tcBorders>
          </w:tcPr>
          <w:p w14:paraId="1407D948" w14:textId="692A8A5F" w:rsidR="002713D8" w:rsidRDefault="2949CCF1" w:rsidP="000A5632">
            <w:pPr>
              <w:pStyle w:val="Contenutotabella"/>
            </w:pPr>
            <w:r w:rsidRPr="719B5E36">
              <w:rPr>
                <w:sz w:val="20"/>
                <w:szCs w:val="20"/>
              </w:rPr>
              <w:t>0512121936</w:t>
            </w:r>
          </w:p>
        </w:tc>
      </w:tr>
      <w:tr w:rsidR="002713D8" w:rsidRPr="0046342D" w14:paraId="17FD41E9" w14:textId="77777777" w:rsidTr="60890A26">
        <w:trPr>
          <w:trHeight w:val="230"/>
        </w:trPr>
        <w:tc>
          <w:tcPr>
            <w:tcW w:w="6745" w:type="dxa"/>
            <w:tcBorders>
              <w:left w:val="single" w:sz="1" w:space="0" w:color="000000" w:themeColor="text1"/>
              <w:bottom w:val="single" w:sz="1" w:space="0" w:color="000000" w:themeColor="text1"/>
            </w:tcBorders>
          </w:tcPr>
          <w:p w14:paraId="5CFE527C" w14:textId="77777777" w:rsidR="002713D8" w:rsidRDefault="00337FC5" w:rsidP="000A5632">
            <w:pPr>
              <w:pStyle w:val="Contenutotabella"/>
              <w:rPr>
                <w:sz w:val="20"/>
              </w:rPr>
            </w:pPr>
            <w:r>
              <w:rPr>
                <w:sz w:val="20"/>
              </w:rPr>
              <w:t>Raffaele Montuori</w:t>
            </w:r>
          </w:p>
        </w:tc>
        <w:tc>
          <w:tcPr>
            <w:tcW w:w="2892" w:type="dxa"/>
            <w:tcBorders>
              <w:left w:val="single" w:sz="1" w:space="0" w:color="000000" w:themeColor="text1"/>
              <w:bottom w:val="single" w:sz="1" w:space="0" w:color="000000" w:themeColor="text1"/>
              <w:right w:val="single" w:sz="1" w:space="0" w:color="000000" w:themeColor="text1"/>
            </w:tcBorders>
          </w:tcPr>
          <w:p w14:paraId="23AF5283" w14:textId="1E95984F" w:rsidR="002713D8" w:rsidRDefault="77FEE0AC" w:rsidP="60890A26">
            <w:pPr>
              <w:pStyle w:val="Contenutotabella"/>
              <w:rPr>
                <w:sz w:val="20"/>
                <w:szCs w:val="20"/>
              </w:rPr>
            </w:pPr>
            <w:r w:rsidRPr="60890A26">
              <w:rPr>
                <w:sz w:val="20"/>
                <w:szCs w:val="20"/>
              </w:rPr>
              <w:t>0512121672</w:t>
            </w:r>
          </w:p>
        </w:tc>
      </w:tr>
      <w:tr w:rsidR="00D1464E" w:rsidRPr="0046342D" w14:paraId="7304CD37" w14:textId="77777777" w:rsidTr="60890A26">
        <w:trPr>
          <w:trHeight w:val="230"/>
        </w:trPr>
        <w:tc>
          <w:tcPr>
            <w:tcW w:w="6745" w:type="dxa"/>
            <w:tcBorders>
              <w:left w:val="single" w:sz="1" w:space="0" w:color="000000" w:themeColor="text1"/>
              <w:bottom w:val="single" w:sz="1" w:space="0" w:color="000000" w:themeColor="text1"/>
            </w:tcBorders>
          </w:tcPr>
          <w:p w14:paraId="69D644B5" w14:textId="77777777" w:rsidR="00D1464E" w:rsidRDefault="00D1464E" w:rsidP="000A5632">
            <w:pPr>
              <w:pStyle w:val="Contenutotabella"/>
              <w:rPr>
                <w:sz w:val="20"/>
              </w:rPr>
            </w:pPr>
          </w:p>
        </w:tc>
        <w:tc>
          <w:tcPr>
            <w:tcW w:w="2892" w:type="dxa"/>
            <w:tcBorders>
              <w:left w:val="single" w:sz="1" w:space="0" w:color="000000" w:themeColor="text1"/>
              <w:bottom w:val="single" w:sz="1" w:space="0" w:color="000000" w:themeColor="text1"/>
              <w:right w:val="single" w:sz="1" w:space="0" w:color="000000" w:themeColor="text1"/>
            </w:tcBorders>
          </w:tcPr>
          <w:p w14:paraId="5C16D561" w14:textId="77777777" w:rsidR="00D1464E" w:rsidRDefault="00D1464E" w:rsidP="000A5632">
            <w:pPr>
              <w:pStyle w:val="Contenutotabella"/>
              <w:rPr>
                <w:sz w:val="20"/>
              </w:rPr>
            </w:pPr>
          </w:p>
        </w:tc>
      </w:tr>
      <w:tr w:rsidR="00D1464E" w:rsidRPr="0046342D" w14:paraId="6D4EE8BA" w14:textId="77777777" w:rsidTr="60890A26">
        <w:trPr>
          <w:trHeight w:val="230"/>
        </w:trPr>
        <w:tc>
          <w:tcPr>
            <w:tcW w:w="6745" w:type="dxa"/>
            <w:tcBorders>
              <w:left w:val="single" w:sz="1" w:space="0" w:color="000000" w:themeColor="text1"/>
              <w:bottom w:val="single" w:sz="1" w:space="0" w:color="000000" w:themeColor="text1"/>
            </w:tcBorders>
          </w:tcPr>
          <w:p w14:paraId="1A41B52A" w14:textId="77777777" w:rsidR="00D1464E" w:rsidRDefault="00D1464E" w:rsidP="000A5632">
            <w:pPr>
              <w:pStyle w:val="Contenutotabella"/>
              <w:rPr>
                <w:sz w:val="20"/>
              </w:rPr>
            </w:pPr>
          </w:p>
        </w:tc>
        <w:tc>
          <w:tcPr>
            <w:tcW w:w="2892" w:type="dxa"/>
            <w:tcBorders>
              <w:left w:val="single" w:sz="1" w:space="0" w:color="000000" w:themeColor="text1"/>
              <w:bottom w:val="single" w:sz="1" w:space="0" w:color="000000" w:themeColor="text1"/>
              <w:right w:val="single" w:sz="1" w:space="0" w:color="000000" w:themeColor="text1"/>
            </w:tcBorders>
          </w:tcPr>
          <w:p w14:paraId="65CFBB3C" w14:textId="77777777" w:rsidR="00D1464E" w:rsidRDefault="00D1464E" w:rsidP="000A5632">
            <w:pPr>
              <w:pStyle w:val="Contenutotabella"/>
              <w:rPr>
                <w:sz w:val="20"/>
              </w:rPr>
            </w:pPr>
          </w:p>
        </w:tc>
      </w:tr>
      <w:tr w:rsidR="001765AE" w:rsidRPr="0046342D" w14:paraId="3CE4E0EA" w14:textId="77777777" w:rsidTr="60890A26">
        <w:trPr>
          <w:trHeight w:val="230"/>
        </w:trPr>
        <w:tc>
          <w:tcPr>
            <w:tcW w:w="6745" w:type="dxa"/>
            <w:tcBorders>
              <w:left w:val="single" w:sz="1" w:space="0" w:color="000000" w:themeColor="text1"/>
              <w:bottom w:val="single" w:sz="1" w:space="0" w:color="000000" w:themeColor="text1"/>
            </w:tcBorders>
          </w:tcPr>
          <w:p w14:paraId="0743120C" w14:textId="77777777" w:rsidR="001765AE" w:rsidRPr="0046342D" w:rsidRDefault="001765AE" w:rsidP="008B36D5">
            <w:pPr>
              <w:pStyle w:val="Intestazionetabella"/>
              <w:jc w:val="left"/>
              <w:rPr>
                <w:b w:val="0"/>
                <w:sz w:val="20"/>
              </w:rPr>
            </w:pPr>
          </w:p>
        </w:tc>
        <w:tc>
          <w:tcPr>
            <w:tcW w:w="2892" w:type="dxa"/>
            <w:tcBorders>
              <w:left w:val="single" w:sz="1" w:space="0" w:color="000000" w:themeColor="text1"/>
              <w:bottom w:val="single" w:sz="1" w:space="0" w:color="000000" w:themeColor="text1"/>
              <w:right w:val="single" w:sz="1" w:space="0" w:color="000000" w:themeColor="text1"/>
            </w:tcBorders>
          </w:tcPr>
          <w:p w14:paraId="33180E2F" w14:textId="77777777" w:rsidR="001765AE" w:rsidRPr="0046342D" w:rsidRDefault="001765AE" w:rsidP="008B36D5">
            <w:pPr>
              <w:pStyle w:val="Intestazionetabella"/>
              <w:jc w:val="left"/>
              <w:rPr>
                <w:b w:val="0"/>
                <w:sz w:val="20"/>
              </w:rPr>
            </w:pPr>
          </w:p>
        </w:tc>
      </w:tr>
    </w:tbl>
    <w:p w14:paraId="3395418F" w14:textId="77777777" w:rsidR="008B36D5" w:rsidRDefault="008B36D5">
      <w:pPr>
        <w:rPr>
          <w:b/>
          <w:sz w:val="20"/>
        </w:rPr>
      </w:pPr>
    </w:p>
    <w:p w14:paraId="0000C88B" w14:textId="77777777" w:rsidR="008B36D5" w:rsidRDefault="008B36D5">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8B36D5" w14:paraId="380B74E4" w14:textId="77777777">
        <w:trPr>
          <w:trHeight w:val="230"/>
        </w:trPr>
        <w:tc>
          <w:tcPr>
            <w:tcW w:w="2891" w:type="dxa"/>
            <w:vMerge w:val="restart"/>
            <w:tcBorders>
              <w:top w:val="single" w:sz="1" w:space="0" w:color="000000"/>
              <w:left w:val="single" w:sz="1" w:space="0" w:color="000000"/>
              <w:bottom w:val="single" w:sz="1" w:space="0" w:color="000000"/>
            </w:tcBorders>
          </w:tcPr>
          <w:p w14:paraId="391A3BD0" w14:textId="77777777" w:rsidR="008B36D5" w:rsidRDefault="008B36D5">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3E7560B2" w14:textId="77777777" w:rsidR="008B36D5" w:rsidRDefault="00337FC5">
            <w:pPr>
              <w:pStyle w:val="Contenutotabella"/>
              <w:rPr>
                <w:sz w:val="20"/>
              </w:rPr>
            </w:pPr>
            <w:r>
              <w:rPr>
                <w:sz w:val="20"/>
              </w:rPr>
              <w:t>Pietro Montella, Tobia Cesarano, Raffaele Montuori</w:t>
            </w:r>
          </w:p>
        </w:tc>
      </w:tr>
    </w:tbl>
    <w:p w14:paraId="2A901BB5" w14:textId="77777777" w:rsidR="008B36D5" w:rsidRDefault="008B36D5">
      <w:pPr>
        <w:rPr>
          <w:b/>
          <w:sz w:val="20"/>
        </w:rPr>
      </w:pPr>
    </w:p>
    <w:p w14:paraId="7583B02A" w14:textId="77777777" w:rsidR="008B36D5" w:rsidRDefault="008B36D5">
      <w:pPr>
        <w:rPr>
          <w:b/>
          <w:sz w:val="20"/>
        </w:rPr>
      </w:pPr>
    </w:p>
    <w:p w14:paraId="580A2B0D" w14:textId="77777777" w:rsidR="008B36D5" w:rsidRDefault="008B36D5">
      <w:pPr>
        <w:rPr>
          <w:b/>
          <w:sz w:val="20"/>
        </w:rPr>
      </w:pPr>
    </w:p>
    <w:p w14:paraId="19226BDD" w14:textId="77777777" w:rsidR="008B36D5" w:rsidRDefault="008B36D5">
      <w:pPr>
        <w:rPr>
          <w:b/>
          <w:sz w:val="20"/>
        </w:rPr>
      </w:pPr>
    </w:p>
    <w:p w14:paraId="5890C477" w14:textId="77777777" w:rsidR="008B36D5" w:rsidRDefault="008B36D5">
      <w:pPr>
        <w:jc w:val="center"/>
        <w:rPr>
          <w:rFonts w:ascii="Arial" w:hAnsi="Arial"/>
          <w:b/>
          <w:sz w:val="32"/>
        </w:rPr>
      </w:pPr>
      <w:proofErr w:type="spellStart"/>
      <w:r>
        <w:rPr>
          <w:rFonts w:ascii="Arial" w:hAnsi="Arial"/>
          <w:b/>
          <w:sz w:val="32"/>
        </w:rPr>
        <w:t>Revision</w:t>
      </w:r>
      <w:proofErr w:type="spellEnd"/>
      <w:r>
        <w:rPr>
          <w:rFonts w:ascii="Arial" w:hAnsi="Arial"/>
          <w:b/>
          <w:sz w:val="32"/>
        </w:rPr>
        <w:t xml:space="preserve">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8B36D5" w14:paraId="25B789EE" w14:textId="77777777" w:rsidTr="60890A26">
        <w:trPr>
          <w:trHeight w:val="230"/>
        </w:trPr>
        <w:tc>
          <w:tcPr>
            <w:tcW w:w="1927" w:type="dxa"/>
            <w:tcBorders>
              <w:top w:val="single" w:sz="1" w:space="0" w:color="000000" w:themeColor="text1"/>
              <w:left w:val="single" w:sz="1" w:space="0" w:color="000000" w:themeColor="text1"/>
              <w:bottom w:val="single" w:sz="1" w:space="0" w:color="000000" w:themeColor="text1"/>
            </w:tcBorders>
          </w:tcPr>
          <w:p w14:paraId="44CDF880" w14:textId="77777777" w:rsidR="008B36D5" w:rsidRDefault="008B36D5">
            <w:pPr>
              <w:pStyle w:val="Intestazionetabella"/>
              <w:rPr>
                <w:sz w:val="20"/>
              </w:rPr>
            </w:pPr>
            <w:r>
              <w:rPr>
                <w:sz w:val="20"/>
              </w:rPr>
              <w:t>Data</w:t>
            </w:r>
          </w:p>
        </w:tc>
        <w:tc>
          <w:tcPr>
            <w:tcW w:w="964" w:type="dxa"/>
            <w:tcBorders>
              <w:top w:val="single" w:sz="1" w:space="0" w:color="000000" w:themeColor="text1"/>
              <w:left w:val="single" w:sz="1" w:space="0" w:color="000000" w:themeColor="text1"/>
              <w:bottom w:val="single" w:sz="1" w:space="0" w:color="000000" w:themeColor="text1"/>
            </w:tcBorders>
          </w:tcPr>
          <w:p w14:paraId="2CC3163A" w14:textId="77777777" w:rsidR="008B36D5" w:rsidRDefault="008B36D5">
            <w:pPr>
              <w:pStyle w:val="Intestazionetabella"/>
              <w:rPr>
                <w:sz w:val="20"/>
              </w:rPr>
            </w:pPr>
            <w:r>
              <w:rPr>
                <w:sz w:val="20"/>
              </w:rPr>
              <w:t>Versione</w:t>
            </w:r>
          </w:p>
        </w:tc>
        <w:tc>
          <w:tcPr>
            <w:tcW w:w="4336" w:type="dxa"/>
            <w:tcBorders>
              <w:top w:val="single" w:sz="1" w:space="0" w:color="000000" w:themeColor="text1"/>
              <w:left w:val="single" w:sz="1" w:space="0" w:color="000000" w:themeColor="text1"/>
              <w:bottom w:val="single" w:sz="1" w:space="0" w:color="000000" w:themeColor="text1"/>
            </w:tcBorders>
          </w:tcPr>
          <w:p w14:paraId="53386CBC" w14:textId="77777777" w:rsidR="008B36D5" w:rsidRDefault="008B36D5">
            <w:pPr>
              <w:pStyle w:val="Intestazionetabella"/>
              <w:rPr>
                <w:sz w:val="20"/>
              </w:rPr>
            </w:pPr>
            <w:r>
              <w:rPr>
                <w:sz w:val="20"/>
              </w:rPr>
              <w:t>Descrizione</w:t>
            </w:r>
          </w:p>
        </w:tc>
        <w:tc>
          <w:tcPr>
            <w:tcW w:w="2410"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36B054F2" w14:textId="77777777" w:rsidR="008B36D5" w:rsidRDefault="008B36D5">
            <w:pPr>
              <w:pStyle w:val="Intestazionetabella"/>
              <w:rPr>
                <w:sz w:val="20"/>
              </w:rPr>
            </w:pPr>
            <w:r>
              <w:rPr>
                <w:sz w:val="20"/>
              </w:rPr>
              <w:t>Autore</w:t>
            </w:r>
          </w:p>
        </w:tc>
      </w:tr>
      <w:tr w:rsidR="008B36D5" w14:paraId="2653142D" w14:textId="77777777" w:rsidTr="60890A26">
        <w:trPr>
          <w:trHeight w:val="230"/>
        </w:trPr>
        <w:tc>
          <w:tcPr>
            <w:tcW w:w="1927" w:type="dxa"/>
            <w:tcBorders>
              <w:left w:val="single" w:sz="1" w:space="0" w:color="000000" w:themeColor="text1"/>
              <w:bottom w:val="single" w:sz="1" w:space="0" w:color="000000" w:themeColor="text1"/>
            </w:tcBorders>
          </w:tcPr>
          <w:p w14:paraId="0D3323EA" w14:textId="4555D198" w:rsidR="008B36D5" w:rsidRDefault="20F4B70A">
            <w:pPr>
              <w:pStyle w:val="Contenutotabella"/>
            </w:pPr>
            <w:r w:rsidRPr="719B5E36">
              <w:rPr>
                <w:sz w:val="20"/>
                <w:szCs w:val="20"/>
              </w:rPr>
              <w:t>9/10/2026</w:t>
            </w:r>
          </w:p>
        </w:tc>
        <w:tc>
          <w:tcPr>
            <w:tcW w:w="964" w:type="dxa"/>
            <w:tcBorders>
              <w:left w:val="single" w:sz="1" w:space="0" w:color="000000" w:themeColor="text1"/>
              <w:bottom w:val="single" w:sz="1" w:space="0" w:color="000000" w:themeColor="text1"/>
            </w:tcBorders>
          </w:tcPr>
          <w:p w14:paraId="7DF5812D" w14:textId="31D34370" w:rsidR="008B36D5" w:rsidRDefault="20F4B70A">
            <w:pPr>
              <w:pStyle w:val="Contenutotabella"/>
            </w:pPr>
            <w:r w:rsidRPr="719B5E36">
              <w:rPr>
                <w:sz w:val="20"/>
                <w:szCs w:val="20"/>
              </w:rPr>
              <w:t>1.0</w:t>
            </w:r>
          </w:p>
        </w:tc>
        <w:tc>
          <w:tcPr>
            <w:tcW w:w="4336" w:type="dxa"/>
            <w:tcBorders>
              <w:left w:val="single" w:sz="1" w:space="0" w:color="000000" w:themeColor="text1"/>
              <w:bottom w:val="single" w:sz="1" w:space="0" w:color="000000" w:themeColor="text1"/>
            </w:tcBorders>
          </w:tcPr>
          <w:p w14:paraId="4E698BE4" w14:textId="08C09520" w:rsidR="008B36D5" w:rsidRDefault="4F21C885" w:rsidP="60890A26">
            <w:pPr>
              <w:pStyle w:val="Contenutotabella"/>
              <w:rPr>
                <w:sz w:val="20"/>
                <w:szCs w:val="20"/>
              </w:rPr>
            </w:pPr>
            <w:r w:rsidRPr="60890A26">
              <w:rPr>
                <w:sz w:val="20"/>
                <w:szCs w:val="20"/>
              </w:rPr>
              <w:t xml:space="preserve">Stesura di “Situazione attuale”, “Pianificazione del progetto” e </w:t>
            </w:r>
            <w:r w:rsidR="48BB467A" w:rsidRPr="60890A26">
              <w:rPr>
                <w:sz w:val="20"/>
                <w:szCs w:val="20"/>
              </w:rPr>
              <w:t>“Requisiti”</w:t>
            </w:r>
          </w:p>
        </w:tc>
        <w:tc>
          <w:tcPr>
            <w:tcW w:w="2410" w:type="dxa"/>
            <w:tcBorders>
              <w:left w:val="single" w:sz="1" w:space="0" w:color="000000" w:themeColor="text1"/>
              <w:bottom w:val="single" w:sz="1" w:space="0" w:color="000000" w:themeColor="text1"/>
              <w:right w:val="single" w:sz="1" w:space="0" w:color="000000" w:themeColor="text1"/>
            </w:tcBorders>
          </w:tcPr>
          <w:p w14:paraId="42287D13" w14:textId="33F39398" w:rsidR="008B36D5" w:rsidRDefault="48BB467A" w:rsidP="60890A26">
            <w:pPr>
              <w:pStyle w:val="Contenutotabella"/>
              <w:rPr>
                <w:sz w:val="20"/>
                <w:szCs w:val="20"/>
              </w:rPr>
            </w:pPr>
            <w:r w:rsidRPr="60890A26">
              <w:rPr>
                <w:sz w:val="20"/>
                <w:szCs w:val="20"/>
              </w:rPr>
              <w:t>Pietro Montella, Tobia Cesarano, Raffaele Montuori</w:t>
            </w:r>
          </w:p>
        </w:tc>
      </w:tr>
      <w:tr w:rsidR="008B36D5" w14:paraId="6977C680" w14:textId="77777777" w:rsidTr="60890A26">
        <w:trPr>
          <w:trHeight w:val="230"/>
        </w:trPr>
        <w:tc>
          <w:tcPr>
            <w:tcW w:w="1927" w:type="dxa"/>
            <w:tcBorders>
              <w:left w:val="single" w:sz="1" w:space="0" w:color="000000" w:themeColor="text1"/>
              <w:bottom w:val="single" w:sz="1" w:space="0" w:color="000000" w:themeColor="text1"/>
            </w:tcBorders>
          </w:tcPr>
          <w:p w14:paraId="5C39C6C1" w14:textId="1779E8EE" w:rsidR="008B36D5" w:rsidRDefault="48BB467A">
            <w:pPr>
              <w:pStyle w:val="Contenutotabella"/>
            </w:pPr>
            <w:r w:rsidRPr="60890A26">
              <w:rPr>
                <w:sz w:val="20"/>
                <w:szCs w:val="20"/>
              </w:rPr>
              <w:t>10/10/2026</w:t>
            </w:r>
          </w:p>
        </w:tc>
        <w:tc>
          <w:tcPr>
            <w:tcW w:w="964" w:type="dxa"/>
            <w:tcBorders>
              <w:left w:val="single" w:sz="1" w:space="0" w:color="000000" w:themeColor="text1"/>
              <w:bottom w:val="single" w:sz="1" w:space="0" w:color="000000" w:themeColor="text1"/>
            </w:tcBorders>
          </w:tcPr>
          <w:p w14:paraId="2F8AD419" w14:textId="10F1B693" w:rsidR="008B36D5" w:rsidRDefault="48BB467A">
            <w:pPr>
              <w:pStyle w:val="Contenutotabella"/>
            </w:pPr>
            <w:r w:rsidRPr="60890A26">
              <w:rPr>
                <w:sz w:val="20"/>
                <w:szCs w:val="20"/>
              </w:rPr>
              <w:t>1.1</w:t>
            </w:r>
          </w:p>
        </w:tc>
        <w:tc>
          <w:tcPr>
            <w:tcW w:w="4336" w:type="dxa"/>
            <w:tcBorders>
              <w:left w:val="single" w:sz="1" w:space="0" w:color="000000" w:themeColor="text1"/>
              <w:bottom w:val="single" w:sz="1" w:space="0" w:color="000000" w:themeColor="text1"/>
            </w:tcBorders>
          </w:tcPr>
          <w:p w14:paraId="7BF791D4" w14:textId="396B1DEF" w:rsidR="008B36D5" w:rsidRDefault="48BB467A" w:rsidP="60890A26">
            <w:pPr>
              <w:pStyle w:val="Contenutotabella"/>
              <w:suppressLineNumbers w:val="0"/>
              <w:spacing w:line="259" w:lineRule="auto"/>
              <w:rPr>
                <w:sz w:val="20"/>
                <w:szCs w:val="20"/>
              </w:rPr>
            </w:pPr>
            <w:r w:rsidRPr="60890A26">
              <w:rPr>
                <w:sz w:val="20"/>
                <w:szCs w:val="20"/>
              </w:rPr>
              <w:t>Stesura di “Scenari”, “Ambiente target” e “Criteri di accettazione”</w:t>
            </w:r>
          </w:p>
        </w:tc>
        <w:tc>
          <w:tcPr>
            <w:tcW w:w="2410" w:type="dxa"/>
            <w:tcBorders>
              <w:left w:val="single" w:sz="1" w:space="0" w:color="000000" w:themeColor="text1"/>
              <w:bottom w:val="single" w:sz="1" w:space="0" w:color="000000" w:themeColor="text1"/>
              <w:right w:val="single" w:sz="1" w:space="0" w:color="000000" w:themeColor="text1"/>
            </w:tcBorders>
          </w:tcPr>
          <w:p w14:paraId="63A26E8B" w14:textId="6A2E7720" w:rsidR="008B36D5" w:rsidRDefault="48BB467A" w:rsidP="60890A26">
            <w:pPr>
              <w:pStyle w:val="Contenutotabella"/>
              <w:rPr>
                <w:sz w:val="20"/>
                <w:szCs w:val="20"/>
              </w:rPr>
            </w:pPr>
            <w:r w:rsidRPr="60890A26">
              <w:rPr>
                <w:sz w:val="20"/>
                <w:szCs w:val="20"/>
              </w:rPr>
              <w:t>Pietro Montella, Tobia Cesarano, Raffaele Montuori</w:t>
            </w:r>
          </w:p>
        </w:tc>
      </w:tr>
      <w:tr w:rsidR="008B36D5" w14:paraId="5C696DF5" w14:textId="77777777" w:rsidTr="60890A26">
        <w:trPr>
          <w:trHeight w:val="230"/>
        </w:trPr>
        <w:tc>
          <w:tcPr>
            <w:tcW w:w="1927" w:type="dxa"/>
            <w:tcBorders>
              <w:left w:val="single" w:sz="1" w:space="0" w:color="000000" w:themeColor="text1"/>
              <w:bottom w:val="single" w:sz="1" w:space="0" w:color="000000" w:themeColor="text1"/>
            </w:tcBorders>
          </w:tcPr>
          <w:p w14:paraId="33070DF1" w14:textId="6439C74E" w:rsidR="008B36D5" w:rsidRDefault="48BB467A">
            <w:pPr>
              <w:pStyle w:val="Contenutotabella"/>
            </w:pPr>
            <w:r w:rsidRPr="60890A26">
              <w:rPr>
                <w:sz w:val="20"/>
                <w:szCs w:val="20"/>
              </w:rPr>
              <w:t>13/10/2026</w:t>
            </w:r>
          </w:p>
        </w:tc>
        <w:tc>
          <w:tcPr>
            <w:tcW w:w="964" w:type="dxa"/>
            <w:tcBorders>
              <w:left w:val="single" w:sz="1" w:space="0" w:color="000000" w:themeColor="text1"/>
              <w:bottom w:val="single" w:sz="1" w:space="0" w:color="000000" w:themeColor="text1"/>
            </w:tcBorders>
          </w:tcPr>
          <w:p w14:paraId="30AEB08A" w14:textId="6480F664" w:rsidR="008B36D5" w:rsidRDefault="48BB467A">
            <w:pPr>
              <w:pStyle w:val="Contenutotabella"/>
            </w:pPr>
            <w:r w:rsidRPr="60890A26">
              <w:rPr>
                <w:sz w:val="20"/>
                <w:szCs w:val="20"/>
              </w:rPr>
              <w:t>1.2</w:t>
            </w:r>
          </w:p>
        </w:tc>
        <w:tc>
          <w:tcPr>
            <w:tcW w:w="4336" w:type="dxa"/>
            <w:tcBorders>
              <w:left w:val="single" w:sz="1" w:space="0" w:color="000000" w:themeColor="text1"/>
              <w:bottom w:val="single" w:sz="1" w:space="0" w:color="000000" w:themeColor="text1"/>
            </w:tcBorders>
          </w:tcPr>
          <w:p w14:paraId="38B77DBE" w14:textId="48ACB14D" w:rsidR="008B36D5" w:rsidRDefault="48BB467A">
            <w:pPr>
              <w:pStyle w:val="Contenutotabella"/>
            </w:pPr>
            <w:r w:rsidRPr="60890A26">
              <w:rPr>
                <w:sz w:val="20"/>
                <w:szCs w:val="20"/>
              </w:rPr>
              <w:t>Modifica e riscrittura di tutti i paragrafi</w:t>
            </w:r>
          </w:p>
        </w:tc>
        <w:tc>
          <w:tcPr>
            <w:tcW w:w="2410" w:type="dxa"/>
            <w:tcBorders>
              <w:left w:val="single" w:sz="1" w:space="0" w:color="000000" w:themeColor="text1"/>
              <w:bottom w:val="single" w:sz="1" w:space="0" w:color="000000" w:themeColor="text1"/>
              <w:right w:val="single" w:sz="1" w:space="0" w:color="000000" w:themeColor="text1"/>
            </w:tcBorders>
          </w:tcPr>
          <w:p w14:paraId="725FB32B" w14:textId="39C8E4C3" w:rsidR="008B36D5" w:rsidRDefault="48BB467A" w:rsidP="60890A26">
            <w:pPr>
              <w:pStyle w:val="Contenutotabella"/>
              <w:rPr>
                <w:sz w:val="20"/>
                <w:szCs w:val="20"/>
              </w:rPr>
            </w:pPr>
            <w:r w:rsidRPr="60890A26">
              <w:rPr>
                <w:sz w:val="20"/>
                <w:szCs w:val="20"/>
              </w:rPr>
              <w:t>Pietro Montella, Tobia Cesarano, Raffaele Montuori</w:t>
            </w:r>
          </w:p>
        </w:tc>
      </w:tr>
      <w:tr w:rsidR="008B36D5" w14:paraId="1D7B8DA7" w14:textId="77777777" w:rsidTr="60890A26">
        <w:trPr>
          <w:trHeight w:val="230"/>
        </w:trPr>
        <w:tc>
          <w:tcPr>
            <w:tcW w:w="1927" w:type="dxa"/>
            <w:tcBorders>
              <w:left w:val="single" w:sz="1" w:space="0" w:color="000000" w:themeColor="text1"/>
              <w:bottom w:val="single" w:sz="1" w:space="0" w:color="000000" w:themeColor="text1"/>
            </w:tcBorders>
          </w:tcPr>
          <w:p w14:paraId="53AC3B3A" w14:textId="77777777" w:rsidR="008B36D5" w:rsidRDefault="008B36D5">
            <w:pPr>
              <w:pStyle w:val="Contenutotabella"/>
              <w:rPr>
                <w:sz w:val="20"/>
              </w:rPr>
            </w:pPr>
          </w:p>
        </w:tc>
        <w:tc>
          <w:tcPr>
            <w:tcW w:w="964" w:type="dxa"/>
            <w:tcBorders>
              <w:left w:val="single" w:sz="1" w:space="0" w:color="000000" w:themeColor="text1"/>
              <w:bottom w:val="single" w:sz="1" w:space="0" w:color="000000" w:themeColor="text1"/>
            </w:tcBorders>
          </w:tcPr>
          <w:p w14:paraId="1168F724" w14:textId="77777777" w:rsidR="008B36D5" w:rsidRDefault="008B36D5">
            <w:pPr>
              <w:pStyle w:val="Contenutotabella"/>
              <w:rPr>
                <w:sz w:val="20"/>
              </w:rPr>
            </w:pPr>
          </w:p>
        </w:tc>
        <w:tc>
          <w:tcPr>
            <w:tcW w:w="4336" w:type="dxa"/>
            <w:tcBorders>
              <w:left w:val="single" w:sz="1" w:space="0" w:color="000000" w:themeColor="text1"/>
              <w:bottom w:val="single" w:sz="1" w:space="0" w:color="000000" w:themeColor="text1"/>
            </w:tcBorders>
          </w:tcPr>
          <w:p w14:paraId="02DDD61B" w14:textId="77777777" w:rsidR="008B36D5" w:rsidRDefault="008B36D5">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136B7BDD" w14:textId="77777777" w:rsidR="008B36D5" w:rsidRDefault="008B36D5">
            <w:pPr>
              <w:pStyle w:val="Contenutotabella"/>
              <w:rPr>
                <w:sz w:val="20"/>
              </w:rPr>
            </w:pPr>
          </w:p>
        </w:tc>
      </w:tr>
      <w:tr w:rsidR="008B36D5" w14:paraId="7A6297B8" w14:textId="77777777" w:rsidTr="60890A26">
        <w:trPr>
          <w:trHeight w:val="230"/>
        </w:trPr>
        <w:tc>
          <w:tcPr>
            <w:tcW w:w="1927" w:type="dxa"/>
            <w:tcBorders>
              <w:left w:val="single" w:sz="1" w:space="0" w:color="000000" w:themeColor="text1"/>
              <w:bottom w:val="single" w:sz="1" w:space="0" w:color="000000" w:themeColor="text1"/>
            </w:tcBorders>
          </w:tcPr>
          <w:p w14:paraId="27F60B46" w14:textId="77777777" w:rsidR="008B36D5" w:rsidRDefault="008B36D5">
            <w:pPr>
              <w:pStyle w:val="Contenutotabella"/>
              <w:rPr>
                <w:sz w:val="20"/>
              </w:rPr>
            </w:pPr>
          </w:p>
        </w:tc>
        <w:tc>
          <w:tcPr>
            <w:tcW w:w="964" w:type="dxa"/>
            <w:tcBorders>
              <w:left w:val="single" w:sz="1" w:space="0" w:color="000000" w:themeColor="text1"/>
              <w:bottom w:val="single" w:sz="1" w:space="0" w:color="000000" w:themeColor="text1"/>
            </w:tcBorders>
          </w:tcPr>
          <w:p w14:paraId="251B3A79" w14:textId="77777777" w:rsidR="008B36D5" w:rsidRDefault="008B36D5">
            <w:pPr>
              <w:pStyle w:val="Contenutotabella"/>
              <w:rPr>
                <w:sz w:val="20"/>
              </w:rPr>
            </w:pPr>
          </w:p>
        </w:tc>
        <w:tc>
          <w:tcPr>
            <w:tcW w:w="4336" w:type="dxa"/>
            <w:tcBorders>
              <w:left w:val="single" w:sz="1" w:space="0" w:color="000000" w:themeColor="text1"/>
              <w:bottom w:val="single" w:sz="1" w:space="0" w:color="000000" w:themeColor="text1"/>
            </w:tcBorders>
          </w:tcPr>
          <w:p w14:paraId="209EF6B8" w14:textId="77777777" w:rsidR="008B36D5" w:rsidRDefault="008B36D5">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0D6BC49E" w14:textId="77777777" w:rsidR="008B36D5" w:rsidRDefault="008B36D5">
            <w:pPr>
              <w:pStyle w:val="Contenutotabella"/>
              <w:rPr>
                <w:sz w:val="20"/>
              </w:rPr>
            </w:pPr>
          </w:p>
        </w:tc>
      </w:tr>
      <w:tr w:rsidR="008B36D5" w14:paraId="5F6236E6" w14:textId="77777777" w:rsidTr="60890A26">
        <w:trPr>
          <w:trHeight w:val="230"/>
        </w:trPr>
        <w:tc>
          <w:tcPr>
            <w:tcW w:w="1927" w:type="dxa"/>
            <w:tcBorders>
              <w:left w:val="single" w:sz="1" w:space="0" w:color="000000" w:themeColor="text1"/>
              <w:bottom w:val="single" w:sz="1" w:space="0" w:color="000000" w:themeColor="text1"/>
            </w:tcBorders>
          </w:tcPr>
          <w:p w14:paraId="33636222" w14:textId="77777777" w:rsidR="008B36D5" w:rsidRDefault="008B36D5">
            <w:pPr>
              <w:pStyle w:val="Contenutotabella"/>
              <w:rPr>
                <w:sz w:val="20"/>
              </w:rPr>
            </w:pPr>
          </w:p>
        </w:tc>
        <w:tc>
          <w:tcPr>
            <w:tcW w:w="964" w:type="dxa"/>
            <w:tcBorders>
              <w:left w:val="single" w:sz="1" w:space="0" w:color="000000" w:themeColor="text1"/>
              <w:bottom w:val="single" w:sz="1" w:space="0" w:color="000000" w:themeColor="text1"/>
            </w:tcBorders>
          </w:tcPr>
          <w:p w14:paraId="06B88899" w14:textId="77777777" w:rsidR="008B36D5" w:rsidRDefault="008B36D5">
            <w:pPr>
              <w:pStyle w:val="Contenutotabella"/>
              <w:rPr>
                <w:sz w:val="20"/>
              </w:rPr>
            </w:pPr>
          </w:p>
        </w:tc>
        <w:tc>
          <w:tcPr>
            <w:tcW w:w="4336" w:type="dxa"/>
            <w:tcBorders>
              <w:left w:val="single" w:sz="1" w:space="0" w:color="000000" w:themeColor="text1"/>
              <w:bottom w:val="single" w:sz="1" w:space="0" w:color="000000" w:themeColor="text1"/>
            </w:tcBorders>
          </w:tcPr>
          <w:p w14:paraId="705D0BAD" w14:textId="77777777" w:rsidR="008B36D5" w:rsidRDefault="008B36D5">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3C95F198" w14:textId="77777777" w:rsidR="008B36D5" w:rsidRDefault="008B36D5">
            <w:pPr>
              <w:pStyle w:val="Contenutotabella"/>
              <w:rPr>
                <w:sz w:val="20"/>
              </w:rPr>
            </w:pPr>
          </w:p>
        </w:tc>
      </w:tr>
      <w:tr w:rsidR="008B36D5" w14:paraId="416873DA" w14:textId="77777777" w:rsidTr="60890A26">
        <w:trPr>
          <w:trHeight w:val="230"/>
        </w:trPr>
        <w:tc>
          <w:tcPr>
            <w:tcW w:w="1927" w:type="dxa"/>
            <w:tcBorders>
              <w:left w:val="single" w:sz="1" w:space="0" w:color="000000" w:themeColor="text1"/>
              <w:bottom w:val="single" w:sz="1" w:space="0" w:color="000000" w:themeColor="text1"/>
            </w:tcBorders>
          </w:tcPr>
          <w:p w14:paraId="55E0F7DC" w14:textId="77777777" w:rsidR="008B36D5" w:rsidRDefault="008B36D5">
            <w:pPr>
              <w:pStyle w:val="Contenutotabella"/>
              <w:rPr>
                <w:sz w:val="20"/>
              </w:rPr>
            </w:pPr>
          </w:p>
        </w:tc>
        <w:tc>
          <w:tcPr>
            <w:tcW w:w="964" w:type="dxa"/>
            <w:tcBorders>
              <w:left w:val="single" w:sz="1" w:space="0" w:color="000000" w:themeColor="text1"/>
              <w:bottom w:val="single" w:sz="1" w:space="0" w:color="000000" w:themeColor="text1"/>
            </w:tcBorders>
          </w:tcPr>
          <w:p w14:paraId="329198C0" w14:textId="77777777" w:rsidR="008B36D5" w:rsidRDefault="008B36D5">
            <w:pPr>
              <w:pStyle w:val="Contenutotabella"/>
              <w:rPr>
                <w:sz w:val="20"/>
              </w:rPr>
            </w:pPr>
          </w:p>
        </w:tc>
        <w:tc>
          <w:tcPr>
            <w:tcW w:w="4336" w:type="dxa"/>
            <w:tcBorders>
              <w:left w:val="single" w:sz="1" w:space="0" w:color="000000" w:themeColor="text1"/>
              <w:bottom w:val="single" w:sz="1" w:space="0" w:color="000000" w:themeColor="text1"/>
            </w:tcBorders>
          </w:tcPr>
          <w:p w14:paraId="169DD1D3" w14:textId="77777777" w:rsidR="008B36D5" w:rsidRDefault="008B36D5">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3F87377C" w14:textId="77777777" w:rsidR="008B36D5" w:rsidRDefault="008B36D5">
            <w:pPr>
              <w:pStyle w:val="Contenutotabella"/>
              <w:rPr>
                <w:sz w:val="20"/>
              </w:rPr>
            </w:pPr>
          </w:p>
        </w:tc>
      </w:tr>
    </w:tbl>
    <w:p w14:paraId="5F3149EF" w14:textId="77777777" w:rsidR="00B51734" w:rsidRDefault="00B51734">
      <w:pPr>
        <w:jc w:val="center"/>
        <w:rPr>
          <w:rFonts w:ascii="Arial" w:hAnsi="Arial"/>
          <w:b/>
          <w:sz w:val="32"/>
        </w:rPr>
        <w:sectPr w:rsidR="00B51734">
          <w:headerReference w:type="default" r:id="rId14"/>
          <w:footerReference w:type="default" r:id="rId15"/>
          <w:headerReference w:type="first" r:id="rId16"/>
          <w:footerReference w:type="first" r:id="rId17"/>
          <w:footnotePr>
            <w:pos w:val="beneathText"/>
          </w:footnotePr>
          <w:pgSz w:w="11905" w:h="16837"/>
          <w:pgMar w:top="2095" w:right="1134" w:bottom="1798" w:left="1134" w:header="1134" w:footer="1134" w:gutter="0"/>
          <w:cols w:space="720"/>
          <w:formProt w:val="0"/>
          <w:docGrid w:linePitch="312" w:charSpace="-6145"/>
        </w:sectPr>
      </w:pPr>
    </w:p>
    <w:p w14:paraId="00EE4A91" w14:textId="77777777" w:rsidR="00B51734" w:rsidRDefault="00B51734" w:rsidP="00B51734">
      <w:pPr>
        <w:pStyle w:val="Intestazioneindice"/>
        <w:sectPr w:rsidR="00B51734" w:rsidSect="001765AE">
          <w:headerReference w:type="even" r:id="rId18"/>
          <w:headerReference w:type="default" r:id="rId19"/>
          <w:footerReference w:type="even" r:id="rId20"/>
          <w:footerReference w:type="default" r:id="rId21"/>
          <w:headerReference w:type="first" r:id="rId22"/>
          <w:footerReference w:type="first" r:id="rId23"/>
          <w:footnotePr>
            <w:pos w:val="beneathText"/>
          </w:footnotePr>
          <w:type w:val="continuous"/>
          <w:pgSz w:w="11905" w:h="16837"/>
          <w:pgMar w:top="1560" w:right="1134" w:bottom="1798" w:left="1134" w:header="1134" w:footer="1134" w:gutter="0"/>
          <w:cols w:space="720"/>
          <w:formProt w:val="0"/>
          <w:docGrid w:linePitch="312" w:charSpace="-6145"/>
        </w:sectPr>
      </w:pPr>
    </w:p>
    <w:p w14:paraId="50AF5000" w14:textId="1CC559CC" w:rsidR="00A959C8" w:rsidRPr="00A959C8" w:rsidRDefault="2F6358B7" w:rsidP="60890A26">
      <w:pPr>
        <w:pStyle w:val="Titolosommario"/>
      </w:pPr>
      <w:r w:rsidRPr="60890A26">
        <w:rPr>
          <w:b/>
          <w:bCs/>
        </w:rPr>
        <w:lastRenderedPageBreak/>
        <w:t>Indice</w:t>
      </w:r>
    </w:p>
    <w:p w14:paraId="4EA73C6F" w14:textId="10A22B5B" w:rsidR="00B51734" w:rsidRDefault="00B51734" w:rsidP="719B5E36"/>
    <w:sdt>
      <w:sdtPr>
        <w:rPr>
          <w:rFonts w:cs="Times New Roman"/>
        </w:rPr>
        <w:id w:val="1057174693"/>
        <w:docPartObj>
          <w:docPartGallery w:val="Table of Contents"/>
          <w:docPartUnique/>
        </w:docPartObj>
      </w:sdtPr>
      <w:sdtContent>
        <w:p w14:paraId="50ACA232" w14:textId="03150FCA" w:rsidR="60890A26" w:rsidRDefault="60890A26" w:rsidP="60890A26">
          <w:pPr>
            <w:pStyle w:val="Sommario1"/>
            <w:tabs>
              <w:tab w:val="clear" w:pos="9637"/>
              <w:tab w:val="right" w:leader="dot" w:pos="9630"/>
            </w:tabs>
          </w:pPr>
          <w:r>
            <w:fldChar w:fldCharType="begin"/>
          </w:r>
          <w:r>
            <w:instrText>TOC \o "1-9" \z \u \h</w:instrText>
          </w:r>
          <w:r>
            <w:fldChar w:fldCharType="separate"/>
          </w:r>
          <w:hyperlink w:anchor="_Toc1338255543" w:history="1">
            <w:r>
              <w:t>1. Situazione attuale</w:t>
            </w:r>
            <w:r>
              <w:tab/>
            </w:r>
            <w:r>
              <w:fldChar w:fldCharType="begin"/>
            </w:r>
            <w:r>
              <w:instrText>PAGEREF _Toc1338255543 \h</w:instrText>
            </w:r>
            <w:r>
              <w:fldChar w:fldCharType="separate"/>
            </w:r>
            <w:r>
              <w:t>3</w:t>
            </w:r>
            <w:r>
              <w:fldChar w:fldCharType="end"/>
            </w:r>
          </w:hyperlink>
        </w:p>
        <w:p w14:paraId="6FF698F5" w14:textId="3E5E385F" w:rsidR="60890A26" w:rsidRDefault="60890A26" w:rsidP="60890A26">
          <w:pPr>
            <w:pStyle w:val="Sommario2"/>
            <w:tabs>
              <w:tab w:val="clear" w:pos="9637"/>
              <w:tab w:val="right" w:leader="dot" w:pos="9630"/>
            </w:tabs>
          </w:pPr>
          <w:hyperlink w:anchor="_Toc1755377715" w:history="1">
            <w:r>
              <w:t>1.1 Descrizione del problema</w:t>
            </w:r>
            <w:r>
              <w:tab/>
            </w:r>
            <w:r>
              <w:fldChar w:fldCharType="begin"/>
            </w:r>
            <w:r>
              <w:instrText>PAGEREF _Toc1755377715 \h</w:instrText>
            </w:r>
            <w:r>
              <w:fldChar w:fldCharType="separate"/>
            </w:r>
            <w:r>
              <w:t>4</w:t>
            </w:r>
            <w:r>
              <w:fldChar w:fldCharType="end"/>
            </w:r>
          </w:hyperlink>
        </w:p>
        <w:p w14:paraId="4AA03DCC" w14:textId="78B73303" w:rsidR="60890A26" w:rsidRDefault="60890A26" w:rsidP="60890A26">
          <w:pPr>
            <w:pStyle w:val="Sommario2"/>
            <w:tabs>
              <w:tab w:val="clear" w:pos="9637"/>
              <w:tab w:val="right" w:leader="dot" w:pos="9630"/>
            </w:tabs>
          </w:pPr>
          <w:hyperlink w:anchor="_Toc980784968" w:history="1">
            <w:r>
              <w:t>1.2 Obiettivi</w:t>
            </w:r>
            <w:r>
              <w:tab/>
            </w:r>
            <w:r>
              <w:fldChar w:fldCharType="begin"/>
            </w:r>
            <w:r>
              <w:instrText>PAGEREF _Toc980784968 \h</w:instrText>
            </w:r>
            <w:r>
              <w:fldChar w:fldCharType="separate"/>
            </w:r>
            <w:r>
              <w:t>4</w:t>
            </w:r>
            <w:r>
              <w:fldChar w:fldCharType="end"/>
            </w:r>
          </w:hyperlink>
        </w:p>
        <w:p w14:paraId="5939ACA6" w14:textId="6B6BE185" w:rsidR="60890A26" w:rsidRDefault="60890A26" w:rsidP="60890A26">
          <w:pPr>
            <w:pStyle w:val="Sommario1"/>
            <w:tabs>
              <w:tab w:val="clear" w:pos="9637"/>
              <w:tab w:val="right" w:leader="dot" w:pos="9630"/>
            </w:tabs>
          </w:pPr>
          <w:hyperlink w:anchor="_Toc1032632314" w:history="1">
            <w:r>
              <w:t>2. Scenari</w:t>
            </w:r>
            <w:r>
              <w:tab/>
            </w:r>
            <w:r>
              <w:fldChar w:fldCharType="begin"/>
            </w:r>
            <w:r>
              <w:instrText>PAGEREF _Toc1032632314 \h</w:instrText>
            </w:r>
            <w:r>
              <w:fldChar w:fldCharType="separate"/>
            </w:r>
            <w:r>
              <w:t>4</w:t>
            </w:r>
            <w:r>
              <w:fldChar w:fldCharType="end"/>
            </w:r>
          </w:hyperlink>
        </w:p>
        <w:p w14:paraId="26DF83BC" w14:textId="5515059E" w:rsidR="60890A26" w:rsidRDefault="60890A26" w:rsidP="60890A26">
          <w:pPr>
            <w:pStyle w:val="Sommario2"/>
            <w:tabs>
              <w:tab w:val="clear" w:pos="9637"/>
              <w:tab w:val="right" w:leader="dot" w:pos="9630"/>
            </w:tabs>
          </w:pPr>
          <w:hyperlink w:anchor="_Toc1047637278" w:history="1">
            <w:r>
              <w:t>2.1 Un negozio entra su CamperTrip</w:t>
            </w:r>
            <w:r>
              <w:tab/>
            </w:r>
            <w:r>
              <w:fldChar w:fldCharType="begin"/>
            </w:r>
            <w:r>
              <w:instrText>PAGEREF _Toc1047637278 \h</w:instrText>
            </w:r>
            <w:r>
              <w:fldChar w:fldCharType="separate"/>
            </w:r>
            <w:r>
              <w:t>5</w:t>
            </w:r>
            <w:r>
              <w:fldChar w:fldCharType="end"/>
            </w:r>
          </w:hyperlink>
        </w:p>
        <w:p w14:paraId="0D160284" w14:textId="346F8A1C" w:rsidR="60890A26" w:rsidRDefault="60890A26" w:rsidP="60890A26">
          <w:pPr>
            <w:pStyle w:val="Sommario2"/>
            <w:tabs>
              <w:tab w:val="clear" w:pos="9637"/>
              <w:tab w:val="right" w:leader="dot" w:pos="9630"/>
            </w:tabs>
          </w:pPr>
          <w:hyperlink w:anchor="_Toc1430813161" w:history="1">
            <w:r>
              <w:t>2.2 Giulia noleggia un camper</w:t>
            </w:r>
            <w:r>
              <w:tab/>
            </w:r>
            <w:r>
              <w:fldChar w:fldCharType="begin"/>
            </w:r>
            <w:r>
              <w:instrText>PAGEREF _Toc1430813161 \h</w:instrText>
            </w:r>
            <w:r>
              <w:fldChar w:fldCharType="separate"/>
            </w:r>
            <w:r>
              <w:t>6</w:t>
            </w:r>
            <w:r>
              <w:fldChar w:fldCharType="end"/>
            </w:r>
          </w:hyperlink>
        </w:p>
        <w:p w14:paraId="219ECC29" w14:textId="2F23A38E" w:rsidR="60890A26" w:rsidRDefault="60890A26" w:rsidP="60890A26">
          <w:pPr>
            <w:pStyle w:val="Sommario2"/>
            <w:tabs>
              <w:tab w:val="clear" w:pos="9637"/>
              <w:tab w:val="right" w:leader="dot" w:pos="9630"/>
            </w:tabs>
          </w:pPr>
          <w:hyperlink w:anchor="_Toc430122536" w:history="1">
            <w:r>
              <w:t>2.3 Giulia racconta il suo viaggio</w:t>
            </w:r>
            <w:r>
              <w:tab/>
            </w:r>
            <w:r>
              <w:fldChar w:fldCharType="begin"/>
            </w:r>
            <w:r>
              <w:instrText>PAGEREF _Toc430122536 \h</w:instrText>
            </w:r>
            <w:r>
              <w:fldChar w:fldCharType="separate"/>
            </w:r>
            <w:r>
              <w:t>7</w:t>
            </w:r>
            <w:r>
              <w:fldChar w:fldCharType="end"/>
            </w:r>
          </w:hyperlink>
        </w:p>
        <w:p w14:paraId="5AE365FE" w14:textId="593846C9" w:rsidR="60890A26" w:rsidRDefault="60890A26" w:rsidP="60890A26">
          <w:pPr>
            <w:pStyle w:val="Sommario2"/>
            <w:tabs>
              <w:tab w:val="clear" w:pos="9637"/>
              <w:tab w:val="right" w:leader="dot" w:pos="9630"/>
            </w:tabs>
          </w:pPr>
          <w:hyperlink w:anchor="_Toc2034700142" w:history="1">
            <w:r>
              <w:t>2.4 Luca trova ispirazione</w:t>
            </w:r>
            <w:r>
              <w:tab/>
            </w:r>
            <w:r>
              <w:fldChar w:fldCharType="begin"/>
            </w:r>
            <w:r>
              <w:instrText>PAGEREF _Toc2034700142 \h</w:instrText>
            </w:r>
            <w:r>
              <w:fldChar w:fldCharType="separate"/>
            </w:r>
            <w:r>
              <w:t>8</w:t>
            </w:r>
            <w:r>
              <w:fldChar w:fldCharType="end"/>
            </w:r>
          </w:hyperlink>
        </w:p>
        <w:p w14:paraId="239D9D56" w14:textId="52E5CA03" w:rsidR="60890A26" w:rsidRDefault="60890A26" w:rsidP="60890A26">
          <w:pPr>
            <w:pStyle w:val="Sommario2"/>
            <w:tabs>
              <w:tab w:val="clear" w:pos="9637"/>
              <w:tab w:val="right" w:leader="dot" w:pos="9630"/>
            </w:tabs>
          </w:pPr>
          <w:hyperlink w:anchor="_Toc472885570" w:history="1">
            <w:r>
              <w:t>2.5 Sara modera la piattaforma</w:t>
            </w:r>
            <w:r>
              <w:tab/>
            </w:r>
            <w:r>
              <w:fldChar w:fldCharType="begin"/>
            </w:r>
            <w:r>
              <w:instrText>PAGEREF _Toc472885570 \h</w:instrText>
            </w:r>
            <w:r>
              <w:fldChar w:fldCharType="separate"/>
            </w:r>
            <w:r>
              <w:t>8</w:t>
            </w:r>
            <w:r>
              <w:fldChar w:fldCharType="end"/>
            </w:r>
          </w:hyperlink>
        </w:p>
        <w:p w14:paraId="0DBD8430" w14:textId="14D0E5E8" w:rsidR="60890A26" w:rsidRDefault="60890A26" w:rsidP="60890A26">
          <w:pPr>
            <w:pStyle w:val="Sommario2"/>
            <w:tabs>
              <w:tab w:val="clear" w:pos="9637"/>
              <w:tab w:val="right" w:leader="dot" w:pos="9630"/>
            </w:tabs>
          </w:pPr>
          <w:hyperlink w:anchor="_Toc505894520" w:history="1">
            <w:r>
              <w:t>2.6 Anna esplora CamperTrip senza registrarsi</w:t>
            </w:r>
            <w:r>
              <w:tab/>
            </w:r>
            <w:r>
              <w:fldChar w:fldCharType="begin"/>
            </w:r>
            <w:r>
              <w:instrText>PAGEREF _Toc505894520 \h</w:instrText>
            </w:r>
            <w:r>
              <w:fldChar w:fldCharType="separate"/>
            </w:r>
            <w:r>
              <w:t>9</w:t>
            </w:r>
            <w:r>
              <w:fldChar w:fldCharType="end"/>
            </w:r>
          </w:hyperlink>
        </w:p>
        <w:p w14:paraId="2A1064D6" w14:textId="59E31CD4" w:rsidR="60890A26" w:rsidRDefault="60890A26" w:rsidP="60890A26">
          <w:pPr>
            <w:pStyle w:val="Sommario2"/>
            <w:tabs>
              <w:tab w:val="clear" w:pos="9637"/>
              <w:tab w:val="right" w:leader="dot" w:pos="9630"/>
            </w:tabs>
          </w:pPr>
          <w:hyperlink w:anchor="_Toc1220393925" w:history="1">
            <w:r>
              <w:t>2.7 Luca annulla una prenotazione</w:t>
            </w:r>
            <w:r>
              <w:tab/>
            </w:r>
            <w:r>
              <w:fldChar w:fldCharType="begin"/>
            </w:r>
            <w:r>
              <w:instrText>PAGEREF _Toc1220393925 \h</w:instrText>
            </w:r>
            <w:r>
              <w:fldChar w:fldCharType="separate"/>
            </w:r>
            <w:r>
              <w:t>10</w:t>
            </w:r>
            <w:r>
              <w:fldChar w:fldCharType="end"/>
            </w:r>
          </w:hyperlink>
        </w:p>
        <w:p w14:paraId="65111E57" w14:textId="59CBE93E" w:rsidR="60890A26" w:rsidRDefault="60890A26" w:rsidP="60890A26">
          <w:pPr>
            <w:pStyle w:val="Sommario2"/>
            <w:tabs>
              <w:tab w:val="clear" w:pos="9637"/>
              <w:tab w:val="right" w:leader="dot" w:pos="9630"/>
            </w:tabs>
          </w:pPr>
          <w:hyperlink w:anchor="_Toc92861923" w:history="1">
            <w:r>
              <w:t>2.8 Giulia modifica ed elimina i suoi road trip</w:t>
            </w:r>
            <w:r>
              <w:tab/>
            </w:r>
            <w:r>
              <w:fldChar w:fldCharType="begin"/>
            </w:r>
            <w:r>
              <w:instrText>PAGEREF _Toc92861923 \h</w:instrText>
            </w:r>
            <w:r>
              <w:fldChar w:fldCharType="separate"/>
            </w:r>
            <w:r>
              <w:t>10</w:t>
            </w:r>
            <w:r>
              <w:fldChar w:fldCharType="end"/>
            </w:r>
          </w:hyperlink>
        </w:p>
        <w:p w14:paraId="450B7CB0" w14:textId="36A0949D" w:rsidR="60890A26" w:rsidRDefault="60890A26" w:rsidP="60890A26">
          <w:pPr>
            <w:pStyle w:val="Sommario2"/>
            <w:tabs>
              <w:tab w:val="clear" w:pos="9637"/>
              <w:tab w:val="right" w:leader="dot" w:pos="9630"/>
            </w:tabs>
          </w:pPr>
          <w:hyperlink w:anchor="_Toc924474545" w:history="1">
            <w:r>
              <w:t>2.9 Luca gestisce il profilo e consulta i preferiti</w:t>
            </w:r>
            <w:r>
              <w:tab/>
            </w:r>
            <w:r>
              <w:fldChar w:fldCharType="begin"/>
            </w:r>
            <w:r>
              <w:instrText>PAGEREF _Toc924474545 \h</w:instrText>
            </w:r>
            <w:r>
              <w:fldChar w:fldCharType="separate"/>
            </w:r>
            <w:r>
              <w:t>11</w:t>
            </w:r>
            <w:r>
              <w:fldChar w:fldCharType="end"/>
            </w:r>
          </w:hyperlink>
        </w:p>
        <w:p w14:paraId="5257BC4A" w14:textId="16FDB940" w:rsidR="60890A26" w:rsidRDefault="60890A26" w:rsidP="60890A26">
          <w:pPr>
            <w:pStyle w:val="Sommario2"/>
            <w:tabs>
              <w:tab w:val="clear" w:pos="9637"/>
              <w:tab w:val="right" w:leader="dot" w:pos="9630"/>
            </w:tabs>
          </w:pPr>
          <w:hyperlink w:anchor="_Toc155733719" w:history="1">
            <w:r>
              <w:t>2.10 Marco aggiorna i suoi camper e consulta le prenotazioni</w:t>
            </w:r>
            <w:r>
              <w:tab/>
            </w:r>
            <w:r>
              <w:fldChar w:fldCharType="begin"/>
            </w:r>
            <w:r>
              <w:instrText>PAGEREF _Toc155733719 \h</w:instrText>
            </w:r>
            <w:r>
              <w:fldChar w:fldCharType="separate"/>
            </w:r>
            <w:r>
              <w:t>11</w:t>
            </w:r>
            <w:r>
              <w:fldChar w:fldCharType="end"/>
            </w:r>
          </w:hyperlink>
        </w:p>
        <w:p w14:paraId="6167B0EF" w14:textId="2AE36241" w:rsidR="60890A26" w:rsidRDefault="60890A26" w:rsidP="60890A26">
          <w:pPr>
            <w:pStyle w:val="Sommario2"/>
            <w:tabs>
              <w:tab w:val="clear" w:pos="9637"/>
              <w:tab w:val="right" w:leader="dot" w:pos="9630"/>
            </w:tabs>
          </w:pPr>
          <w:hyperlink w:anchor="_Toc952967766" w:history="1">
            <w:r>
              <w:t>2.11 Elena chiude il suo negozio</w:t>
            </w:r>
            <w:r>
              <w:tab/>
            </w:r>
            <w:r>
              <w:fldChar w:fldCharType="begin"/>
            </w:r>
            <w:r>
              <w:instrText>PAGEREF _Toc952967766 \h</w:instrText>
            </w:r>
            <w:r>
              <w:fldChar w:fldCharType="separate"/>
            </w:r>
            <w:r>
              <w:t>12</w:t>
            </w:r>
            <w:r>
              <w:fldChar w:fldCharType="end"/>
            </w:r>
          </w:hyperlink>
        </w:p>
        <w:p w14:paraId="467F7998" w14:textId="37E73B60" w:rsidR="60890A26" w:rsidRDefault="60890A26" w:rsidP="60890A26">
          <w:pPr>
            <w:pStyle w:val="Sommario1"/>
            <w:tabs>
              <w:tab w:val="clear" w:pos="9637"/>
              <w:tab w:val="right" w:leader="dot" w:pos="9630"/>
            </w:tabs>
          </w:pPr>
          <w:hyperlink w:anchor="_Toc1258832904" w:history="1">
            <w:r>
              <w:t>3. Requisiti</w:t>
            </w:r>
            <w:r>
              <w:tab/>
            </w:r>
            <w:r>
              <w:fldChar w:fldCharType="begin"/>
            </w:r>
            <w:r>
              <w:instrText>PAGEREF _Toc1258832904 \h</w:instrText>
            </w:r>
            <w:r>
              <w:fldChar w:fldCharType="separate"/>
            </w:r>
            <w:r>
              <w:t>12</w:t>
            </w:r>
            <w:r>
              <w:fldChar w:fldCharType="end"/>
            </w:r>
          </w:hyperlink>
        </w:p>
        <w:p w14:paraId="2BBC2C05" w14:textId="4264121A" w:rsidR="60890A26" w:rsidRDefault="60890A26" w:rsidP="60890A26">
          <w:pPr>
            <w:pStyle w:val="Sommario2"/>
            <w:tabs>
              <w:tab w:val="clear" w:pos="9637"/>
              <w:tab w:val="right" w:leader="dot" w:pos="9630"/>
            </w:tabs>
          </w:pPr>
          <w:hyperlink w:anchor="_Toc2135955853" w:history="1">
            <w:r>
              <w:t>3.1 Requisiti funzionali</w:t>
            </w:r>
            <w:r>
              <w:tab/>
            </w:r>
            <w:r>
              <w:fldChar w:fldCharType="begin"/>
            </w:r>
            <w:r>
              <w:instrText>PAGEREF _Toc2135955853 \h</w:instrText>
            </w:r>
            <w:r>
              <w:fldChar w:fldCharType="separate"/>
            </w:r>
            <w:r>
              <w:t>13</w:t>
            </w:r>
            <w:r>
              <w:fldChar w:fldCharType="end"/>
            </w:r>
          </w:hyperlink>
        </w:p>
        <w:p w14:paraId="3CE5ABA9" w14:textId="432BC7B2" w:rsidR="60890A26" w:rsidRDefault="60890A26" w:rsidP="60890A26">
          <w:pPr>
            <w:pStyle w:val="Sommario2"/>
            <w:tabs>
              <w:tab w:val="clear" w:pos="9637"/>
              <w:tab w:val="right" w:leader="dot" w:pos="9630"/>
            </w:tabs>
          </w:pPr>
          <w:hyperlink w:anchor="_Toc1761693906" w:history="1">
            <w:r>
              <w:t>3.2 Requisiti non funzionali</w:t>
            </w:r>
            <w:r>
              <w:tab/>
            </w:r>
            <w:r>
              <w:fldChar w:fldCharType="begin"/>
            </w:r>
            <w:r>
              <w:instrText>PAGEREF _Toc1761693906 \h</w:instrText>
            </w:r>
            <w:r>
              <w:fldChar w:fldCharType="separate"/>
            </w:r>
            <w:r>
              <w:t>14</w:t>
            </w:r>
            <w:r>
              <w:fldChar w:fldCharType="end"/>
            </w:r>
          </w:hyperlink>
        </w:p>
        <w:p w14:paraId="1D06A614" w14:textId="5925F848" w:rsidR="60890A26" w:rsidRDefault="60890A26" w:rsidP="60890A26">
          <w:pPr>
            <w:pStyle w:val="Sommario2"/>
            <w:tabs>
              <w:tab w:val="clear" w:pos="9637"/>
              <w:tab w:val="right" w:leader="dot" w:pos="9630"/>
            </w:tabs>
          </w:pPr>
          <w:hyperlink w:anchor="_Toc376736059" w:history="1">
            <w:r>
              <w:t>3.3 Vincoli (pseudo-requisiti)</w:t>
            </w:r>
            <w:r>
              <w:tab/>
            </w:r>
            <w:r>
              <w:fldChar w:fldCharType="begin"/>
            </w:r>
            <w:r>
              <w:instrText>PAGEREF _Toc376736059 \h</w:instrText>
            </w:r>
            <w:r>
              <w:fldChar w:fldCharType="separate"/>
            </w:r>
            <w:r>
              <w:t>14</w:t>
            </w:r>
            <w:r>
              <w:fldChar w:fldCharType="end"/>
            </w:r>
          </w:hyperlink>
        </w:p>
        <w:p w14:paraId="00F199DB" w14:textId="7B09590C" w:rsidR="60890A26" w:rsidRDefault="60890A26" w:rsidP="60890A26">
          <w:pPr>
            <w:pStyle w:val="Sommario1"/>
            <w:tabs>
              <w:tab w:val="clear" w:pos="9637"/>
              <w:tab w:val="right" w:leader="dot" w:pos="9630"/>
            </w:tabs>
          </w:pPr>
          <w:hyperlink w:anchor="_Toc392423262" w:history="1">
            <w:r>
              <w:t>4. Pianificazione del progetto</w:t>
            </w:r>
            <w:r>
              <w:tab/>
            </w:r>
            <w:r>
              <w:fldChar w:fldCharType="begin"/>
            </w:r>
            <w:r>
              <w:instrText>PAGEREF _Toc392423262 \h</w:instrText>
            </w:r>
            <w:r>
              <w:fldChar w:fldCharType="separate"/>
            </w:r>
            <w:r>
              <w:t>14</w:t>
            </w:r>
            <w:r>
              <w:fldChar w:fldCharType="end"/>
            </w:r>
          </w:hyperlink>
        </w:p>
        <w:p w14:paraId="2953F902" w14:textId="09085510" w:rsidR="60890A26" w:rsidRDefault="60890A26" w:rsidP="60890A26">
          <w:pPr>
            <w:pStyle w:val="Sommario1"/>
            <w:tabs>
              <w:tab w:val="clear" w:pos="9637"/>
              <w:tab w:val="right" w:leader="dot" w:pos="9630"/>
            </w:tabs>
          </w:pPr>
          <w:hyperlink w:anchor="_Toc1865966730" w:history="1">
            <w:r>
              <w:t>5. Ambiente target</w:t>
            </w:r>
            <w:r>
              <w:tab/>
            </w:r>
            <w:r>
              <w:fldChar w:fldCharType="begin"/>
            </w:r>
            <w:r>
              <w:instrText>PAGEREF _Toc1865966730 \h</w:instrText>
            </w:r>
            <w:r>
              <w:fldChar w:fldCharType="separate"/>
            </w:r>
            <w:r>
              <w:t>15</w:t>
            </w:r>
            <w:r>
              <w:fldChar w:fldCharType="end"/>
            </w:r>
          </w:hyperlink>
        </w:p>
        <w:p w14:paraId="49FBBD75" w14:textId="6A47F464" w:rsidR="60890A26" w:rsidRDefault="60890A26" w:rsidP="60890A26">
          <w:pPr>
            <w:pStyle w:val="Sommario2"/>
            <w:tabs>
              <w:tab w:val="clear" w:pos="9637"/>
              <w:tab w:val="right" w:leader="dot" w:pos="9630"/>
            </w:tabs>
          </w:pPr>
          <w:hyperlink w:anchor="_Toc807620607" w:history="1">
            <w:r>
              <w:t>5.1 Client</w:t>
            </w:r>
            <w:r>
              <w:tab/>
            </w:r>
            <w:r>
              <w:fldChar w:fldCharType="begin"/>
            </w:r>
            <w:r>
              <w:instrText>PAGEREF _Toc807620607 \h</w:instrText>
            </w:r>
            <w:r>
              <w:fldChar w:fldCharType="separate"/>
            </w:r>
            <w:r>
              <w:t>15</w:t>
            </w:r>
            <w:r>
              <w:fldChar w:fldCharType="end"/>
            </w:r>
          </w:hyperlink>
        </w:p>
        <w:p w14:paraId="58C18D76" w14:textId="05352EAD" w:rsidR="60890A26" w:rsidRDefault="60890A26" w:rsidP="60890A26">
          <w:pPr>
            <w:pStyle w:val="Sommario2"/>
            <w:tabs>
              <w:tab w:val="clear" w:pos="9637"/>
              <w:tab w:val="right" w:leader="dot" w:pos="9630"/>
            </w:tabs>
          </w:pPr>
          <w:hyperlink w:anchor="_Toc420135948" w:history="1">
            <w:r>
              <w:t>5.2 Server web</w:t>
            </w:r>
            <w:r>
              <w:tab/>
            </w:r>
            <w:r>
              <w:fldChar w:fldCharType="begin"/>
            </w:r>
            <w:r>
              <w:instrText>PAGEREF _Toc420135948 \h</w:instrText>
            </w:r>
            <w:r>
              <w:fldChar w:fldCharType="separate"/>
            </w:r>
            <w:r>
              <w:t>15</w:t>
            </w:r>
            <w:r>
              <w:fldChar w:fldCharType="end"/>
            </w:r>
          </w:hyperlink>
        </w:p>
        <w:p w14:paraId="7842B1E8" w14:textId="751A05D2" w:rsidR="60890A26" w:rsidRDefault="60890A26" w:rsidP="60890A26">
          <w:pPr>
            <w:pStyle w:val="Sommario2"/>
            <w:tabs>
              <w:tab w:val="clear" w:pos="9637"/>
              <w:tab w:val="right" w:leader="dot" w:pos="9630"/>
            </w:tabs>
          </w:pPr>
          <w:hyperlink w:anchor="_Toc1875804602" w:history="1">
            <w:r>
              <w:t>5.3 Server database</w:t>
            </w:r>
            <w:r>
              <w:tab/>
            </w:r>
            <w:r>
              <w:fldChar w:fldCharType="begin"/>
            </w:r>
            <w:r>
              <w:instrText>PAGEREF _Toc1875804602 \h</w:instrText>
            </w:r>
            <w:r>
              <w:fldChar w:fldCharType="separate"/>
            </w:r>
            <w:r>
              <w:t>16</w:t>
            </w:r>
            <w:r>
              <w:fldChar w:fldCharType="end"/>
            </w:r>
          </w:hyperlink>
        </w:p>
        <w:p w14:paraId="03CAA24D" w14:textId="7CB77B3C" w:rsidR="60890A26" w:rsidRDefault="60890A26" w:rsidP="60890A26">
          <w:pPr>
            <w:pStyle w:val="Sommario2"/>
            <w:tabs>
              <w:tab w:val="clear" w:pos="9637"/>
              <w:tab w:val="right" w:leader="dot" w:pos="9630"/>
            </w:tabs>
          </w:pPr>
          <w:hyperlink w:anchor="_Toc1199363512" w:history="1">
            <w:r>
              <w:t>5.4 Comunicazione</w:t>
            </w:r>
            <w:r>
              <w:tab/>
            </w:r>
            <w:r>
              <w:fldChar w:fldCharType="begin"/>
            </w:r>
            <w:r>
              <w:instrText>PAGEREF _Toc1199363512 \h</w:instrText>
            </w:r>
            <w:r>
              <w:fldChar w:fldCharType="separate"/>
            </w:r>
            <w:r>
              <w:t>16</w:t>
            </w:r>
            <w:r>
              <w:fldChar w:fldCharType="end"/>
            </w:r>
          </w:hyperlink>
        </w:p>
        <w:p w14:paraId="15F05FFD" w14:textId="00361EC8" w:rsidR="60890A26" w:rsidRDefault="60890A26" w:rsidP="60890A26">
          <w:pPr>
            <w:pStyle w:val="Sommario2"/>
            <w:tabs>
              <w:tab w:val="clear" w:pos="9637"/>
              <w:tab w:val="right" w:leader="dot" w:pos="9630"/>
            </w:tabs>
          </w:pPr>
          <w:hyperlink w:anchor="_Toc1009460283" w:history="1">
            <w:r>
              <w:t>5.5 Utenti del sistema</w:t>
            </w:r>
            <w:r>
              <w:tab/>
            </w:r>
            <w:r>
              <w:fldChar w:fldCharType="begin"/>
            </w:r>
            <w:r>
              <w:instrText>PAGEREF _Toc1009460283 \h</w:instrText>
            </w:r>
            <w:r>
              <w:fldChar w:fldCharType="separate"/>
            </w:r>
            <w:r>
              <w:t>16</w:t>
            </w:r>
            <w:r>
              <w:fldChar w:fldCharType="end"/>
            </w:r>
          </w:hyperlink>
        </w:p>
        <w:p w14:paraId="0E019682" w14:textId="0CD03E66" w:rsidR="60890A26" w:rsidRDefault="60890A26" w:rsidP="60890A26">
          <w:pPr>
            <w:pStyle w:val="Sommario1"/>
            <w:tabs>
              <w:tab w:val="clear" w:pos="9637"/>
              <w:tab w:val="right" w:leader="dot" w:pos="9630"/>
            </w:tabs>
          </w:pPr>
          <w:hyperlink w:anchor="_Toc1724474955" w:history="1">
            <w:r>
              <w:t>6. Criteri di accettazione</w:t>
            </w:r>
            <w:r>
              <w:tab/>
            </w:r>
            <w:r>
              <w:fldChar w:fldCharType="begin"/>
            </w:r>
            <w:r>
              <w:instrText>PAGEREF _Toc1724474955 \h</w:instrText>
            </w:r>
            <w:r>
              <w:fldChar w:fldCharType="separate"/>
            </w:r>
            <w:r>
              <w:t>16</w:t>
            </w:r>
            <w:r>
              <w:fldChar w:fldCharType="end"/>
            </w:r>
          </w:hyperlink>
        </w:p>
        <w:p w14:paraId="55B6EED6" w14:textId="677AB5E5" w:rsidR="60890A26" w:rsidRDefault="60890A26" w:rsidP="60890A26">
          <w:pPr>
            <w:pStyle w:val="Sommario2"/>
            <w:tabs>
              <w:tab w:val="clear" w:pos="9637"/>
              <w:tab w:val="right" w:leader="dot" w:pos="9630"/>
            </w:tabs>
          </w:pPr>
          <w:hyperlink w:anchor="_Toc1985986600" w:history="1">
            <w:r>
              <w:t>6.1 Conformità ai requisiti</w:t>
            </w:r>
            <w:r>
              <w:tab/>
            </w:r>
            <w:r>
              <w:fldChar w:fldCharType="begin"/>
            </w:r>
            <w:r>
              <w:instrText>PAGEREF _Toc1985986600 \h</w:instrText>
            </w:r>
            <w:r>
              <w:fldChar w:fldCharType="separate"/>
            </w:r>
            <w:r>
              <w:t>16</w:t>
            </w:r>
            <w:r>
              <w:fldChar w:fldCharType="end"/>
            </w:r>
          </w:hyperlink>
        </w:p>
        <w:p w14:paraId="3C644015" w14:textId="3AB7CD1C" w:rsidR="60890A26" w:rsidRDefault="60890A26" w:rsidP="60890A26">
          <w:pPr>
            <w:pStyle w:val="Sommario2"/>
            <w:tabs>
              <w:tab w:val="clear" w:pos="9637"/>
              <w:tab w:val="right" w:leader="dot" w:pos="9630"/>
            </w:tabs>
          </w:pPr>
          <w:hyperlink w:anchor="_Toc671227777" w:history="1">
            <w:r>
              <w:t>6.2 Esecuzione dei test</w:t>
            </w:r>
            <w:r>
              <w:tab/>
            </w:r>
            <w:r>
              <w:fldChar w:fldCharType="begin"/>
            </w:r>
            <w:r>
              <w:instrText>PAGEREF _Toc671227777 \h</w:instrText>
            </w:r>
            <w:r>
              <w:fldChar w:fldCharType="separate"/>
            </w:r>
            <w:r>
              <w:t>17</w:t>
            </w:r>
            <w:r>
              <w:fldChar w:fldCharType="end"/>
            </w:r>
          </w:hyperlink>
        </w:p>
        <w:p w14:paraId="2ADB3C48" w14:textId="4C8F66EC" w:rsidR="60890A26" w:rsidRDefault="60890A26" w:rsidP="60890A26">
          <w:pPr>
            <w:pStyle w:val="Sommario2"/>
            <w:tabs>
              <w:tab w:val="clear" w:pos="9637"/>
              <w:tab w:val="right" w:leader="dot" w:pos="9630"/>
            </w:tabs>
          </w:pPr>
          <w:hyperlink w:anchor="_Toc1888264142" w:history="1">
            <w:r>
              <w:t>6.3 Verifica della consegna</w:t>
            </w:r>
            <w:r>
              <w:tab/>
            </w:r>
            <w:r>
              <w:fldChar w:fldCharType="begin"/>
            </w:r>
            <w:r>
              <w:instrText>PAGEREF _Toc1888264142 \h</w:instrText>
            </w:r>
            <w:r>
              <w:fldChar w:fldCharType="separate"/>
            </w:r>
            <w:r>
              <w:t>17</w:t>
            </w:r>
            <w:r>
              <w:fldChar w:fldCharType="end"/>
            </w:r>
          </w:hyperlink>
        </w:p>
        <w:p w14:paraId="29F8D503" w14:textId="0D3583AE" w:rsidR="60890A26" w:rsidRDefault="60890A26">
          <w:r>
            <w:fldChar w:fldCharType="end"/>
          </w:r>
        </w:p>
      </w:sdtContent>
    </w:sdt>
    <w:p w14:paraId="0B2911C0" w14:textId="59CF59F0" w:rsidR="719B5E36" w:rsidRDefault="719B5E36" w:rsidP="719B5E36">
      <w:pPr>
        <w:sectPr w:rsidR="719B5E36" w:rsidSect="00B51734">
          <w:footnotePr>
            <w:pos w:val="beneathText"/>
          </w:footnotePr>
          <w:pgSz w:w="11905" w:h="16837"/>
          <w:pgMar w:top="1560" w:right="1134" w:bottom="1798" w:left="1134" w:header="1134" w:footer="1134" w:gutter="0"/>
          <w:cols w:space="720"/>
          <w:formProt w:val="0"/>
          <w:docGrid w:linePitch="312" w:charSpace="-6145"/>
        </w:sectPr>
      </w:pPr>
    </w:p>
    <w:p w14:paraId="00C63E47" w14:textId="77777777" w:rsidR="00337FC5" w:rsidRDefault="2C46E531" w:rsidP="00337FC5">
      <w:pPr>
        <w:pStyle w:val="Titolo1"/>
        <w:spacing w:after="160"/>
        <w:rPr>
          <w:rFonts w:ascii="Calibri" w:eastAsia="Calibri" w:hAnsi="Calibri" w:cs="Calibri"/>
          <w:b w:val="0"/>
          <w:bCs w:val="0"/>
          <w:color w:val="1F4E79"/>
        </w:rPr>
      </w:pPr>
      <w:bookmarkStart w:id="0" w:name="_Toc242799586"/>
      <w:bookmarkStart w:id="1" w:name="_Toc1574472556"/>
      <w:bookmarkStart w:id="2" w:name="_Toc1310734324"/>
      <w:bookmarkStart w:id="3" w:name="_Toc1338255543"/>
      <w:r w:rsidRPr="60890A26">
        <w:rPr>
          <w:rFonts w:ascii="Calibri" w:eastAsia="Calibri" w:hAnsi="Calibri" w:cs="Calibri"/>
          <w:color w:val="1F4E79"/>
        </w:rPr>
        <w:lastRenderedPageBreak/>
        <w:t>1. Situazione attuale</w:t>
      </w:r>
      <w:bookmarkEnd w:id="0"/>
      <w:bookmarkEnd w:id="1"/>
      <w:bookmarkEnd w:id="2"/>
      <w:bookmarkEnd w:id="3"/>
    </w:p>
    <w:p w14:paraId="504FD600" w14:textId="77777777" w:rsidR="00337FC5" w:rsidRPr="00337FC5" w:rsidRDefault="2C46E531" w:rsidP="60890A26">
      <w:pPr>
        <w:pStyle w:val="Titolo2"/>
        <w:numPr>
          <w:ilvl w:val="0"/>
          <w:numId w:val="0"/>
        </w:numPr>
        <w:spacing w:line="278" w:lineRule="auto"/>
        <w:rPr>
          <w:rFonts w:ascii="Calibri" w:eastAsia="Calibri" w:hAnsi="Calibri" w:cs="Calibri"/>
          <w:i w:val="0"/>
          <w:iCs w:val="0"/>
        </w:rPr>
      </w:pPr>
      <w:bookmarkStart w:id="4" w:name="_Toc242799587"/>
      <w:bookmarkStart w:id="5" w:name="_Toc494582101"/>
      <w:bookmarkStart w:id="6" w:name="_Toc346217912"/>
      <w:bookmarkStart w:id="7" w:name="_Toc1755377715"/>
      <w:r w:rsidRPr="60890A26">
        <w:rPr>
          <w:rFonts w:ascii="Calibri" w:eastAsia="Calibri" w:hAnsi="Calibri" w:cs="Calibri"/>
          <w:i w:val="0"/>
          <w:iCs w:val="0"/>
          <w:color w:val="2E75B6"/>
          <w:sz w:val="26"/>
          <w:szCs w:val="26"/>
        </w:rPr>
        <w:t>1.1 Descrizione del problema</w:t>
      </w:r>
      <w:bookmarkEnd w:id="4"/>
      <w:bookmarkEnd w:id="5"/>
      <w:bookmarkEnd w:id="6"/>
      <w:bookmarkEnd w:id="7"/>
    </w:p>
    <w:p w14:paraId="1A792550" w14:textId="3BBF3F7E" w:rsidR="5CF91939" w:rsidRDefault="5CF91939" w:rsidP="60890A26">
      <w:pPr>
        <w:spacing w:after="240"/>
        <w:rPr>
          <w:rFonts w:ascii="Calibri" w:eastAsia="Calibri" w:hAnsi="Calibri" w:cs="Calibri"/>
        </w:rPr>
      </w:pPr>
      <w:r w:rsidRPr="60890A26">
        <w:rPr>
          <w:rFonts w:ascii="Calibri" w:eastAsia="Calibri" w:hAnsi="Calibri" w:cs="Calibri"/>
        </w:rPr>
        <w:t>Oggi chi vuole fare una vacanza in camper usa strumenti separati. Per noleggiare il mezzo si rivolge a portali o agenzie, mentre per organizzare l'itinerario consulta blog, forum e social network. Le due cose non sono collegate, e questo crea alcuni problemi:</w:t>
      </w:r>
    </w:p>
    <w:p w14:paraId="1296B75A" w14:textId="1BA87B82" w:rsidR="5CF91939" w:rsidRDefault="5CF91939">
      <w:pPr>
        <w:pStyle w:val="Paragrafoelenco"/>
        <w:numPr>
          <w:ilvl w:val="0"/>
          <w:numId w:val="1"/>
        </w:numPr>
        <w:spacing w:after="0"/>
        <w:rPr>
          <w:rFonts w:ascii="Calibri" w:eastAsia="Calibri" w:hAnsi="Calibri" w:cs="Calibri"/>
        </w:rPr>
      </w:pPr>
      <w:r w:rsidRPr="60890A26">
        <w:rPr>
          <w:rFonts w:ascii="Calibri" w:eastAsia="Calibri" w:hAnsi="Calibri" w:cs="Calibri"/>
        </w:rPr>
        <w:t>chi legge il racconto di un viaggio non sa con quale camper è stato fatto, né se è disponibile a noleggio;</w:t>
      </w:r>
    </w:p>
    <w:p w14:paraId="24BF69B2" w14:textId="6EEF30EB" w:rsidR="5CF91939" w:rsidRDefault="5CF91939">
      <w:pPr>
        <w:pStyle w:val="Paragrafoelenco"/>
        <w:numPr>
          <w:ilvl w:val="0"/>
          <w:numId w:val="1"/>
        </w:numPr>
        <w:spacing w:after="0"/>
        <w:rPr>
          <w:rFonts w:ascii="Calibri" w:eastAsia="Calibri" w:hAnsi="Calibri" w:cs="Calibri"/>
        </w:rPr>
      </w:pPr>
      <w:r w:rsidRPr="60890A26">
        <w:rPr>
          <w:rFonts w:ascii="Calibri" w:eastAsia="Calibri" w:hAnsi="Calibri" w:cs="Calibri"/>
        </w:rPr>
        <w:t>chi noleggia un camper non trova itinerari pensati per quel tipo di mezzo;</w:t>
      </w:r>
    </w:p>
    <w:p w14:paraId="4F2F2079" w14:textId="7816A374" w:rsidR="5CF91939" w:rsidRDefault="5CF91939">
      <w:pPr>
        <w:pStyle w:val="Paragrafoelenco"/>
        <w:numPr>
          <w:ilvl w:val="0"/>
          <w:numId w:val="1"/>
        </w:numPr>
        <w:spacing w:after="0"/>
        <w:rPr>
          <w:rFonts w:ascii="Calibri" w:eastAsia="Calibri" w:hAnsi="Calibri" w:cs="Calibri"/>
        </w:rPr>
      </w:pPr>
      <w:r w:rsidRPr="60890A26">
        <w:rPr>
          <w:rFonts w:ascii="Calibri" w:eastAsia="Calibri" w:hAnsi="Calibri" w:cs="Calibri"/>
        </w:rPr>
        <w:t>chi ha già viaggiato non ha un posto dedicato dove raccontare il proprio percorso, con tappe, foto e consigli;</w:t>
      </w:r>
    </w:p>
    <w:p w14:paraId="06CC5AE4" w14:textId="484C4110" w:rsidR="5CF91939" w:rsidRDefault="5CF91939">
      <w:pPr>
        <w:pStyle w:val="Paragrafoelenco"/>
        <w:numPr>
          <w:ilvl w:val="0"/>
          <w:numId w:val="1"/>
        </w:numPr>
        <w:spacing w:after="0"/>
        <w:rPr>
          <w:rFonts w:ascii="Calibri" w:eastAsia="Calibri" w:hAnsi="Calibri" w:cs="Calibri"/>
        </w:rPr>
      </w:pPr>
      <w:r w:rsidRPr="60890A26">
        <w:rPr>
          <w:rFonts w:ascii="Calibri" w:eastAsia="Calibri" w:hAnsi="Calibri" w:cs="Calibri"/>
        </w:rPr>
        <w:t>i negozi di noleggio hanno pochi canali per farsi conoscere e per gestire in un unico posto camper e prenotazioni ricevute.</w:t>
      </w:r>
    </w:p>
    <w:p w14:paraId="3C40CE29" w14:textId="1F8B0633" w:rsidR="5CF91939" w:rsidRDefault="5CF91939" w:rsidP="60890A26">
      <w:pPr>
        <w:spacing w:before="240" w:after="240"/>
        <w:rPr>
          <w:rFonts w:ascii="Calibri" w:eastAsia="Calibri" w:hAnsi="Calibri" w:cs="Calibri"/>
          <w:b/>
          <w:bCs/>
        </w:rPr>
      </w:pPr>
      <w:r w:rsidRPr="60890A26">
        <w:rPr>
          <w:rFonts w:ascii="Calibri" w:eastAsia="Calibri" w:hAnsi="Calibri" w:cs="Calibri"/>
          <w:b/>
          <w:bCs/>
        </w:rPr>
        <w:t>Perché affrontare il problema adesso?</w:t>
      </w:r>
    </w:p>
    <w:p w14:paraId="6014A21C" w14:textId="2B7E60D4" w:rsidR="5CF91939" w:rsidRDefault="5CF91939" w:rsidP="60890A26">
      <w:pPr>
        <w:spacing w:before="240" w:after="240"/>
        <w:rPr>
          <w:rFonts w:ascii="Calibri" w:eastAsia="Calibri" w:hAnsi="Calibri" w:cs="Calibri"/>
        </w:rPr>
      </w:pPr>
      <w:r w:rsidRPr="60890A26">
        <w:rPr>
          <w:rFonts w:ascii="Calibri" w:eastAsia="Calibri" w:hAnsi="Calibri" w:cs="Calibri"/>
        </w:rPr>
        <w:t>Negli ultimi anni è cambiato molto, sia dal lato di chi viaggia sia dal lato della tecnologia. Da una parte il turismo in camper è in forte crescita: sempre più persone scelgono questo tipo di vacanza e si aspettano di poter cercare e prenotare il mezzo online, senza telefonare ai singoli negozi. Dall'altra, oggi costruire una piattaforma del genere è molto più semplice di un tempo. Gli smartphone sono diffusi, quindi gli utenti possono consultare il sito ovunque. Le mappe online sono facili da integrare, e questo permette di mostrare sia la posizione dei negozi sia le tappe di un viaggio. Le applicazioni web, infine, rendono possibile creare una comunità in cui i viaggiatori si scambiano itinerari, commenti e consigli. Il momento è quindi favorevole per riunire in un unico sito il noleggio e la condivisione dei viaggi.</w:t>
      </w:r>
    </w:p>
    <w:p w14:paraId="57E6F283" w14:textId="77777777" w:rsidR="00337FC5" w:rsidRPr="00337FC5" w:rsidRDefault="2C46E531" w:rsidP="60890A26">
      <w:pPr>
        <w:pStyle w:val="Titolo2"/>
        <w:numPr>
          <w:ilvl w:val="0"/>
          <w:numId w:val="0"/>
        </w:numPr>
        <w:rPr>
          <w:rFonts w:ascii="Calibri" w:eastAsia="Calibri" w:hAnsi="Calibri" w:cs="Calibri"/>
          <w:i w:val="0"/>
          <w:iCs w:val="0"/>
        </w:rPr>
      </w:pPr>
      <w:bookmarkStart w:id="8" w:name="_Toc242799588"/>
      <w:bookmarkStart w:id="9" w:name="_Toc493995944"/>
      <w:bookmarkStart w:id="10" w:name="_Toc590459411"/>
      <w:bookmarkStart w:id="11" w:name="_Toc980784968"/>
      <w:r w:rsidRPr="60890A26">
        <w:rPr>
          <w:rFonts w:ascii="Calibri" w:eastAsia="Calibri" w:hAnsi="Calibri" w:cs="Calibri"/>
          <w:i w:val="0"/>
          <w:iCs w:val="0"/>
          <w:color w:val="2E75B6"/>
          <w:sz w:val="26"/>
          <w:szCs w:val="26"/>
        </w:rPr>
        <w:t>1.2 Obiettivi</w:t>
      </w:r>
      <w:bookmarkEnd w:id="8"/>
      <w:bookmarkEnd w:id="9"/>
      <w:bookmarkEnd w:id="10"/>
      <w:bookmarkEnd w:id="11"/>
    </w:p>
    <w:p w14:paraId="34C500B4" w14:textId="18B39859" w:rsidR="35860F8F" w:rsidRDefault="35860F8F" w:rsidP="60890A26">
      <w:pPr>
        <w:rPr>
          <w:rFonts w:ascii="Calibri" w:eastAsia="Calibri" w:hAnsi="Calibri" w:cs="Calibri"/>
        </w:rPr>
      </w:pPr>
      <w:r w:rsidRPr="60890A26">
        <w:rPr>
          <w:rFonts w:ascii="Calibri" w:eastAsia="Calibri" w:hAnsi="Calibri" w:cs="Calibri"/>
        </w:rPr>
        <w:t xml:space="preserve">Il sistema, chiamato </w:t>
      </w:r>
      <w:proofErr w:type="spellStart"/>
      <w:r w:rsidRPr="60890A26">
        <w:rPr>
          <w:rFonts w:ascii="Calibri" w:eastAsia="Calibri" w:hAnsi="Calibri" w:cs="Calibri"/>
        </w:rPr>
        <w:t>CamperTrip</w:t>
      </w:r>
      <w:proofErr w:type="spellEnd"/>
      <w:r w:rsidRPr="60890A26">
        <w:rPr>
          <w:rFonts w:ascii="Calibri" w:eastAsia="Calibri" w:hAnsi="Calibri" w:cs="Calibri"/>
        </w:rPr>
        <w:t>, deve:</w:t>
      </w:r>
    </w:p>
    <w:p w14:paraId="5775C990" w14:textId="683ED6EF"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permettere agli utenti di cercare, prenotare e recensire camper, e di annullare le proprie prenotazioni;</w:t>
      </w:r>
    </w:p>
    <w:p w14:paraId="672AB087" w14:textId="4FF855A7"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permettere ai negozi di noleggio di registrarsi come affiliati, mettere a noleggio i propri camper e consultare le prenotazioni ricevute;</w:t>
      </w:r>
    </w:p>
    <w:p w14:paraId="701D0C08" w14:textId="38AAF056"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permettere agli utenti registrati di creare, pubblicare e consultare road trip fatti di tappe, foto e consigli, e di commentarli e salvarli tra i preferiti;</w:t>
      </w:r>
    </w:p>
    <w:p w14:paraId="4514C6E6" w14:textId="0A669C3B"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collegare i due mondi: un road trip indica il camper usato, e chi lo legge può noleggiare lo stesso mezzo;</w:t>
      </w:r>
    </w:p>
    <w:p w14:paraId="039504F9" w14:textId="32A06AF0"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permettere anche ai visitatori non registrati di consultare i negozi su una mappa, cercare camper e sfogliare i road trip;</w:t>
      </w:r>
    </w:p>
    <w:p w14:paraId="157FF921" w14:textId="3300644F" w:rsidR="35860F8F" w:rsidRDefault="35860F8F">
      <w:pPr>
        <w:pStyle w:val="Paragrafoelenco"/>
        <w:numPr>
          <w:ilvl w:val="0"/>
          <w:numId w:val="21"/>
        </w:numPr>
        <w:spacing w:after="0"/>
        <w:rPr>
          <w:rFonts w:ascii="Calibri" w:eastAsia="Calibri" w:hAnsi="Calibri" w:cs="Calibri"/>
        </w:rPr>
      </w:pPr>
      <w:r w:rsidRPr="60890A26">
        <w:rPr>
          <w:rFonts w:ascii="Calibri" w:eastAsia="Calibri" w:hAnsi="Calibri" w:cs="Calibri"/>
        </w:rPr>
        <w:t>offrire agli amministratori strumenti per approvare i negozi e moderare i contenuti.</w:t>
      </w:r>
    </w:p>
    <w:p w14:paraId="182EA24E" w14:textId="29065F83" w:rsidR="00A959C8" w:rsidRDefault="00337FC5" w:rsidP="719B5E36">
      <w:pPr>
        <w:pStyle w:val="Titolo1"/>
        <w:spacing w:after="160"/>
        <w:rPr>
          <w:rFonts w:ascii="Calibri" w:eastAsia="Calibri" w:hAnsi="Calibri" w:cs="Calibri"/>
          <w:color w:val="1F4E79"/>
        </w:rPr>
      </w:pPr>
      <w:bookmarkStart w:id="12" w:name="_Toc1360163419"/>
      <w:bookmarkStart w:id="13" w:name="_Toc642399358"/>
      <w:bookmarkStart w:id="14" w:name="_Toc1032632314"/>
      <w:r w:rsidRPr="60890A26">
        <w:rPr>
          <w:rFonts w:ascii="Calibri" w:eastAsia="Calibri" w:hAnsi="Calibri" w:cs="Calibri"/>
        </w:rPr>
        <w:br w:type="page"/>
      </w:r>
      <w:bookmarkStart w:id="15" w:name="_Toc242799590"/>
      <w:r w:rsidR="5DDCF624" w:rsidRPr="60890A26">
        <w:rPr>
          <w:rFonts w:ascii="Calibri" w:eastAsia="Calibri" w:hAnsi="Calibri" w:cs="Calibri"/>
          <w:color w:val="1F4E79"/>
        </w:rPr>
        <w:lastRenderedPageBreak/>
        <w:t>2. Scenari</w:t>
      </w:r>
      <w:bookmarkEnd w:id="12"/>
      <w:bookmarkEnd w:id="13"/>
      <w:bookmarkEnd w:id="14"/>
      <w:bookmarkEnd w:id="15"/>
    </w:p>
    <w:p w14:paraId="50154C32" w14:textId="77777777" w:rsidR="00A959C8"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16" w:name="_Toc282569290"/>
      <w:bookmarkStart w:id="17" w:name="_Toc1509420520"/>
      <w:bookmarkStart w:id="18" w:name="_Toc1646711156"/>
      <w:bookmarkStart w:id="19" w:name="_Toc1047637278"/>
      <w:r w:rsidRPr="60890A26">
        <w:rPr>
          <w:rFonts w:ascii="Calibri" w:eastAsia="Calibri" w:hAnsi="Calibri" w:cs="Calibri"/>
          <w:i w:val="0"/>
          <w:iCs w:val="0"/>
          <w:color w:val="2E75B6"/>
          <w:sz w:val="26"/>
          <w:szCs w:val="26"/>
        </w:rPr>
        <w:t xml:space="preserve">2.1 Un negozio entra su </w:t>
      </w:r>
      <w:proofErr w:type="spellStart"/>
      <w:r w:rsidRPr="60890A26">
        <w:rPr>
          <w:rFonts w:ascii="Calibri" w:eastAsia="Calibri" w:hAnsi="Calibri" w:cs="Calibri"/>
          <w:i w:val="0"/>
          <w:iCs w:val="0"/>
          <w:color w:val="2E75B6"/>
          <w:sz w:val="26"/>
          <w:szCs w:val="26"/>
        </w:rPr>
        <w:t>CamperTrip</w:t>
      </w:r>
      <w:bookmarkEnd w:id="16"/>
      <w:bookmarkEnd w:id="17"/>
      <w:bookmarkEnd w:id="18"/>
      <w:bookmarkEnd w:id="19"/>
      <w:proofErr w:type="spellEnd"/>
    </w:p>
    <w:p w14:paraId="13A10C53" w14:textId="51820FD9" w:rsidR="1DEC4CF2" w:rsidRDefault="1DEC4CF2" w:rsidP="719B5E36">
      <w:pPr>
        <w:spacing w:before="240" w:after="240"/>
        <w:rPr>
          <w:rFonts w:ascii="Calibri" w:eastAsia="Calibri" w:hAnsi="Calibri" w:cs="Calibri"/>
        </w:rPr>
      </w:pPr>
      <w:r w:rsidRPr="719B5E36">
        <w:rPr>
          <w:rFonts w:ascii="Calibri" w:eastAsia="Calibri" w:hAnsi="Calibri" w:cs="Calibri"/>
          <w:b/>
          <w:bCs/>
        </w:rPr>
        <w:t>Attori:</w:t>
      </w:r>
      <w:r w:rsidRPr="719B5E36">
        <w:rPr>
          <w:rFonts w:ascii="Calibri" w:eastAsia="Calibri" w:hAnsi="Calibri" w:cs="Calibri"/>
        </w:rPr>
        <w:t xml:space="preserve"> Marco (gestore del negozio), Sara (amministratrice).</w:t>
      </w:r>
    </w:p>
    <w:p w14:paraId="0DE084B5" w14:textId="29A18B4C" w:rsidR="1DEC4CF2" w:rsidRDefault="1DEC4CF2" w:rsidP="719B5E36">
      <w:pPr>
        <w:spacing w:before="240" w:after="240"/>
        <w:rPr>
          <w:rFonts w:ascii="Calibri" w:eastAsia="Calibri" w:hAnsi="Calibri" w:cs="Calibri"/>
          <w:b/>
          <w:bCs/>
        </w:rPr>
      </w:pPr>
      <w:r w:rsidRPr="719B5E36">
        <w:rPr>
          <w:rFonts w:ascii="Calibri" w:eastAsia="Calibri" w:hAnsi="Calibri" w:cs="Calibri"/>
          <w:b/>
          <w:bCs/>
        </w:rPr>
        <w:t>Scenario:</w:t>
      </w:r>
    </w:p>
    <w:p w14:paraId="1DA34EEB" w14:textId="798B95CB"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 xml:space="preserve">Marco gestisce “Sud Camper”, un negozio di noleggio a Napoli. Apre la home di </w:t>
      </w:r>
      <w:proofErr w:type="spellStart"/>
      <w:r w:rsidRPr="719B5E36">
        <w:rPr>
          <w:rFonts w:ascii="Calibri" w:eastAsia="Calibri" w:hAnsi="Calibri" w:cs="Calibri"/>
        </w:rPr>
        <w:t>CamperTrip</w:t>
      </w:r>
      <w:proofErr w:type="spellEnd"/>
      <w:r w:rsidRPr="719B5E36">
        <w:rPr>
          <w:rFonts w:ascii="Calibri" w:eastAsia="Calibri" w:hAnsi="Calibri" w:cs="Calibri"/>
        </w:rPr>
        <w:t xml:space="preserve"> e clicca su “Registra il tuo negozio”.</w:t>
      </w:r>
    </w:p>
    <w:p w14:paraId="490D229B" w14:textId="4B99815E"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Il sistema mostra il modulo di registrazione del negozio, diviso in tre parti: dati del negozio, dati per i pagamenti e accesso. Marco lo compila così:</w:t>
      </w:r>
    </w:p>
    <w:p w14:paraId="36513D70" w14:textId="00FF96D6"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Ragione sociale: Sud Camper S.r.l.</w:t>
      </w:r>
    </w:p>
    <w:p w14:paraId="3D61B7D2" w14:textId="704864E8"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Partita IVA: 12345678901</w:t>
      </w:r>
    </w:p>
    <w:p w14:paraId="703BDFE7" w14:textId="3CBD560F"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Indirizzo della sede: Via Roma 25</w:t>
      </w:r>
    </w:p>
    <w:p w14:paraId="6B31B767" w14:textId="3379DB83"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CAP: 80100</w:t>
      </w:r>
    </w:p>
    <w:p w14:paraId="10BB32DE" w14:textId="261CFDCE"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Città: Napoli</w:t>
      </w:r>
    </w:p>
    <w:p w14:paraId="546E45A8" w14:textId="18747FEE"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Numero di telefono: 081-123-4567</w:t>
      </w:r>
    </w:p>
    <w:p w14:paraId="01F0451D" w14:textId="62F64242" w:rsidR="2ABCB09B" w:rsidRDefault="2ABCB09B">
      <w:pPr>
        <w:pStyle w:val="Paragrafoelenco"/>
        <w:numPr>
          <w:ilvl w:val="0"/>
          <w:numId w:val="17"/>
        </w:numPr>
        <w:spacing w:after="0"/>
        <w:rPr>
          <w:rFonts w:ascii="Calibri" w:eastAsia="Calibri" w:hAnsi="Calibri" w:cs="Calibri"/>
        </w:rPr>
      </w:pPr>
      <w:r w:rsidRPr="719B5E36">
        <w:rPr>
          <w:rFonts w:ascii="Calibri" w:eastAsia="Calibri" w:hAnsi="Calibri" w:cs="Calibri"/>
        </w:rPr>
        <w:t xml:space="preserve">E-mail di contatto: </w:t>
      </w:r>
      <w:hyperlink r:id="rId24">
        <w:r w:rsidRPr="719B5E36">
          <w:rPr>
            <w:rStyle w:val="Collegamentoipertestuale"/>
            <w:rFonts w:ascii="Calibri" w:eastAsia="Calibri" w:hAnsi="Calibri" w:cs="Calibri"/>
          </w:rPr>
          <w:t>info@sudcamper.it</w:t>
        </w:r>
      </w:hyperlink>
    </w:p>
    <w:p w14:paraId="6EA0DDD6" w14:textId="6305F7AE" w:rsidR="2ABCB09B" w:rsidRDefault="2ABCB09B">
      <w:pPr>
        <w:pStyle w:val="Paragrafoelenco"/>
        <w:numPr>
          <w:ilvl w:val="0"/>
          <w:numId w:val="16"/>
        </w:numPr>
        <w:spacing w:after="0"/>
        <w:rPr>
          <w:rFonts w:ascii="Calibri" w:eastAsia="Calibri" w:hAnsi="Calibri" w:cs="Calibri"/>
        </w:rPr>
      </w:pPr>
      <w:r w:rsidRPr="719B5E36">
        <w:rPr>
          <w:rFonts w:ascii="Calibri" w:eastAsia="Calibri" w:hAnsi="Calibri" w:cs="Calibri"/>
        </w:rPr>
        <w:t>Intestatario del conto: Sud Camper S.r.l.</w:t>
      </w:r>
    </w:p>
    <w:p w14:paraId="440C7B19" w14:textId="10550686" w:rsidR="2ABCB09B" w:rsidRDefault="2ABCB09B">
      <w:pPr>
        <w:pStyle w:val="Paragrafoelenco"/>
        <w:numPr>
          <w:ilvl w:val="0"/>
          <w:numId w:val="16"/>
        </w:numPr>
        <w:spacing w:after="0"/>
        <w:rPr>
          <w:rFonts w:ascii="Calibri" w:eastAsia="Calibri" w:hAnsi="Calibri" w:cs="Calibri"/>
        </w:rPr>
      </w:pPr>
      <w:r w:rsidRPr="719B5E36">
        <w:rPr>
          <w:rFonts w:ascii="Calibri" w:eastAsia="Calibri" w:hAnsi="Calibri" w:cs="Calibri"/>
        </w:rPr>
        <w:t>IBAN: IT60X0542811101000000123456</w:t>
      </w:r>
    </w:p>
    <w:p w14:paraId="44A77DCE" w14:textId="20704949" w:rsidR="2ABCB09B" w:rsidRDefault="2ABCB09B">
      <w:pPr>
        <w:pStyle w:val="Paragrafoelenco"/>
        <w:numPr>
          <w:ilvl w:val="0"/>
          <w:numId w:val="16"/>
        </w:numPr>
        <w:spacing w:after="0"/>
        <w:rPr>
          <w:rFonts w:ascii="Calibri" w:eastAsia="Calibri" w:hAnsi="Calibri" w:cs="Calibri"/>
        </w:rPr>
      </w:pPr>
      <w:r w:rsidRPr="719B5E36">
        <w:rPr>
          <w:rFonts w:ascii="Calibri" w:eastAsia="Calibri" w:hAnsi="Calibri" w:cs="Calibri"/>
        </w:rPr>
        <w:t>Password: una password a sua scelta. Mentre la scrive, i caratteri compaiono oscurati.</w:t>
      </w:r>
    </w:p>
    <w:p w14:paraId="79A18C26" w14:textId="25A71C71" w:rsidR="2ABCB09B" w:rsidRDefault="2ABCB09B">
      <w:pPr>
        <w:pStyle w:val="Paragrafoelenco"/>
        <w:numPr>
          <w:ilvl w:val="0"/>
          <w:numId w:val="16"/>
        </w:numPr>
        <w:spacing w:after="0"/>
        <w:rPr>
          <w:rFonts w:ascii="Calibri" w:eastAsia="Calibri" w:hAnsi="Calibri" w:cs="Calibri"/>
        </w:rPr>
      </w:pPr>
      <w:r w:rsidRPr="719B5E36">
        <w:rPr>
          <w:rFonts w:ascii="Calibri" w:eastAsia="Calibri" w:hAnsi="Calibri" w:cs="Calibri"/>
        </w:rPr>
        <w:t>Conferma password: scrive di nuovo la stessa password, sempre oscurata.</w:t>
      </w:r>
    </w:p>
    <w:p w14:paraId="2F1E910E" w14:textId="1699210E"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Marco accetta l’informativa sulla privacy e le condizioni del servizio spuntando le due caselle, poi clicca su “Invia richiesta”.</w:t>
      </w:r>
    </w:p>
    <w:p w14:paraId="13EA6935" w14:textId="6284939A"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 xml:space="preserve">Il sistema controlla che tutti i campi siano compilati, che la partita IVA abbia </w:t>
      </w:r>
      <w:proofErr w:type="gramStart"/>
      <w:r w:rsidRPr="719B5E36">
        <w:rPr>
          <w:rFonts w:ascii="Calibri" w:eastAsia="Calibri" w:hAnsi="Calibri" w:cs="Calibri"/>
        </w:rPr>
        <w:t>11</w:t>
      </w:r>
      <w:proofErr w:type="gramEnd"/>
      <w:r w:rsidRPr="719B5E36">
        <w:rPr>
          <w:rFonts w:ascii="Calibri" w:eastAsia="Calibri" w:hAnsi="Calibri" w:cs="Calibri"/>
        </w:rPr>
        <w:t xml:space="preserve"> cifre, che l’IBAN abbia un formato valido, che l’e-mail non sia già registrata e che le due password coincidano. Poi salva la richiesta e mostra il messaggio “Richiesta inviata, il negozio sarà attivo dopo l’approvazione”.</w:t>
      </w:r>
    </w:p>
    <w:p w14:paraId="7F08A603" w14:textId="7831850A"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Sara accede con le sue credenziali di amministratrice (la password è oscurata) e apre l’elenco dei negozi in attesa. Seleziona “Sud Camper”, controlla i dati inseriti e clicca su “Approva”.</w:t>
      </w:r>
    </w:p>
    <w:p w14:paraId="18D5B8D9" w14:textId="5650429A"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A differenza di un utente normale, Marco non è connesso subito dopo la registrazione, perché il suo negozio deve prima essere approvato. Dopo l’approvazione, Marco accede con e-mail e password e usa l’area dedicata ai negozi. L’IBAN inserito è quello su cui riceverà gli importi dei noleggi pagati dai clienti.</w:t>
      </w:r>
    </w:p>
    <w:p w14:paraId="76DEF14E" w14:textId="2DA567E6" w:rsidR="2ABCB09B" w:rsidRDefault="2ABCB09B">
      <w:pPr>
        <w:pStyle w:val="Paragrafoelenco"/>
        <w:numPr>
          <w:ilvl w:val="0"/>
          <w:numId w:val="19"/>
        </w:numPr>
        <w:spacing w:after="0"/>
        <w:rPr>
          <w:rFonts w:ascii="Calibri" w:eastAsia="Calibri" w:hAnsi="Calibri" w:cs="Calibri"/>
        </w:rPr>
      </w:pPr>
      <w:r w:rsidRPr="719B5E36">
        <w:rPr>
          <w:rFonts w:ascii="Calibri" w:eastAsia="Calibri" w:hAnsi="Calibri" w:cs="Calibri"/>
        </w:rPr>
        <w:t>Marco clicca su “Aggiungi camper” e compila il modulo: modello (“Adria Twin Supreme 640 SLX”), numero di posti letto (4), caratteristiche (doccia, cucina, portabici), foto e tariffa giornaliera (90 €). Poi clicca su “Salva”.</w:t>
      </w:r>
    </w:p>
    <w:p w14:paraId="510FD783" w14:textId="7D04A5A6" w:rsidR="2ABCB09B" w:rsidRDefault="2ABCB09B">
      <w:pPr>
        <w:pStyle w:val="Paragrafoelenco"/>
        <w:numPr>
          <w:ilvl w:val="0"/>
          <w:numId w:val="19"/>
        </w:numPr>
        <w:spacing w:after="0"/>
      </w:pPr>
      <w:r w:rsidRPr="60890A26">
        <w:rPr>
          <w:rFonts w:ascii="Calibri" w:eastAsia="Calibri" w:hAnsi="Calibri" w:cs="Calibri"/>
        </w:rPr>
        <w:lastRenderedPageBreak/>
        <w:t>Il sistema conferma l’inserimento e il camper compare nell’elenco d</w:t>
      </w:r>
      <w:r w:rsidR="5631D7CD" w:rsidRPr="60890A26">
        <w:rPr>
          <w:rFonts w:ascii="Calibri" w:eastAsia="Calibri" w:hAnsi="Calibri" w:cs="Calibri"/>
        </w:rPr>
        <w:t>el negozio d</w:t>
      </w:r>
      <w:r w:rsidRPr="60890A26">
        <w:rPr>
          <w:rFonts w:ascii="Calibri" w:eastAsia="Calibri" w:hAnsi="Calibri" w:cs="Calibri"/>
        </w:rPr>
        <w:t>i Marco. Marco ripete l’operazione per gli altri suoi camper, uno alla volta.</w:t>
      </w:r>
    </w:p>
    <w:p w14:paraId="7A22AA21" w14:textId="2A3B4F60" w:rsidR="00A959C8" w:rsidRDefault="00A959C8" w:rsidP="60890A26">
      <w:pPr>
        <w:spacing w:before="319" w:line="278" w:lineRule="auto"/>
      </w:pPr>
    </w:p>
    <w:p w14:paraId="48241032" w14:textId="6272FE15" w:rsidR="00A959C8"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20" w:name="_Toc1273648874"/>
      <w:bookmarkStart w:id="21" w:name="_Toc419355831"/>
      <w:bookmarkStart w:id="22" w:name="_Toc1430813161"/>
      <w:r w:rsidRPr="60890A26">
        <w:rPr>
          <w:rFonts w:ascii="Calibri" w:eastAsia="Calibri" w:hAnsi="Calibri" w:cs="Calibri"/>
          <w:i w:val="0"/>
          <w:iCs w:val="0"/>
          <w:color w:val="2E75B6"/>
          <w:sz w:val="26"/>
          <w:szCs w:val="26"/>
        </w:rPr>
        <w:t>2.2 Giulia noleggia un camper</w:t>
      </w:r>
      <w:bookmarkEnd w:id="20"/>
      <w:bookmarkEnd w:id="21"/>
      <w:bookmarkEnd w:id="22"/>
    </w:p>
    <w:p w14:paraId="3672E567" w14:textId="26660680" w:rsidR="0F96AC4A" w:rsidRDefault="0F96AC4A" w:rsidP="719B5E36">
      <w:pPr>
        <w:spacing w:before="240" w:after="240"/>
        <w:rPr>
          <w:rFonts w:ascii="Calibri" w:eastAsia="Calibri" w:hAnsi="Calibri" w:cs="Calibri"/>
        </w:rPr>
      </w:pPr>
      <w:r w:rsidRPr="719B5E36">
        <w:rPr>
          <w:rFonts w:ascii="Calibri" w:eastAsia="Calibri" w:hAnsi="Calibri" w:cs="Calibri"/>
          <w:b/>
          <w:bCs/>
        </w:rPr>
        <w:t>Attori:</w:t>
      </w:r>
      <w:r w:rsidRPr="719B5E36">
        <w:rPr>
          <w:rFonts w:ascii="Calibri" w:eastAsia="Calibri" w:hAnsi="Calibri" w:cs="Calibri"/>
        </w:rPr>
        <w:t xml:space="preserve"> Giulia (utente), Marco (gestore del negozio).</w:t>
      </w:r>
    </w:p>
    <w:p w14:paraId="68B9F605" w14:textId="7D876453" w:rsidR="0F96AC4A" w:rsidRDefault="0F96AC4A" w:rsidP="719B5E36">
      <w:pPr>
        <w:spacing w:before="240" w:after="240"/>
        <w:rPr>
          <w:rFonts w:ascii="Calibri" w:eastAsia="Calibri" w:hAnsi="Calibri" w:cs="Calibri"/>
          <w:b/>
          <w:bCs/>
        </w:rPr>
      </w:pPr>
      <w:r w:rsidRPr="719B5E36">
        <w:rPr>
          <w:rFonts w:ascii="Calibri" w:eastAsia="Calibri" w:hAnsi="Calibri" w:cs="Calibri"/>
          <w:b/>
          <w:bCs/>
        </w:rPr>
        <w:t>Scenario:</w:t>
      </w:r>
    </w:p>
    <w:p w14:paraId="615B8530" w14:textId="59C7ABCE" w:rsidR="702E07F7" w:rsidRDefault="702E07F7">
      <w:pPr>
        <w:pStyle w:val="Paragrafoelenco"/>
        <w:numPr>
          <w:ilvl w:val="0"/>
          <w:numId w:val="18"/>
        </w:numPr>
        <w:spacing w:after="0"/>
      </w:pPr>
      <w:r w:rsidRPr="719B5E36">
        <w:t xml:space="preserve">Giulia vuole fare una vacanza con due amiche. Apre </w:t>
      </w:r>
      <w:proofErr w:type="spellStart"/>
      <w:r w:rsidRPr="719B5E36">
        <w:t>CamperTrip</w:t>
      </w:r>
      <w:proofErr w:type="spellEnd"/>
      <w:r w:rsidRPr="719B5E36">
        <w:t xml:space="preserve"> e clicca su "Registrati".</w:t>
      </w:r>
    </w:p>
    <w:p w14:paraId="50A99DB8" w14:textId="57E6A71B" w:rsidR="702E07F7" w:rsidRDefault="702E07F7">
      <w:pPr>
        <w:pStyle w:val="Paragrafoelenco"/>
        <w:numPr>
          <w:ilvl w:val="0"/>
          <w:numId w:val="18"/>
        </w:numPr>
        <w:spacing w:after="0"/>
      </w:pPr>
      <w:r w:rsidRPr="719B5E36">
        <w:t xml:space="preserve">Il sistema mostra il modulo di registrazione con cinque campi: nome, cognome, e-mail, numero di telefono e password, più un campo "Conferma password". Giulia compila il modulo così: </w:t>
      </w:r>
    </w:p>
    <w:p w14:paraId="225D30FF" w14:textId="756C87C5" w:rsidR="702E07F7" w:rsidRDefault="702E07F7">
      <w:pPr>
        <w:pStyle w:val="Paragrafoelenco"/>
        <w:numPr>
          <w:ilvl w:val="1"/>
          <w:numId w:val="18"/>
        </w:numPr>
        <w:spacing w:after="0"/>
      </w:pPr>
      <w:r w:rsidRPr="719B5E36">
        <w:t>Nome: Giulia</w:t>
      </w:r>
    </w:p>
    <w:p w14:paraId="063B34E9" w14:textId="2EA964FE" w:rsidR="702E07F7" w:rsidRDefault="702E07F7">
      <w:pPr>
        <w:pStyle w:val="Paragrafoelenco"/>
        <w:numPr>
          <w:ilvl w:val="1"/>
          <w:numId w:val="18"/>
        </w:numPr>
        <w:spacing w:after="0"/>
      </w:pPr>
      <w:r w:rsidRPr="719B5E36">
        <w:t>Cognome: Esposito</w:t>
      </w:r>
    </w:p>
    <w:p w14:paraId="42EB9D04" w14:textId="14A4A3E0" w:rsidR="702E07F7" w:rsidRDefault="702E07F7">
      <w:pPr>
        <w:pStyle w:val="Paragrafoelenco"/>
        <w:numPr>
          <w:ilvl w:val="1"/>
          <w:numId w:val="18"/>
        </w:numPr>
        <w:spacing w:after="0"/>
      </w:pPr>
      <w:r w:rsidRPr="719B5E36">
        <w:t>Numero di telefono: 111-222-3333</w:t>
      </w:r>
    </w:p>
    <w:p w14:paraId="7FB54ED7" w14:textId="2461AE2B" w:rsidR="702E07F7" w:rsidRDefault="702E07F7">
      <w:pPr>
        <w:pStyle w:val="Paragrafoelenco"/>
        <w:numPr>
          <w:ilvl w:val="1"/>
          <w:numId w:val="18"/>
        </w:numPr>
        <w:spacing w:after="0"/>
      </w:pPr>
      <w:r w:rsidRPr="719B5E36">
        <w:t xml:space="preserve">E-mail: </w:t>
      </w:r>
      <w:hyperlink r:id="rId25">
        <w:r w:rsidRPr="719B5E36">
          <w:rPr>
            <w:rStyle w:val="Collegamentoipertestuale"/>
          </w:rPr>
          <w:t>giulia.esposito@email.it</w:t>
        </w:r>
      </w:hyperlink>
    </w:p>
    <w:p w14:paraId="766B0515" w14:textId="55A12862" w:rsidR="702E07F7" w:rsidRDefault="702E07F7">
      <w:pPr>
        <w:pStyle w:val="Paragrafoelenco"/>
        <w:numPr>
          <w:ilvl w:val="1"/>
          <w:numId w:val="18"/>
        </w:numPr>
        <w:spacing w:after="0"/>
      </w:pPr>
      <w:r w:rsidRPr="719B5E36">
        <w:t>Password: una password a sua scelta. Mentre la scrive, i caratteri compaiono oscurati.</w:t>
      </w:r>
    </w:p>
    <w:p w14:paraId="0FB2C686" w14:textId="31DA2D68" w:rsidR="702E07F7" w:rsidRDefault="702E07F7">
      <w:pPr>
        <w:pStyle w:val="Paragrafoelenco"/>
        <w:numPr>
          <w:ilvl w:val="1"/>
          <w:numId w:val="18"/>
        </w:numPr>
        <w:spacing w:after="0"/>
      </w:pPr>
      <w:r w:rsidRPr="719B5E36">
        <w:t>Conferma password: scrive di nuovo la stessa password, sempre oscurata.</w:t>
      </w:r>
    </w:p>
    <w:p w14:paraId="0654F396" w14:textId="3B5AAEDA" w:rsidR="702E07F7" w:rsidRDefault="702E07F7">
      <w:pPr>
        <w:pStyle w:val="Paragrafoelenco"/>
        <w:numPr>
          <w:ilvl w:val="0"/>
          <w:numId w:val="18"/>
        </w:numPr>
        <w:spacing w:after="0"/>
      </w:pPr>
      <w:r w:rsidRPr="719B5E36">
        <w:t>Giulia accetta l'informativa sulla privacy spuntando la casella e clicca su "Registrati". Il sistema controlla che tutti i campi siano compilati, che l'e-mail non sia già usata e che le due password coincidano. Poi crea l'account. Dopo la registrazione Giulia risulta già connessa e non deve fare l'accesso con e-mail e password. Il sistema la porta alla home con il messaggio "Registrazione completata", e in alto compare il suo nome ("Giulia").</w:t>
      </w:r>
    </w:p>
    <w:p w14:paraId="71C1A2E0" w14:textId="348463F8" w:rsidR="702E07F7" w:rsidRDefault="702E07F7">
      <w:pPr>
        <w:pStyle w:val="Paragrafoelenco"/>
        <w:numPr>
          <w:ilvl w:val="0"/>
          <w:numId w:val="18"/>
        </w:numPr>
        <w:spacing w:after="0"/>
      </w:pPr>
      <w:r w:rsidRPr="719B5E36">
        <w:t>Dalla home Giulia inserisce i criteri di ricerca: località "Napoli", date dal 1 al 7 agosto, almeno 4 posti letto e prezzo massimo di 100 € al giorno. Poi clicca su "Cerca".</w:t>
      </w:r>
    </w:p>
    <w:p w14:paraId="2864F9BF" w14:textId="46B9926E" w:rsidR="702E07F7" w:rsidRDefault="702E07F7">
      <w:pPr>
        <w:pStyle w:val="Paragrafoelenco"/>
        <w:numPr>
          <w:ilvl w:val="0"/>
          <w:numId w:val="18"/>
        </w:numPr>
        <w:spacing w:after="0"/>
      </w:pPr>
      <w:r w:rsidRPr="719B5E36">
        <w:t>Il sistema mostra tre camper disponibili, di negozi diversi, ognuno con foto, numero di posti letto e tariffa.</w:t>
      </w:r>
    </w:p>
    <w:p w14:paraId="5D18040F" w14:textId="19E9B54E" w:rsidR="702E07F7" w:rsidRDefault="702E07F7">
      <w:pPr>
        <w:pStyle w:val="Paragrafoelenco"/>
        <w:numPr>
          <w:ilvl w:val="0"/>
          <w:numId w:val="18"/>
        </w:numPr>
        <w:spacing w:after="0"/>
      </w:pPr>
      <w:r w:rsidRPr="719B5E36">
        <w:t>Giulia apre la scheda di uno di questi, quella dell'Adria Twin Supreme 640 SLX di Marco. Vede le foto, le caratteristiche, la tariffa di 90 € al giorno, il nome del negozio ("Sud Camper") e le recensioni degli altri clienti.</w:t>
      </w:r>
    </w:p>
    <w:p w14:paraId="7F343143" w14:textId="77BAD5BD" w:rsidR="702E07F7" w:rsidRDefault="702E07F7">
      <w:pPr>
        <w:pStyle w:val="Paragrafoelenco"/>
        <w:numPr>
          <w:ilvl w:val="0"/>
          <w:numId w:val="18"/>
        </w:numPr>
        <w:spacing w:after="0"/>
      </w:pPr>
      <w:r w:rsidRPr="719B5E36">
        <w:t>Decide di prenotarlo e clicca su "Prenota". Il sistema mostra il riepilogo: camper, date, numero di giorni (7) e prezzo totale (630 €).</w:t>
      </w:r>
    </w:p>
    <w:p w14:paraId="34B9C4C2" w14:textId="722FFE3B" w:rsidR="702E07F7" w:rsidRDefault="702E07F7">
      <w:pPr>
        <w:pStyle w:val="Paragrafoelenco"/>
        <w:numPr>
          <w:ilvl w:val="0"/>
          <w:numId w:val="18"/>
        </w:numPr>
        <w:spacing w:after="0"/>
      </w:pPr>
      <w:r w:rsidRPr="719B5E36">
        <w:t>Giulia clicca su "Procedi al pagamento". Il sistema le propone di scegliere il metodo di pagamento tra carta di credito e PayPal. Giulia sceglie la carta di credito e inserisce numero della carta, data di scadenza, codice di sicurezza e nome dell'intestatario. Poi clicca su "Conferma e paga".</w:t>
      </w:r>
    </w:p>
    <w:p w14:paraId="00900013" w14:textId="4661E128" w:rsidR="702E07F7" w:rsidRDefault="702E07F7">
      <w:pPr>
        <w:pStyle w:val="Paragrafoelenco"/>
        <w:numPr>
          <w:ilvl w:val="0"/>
          <w:numId w:val="18"/>
        </w:numPr>
        <w:spacing w:after="0"/>
      </w:pPr>
      <w:r w:rsidRPr="719B5E36">
        <w:t>Il sistema effettua il pagamento, verifica che il camper sia ancora libero in quelle date, registra la prenotazione e mostra il messaggio "Prenotazione confermata". La prenotazione compare anche nella sua area personale, nella sezione "Le mie prenotazioni".</w:t>
      </w:r>
    </w:p>
    <w:p w14:paraId="6371ABA2" w14:textId="1D7C85B2" w:rsidR="702E07F7" w:rsidRDefault="702E07F7">
      <w:pPr>
        <w:pStyle w:val="Paragrafoelenco"/>
        <w:numPr>
          <w:ilvl w:val="0"/>
          <w:numId w:val="18"/>
        </w:numPr>
        <w:spacing w:after="0"/>
      </w:pPr>
      <w:r>
        <w:lastRenderedPageBreak/>
        <w:t>Marco accede al proprio account e, nella sezione "Prenotazioni ricevute", trova la prenotazione di Giulia per il camper Adria Twin Supreme 640 SLX, dal 1 al 7 agosto.</w:t>
      </w:r>
    </w:p>
    <w:p w14:paraId="208BD877" w14:textId="2442265A" w:rsidR="60890A26" w:rsidRDefault="60890A26" w:rsidP="60890A26">
      <w:pPr>
        <w:pStyle w:val="Titolo2"/>
        <w:numPr>
          <w:ilvl w:val="0"/>
          <w:numId w:val="0"/>
        </w:numPr>
        <w:spacing w:line="259" w:lineRule="auto"/>
        <w:rPr>
          <w:rFonts w:ascii="Calibri" w:eastAsia="Calibri" w:hAnsi="Calibri" w:cs="Calibri"/>
          <w:i w:val="0"/>
          <w:iCs w:val="0"/>
          <w:color w:val="2E75B6"/>
          <w:sz w:val="26"/>
          <w:szCs w:val="26"/>
        </w:rPr>
      </w:pPr>
    </w:p>
    <w:p w14:paraId="1EA8ED80" w14:textId="5AF2E202" w:rsidR="60890A26" w:rsidRDefault="60890A26" w:rsidP="60890A26">
      <w:pPr>
        <w:pStyle w:val="Titolo2"/>
        <w:numPr>
          <w:ilvl w:val="0"/>
          <w:numId w:val="0"/>
        </w:numPr>
        <w:spacing w:line="259" w:lineRule="auto"/>
        <w:rPr>
          <w:rFonts w:ascii="Calibri" w:eastAsia="Calibri" w:hAnsi="Calibri" w:cs="Calibri"/>
          <w:i w:val="0"/>
          <w:iCs w:val="0"/>
          <w:color w:val="2E75B6"/>
          <w:sz w:val="26"/>
          <w:szCs w:val="26"/>
        </w:rPr>
      </w:pPr>
    </w:p>
    <w:p w14:paraId="38477DAD" w14:textId="35A7C910" w:rsidR="60890A26" w:rsidRDefault="60890A26" w:rsidP="60890A26">
      <w:pPr>
        <w:pStyle w:val="Titolo2"/>
        <w:numPr>
          <w:ilvl w:val="0"/>
          <w:numId w:val="0"/>
        </w:numPr>
        <w:spacing w:line="259" w:lineRule="auto"/>
        <w:rPr>
          <w:rFonts w:ascii="Calibri" w:eastAsia="Calibri" w:hAnsi="Calibri" w:cs="Calibri"/>
          <w:i w:val="0"/>
          <w:iCs w:val="0"/>
          <w:color w:val="2E75B6"/>
          <w:sz w:val="26"/>
          <w:szCs w:val="26"/>
        </w:rPr>
      </w:pPr>
    </w:p>
    <w:p w14:paraId="6CBF2F36" w14:textId="4B0FE734" w:rsidR="00A959C8"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23" w:name="_Toc2110654062"/>
      <w:bookmarkStart w:id="24" w:name="_Toc1985177093"/>
      <w:bookmarkStart w:id="25" w:name="_Toc430122536"/>
      <w:r w:rsidRPr="60890A26">
        <w:rPr>
          <w:rFonts w:ascii="Calibri" w:eastAsia="Calibri" w:hAnsi="Calibri" w:cs="Calibri"/>
          <w:i w:val="0"/>
          <w:iCs w:val="0"/>
          <w:color w:val="2E75B6"/>
          <w:sz w:val="26"/>
          <w:szCs w:val="26"/>
        </w:rPr>
        <w:t>2.3 Giulia racconta il suo viaggio</w:t>
      </w:r>
      <w:bookmarkEnd w:id="23"/>
      <w:bookmarkEnd w:id="24"/>
      <w:bookmarkEnd w:id="25"/>
    </w:p>
    <w:p w14:paraId="383B5ED3" w14:textId="571AE7F8" w:rsidR="668CA5E3" w:rsidRDefault="668CA5E3" w:rsidP="719B5E36">
      <w:pPr>
        <w:spacing w:before="240" w:after="240"/>
        <w:rPr>
          <w:rFonts w:ascii="Calibri" w:eastAsia="Calibri" w:hAnsi="Calibri" w:cs="Calibri"/>
        </w:rPr>
      </w:pPr>
      <w:r w:rsidRPr="719B5E36">
        <w:rPr>
          <w:rFonts w:ascii="Calibri" w:eastAsia="Calibri" w:hAnsi="Calibri" w:cs="Calibri"/>
          <w:b/>
          <w:bCs/>
        </w:rPr>
        <w:t>Attori:</w:t>
      </w:r>
      <w:r w:rsidRPr="719B5E36">
        <w:rPr>
          <w:rFonts w:ascii="Calibri" w:eastAsia="Calibri" w:hAnsi="Calibri" w:cs="Calibri"/>
        </w:rPr>
        <w:t xml:space="preserve"> Giulia (utente).</w:t>
      </w:r>
    </w:p>
    <w:p w14:paraId="6EAE457B" w14:textId="001537A5" w:rsidR="668CA5E3" w:rsidRDefault="668CA5E3" w:rsidP="719B5E36">
      <w:pPr>
        <w:spacing w:before="240" w:after="240"/>
        <w:rPr>
          <w:rFonts w:ascii="Calibri" w:eastAsia="Calibri" w:hAnsi="Calibri" w:cs="Calibri"/>
          <w:b/>
          <w:bCs/>
        </w:rPr>
      </w:pPr>
      <w:r w:rsidRPr="719B5E36">
        <w:rPr>
          <w:rFonts w:ascii="Calibri" w:eastAsia="Calibri" w:hAnsi="Calibri" w:cs="Calibri"/>
          <w:b/>
          <w:bCs/>
        </w:rPr>
        <w:t>Scenario:</w:t>
      </w:r>
    </w:p>
    <w:p w14:paraId="503C0C12" w14:textId="5C09890D"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 xml:space="preserve">Giulia torna a casa dalla vacanza fatta con il camper di Marco. Apre </w:t>
      </w:r>
      <w:proofErr w:type="spellStart"/>
      <w:r w:rsidRPr="719B5E36">
        <w:rPr>
          <w:rFonts w:ascii="Calibri" w:eastAsia="Calibri" w:hAnsi="Calibri" w:cs="Calibri"/>
        </w:rPr>
        <w:t>CamperTrip</w:t>
      </w:r>
      <w:proofErr w:type="spellEnd"/>
      <w:r w:rsidRPr="719B5E36">
        <w:rPr>
          <w:rFonts w:ascii="Calibri" w:eastAsia="Calibri" w:hAnsi="Calibri" w:cs="Calibri"/>
        </w:rPr>
        <w:t xml:space="preserve"> e clicca su “Accedi”. Il sistema mostra un modulo con due campi, e Giulia inserisce la sua e-mail (</w:t>
      </w:r>
      <w:hyperlink r:id="rId26">
        <w:r w:rsidRPr="719B5E36">
          <w:rPr>
            <w:rStyle w:val="Collegamentoipertestuale"/>
            <w:rFonts w:ascii="Calibri" w:eastAsia="Calibri" w:hAnsi="Calibri" w:cs="Calibri"/>
          </w:rPr>
          <w:t>giulia.esposito@email.it</w:t>
        </w:r>
      </w:hyperlink>
      <w:r w:rsidRPr="719B5E36">
        <w:rPr>
          <w:rFonts w:ascii="Calibri" w:eastAsia="Calibri" w:hAnsi="Calibri" w:cs="Calibri"/>
        </w:rPr>
        <w:t>) e la password, che compare oscurata. Poi clicca su “Accedi” e il sistema la porta alla home, con il suo nome in alto.</w:t>
      </w:r>
    </w:p>
    <w:p w14:paraId="2371E43D" w14:textId="6CA91427"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Giulia apre la sua area personale</w:t>
      </w:r>
      <w:r w:rsidR="515874C2" w:rsidRPr="719B5E36">
        <w:rPr>
          <w:rFonts w:ascii="Calibri" w:eastAsia="Calibri" w:hAnsi="Calibri" w:cs="Calibri"/>
        </w:rPr>
        <w:t>, entra nello storico dei suoi noleggi</w:t>
      </w:r>
      <w:r w:rsidRPr="719B5E36">
        <w:rPr>
          <w:rFonts w:ascii="Calibri" w:eastAsia="Calibri" w:hAnsi="Calibri" w:cs="Calibri"/>
        </w:rPr>
        <w:t xml:space="preserve">, seleziona il noleggio concluso e </w:t>
      </w:r>
      <w:r w:rsidR="137E8152" w:rsidRPr="719B5E36">
        <w:rPr>
          <w:rFonts w:ascii="Calibri" w:eastAsia="Calibri" w:hAnsi="Calibri" w:cs="Calibri"/>
        </w:rPr>
        <w:t>sceglie l'opzione</w:t>
      </w:r>
      <w:r w:rsidRPr="719B5E36">
        <w:rPr>
          <w:rFonts w:ascii="Calibri" w:eastAsia="Calibri" w:hAnsi="Calibri" w:cs="Calibri"/>
        </w:rPr>
        <w:t xml:space="preserve"> “Lascia una recensione”. Il sistema mostra un modulo con due campi: il voto da 1 a 5 stelle e il commento. Giulia sceglie </w:t>
      </w:r>
      <w:proofErr w:type="gramStart"/>
      <w:r w:rsidRPr="719B5E36">
        <w:rPr>
          <w:rFonts w:ascii="Calibri" w:eastAsia="Calibri" w:hAnsi="Calibri" w:cs="Calibri"/>
        </w:rPr>
        <w:t>5</w:t>
      </w:r>
      <w:proofErr w:type="gramEnd"/>
      <w:r w:rsidRPr="719B5E36">
        <w:rPr>
          <w:rFonts w:ascii="Calibri" w:eastAsia="Calibri" w:hAnsi="Calibri" w:cs="Calibri"/>
        </w:rPr>
        <w:t xml:space="preserve"> stelle, scrive “Camper comodo e pulito, consigliatissimo” e clicca su “Pubblica”. Il sistema salva la recensione, che compare nella scheda del camper.</w:t>
      </w:r>
    </w:p>
    <w:p w14:paraId="0E868816" w14:textId="5E235A96"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Giulia</w:t>
      </w:r>
      <w:r w:rsidR="16796726" w:rsidRPr="719B5E36">
        <w:rPr>
          <w:rFonts w:ascii="Calibri" w:eastAsia="Calibri" w:hAnsi="Calibri" w:cs="Calibri"/>
        </w:rPr>
        <w:t xml:space="preserve"> </w:t>
      </w:r>
      <w:r w:rsidR="3186F979" w:rsidRPr="719B5E36">
        <w:rPr>
          <w:rFonts w:ascii="Calibri" w:eastAsia="Calibri" w:hAnsi="Calibri" w:cs="Calibri"/>
        </w:rPr>
        <w:t xml:space="preserve">torna nello storico dei suoi noleggi, seleziona il noleggio concluso e sceglie </w:t>
      </w:r>
      <w:r w:rsidR="4F83A50A" w:rsidRPr="719B5E36">
        <w:rPr>
          <w:rFonts w:ascii="Calibri" w:eastAsia="Calibri" w:hAnsi="Calibri" w:cs="Calibri"/>
        </w:rPr>
        <w:t>l’opzione</w:t>
      </w:r>
      <w:r w:rsidRPr="719B5E36">
        <w:rPr>
          <w:rFonts w:ascii="Calibri" w:eastAsia="Calibri" w:hAnsi="Calibri" w:cs="Calibri"/>
        </w:rPr>
        <w:t xml:space="preserve"> “Crea road trip”. Il sistema mostra un modulo con tre campi, che Giulia compila così: </w:t>
      </w:r>
    </w:p>
    <w:p w14:paraId="6C01CDB2" w14:textId="0EC8DAD4" w:rsidR="668CA5E3" w:rsidRDefault="668CA5E3">
      <w:pPr>
        <w:pStyle w:val="Paragrafoelenco"/>
        <w:numPr>
          <w:ilvl w:val="0"/>
          <w:numId w:val="11"/>
        </w:numPr>
        <w:spacing w:after="0"/>
        <w:rPr>
          <w:rFonts w:ascii="Calibri" w:eastAsia="Calibri" w:hAnsi="Calibri" w:cs="Calibri"/>
        </w:rPr>
      </w:pPr>
      <w:r w:rsidRPr="719B5E36">
        <w:rPr>
          <w:rFonts w:ascii="Calibri" w:eastAsia="Calibri" w:hAnsi="Calibri" w:cs="Calibri"/>
        </w:rPr>
        <w:t>Titolo: Dalla Costiera ai laghi del Nord</w:t>
      </w:r>
    </w:p>
    <w:p w14:paraId="3BDC6E0C" w14:textId="22FF562F" w:rsidR="668CA5E3" w:rsidRDefault="668CA5E3">
      <w:pPr>
        <w:pStyle w:val="Paragrafoelenco"/>
        <w:numPr>
          <w:ilvl w:val="0"/>
          <w:numId w:val="11"/>
        </w:numPr>
        <w:spacing w:after="0"/>
        <w:rPr>
          <w:rFonts w:ascii="Calibri" w:eastAsia="Calibri" w:hAnsi="Calibri" w:cs="Calibri"/>
        </w:rPr>
      </w:pPr>
      <w:r w:rsidRPr="719B5E36">
        <w:rPr>
          <w:rFonts w:ascii="Calibri" w:eastAsia="Calibri" w:hAnsi="Calibri" w:cs="Calibri"/>
        </w:rPr>
        <w:t>Descrizione: Una settimana in camper con due amiche, dalla costa campana fino ai laghi lombardi.</w:t>
      </w:r>
    </w:p>
    <w:p w14:paraId="153A454B" w14:textId="028D43AB" w:rsidR="668CA5E3" w:rsidRDefault="668CA5E3">
      <w:pPr>
        <w:pStyle w:val="Paragrafoelenco"/>
        <w:numPr>
          <w:ilvl w:val="0"/>
          <w:numId w:val="11"/>
        </w:numPr>
        <w:spacing w:after="0"/>
        <w:rPr>
          <w:rFonts w:ascii="Calibri" w:eastAsia="Calibri" w:hAnsi="Calibri" w:cs="Calibri"/>
        </w:rPr>
      </w:pPr>
      <w:r w:rsidRPr="719B5E36">
        <w:rPr>
          <w:rFonts w:ascii="Calibri" w:eastAsia="Calibri" w:hAnsi="Calibri" w:cs="Calibri"/>
        </w:rPr>
        <w:t>Durata: 7 giorni</w:t>
      </w:r>
    </w:p>
    <w:p w14:paraId="3346BC4D" w14:textId="76EC1138"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 xml:space="preserve">Giulia clicca su “Aggiungi tappa”. Il sistema mostra il modulo della tappa, con tre campi: </w:t>
      </w:r>
    </w:p>
    <w:p w14:paraId="02095956" w14:textId="1CDF63B3" w:rsidR="668CA5E3" w:rsidRDefault="668CA5E3">
      <w:pPr>
        <w:pStyle w:val="Paragrafoelenco"/>
        <w:numPr>
          <w:ilvl w:val="0"/>
          <w:numId w:val="12"/>
        </w:numPr>
        <w:spacing w:after="0"/>
        <w:rPr>
          <w:rFonts w:ascii="Calibri" w:eastAsia="Calibri" w:hAnsi="Calibri" w:cs="Calibri"/>
        </w:rPr>
      </w:pPr>
      <w:r w:rsidRPr="719B5E36">
        <w:rPr>
          <w:rFonts w:ascii="Calibri" w:eastAsia="Calibri" w:hAnsi="Calibri" w:cs="Calibri"/>
        </w:rPr>
        <w:t>Luogo: Amalfi</w:t>
      </w:r>
    </w:p>
    <w:p w14:paraId="7232DAF0" w14:textId="09B642AE" w:rsidR="668CA5E3" w:rsidRDefault="668CA5E3">
      <w:pPr>
        <w:pStyle w:val="Paragrafoelenco"/>
        <w:numPr>
          <w:ilvl w:val="0"/>
          <w:numId w:val="12"/>
        </w:numPr>
        <w:spacing w:after="0"/>
        <w:rPr>
          <w:rFonts w:ascii="Calibri" w:eastAsia="Calibri" w:hAnsi="Calibri" w:cs="Calibri"/>
        </w:rPr>
      </w:pPr>
      <w:r w:rsidRPr="719B5E36">
        <w:rPr>
          <w:rFonts w:ascii="Calibri" w:eastAsia="Calibri" w:hAnsi="Calibri" w:cs="Calibri"/>
        </w:rPr>
        <w:t>Consigli: Arrivare presto la mattina per trovare parcheggio vicino al porto.</w:t>
      </w:r>
    </w:p>
    <w:p w14:paraId="52CFF2FC" w14:textId="3400B825" w:rsidR="668CA5E3" w:rsidRDefault="668CA5E3">
      <w:pPr>
        <w:pStyle w:val="Paragrafoelenco"/>
        <w:numPr>
          <w:ilvl w:val="0"/>
          <w:numId w:val="12"/>
        </w:numPr>
        <w:spacing w:after="0"/>
        <w:rPr>
          <w:rFonts w:ascii="Calibri" w:eastAsia="Calibri" w:hAnsi="Calibri" w:cs="Calibri"/>
        </w:rPr>
      </w:pPr>
      <w:r w:rsidRPr="719B5E36">
        <w:rPr>
          <w:rFonts w:ascii="Calibri" w:eastAsia="Calibri" w:hAnsi="Calibri" w:cs="Calibri"/>
        </w:rPr>
        <w:t>Foto: carica due immagini dal suo telefono.</w:t>
      </w:r>
    </w:p>
    <w:p w14:paraId="32D3B3D7" w14:textId="45CA1B15" w:rsidR="668CA5E3" w:rsidRDefault="668CA5E3" w:rsidP="719B5E36">
      <w:pPr>
        <w:ind w:left="709"/>
        <w:rPr>
          <w:rFonts w:ascii="Calibri" w:eastAsia="Calibri" w:hAnsi="Calibri" w:cs="Calibri"/>
        </w:rPr>
      </w:pPr>
      <w:r w:rsidRPr="719B5E36">
        <w:rPr>
          <w:rFonts w:ascii="Calibri" w:eastAsia="Calibri" w:hAnsi="Calibri" w:cs="Calibri"/>
        </w:rPr>
        <w:t>Dopo aver cliccato su “Salva tappa”, il sistema mostra il luogo su una mappa e aggiunge la tappa all’elenco. Giulia ripete l’operazione per ogni tappa, nell’ordine in cui le ha visitate (Amalfi, Roma, Firenze, Lago di Garda).</w:t>
      </w:r>
    </w:p>
    <w:p w14:paraId="69B41DBA" w14:textId="64072049"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Quando ha inserito tutte le tappe, Giulia clicca su “Pubblica”. Il sistema salva il road trip, mostra il messaggio “Road trip pubblicato” e lo rende visibile agli utenti.</w:t>
      </w:r>
    </w:p>
    <w:p w14:paraId="05DA5AEB" w14:textId="46715F7C" w:rsidR="668CA5E3" w:rsidRDefault="668CA5E3">
      <w:pPr>
        <w:pStyle w:val="Paragrafoelenco"/>
        <w:numPr>
          <w:ilvl w:val="0"/>
          <w:numId w:val="15"/>
        </w:numPr>
        <w:spacing w:after="0"/>
        <w:rPr>
          <w:rFonts w:ascii="Calibri" w:eastAsia="Calibri" w:hAnsi="Calibri" w:cs="Calibri"/>
        </w:rPr>
      </w:pPr>
      <w:r w:rsidRPr="719B5E36">
        <w:rPr>
          <w:rFonts w:ascii="Calibri" w:eastAsia="Calibri" w:hAnsi="Calibri" w:cs="Calibri"/>
        </w:rPr>
        <w:t>Il viaggio compare nell’elenco dei suoi road trip, nella sua area personale. Da lì Giulia può modificarlo o eliminarlo in qualsiasi momento.</w:t>
      </w:r>
    </w:p>
    <w:p w14:paraId="71F38CA4" w14:textId="6AD5CABC" w:rsidR="719B5E36" w:rsidRDefault="719B5E36" w:rsidP="719B5E36">
      <w:pPr>
        <w:spacing w:line="278" w:lineRule="auto"/>
        <w:rPr>
          <w:rFonts w:ascii="Calibri" w:eastAsia="Calibri" w:hAnsi="Calibri" w:cs="Calibri"/>
        </w:rPr>
      </w:pPr>
    </w:p>
    <w:p w14:paraId="65182FF6" w14:textId="0B786BA2" w:rsidR="60890A26" w:rsidRDefault="60890A26">
      <w:r>
        <w:br w:type="page"/>
      </w:r>
    </w:p>
    <w:p w14:paraId="5712F6D6" w14:textId="107F7EBE" w:rsidR="60890A26" w:rsidRDefault="60890A26" w:rsidP="60890A26">
      <w:pPr>
        <w:spacing w:line="278" w:lineRule="auto"/>
        <w:rPr>
          <w:rFonts w:ascii="Calibri" w:eastAsia="Calibri" w:hAnsi="Calibri" w:cs="Calibri"/>
        </w:rPr>
      </w:pPr>
    </w:p>
    <w:p w14:paraId="2A8A7D6C" w14:textId="1F7AA6B3" w:rsidR="00A959C8"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26" w:name="_Toc263214019"/>
      <w:bookmarkStart w:id="27" w:name="_Toc1244823548"/>
      <w:bookmarkStart w:id="28" w:name="_Toc2034700142"/>
      <w:r w:rsidRPr="60890A26">
        <w:rPr>
          <w:rFonts w:ascii="Calibri" w:eastAsia="Calibri" w:hAnsi="Calibri" w:cs="Calibri"/>
          <w:i w:val="0"/>
          <w:iCs w:val="0"/>
          <w:color w:val="2E75B6"/>
          <w:sz w:val="26"/>
          <w:szCs w:val="26"/>
        </w:rPr>
        <w:t>2.4 Luca trova ispirazione</w:t>
      </w:r>
      <w:bookmarkEnd w:id="26"/>
      <w:bookmarkEnd w:id="27"/>
      <w:bookmarkEnd w:id="28"/>
    </w:p>
    <w:p w14:paraId="4C77259D" w14:textId="46792734" w:rsidR="5EAD0465" w:rsidRDefault="5EAD0465" w:rsidP="719B5E36">
      <w:pPr>
        <w:spacing w:before="240" w:after="240"/>
        <w:rPr>
          <w:rFonts w:ascii="Calibri" w:eastAsia="Calibri" w:hAnsi="Calibri" w:cs="Calibri"/>
        </w:rPr>
      </w:pPr>
      <w:r w:rsidRPr="719B5E36">
        <w:rPr>
          <w:rFonts w:ascii="Calibri" w:eastAsia="Calibri" w:hAnsi="Calibri" w:cs="Calibri"/>
          <w:b/>
          <w:bCs/>
        </w:rPr>
        <w:t>Attori:</w:t>
      </w:r>
      <w:r w:rsidRPr="719B5E36">
        <w:rPr>
          <w:rFonts w:ascii="Calibri" w:eastAsia="Calibri" w:hAnsi="Calibri" w:cs="Calibri"/>
        </w:rPr>
        <w:t xml:space="preserve"> Luca (utente).</w:t>
      </w:r>
    </w:p>
    <w:p w14:paraId="00EA58D7" w14:textId="52AEC1B4" w:rsidR="5EAD0465" w:rsidRDefault="5EAD0465" w:rsidP="719B5E36">
      <w:pPr>
        <w:spacing w:before="240" w:after="240"/>
        <w:rPr>
          <w:rFonts w:ascii="Calibri" w:eastAsia="Calibri" w:hAnsi="Calibri" w:cs="Calibri"/>
          <w:b/>
          <w:bCs/>
        </w:rPr>
      </w:pPr>
      <w:r w:rsidRPr="719B5E36">
        <w:rPr>
          <w:rFonts w:ascii="Calibri" w:eastAsia="Calibri" w:hAnsi="Calibri" w:cs="Calibri"/>
          <w:b/>
          <w:bCs/>
        </w:rPr>
        <w:t>Scenario:</w:t>
      </w:r>
    </w:p>
    <w:p w14:paraId="0550E85C" w14:textId="440876EF"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 xml:space="preserve">Luca è già registrato. Apre </w:t>
      </w:r>
      <w:proofErr w:type="spellStart"/>
      <w:r w:rsidRPr="719B5E36">
        <w:rPr>
          <w:rFonts w:ascii="Calibri" w:eastAsia="Calibri" w:hAnsi="Calibri" w:cs="Calibri"/>
        </w:rPr>
        <w:t>CamperTrip</w:t>
      </w:r>
      <w:proofErr w:type="spellEnd"/>
      <w:r w:rsidRPr="719B5E36">
        <w:rPr>
          <w:rFonts w:ascii="Calibri" w:eastAsia="Calibri" w:hAnsi="Calibri" w:cs="Calibri"/>
        </w:rPr>
        <w:t xml:space="preserve"> e clicca su “Accedi”. Inserisce la sua e-mail e la password, che compare oscurata, e clicca su “Accedi”. Il sistema lo porta alla home, con il suo nome in alto.</w:t>
      </w:r>
    </w:p>
    <w:p w14:paraId="3F625B93" w14:textId="76D45E0A"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Luca clicca su “Road trip”. Il sistema mostra l’elenco dei viaggi pubblicati e due filtri di ricerca. Luca inserisce il luogo (“Lago di Garda”) e la durata (“7 giorni”) e clicca su “Cerca”.</w:t>
      </w:r>
    </w:p>
    <w:p w14:paraId="5E036B7F" w14:textId="71B8E2E4"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Il sistema mostra i road trip che rispettano i criteri. Luca apre quello di Giulia e legge titolo, descrizione, durata, tappe (con luogo su mappa), consigli e foto. In fondo alla pagina vede anche il camper usato da Giulia: l’Adria Twin Supreme 640 SLX del negozio “Sud Camper”.</w:t>
      </w:r>
    </w:p>
    <w:p w14:paraId="0F5C6969" w14:textId="5DD4C6DD"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Il viaggio gli piace, quindi clicca su “Salva tra i preferiti”. Il sistema mostra “Aggiunto ai preferiti” e il viaggio compare nella sua lista dei preferiti.</w:t>
      </w:r>
    </w:p>
    <w:p w14:paraId="623359F6" w14:textId="2046083D"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Luca scrive nel campo dei commenti “Ciao Giulia, conosci un’area di sosta tranquilla vicino al lago?” e clicca su “Invia”. Il commento compare sotto il road trip con il suo nome.</w:t>
      </w:r>
    </w:p>
    <w:p w14:paraId="6E584954" w14:textId="439A8F41"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 xml:space="preserve">Luca clicca sul camper indicato nel road trip. Il sistema apre la scheda del camper, con foto, caratteristiche, tariffa di 90 € al giorno, nome del negozio e recensioni. Luca inserisce le date </w:t>
      </w:r>
      <w:r w:rsidR="4AC1F933" w:rsidRPr="719B5E36">
        <w:rPr>
          <w:rFonts w:ascii="Calibri" w:eastAsia="Calibri" w:hAnsi="Calibri" w:cs="Calibri"/>
        </w:rPr>
        <w:t>desiderate</w:t>
      </w:r>
      <w:r w:rsidRPr="719B5E36">
        <w:rPr>
          <w:rFonts w:ascii="Calibri" w:eastAsia="Calibri" w:hAnsi="Calibri" w:cs="Calibri"/>
        </w:rPr>
        <w:t>, dal 10 al 17 settembre, e il sistema verifica la disponibilità e mostra il messaggio “Camper disponibile nelle date selezionate”.</w:t>
      </w:r>
    </w:p>
    <w:p w14:paraId="619A823A" w14:textId="0654A1D3"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Luca clicca su “Prenota”. Il sistema mostra il riepilogo: camper, date, numero di giorni (7) e prezzo totale (630 €). Luca clicca su “Procedi al pagamento”.</w:t>
      </w:r>
    </w:p>
    <w:p w14:paraId="4A1BF29F" w14:textId="1FE41E3E"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Il sistema propone di scegliere il metodo di pagamento tra carta di credito e PayPal. Luca sceglie PayPal. Il sistema mostra la schermata di accesso a PayPal, dove Luca inserisce e-mail e password (oscurata) del suo conto PayPal e clicca su “Conferma pagamento”.</w:t>
      </w:r>
    </w:p>
    <w:p w14:paraId="40F8BA1E" w14:textId="4794E79F" w:rsidR="558E66B0" w:rsidRDefault="558E66B0">
      <w:pPr>
        <w:pStyle w:val="Paragrafoelenco"/>
        <w:numPr>
          <w:ilvl w:val="0"/>
          <w:numId w:val="14"/>
        </w:numPr>
        <w:spacing w:after="0"/>
        <w:rPr>
          <w:rFonts w:ascii="Calibri" w:eastAsia="Calibri" w:hAnsi="Calibri" w:cs="Calibri"/>
        </w:rPr>
      </w:pPr>
      <w:r w:rsidRPr="719B5E36">
        <w:rPr>
          <w:rFonts w:ascii="Calibri" w:eastAsia="Calibri" w:hAnsi="Calibri" w:cs="Calibri"/>
        </w:rPr>
        <w:t xml:space="preserve">Il sistema </w:t>
      </w:r>
      <w:r w:rsidR="0CA51734" w:rsidRPr="719B5E36">
        <w:rPr>
          <w:rFonts w:ascii="Calibri" w:eastAsia="Calibri" w:hAnsi="Calibri" w:cs="Calibri"/>
        </w:rPr>
        <w:t>effettu</w:t>
      </w:r>
      <w:r w:rsidRPr="719B5E36">
        <w:rPr>
          <w:rFonts w:ascii="Calibri" w:eastAsia="Calibri" w:hAnsi="Calibri" w:cs="Calibri"/>
        </w:rPr>
        <w:t>a il pagamento, verifica che il camper sia ancora libero in quelle date, registra la prenotazione e mostra il messaggio “Prenotazione confermata”. La prenotazione compare nell’area personale di Luca.</w:t>
      </w:r>
    </w:p>
    <w:p w14:paraId="611A8546" w14:textId="14C5EA31" w:rsidR="719B5E36" w:rsidRDefault="719B5E36" w:rsidP="719B5E36">
      <w:pPr>
        <w:spacing w:line="278" w:lineRule="auto"/>
        <w:rPr>
          <w:rFonts w:ascii="Calibri" w:eastAsia="Calibri" w:hAnsi="Calibri" w:cs="Calibri"/>
        </w:rPr>
      </w:pPr>
    </w:p>
    <w:p w14:paraId="290BB633" w14:textId="2AD61028" w:rsidR="00A959C8"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29" w:name="_Toc1572578461"/>
      <w:bookmarkStart w:id="30" w:name="_Toc714427696"/>
      <w:bookmarkStart w:id="31" w:name="_Toc472885570"/>
      <w:r w:rsidRPr="60890A26">
        <w:rPr>
          <w:rFonts w:ascii="Calibri" w:eastAsia="Calibri" w:hAnsi="Calibri" w:cs="Calibri"/>
          <w:i w:val="0"/>
          <w:iCs w:val="0"/>
          <w:color w:val="2E75B6"/>
          <w:sz w:val="26"/>
          <w:szCs w:val="26"/>
        </w:rPr>
        <w:t>2.5 Sara modera la piattaforma</w:t>
      </w:r>
      <w:bookmarkEnd w:id="29"/>
      <w:bookmarkEnd w:id="30"/>
      <w:bookmarkEnd w:id="31"/>
    </w:p>
    <w:p w14:paraId="7B8347A2" w14:textId="540A0115" w:rsidR="00337FC5" w:rsidRDefault="090FE10C" w:rsidP="719B5E36">
      <w:pPr>
        <w:spacing w:before="240" w:after="240"/>
        <w:rPr>
          <w:rFonts w:ascii="Calibri" w:eastAsia="Calibri" w:hAnsi="Calibri" w:cs="Calibri"/>
        </w:rPr>
      </w:pPr>
      <w:r w:rsidRPr="719B5E36">
        <w:rPr>
          <w:rFonts w:ascii="Calibri" w:eastAsia="Calibri" w:hAnsi="Calibri" w:cs="Calibri"/>
          <w:b/>
          <w:bCs/>
        </w:rPr>
        <w:t>Attori:</w:t>
      </w:r>
      <w:r w:rsidRPr="719B5E36">
        <w:rPr>
          <w:rFonts w:ascii="Calibri" w:eastAsia="Calibri" w:hAnsi="Calibri" w:cs="Calibri"/>
        </w:rPr>
        <w:t xml:space="preserve"> Sara (amministratrice).</w:t>
      </w:r>
    </w:p>
    <w:p w14:paraId="1F9A4B05" w14:textId="7CCEA60C" w:rsidR="00337FC5" w:rsidRDefault="090FE10C" w:rsidP="719B5E36">
      <w:pPr>
        <w:spacing w:before="240" w:after="240"/>
        <w:rPr>
          <w:rFonts w:ascii="Calibri" w:eastAsia="Calibri" w:hAnsi="Calibri" w:cs="Calibri"/>
          <w:b/>
          <w:bCs/>
        </w:rPr>
      </w:pPr>
      <w:r w:rsidRPr="719B5E36">
        <w:rPr>
          <w:rFonts w:ascii="Calibri" w:eastAsia="Calibri" w:hAnsi="Calibri" w:cs="Calibri"/>
          <w:b/>
          <w:bCs/>
        </w:rPr>
        <w:t>Scenario:</w:t>
      </w:r>
    </w:p>
    <w:p w14:paraId="55825C44" w14:textId="1883CD2A" w:rsidR="00337FC5" w:rsidRDefault="4BE2C683">
      <w:pPr>
        <w:pStyle w:val="Paragrafoelenco"/>
        <w:numPr>
          <w:ilvl w:val="0"/>
          <w:numId w:val="13"/>
        </w:numPr>
        <w:spacing w:after="0"/>
      </w:pPr>
      <w:r w:rsidRPr="719B5E36">
        <w:lastRenderedPageBreak/>
        <w:t xml:space="preserve">Sara apre </w:t>
      </w:r>
      <w:proofErr w:type="spellStart"/>
      <w:r w:rsidRPr="719B5E36">
        <w:t>CamperTrip</w:t>
      </w:r>
      <w:proofErr w:type="spellEnd"/>
      <w:r w:rsidRPr="719B5E36">
        <w:t xml:space="preserve"> e clicca su "Accedi". Inserisce la sua e-mail da amministratrice e la password, che compare oscurata, e clicca su "Accedi". Il sistema la porta alla sua area di amministrazione, con le sezioni "</w:t>
      </w:r>
      <w:proofErr w:type="spellStart"/>
      <w:r w:rsidRPr="719B5E36">
        <w:t>RoadTrip</w:t>
      </w:r>
      <w:proofErr w:type="spellEnd"/>
      <w:r w:rsidRPr="719B5E36">
        <w:t>" e "Negozi".</w:t>
      </w:r>
    </w:p>
    <w:p w14:paraId="3FCB5D94" w14:textId="3D6B94FE" w:rsidR="00337FC5" w:rsidRDefault="4BE2C683">
      <w:pPr>
        <w:pStyle w:val="Paragrafoelenco"/>
        <w:numPr>
          <w:ilvl w:val="0"/>
          <w:numId w:val="13"/>
        </w:numPr>
        <w:spacing w:before="240" w:after="240"/>
      </w:pPr>
      <w:r w:rsidRPr="719B5E36">
        <w:t>Sara apre la sezione "</w:t>
      </w:r>
      <w:proofErr w:type="spellStart"/>
      <w:r w:rsidRPr="719B5E36">
        <w:t>RoadTrip</w:t>
      </w:r>
      <w:proofErr w:type="spellEnd"/>
      <w:r w:rsidRPr="719B5E36">
        <w:t>" e consulta i road trip pubblicati. Sotto uno di questi nota un commento inappropriato.</w:t>
      </w:r>
    </w:p>
    <w:p w14:paraId="3B425E60" w14:textId="6358A6A5" w:rsidR="00337FC5" w:rsidRDefault="4BE2C683">
      <w:pPr>
        <w:pStyle w:val="Paragrafoelenco"/>
        <w:numPr>
          <w:ilvl w:val="0"/>
          <w:numId w:val="13"/>
        </w:numPr>
        <w:spacing w:before="240" w:after="240"/>
      </w:pPr>
      <w:r w:rsidRPr="719B5E36">
        <w:t>Seleziona il commento e clicca su "Rimuovi commento". Il sistema chiede conferma con il messaggio "Vuoi rimuovere questo commento?", Sara clicca su "Conferma" e il commento scompare dal road trip.</w:t>
      </w:r>
    </w:p>
    <w:p w14:paraId="01803F64" w14:textId="0D19E331" w:rsidR="00337FC5" w:rsidRDefault="4BE2C683">
      <w:pPr>
        <w:pStyle w:val="Paragrafoelenco"/>
        <w:numPr>
          <w:ilvl w:val="0"/>
          <w:numId w:val="13"/>
        </w:numPr>
        <w:spacing w:before="240" w:after="240"/>
      </w:pPr>
      <w:r w:rsidRPr="719B5E36">
        <w:t>Tornata all'elenco, Sara apre un altro road trip, il cui contenuto è offensivo e non pertinente. Clicca su "Elimina road trip". Il sistema chiede conferma con il messaggio "Vuoi eliminare questo road trip? Le sue tappe e i suoi commenti non saranno più visibili", e Sara clicca su "Conferma". Il sistema elimina il road trip e mostra il messaggio "Road trip eliminato". Da quel momento il viaggio non compare più nell'elenco pubblico né nei risultati di ricerca degli utenti.</w:t>
      </w:r>
    </w:p>
    <w:p w14:paraId="50330026" w14:textId="7BFEB94B" w:rsidR="00337FC5" w:rsidRDefault="4BE2C683">
      <w:pPr>
        <w:pStyle w:val="Paragrafoelenco"/>
        <w:numPr>
          <w:ilvl w:val="0"/>
          <w:numId w:val="13"/>
        </w:numPr>
        <w:spacing w:before="240" w:after="240"/>
      </w:pPr>
      <w:r w:rsidRPr="719B5E36">
        <w:t>Poco dopo Sara, leggendo troppe recensioni negative sul negozio "Camper Rent", decide di eliminarlo. Apre la sezione "Negozi", cerca il negozio nell'elenco e apre la sua scheda, con i dati inseriti in fase di registrazione.</w:t>
      </w:r>
    </w:p>
    <w:p w14:paraId="7422BEBE" w14:textId="030D768F" w:rsidR="00337FC5" w:rsidRDefault="4BE2C683">
      <w:pPr>
        <w:pStyle w:val="Paragrafoelenco"/>
        <w:numPr>
          <w:ilvl w:val="0"/>
          <w:numId w:val="13"/>
        </w:numPr>
        <w:spacing w:before="240" w:after="240"/>
      </w:pPr>
      <w:r w:rsidRPr="719B5E36">
        <w:t>Sara clicca su "Elimina negozio". Il sistema chiede conferma con il messaggio "Vuoi eliminare questo negozio? I suoi camper non saranno più visibili", e Sara clicca su "Conferma".</w:t>
      </w:r>
    </w:p>
    <w:p w14:paraId="4EECDCAA" w14:textId="6569DEBA" w:rsidR="00337FC5" w:rsidRDefault="4BE2C683">
      <w:pPr>
        <w:pStyle w:val="Paragrafoelenco"/>
        <w:numPr>
          <w:ilvl w:val="0"/>
          <w:numId w:val="13"/>
        </w:numPr>
        <w:spacing w:before="240" w:after="240"/>
      </w:pPr>
      <w:r w:rsidRPr="719B5E36">
        <w:t>Il sistema elimina il negozio e mostra il messaggio "Negozio eliminato". Da quel momento i suoi camper non compaiono più nelle ricerche degli utenti.</w:t>
      </w:r>
    </w:p>
    <w:p w14:paraId="667728A4" w14:textId="4D8E94FA"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32" w:name="_Toc1183305743"/>
      <w:bookmarkStart w:id="33" w:name="_Toc94303320"/>
      <w:bookmarkStart w:id="34" w:name="_Toc505894520"/>
      <w:r w:rsidRPr="60890A26">
        <w:rPr>
          <w:rFonts w:ascii="Calibri" w:eastAsia="Calibri" w:hAnsi="Calibri" w:cs="Calibri"/>
          <w:i w:val="0"/>
          <w:iCs w:val="0"/>
          <w:color w:val="2E75B6"/>
          <w:sz w:val="26"/>
          <w:szCs w:val="26"/>
        </w:rPr>
        <w:t xml:space="preserve">2.6 Anna esplora </w:t>
      </w:r>
      <w:proofErr w:type="spellStart"/>
      <w:r w:rsidRPr="60890A26">
        <w:rPr>
          <w:rFonts w:ascii="Calibri" w:eastAsia="Calibri" w:hAnsi="Calibri" w:cs="Calibri"/>
          <w:i w:val="0"/>
          <w:iCs w:val="0"/>
          <w:color w:val="2E75B6"/>
          <w:sz w:val="26"/>
          <w:szCs w:val="26"/>
        </w:rPr>
        <w:t>CamperTrip</w:t>
      </w:r>
      <w:proofErr w:type="spellEnd"/>
      <w:r w:rsidRPr="60890A26">
        <w:rPr>
          <w:rFonts w:ascii="Calibri" w:eastAsia="Calibri" w:hAnsi="Calibri" w:cs="Calibri"/>
          <w:i w:val="0"/>
          <w:iCs w:val="0"/>
          <w:color w:val="2E75B6"/>
          <w:sz w:val="26"/>
          <w:szCs w:val="26"/>
        </w:rPr>
        <w:t xml:space="preserve"> senza registrarsi</w:t>
      </w:r>
      <w:bookmarkEnd w:id="32"/>
      <w:bookmarkEnd w:id="33"/>
      <w:bookmarkEnd w:id="34"/>
    </w:p>
    <w:p w14:paraId="36531979" w14:textId="7BE5643B" w:rsidR="00337FC5" w:rsidRDefault="1659D2C6" w:rsidP="719B5E36">
      <w:pPr>
        <w:spacing w:before="240" w:after="240"/>
      </w:pPr>
      <w:r w:rsidRPr="719B5E36">
        <w:rPr>
          <w:rFonts w:eastAsia="Times New Roman"/>
          <w:b/>
          <w:bCs/>
        </w:rPr>
        <w:t>Attori:</w:t>
      </w:r>
      <w:r w:rsidRPr="719B5E36">
        <w:rPr>
          <w:rFonts w:eastAsia="Times New Roman"/>
        </w:rPr>
        <w:t xml:space="preserve"> Anna (visitatrice).</w:t>
      </w:r>
    </w:p>
    <w:p w14:paraId="13EAEC26" w14:textId="70A30EF9" w:rsidR="00337FC5" w:rsidRDefault="1659D2C6" w:rsidP="719B5E36">
      <w:pPr>
        <w:spacing w:before="240" w:after="240"/>
        <w:rPr>
          <w:rFonts w:eastAsia="Times New Roman"/>
          <w:b/>
          <w:bCs/>
        </w:rPr>
      </w:pPr>
      <w:r w:rsidRPr="719B5E36">
        <w:rPr>
          <w:rFonts w:eastAsia="Times New Roman"/>
          <w:b/>
          <w:bCs/>
        </w:rPr>
        <w:t>Scenario:</w:t>
      </w:r>
    </w:p>
    <w:p w14:paraId="4B1CF84A" w14:textId="4E0F08F7" w:rsidR="00337FC5" w:rsidRDefault="1659D2C6">
      <w:pPr>
        <w:pStyle w:val="Paragrafoelenco"/>
        <w:numPr>
          <w:ilvl w:val="0"/>
          <w:numId w:val="7"/>
        </w:numPr>
        <w:spacing w:before="240" w:after="240"/>
      </w:pPr>
      <w:r w:rsidRPr="719B5E36">
        <w:t xml:space="preserve">Anna sta pensando a una vacanza in camper e non è ancora registrata. Apre </w:t>
      </w:r>
      <w:proofErr w:type="spellStart"/>
      <w:r w:rsidRPr="719B5E36">
        <w:t>CamperTrip</w:t>
      </w:r>
      <w:proofErr w:type="spellEnd"/>
      <w:r w:rsidRPr="719B5E36">
        <w:t xml:space="preserve"> e, senza effettuare alcun accesso, clicca su "Mappa dei negozi".</w:t>
      </w:r>
    </w:p>
    <w:p w14:paraId="22293C30" w14:textId="2178AABB" w:rsidR="00337FC5" w:rsidRDefault="1659D2C6">
      <w:pPr>
        <w:pStyle w:val="Paragrafoelenco"/>
        <w:numPr>
          <w:ilvl w:val="0"/>
          <w:numId w:val="7"/>
        </w:numPr>
        <w:spacing w:before="240" w:after="240"/>
      </w:pPr>
      <w:r w:rsidRPr="719B5E36">
        <w:t>Il sistema mostra una mappa con un segnaposto per ogni negozio affiliato registrato. Anna clicca sul segnaposto di "Sud Camper" a Napoli. Il sistema apre la scheda del negozio, con ragione sociale, indirizzo e l'elenco dei camper che offre.</w:t>
      </w:r>
    </w:p>
    <w:p w14:paraId="33EB0104" w14:textId="1AA1454D" w:rsidR="00337FC5" w:rsidRDefault="1659D2C6">
      <w:pPr>
        <w:pStyle w:val="Paragrafoelenco"/>
        <w:numPr>
          <w:ilvl w:val="0"/>
          <w:numId w:val="7"/>
        </w:numPr>
        <w:spacing w:before="240" w:after="240"/>
      </w:pPr>
      <w:r w:rsidRPr="719B5E36">
        <w:t>Anna torna alla home e inserisce i criteri di ricerca: località "Napoli", date dal 20 al 27 settembre, almeno 4 posti letto e prezzo massimo di 100 € al giorno. Poi clicca su "Cerca". Il sistema mostra i camper disponibili, ognuno con foto, numero di posti letto e tariffa.</w:t>
      </w:r>
    </w:p>
    <w:p w14:paraId="67F7A1BA" w14:textId="7A4A7A49" w:rsidR="00337FC5" w:rsidRDefault="1659D2C6">
      <w:pPr>
        <w:pStyle w:val="Paragrafoelenco"/>
        <w:numPr>
          <w:ilvl w:val="0"/>
          <w:numId w:val="7"/>
        </w:numPr>
        <w:spacing w:before="240" w:after="240"/>
      </w:pPr>
      <w:r w:rsidRPr="719B5E36">
        <w:t>Anna apre la scheda dell'Adria Twin Supreme 640 SLX. Vede le foto, le caratteristiche, la tariffa di 90 € al giorno e le recensioni degli altri clienti, tra cui quella di Giulia.</w:t>
      </w:r>
    </w:p>
    <w:p w14:paraId="71B2F1F9" w14:textId="194BA36D" w:rsidR="00337FC5" w:rsidRDefault="1659D2C6">
      <w:pPr>
        <w:pStyle w:val="Paragrafoelenco"/>
        <w:numPr>
          <w:ilvl w:val="0"/>
          <w:numId w:val="7"/>
        </w:numPr>
        <w:spacing w:before="240" w:after="240"/>
      </w:pPr>
      <w:r w:rsidRPr="719B5E36">
        <w:t xml:space="preserve">Anna clicca poi su "Road trip". Il sistema mostra l'elenco dei viaggi pubblicati e due filtri di ricerca. Anna inserisce il luogo ("Firenze") e la durata ("7 giorni") e clicca su "Cerca". Il </w:t>
      </w:r>
      <w:r w:rsidRPr="719B5E36">
        <w:lastRenderedPageBreak/>
        <w:t>sistema mostra i road trip che rispettano i criteri e Anna apre quello di Giulia, leggendone titolo, descrizione, durata, tappe con luogo su mappa, consigli e foto.</w:t>
      </w:r>
    </w:p>
    <w:p w14:paraId="56EAC5D4" w14:textId="5F727539" w:rsidR="00337FC5" w:rsidRDefault="1659D2C6">
      <w:pPr>
        <w:pStyle w:val="Paragrafoelenco"/>
        <w:numPr>
          <w:ilvl w:val="0"/>
          <w:numId w:val="7"/>
        </w:numPr>
        <w:spacing w:before="240" w:after="240"/>
      </w:pPr>
      <w:r>
        <w:t>Il sistema non mostra ad Anna le funzioni riservate agli utenti registrati (prenotare, commentare, salvare tra i preferiti).</w:t>
      </w:r>
    </w:p>
    <w:p w14:paraId="2C90B99A" w14:textId="44D2B6D6" w:rsidR="60890A26" w:rsidRDefault="60890A26" w:rsidP="60890A26"/>
    <w:p w14:paraId="30A0513F" w14:textId="1E7AD1E7"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35" w:name="_Toc740195194"/>
      <w:bookmarkStart w:id="36" w:name="_Toc942355748"/>
      <w:bookmarkStart w:id="37" w:name="_Toc1220393925"/>
      <w:r w:rsidRPr="60890A26">
        <w:rPr>
          <w:rFonts w:ascii="Calibri" w:eastAsia="Calibri" w:hAnsi="Calibri" w:cs="Calibri"/>
          <w:i w:val="0"/>
          <w:iCs w:val="0"/>
          <w:color w:val="2E75B6"/>
          <w:sz w:val="26"/>
          <w:szCs w:val="26"/>
        </w:rPr>
        <w:t>2.7 Luca annulla una prenotazione</w:t>
      </w:r>
      <w:bookmarkEnd w:id="35"/>
      <w:bookmarkEnd w:id="36"/>
      <w:bookmarkEnd w:id="37"/>
    </w:p>
    <w:p w14:paraId="4F10489A" w14:textId="1EE7299A" w:rsidR="00337FC5" w:rsidRDefault="1659D2C6" w:rsidP="719B5E36">
      <w:pPr>
        <w:spacing w:before="240" w:after="240"/>
      </w:pPr>
      <w:r w:rsidRPr="719B5E36">
        <w:rPr>
          <w:rFonts w:eastAsia="Times New Roman"/>
          <w:b/>
          <w:bCs/>
        </w:rPr>
        <w:t>Attori:</w:t>
      </w:r>
      <w:r w:rsidRPr="719B5E36">
        <w:rPr>
          <w:rFonts w:eastAsia="Times New Roman"/>
        </w:rPr>
        <w:t xml:space="preserve"> Luca (utente).</w:t>
      </w:r>
    </w:p>
    <w:p w14:paraId="7D75180A" w14:textId="2D124284" w:rsidR="00337FC5" w:rsidRDefault="1659D2C6" w:rsidP="719B5E36">
      <w:pPr>
        <w:spacing w:before="240" w:after="240"/>
        <w:rPr>
          <w:rFonts w:eastAsia="Times New Roman"/>
          <w:b/>
          <w:bCs/>
        </w:rPr>
      </w:pPr>
      <w:r w:rsidRPr="719B5E36">
        <w:rPr>
          <w:rFonts w:eastAsia="Times New Roman"/>
          <w:b/>
          <w:bCs/>
        </w:rPr>
        <w:t>Scenario:</w:t>
      </w:r>
    </w:p>
    <w:p w14:paraId="36B3813C" w14:textId="6237F428" w:rsidR="00337FC5" w:rsidRDefault="1659D2C6">
      <w:pPr>
        <w:pStyle w:val="Paragrafoelenco"/>
        <w:numPr>
          <w:ilvl w:val="0"/>
          <w:numId w:val="6"/>
        </w:numPr>
        <w:spacing w:before="240" w:after="240"/>
      </w:pPr>
      <w:r w:rsidRPr="719B5E36">
        <w:t xml:space="preserve">Luca ha prenotato l'Adria Twin Supreme 640 SLX dal 10 al 17 settembre, ma un imprevisto di lavoro gli impedisce di partire. Apre </w:t>
      </w:r>
      <w:proofErr w:type="spellStart"/>
      <w:r w:rsidRPr="719B5E36">
        <w:t>CamperTrip</w:t>
      </w:r>
      <w:proofErr w:type="spellEnd"/>
      <w:r w:rsidRPr="719B5E36">
        <w:t xml:space="preserve"> e clicca su "Accedi". Inserisce la sua e-mail e la password, che compare oscurata, e clicca su "Accedi". Il sistema lo porta alla home, con il suo nome in alto.</w:t>
      </w:r>
    </w:p>
    <w:p w14:paraId="24734C8B" w14:textId="273B70D3" w:rsidR="00337FC5" w:rsidRDefault="1659D2C6">
      <w:pPr>
        <w:pStyle w:val="Paragrafoelenco"/>
        <w:numPr>
          <w:ilvl w:val="0"/>
          <w:numId w:val="6"/>
        </w:numPr>
        <w:spacing w:before="240" w:after="240"/>
      </w:pPr>
      <w:r w:rsidRPr="719B5E36">
        <w:t>Luca apre la sua area personale e clicca su "Le mie prenotazioni". Il sistema mostra l'elenco delle sue prenotazioni, ognuna con camper, date, prezzo totale e stato. Luca seleziona quella del 10-17 settembre e ne consulta il dettaglio.</w:t>
      </w:r>
    </w:p>
    <w:p w14:paraId="7CDE9EE6" w14:textId="4D430B5F" w:rsidR="00337FC5" w:rsidRDefault="1659D2C6">
      <w:pPr>
        <w:pStyle w:val="Paragrafoelenco"/>
        <w:numPr>
          <w:ilvl w:val="0"/>
          <w:numId w:val="6"/>
        </w:numPr>
        <w:spacing w:before="240" w:after="240"/>
      </w:pPr>
      <w:r w:rsidRPr="719B5E36">
        <w:t>Clicca su "Annulla prenotazione". Il sistema chiede conferma con il messaggio "Vuoi annullare questa prenotazione?" e Luca clicca su "Conferma".</w:t>
      </w:r>
    </w:p>
    <w:p w14:paraId="4976AE51" w14:textId="7FF06781" w:rsidR="00337FC5" w:rsidRDefault="1659D2C6">
      <w:pPr>
        <w:pStyle w:val="Paragrafoelenco"/>
        <w:numPr>
          <w:ilvl w:val="0"/>
          <w:numId w:val="6"/>
        </w:numPr>
        <w:spacing w:before="240" w:after="240"/>
      </w:pPr>
      <w:r w:rsidRPr="719B5E36">
        <w:t xml:space="preserve">Il sistema annulla la prenotazione </w:t>
      </w:r>
      <w:proofErr w:type="gramStart"/>
      <w:r w:rsidRPr="719B5E36">
        <w:t>e</w:t>
      </w:r>
      <w:proofErr w:type="gramEnd"/>
      <w:r w:rsidRPr="719B5E36">
        <w:t xml:space="preserve"> effettua il rimborso totale sul conto PayPal con cui è stato fatto il pagamento. Mostra il messaggio "Prenotazione annullata" e aggiorna lo stato della prenotazione nell'elenco di Luca. Il camper torna disponibile per gli altri utenti nelle date interessate.</w:t>
      </w:r>
    </w:p>
    <w:p w14:paraId="1E8D26CF" w14:textId="427D3F89"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38" w:name="_Toc1917846875"/>
      <w:bookmarkStart w:id="39" w:name="_Toc1242916569"/>
      <w:bookmarkStart w:id="40" w:name="_Toc92861923"/>
      <w:r w:rsidRPr="60890A26">
        <w:rPr>
          <w:rFonts w:ascii="Calibri" w:eastAsia="Calibri" w:hAnsi="Calibri" w:cs="Calibri"/>
          <w:i w:val="0"/>
          <w:iCs w:val="0"/>
          <w:color w:val="2E75B6"/>
          <w:sz w:val="26"/>
          <w:szCs w:val="26"/>
        </w:rPr>
        <w:t>2.8 Giulia modifica ed elimina i suoi road trip</w:t>
      </w:r>
      <w:bookmarkEnd w:id="38"/>
      <w:bookmarkEnd w:id="39"/>
      <w:bookmarkEnd w:id="40"/>
    </w:p>
    <w:p w14:paraId="03EF5866" w14:textId="7E52C4EE" w:rsidR="00337FC5" w:rsidRDefault="1659D2C6" w:rsidP="719B5E36">
      <w:pPr>
        <w:spacing w:before="240" w:after="240"/>
      </w:pPr>
      <w:r w:rsidRPr="719B5E36">
        <w:rPr>
          <w:rFonts w:eastAsia="Times New Roman"/>
          <w:b/>
          <w:bCs/>
        </w:rPr>
        <w:t xml:space="preserve">Attori: </w:t>
      </w:r>
      <w:r w:rsidRPr="719B5E36">
        <w:rPr>
          <w:rFonts w:eastAsia="Times New Roman"/>
        </w:rPr>
        <w:t>Giulia (utente).</w:t>
      </w:r>
    </w:p>
    <w:p w14:paraId="17839577" w14:textId="2B72665E" w:rsidR="00337FC5" w:rsidRDefault="1659D2C6" w:rsidP="719B5E36">
      <w:pPr>
        <w:spacing w:before="240" w:after="240"/>
        <w:rPr>
          <w:rFonts w:eastAsia="Times New Roman"/>
          <w:b/>
          <w:bCs/>
        </w:rPr>
      </w:pPr>
      <w:r w:rsidRPr="719B5E36">
        <w:rPr>
          <w:rFonts w:eastAsia="Times New Roman"/>
          <w:b/>
          <w:bCs/>
        </w:rPr>
        <w:t>Scenario:</w:t>
      </w:r>
    </w:p>
    <w:p w14:paraId="7030A5DA" w14:textId="259C821F" w:rsidR="00337FC5" w:rsidRDefault="1659D2C6">
      <w:pPr>
        <w:pStyle w:val="Paragrafoelenco"/>
        <w:numPr>
          <w:ilvl w:val="0"/>
          <w:numId w:val="5"/>
        </w:numPr>
        <w:spacing w:before="240" w:after="240"/>
      </w:pPr>
      <w:r w:rsidRPr="719B5E36">
        <w:t xml:space="preserve">Giulia apre </w:t>
      </w:r>
      <w:proofErr w:type="spellStart"/>
      <w:r w:rsidRPr="719B5E36">
        <w:t>CamperTrip</w:t>
      </w:r>
      <w:proofErr w:type="spellEnd"/>
      <w:r w:rsidRPr="719B5E36">
        <w:t xml:space="preserve"> e clicca su "Accedi". Inserisce la sua e-mail e la password, che compare oscurata, e clicca su "Accedi". Il sistema la porta alla home, con il suo nome in alto.</w:t>
      </w:r>
    </w:p>
    <w:p w14:paraId="1E8CC18D" w14:textId="355F8D13" w:rsidR="00337FC5" w:rsidRDefault="1659D2C6">
      <w:pPr>
        <w:pStyle w:val="Paragrafoelenco"/>
        <w:numPr>
          <w:ilvl w:val="0"/>
          <w:numId w:val="5"/>
        </w:numPr>
        <w:spacing w:before="240" w:after="240"/>
      </w:pPr>
      <w:r w:rsidRPr="719B5E36">
        <w:t>Apre la sua area personale e clicca su "I miei road trip". Il sistema mostra l'elenco dei viaggi pubblicati da lei: "Dalla Costiera ai laghi del Nord" e "Weekend a Sorrento", fatto in passato con un altro noleggio.</w:t>
      </w:r>
    </w:p>
    <w:p w14:paraId="02E42F5E" w14:textId="6F91EBC7" w:rsidR="00337FC5" w:rsidRDefault="1659D2C6">
      <w:pPr>
        <w:pStyle w:val="Paragrafoelenco"/>
        <w:numPr>
          <w:ilvl w:val="0"/>
          <w:numId w:val="5"/>
        </w:numPr>
        <w:spacing w:before="240" w:after="240"/>
      </w:pPr>
      <w:r w:rsidRPr="719B5E36">
        <w:t xml:space="preserve">Giulia seleziona "Dalla Costiera ai laghi del Nord" e clicca su "Modifica". Il sistema mostra il modulo con i dati già inseriti. Giulia cambia la descrizione in "Una settimana in camper con due amiche, dalla costa campana fino ai laghi lombardi, passando per le città d'arte". Poi </w:t>
      </w:r>
      <w:r w:rsidRPr="719B5E36">
        <w:lastRenderedPageBreak/>
        <w:t>clicca su "Aggiungi tappa", inserisce come luogo "Verona", come consigli "Visitare l'Arena di sera, quando c'è meno folla" e carica una foto dal suo telefono. Dopo aver cliccato su "Salva tappa", sposta la nuova tappa tra Firenze e Lago di Garda. Poi clicca su "Salva modifiche". Il sistema aggiorna il road trip, mostra il messaggio "Road trip aggiornato" e la nuova tappa compare sulla mappa nell'ordine scelto.</w:t>
      </w:r>
    </w:p>
    <w:p w14:paraId="79BE7E78" w14:textId="0CA7A6BB" w:rsidR="00337FC5" w:rsidRDefault="1659D2C6">
      <w:pPr>
        <w:pStyle w:val="Paragrafoelenco"/>
        <w:numPr>
          <w:ilvl w:val="0"/>
          <w:numId w:val="5"/>
        </w:numPr>
        <w:spacing w:before="240" w:after="240"/>
      </w:pPr>
      <w:r w:rsidRPr="719B5E36">
        <w:t>Tornata all'elenco, Giulia seleziona "Weekend a Sorrento" e clicca su "Elimina road trip". Il sistema chiede conferma con il messaggio "Vuoi eliminare questo road trip?" e Giulia clicca su "Conferma". Il sistema elimina il viaggio, mostra il messaggio "Road trip eliminato" e il viaggio non compare più nell'elenco dei suoi road trip né tra quelli pubblici.</w:t>
      </w:r>
    </w:p>
    <w:p w14:paraId="469DF524" w14:textId="2365D73C"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41" w:name="_Toc2067934455"/>
      <w:bookmarkStart w:id="42" w:name="_Toc1649766699"/>
      <w:bookmarkStart w:id="43" w:name="_Toc924474545"/>
      <w:r w:rsidRPr="60890A26">
        <w:rPr>
          <w:rFonts w:ascii="Calibri" w:eastAsia="Calibri" w:hAnsi="Calibri" w:cs="Calibri"/>
          <w:i w:val="0"/>
          <w:iCs w:val="0"/>
          <w:color w:val="2E75B6"/>
          <w:sz w:val="26"/>
          <w:szCs w:val="26"/>
        </w:rPr>
        <w:t>2.9 Luca gestisce il profilo e consulta i preferiti</w:t>
      </w:r>
      <w:bookmarkEnd w:id="41"/>
      <w:bookmarkEnd w:id="42"/>
      <w:bookmarkEnd w:id="43"/>
    </w:p>
    <w:p w14:paraId="5DFFCB3E" w14:textId="7D0B9EEA" w:rsidR="00337FC5" w:rsidRDefault="1659D2C6" w:rsidP="719B5E36">
      <w:pPr>
        <w:spacing w:before="240" w:after="240"/>
      </w:pPr>
      <w:r w:rsidRPr="719B5E36">
        <w:rPr>
          <w:rFonts w:eastAsia="Times New Roman"/>
          <w:b/>
          <w:bCs/>
        </w:rPr>
        <w:t xml:space="preserve">Attori: </w:t>
      </w:r>
      <w:r w:rsidRPr="719B5E36">
        <w:rPr>
          <w:rFonts w:eastAsia="Times New Roman"/>
        </w:rPr>
        <w:t>Luca (utente).</w:t>
      </w:r>
    </w:p>
    <w:p w14:paraId="2143378C" w14:textId="4526334D" w:rsidR="00337FC5" w:rsidRDefault="1659D2C6" w:rsidP="719B5E36">
      <w:pPr>
        <w:spacing w:before="240" w:after="240"/>
        <w:rPr>
          <w:rFonts w:eastAsia="Times New Roman"/>
          <w:b/>
          <w:bCs/>
        </w:rPr>
      </w:pPr>
      <w:r w:rsidRPr="719B5E36">
        <w:rPr>
          <w:rFonts w:eastAsia="Times New Roman"/>
          <w:b/>
          <w:bCs/>
        </w:rPr>
        <w:t>Scenario:</w:t>
      </w:r>
    </w:p>
    <w:p w14:paraId="0D4F95E9" w14:textId="1C7A71F0" w:rsidR="00337FC5" w:rsidRDefault="1659D2C6">
      <w:pPr>
        <w:pStyle w:val="Paragrafoelenco"/>
        <w:numPr>
          <w:ilvl w:val="0"/>
          <w:numId w:val="4"/>
        </w:numPr>
        <w:spacing w:before="240" w:after="240"/>
      </w:pPr>
      <w:r w:rsidRPr="719B5E36">
        <w:t>Luca è già connesso e apre la sua area personale. Clicca su "Modifica profilo". Il sistema mostra un modulo con i dati attuali: nome, cognome, numero di telefono e password. Luca cambia il numero di telefono in "333-444-5555" e inserisce una nuova password e la sua conferma, che compaiono oscurate. Poi clicca su "Salva".</w:t>
      </w:r>
    </w:p>
    <w:p w14:paraId="3A77E4B1" w14:textId="06ADFB8F" w:rsidR="00337FC5" w:rsidRDefault="1659D2C6">
      <w:pPr>
        <w:pStyle w:val="Paragrafoelenco"/>
        <w:numPr>
          <w:ilvl w:val="0"/>
          <w:numId w:val="4"/>
        </w:numPr>
        <w:spacing w:before="240" w:after="240"/>
      </w:pPr>
      <w:r w:rsidRPr="719B5E36">
        <w:t>Il sistema controlla che i campi obbligatori siano compilati e che le due password coincidano. Poi aggiorna i dati e mostra il messaggio "Profilo aggiornato".</w:t>
      </w:r>
    </w:p>
    <w:p w14:paraId="7629C95C" w14:textId="69D089E3" w:rsidR="00337FC5" w:rsidRDefault="1659D2C6">
      <w:pPr>
        <w:pStyle w:val="Paragrafoelenco"/>
        <w:numPr>
          <w:ilvl w:val="0"/>
          <w:numId w:val="4"/>
        </w:numPr>
        <w:spacing w:before="240" w:after="240"/>
      </w:pPr>
      <w:r w:rsidRPr="719B5E36">
        <w:t>Luca clicca poi su "Preferiti". Il sistema mostra l'elenco dei road trip che ha salvato, tra cui "Dalla Costiera ai laghi del Nord" di Giulia. Luca apre il viaggio dall'elenco e ritrova titolo, descrizione, tappe, consigli, foto e il commento che aveva lasciato.</w:t>
      </w:r>
    </w:p>
    <w:p w14:paraId="66964C46" w14:textId="02BBD0DF"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44" w:name="_Toc1716561586"/>
      <w:bookmarkStart w:id="45" w:name="_Toc468654463"/>
      <w:bookmarkStart w:id="46" w:name="_Toc155733719"/>
      <w:r w:rsidRPr="60890A26">
        <w:rPr>
          <w:rFonts w:ascii="Calibri" w:eastAsia="Calibri" w:hAnsi="Calibri" w:cs="Calibri"/>
          <w:i w:val="0"/>
          <w:iCs w:val="0"/>
          <w:color w:val="2E75B6"/>
          <w:sz w:val="26"/>
          <w:szCs w:val="26"/>
        </w:rPr>
        <w:t>2.10 Marco aggiorna i suoi camper e consulta le prenotazioni</w:t>
      </w:r>
      <w:bookmarkEnd w:id="44"/>
      <w:bookmarkEnd w:id="45"/>
      <w:bookmarkEnd w:id="46"/>
    </w:p>
    <w:p w14:paraId="24CFF474" w14:textId="6472B4F3" w:rsidR="00337FC5" w:rsidRDefault="1659D2C6" w:rsidP="719B5E36">
      <w:pPr>
        <w:spacing w:before="240" w:after="240"/>
      </w:pPr>
      <w:r w:rsidRPr="719B5E36">
        <w:rPr>
          <w:rFonts w:eastAsia="Times New Roman"/>
          <w:b/>
          <w:bCs/>
        </w:rPr>
        <w:t xml:space="preserve">Attori: </w:t>
      </w:r>
      <w:r w:rsidRPr="719B5E36">
        <w:rPr>
          <w:rFonts w:eastAsia="Times New Roman"/>
        </w:rPr>
        <w:t>Marco (gestore del negozio).</w:t>
      </w:r>
    </w:p>
    <w:p w14:paraId="2E8BE8C2" w14:textId="7BD48762" w:rsidR="00337FC5" w:rsidRDefault="1659D2C6" w:rsidP="719B5E36">
      <w:pPr>
        <w:spacing w:before="240" w:after="240"/>
        <w:rPr>
          <w:rFonts w:eastAsia="Times New Roman"/>
          <w:b/>
          <w:bCs/>
        </w:rPr>
      </w:pPr>
      <w:r w:rsidRPr="719B5E36">
        <w:rPr>
          <w:rFonts w:eastAsia="Times New Roman"/>
          <w:b/>
          <w:bCs/>
        </w:rPr>
        <w:t>Scenario:</w:t>
      </w:r>
    </w:p>
    <w:p w14:paraId="5533ECEC" w14:textId="76C1DFE4" w:rsidR="00337FC5" w:rsidRDefault="1659D2C6">
      <w:pPr>
        <w:pStyle w:val="Paragrafoelenco"/>
        <w:numPr>
          <w:ilvl w:val="0"/>
          <w:numId w:val="3"/>
        </w:numPr>
        <w:spacing w:before="240" w:after="240"/>
      </w:pPr>
      <w:r w:rsidRPr="719B5E36">
        <w:t xml:space="preserve">Marco apre </w:t>
      </w:r>
      <w:proofErr w:type="spellStart"/>
      <w:r w:rsidRPr="719B5E36">
        <w:t>CamperTrip</w:t>
      </w:r>
      <w:proofErr w:type="spellEnd"/>
      <w:r w:rsidRPr="719B5E36">
        <w:t xml:space="preserve"> e clicca su "Accedi". Inserisce e-mail e password, che compare oscurata, e clicca su "Accedi". Il sistema lo porta all'area dedicata ai negozi.</w:t>
      </w:r>
    </w:p>
    <w:p w14:paraId="625F3B94" w14:textId="0E925F9D" w:rsidR="00337FC5" w:rsidRDefault="1659D2C6">
      <w:pPr>
        <w:pStyle w:val="Paragrafoelenco"/>
        <w:numPr>
          <w:ilvl w:val="0"/>
          <w:numId w:val="3"/>
        </w:numPr>
        <w:spacing w:before="240" w:after="240"/>
      </w:pPr>
      <w:r w:rsidRPr="719B5E36">
        <w:t>Marco clicca su "I miei camper". Il sistema mostra l'elenco dei camper del negozio. Seleziona l'Adria Twin Supreme 640 SLX e clicca su "Modifica". Il sistema mostra il modulo con i dati già inseriti. Marco cambia la tariffa giornaliera da 90 € a 95 €, aggiunge la caratteristica "aria condizionata" e clicca su "Salva". Il sistema aggiorna il camper e mostra il messaggio "Camper aggiornato".</w:t>
      </w:r>
    </w:p>
    <w:p w14:paraId="4CB266FF" w14:textId="6F1C7AF1" w:rsidR="00337FC5" w:rsidRDefault="1659D2C6">
      <w:pPr>
        <w:pStyle w:val="Paragrafoelenco"/>
        <w:numPr>
          <w:ilvl w:val="0"/>
          <w:numId w:val="3"/>
        </w:numPr>
        <w:spacing w:before="240" w:after="240"/>
      </w:pPr>
      <w:r w:rsidRPr="719B5E36">
        <w:t xml:space="preserve">Marco seleziona poi un camper che non è più in flotta e che non ha prenotazioni in corso, e clicca su "Rimuovi camper". Il sistema chiede conferma con il messaggio "Vuoi rimuovere </w:t>
      </w:r>
      <w:r w:rsidRPr="719B5E36">
        <w:lastRenderedPageBreak/>
        <w:t>questo camper?" e Marco clicca su "Conferma". Il sistema rimuove il camper, mostra il messaggio "Camper rimosso" e il camper non compare più nell'elenco del negozio né nelle ricerche degli utenti.</w:t>
      </w:r>
    </w:p>
    <w:p w14:paraId="29E466A5" w14:textId="4A953131" w:rsidR="00337FC5" w:rsidRDefault="1659D2C6">
      <w:pPr>
        <w:pStyle w:val="Paragrafoelenco"/>
        <w:numPr>
          <w:ilvl w:val="0"/>
          <w:numId w:val="3"/>
        </w:numPr>
        <w:spacing w:before="240" w:after="240"/>
      </w:pPr>
      <w:r w:rsidRPr="719B5E36">
        <w:t>Marco apre quindi la sezione "Prenotazioni ricevute". Il sistema mostra due elenchi: "Attuali" e "Passate". Tra le passate Marco trova il noleggio concluso di Giulia (dal 1 al 7 agosto) e, tra le attuali, le prenotazioni future dei suoi camper, ognuna con cliente, camper, date e stato. Il sistema mostra solo le prenotazioni dei camper di "Sud Camper".</w:t>
      </w:r>
    </w:p>
    <w:p w14:paraId="7FCA5B5B" w14:textId="59BF5BA5" w:rsidR="00337FC5" w:rsidRDefault="1659D2C6" w:rsidP="60890A26">
      <w:pPr>
        <w:pStyle w:val="Titolo2"/>
        <w:numPr>
          <w:ilvl w:val="0"/>
          <w:numId w:val="0"/>
        </w:numPr>
        <w:spacing w:line="259" w:lineRule="auto"/>
        <w:rPr>
          <w:rFonts w:ascii="Calibri" w:eastAsia="Calibri" w:hAnsi="Calibri" w:cs="Calibri"/>
          <w:i w:val="0"/>
          <w:iCs w:val="0"/>
          <w:color w:val="2E75B6"/>
          <w:sz w:val="26"/>
          <w:szCs w:val="26"/>
        </w:rPr>
      </w:pPr>
      <w:bookmarkStart w:id="47" w:name="_Toc1932338135"/>
      <w:bookmarkStart w:id="48" w:name="_Toc1745182051"/>
      <w:bookmarkStart w:id="49" w:name="_Toc952967766"/>
      <w:r w:rsidRPr="60890A26">
        <w:rPr>
          <w:rFonts w:ascii="Calibri" w:eastAsia="Calibri" w:hAnsi="Calibri" w:cs="Calibri"/>
          <w:i w:val="0"/>
          <w:iCs w:val="0"/>
          <w:color w:val="2E75B6"/>
          <w:sz w:val="26"/>
          <w:szCs w:val="26"/>
        </w:rPr>
        <w:t>2.11 Elena chiude il suo negozio</w:t>
      </w:r>
      <w:bookmarkEnd w:id="47"/>
      <w:bookmarkEnd w:id="48"/>
      <w:bookmarkEnd w:id="49"/>
    </w:p>
    <w:p w14:paraId="713FEA87" w14:textId="236280F0" w:rsidR="00337FC5" w:rsidRDefault="1659D2C6" w:rsidP="719B5E36">
      <w:pPr>
        <w:spacing w:before="240" w:after="240"/>
      </w:pPr>
      <w:r w:rsidRPr="719B5E36">
        <w:rPr>
          <w:rFonts w:eastAsia="Times New Roman"/>
          <w:b/>
          <w:bCs/>
        </w:rPr>
        <w:t>Attori:</w:t>
      </w:r>
      <w:r w:rsidRPr="719B5E36">
        <w:rPr>
          <w:rFonts w:eastAsia="Times New Roman"/>
        </w:rPr>
        <w:t xml:space="preserve"> Elena (gestrice del negozio).</w:t>
      </w:r>
    </w:p>
    <w:p w14:paraId="1695E0DD" w14:textId="22919C72" w:rsidR="00337FC5" w:rsidRDefault="1659D2C6" w:rsidP="719B5E36">
      <w:pPr>
        <w:spacing w:before="240" w:after="240"/>
        <w:rPr>
          <w:rFonts w:eastAsia="Times New Roman"/>
          <w:b/>
          <w:bCs/>
        </w:rPr>
      </w:pPr>
      <w:r w:rsidRPr="719B5E36">
        <w:rPr>
          <w:rFonts w:eastAsia="Times New Roman"/>
          <w:b/>
          <w:bCs/>
        </w:rPr>
        <w:t>Scenario:</w:t>
      </w:r>
    </w:p>
    <w:p w14:paraId="553B55BC" w14:textId="579A756E" w:rsidR="00337FC5" w:rsidRDefault="1659D2C6">
      <w:pPr>
        <w:pStyle w:val="Paragrafoelenco"/>
        <w:numPr>
          <w:ilvl w:val="0"/>
          <w:numId w:val="2"/>
        </w:numPr>
        <w:spacing w:before="240" w:after="240"/>
      </w:pPr>
      <w:r w:rsidRPr="719B5E36">
        <w:t xml:space="preserve">Elena gestisce "Costa Camper", un negozio già approvato e attivo su </w:t>
      </w:r>
      <w:proofErr w:type="spellStart"/>
      <w:r w:rsidRPr="719B5E36">
        <w:t>CamperTrip</w:t>
      </w:r>
      <w:proofErr w:type="spellEnd"/>
      <w:r w:rsidRPr="719B5E36">
        <w:t xml:space="preserve">. Decide di chiudere l'attività. Apre </w:t>
      </w:r>
      <w:proofErr w:type="spellStart"/>
      <w:r w:rsidRPr="719B5E36">
        <w:t>CamperTrip</w:t>
      </w:r>
      <w:proofErr w:type="spellEnd"/>
      <w:r w:rsidRPr="719B5E36">
        <w:t xml:space="preserve"> e clicca su "Accedi". Inserisce e-mail e password, che compare oscurata, e clicca su "Accedi". Il sistema la porta all'area dedicata ai negozi.</w:t>
      </w:r>
    </w:p>
    <w:p w14:paraId="7E2D65B2" w14:textId="4E82F8AB" w:rsidR="00337FC5" w:rsidRDefault="1659D2C6">
      <w:pPr>
        <w:pStyle w:val="Paragrafoelenco"/>
        <w:numPr>
          <w:ilvl w:val="0"/>
          <w:numId w:val="2"/>
        </w:numPr>
        <w:spacing w:before="240" w:after="240"/>
      </w:pPr>
      <w:r w:rsidRPr="719B5E36">
        <w:t xml:space="preserve">Elena clicca su "Impostazioni account" e poi su "Elimina account". Il sistema chiede conferma con il messaggio "Vuoi eliminare il tuo account? Il negozio e i suoi camper non saranno più visibili", </w:t>
      </w:r>
      <w:r w:rsidR="5DCA62CD" w:rsidRPr="719B5E36">
        <w:t>ed</w:t>
      </w:r>
      <w:r w:rsidRPr="719B5E36">
        <w:t xml:space="preserve"> Elena clicca su "Conferma".</w:t>
      </w:r>
    </w:p>
    <w:p w14:paraId="0124024B" w14:textId="59F6EFD4" w:rsidR="00337FC5" w:rsidRDefault="1659D2C6">
      <w:pPr>
        <w:pStyle w:val="Paragrafoelenco"/>
        <w:numPr>
          <w:ilvl w:val="0"/>
          <w:numId w:val="2"/>
        </w:numPr>
        <w:spacing w:before="240" w:after="240"/>
      </w:pPr>
      <w:r w:rsidRPr="719B5E36">
        <w:t>Il sistema elimina l'account, mostra il messaggio "Account eliminato" e la riporta alla home come visitatrice. Da quel momento "Costa Camper" non compare più sulla mappa dei negozi e i suoi camper non compaiono più nelle ricerche degli utenti. Se Elena prova ad accedere con le sue vecchie credenziali, il sistema rifiuta l'accesso.</w:t>
      </w:r>
    </w:p>
    <w:p w14:paraId="290DAA1C" w14:textId="59F51A42" w:rsidR="00337FC5" w:rsidRDefault="00A959C8" w:rsidP="719B5E36">
      <w:pPr>
        <w:rPr>
          <w:rFonts w:ascii="Calibri" w:eastAsia="Calibri" w:hAnsi="Calibri" w:cs="Calibri"/>
        </w:rPr>
      </w:pPr>
      <w:r w:rsidRPr="719B5E36">
        <w:rPr>
          <w:rFonts w:ascii="Calibri" w:eastAsia="Calibri" w:hAnsi="Calibri" w:cs="Calibri"/>
        </w:rPr>
        <w:br w:type="page"/>
      </w:r>
    </w:p>
    <w:p w14:paraId="36365946" w14:textId="4C3114F1" w:rsidR="00337FC5" w:rsidRDefault="5DDCF624" w:rsidP="719B5E36">
      <w:pPr>
        <w:pStyle w:val="Titolo1"/>
        <w:rPr>
          <w:rFonts w:ascii="Calibri" w:eastAsia="Calibri" w:hAnsi="Calibri" w:cs="Calibri"/>
          <w:color w:val="1F4E79"/>
        </w:rPr>
      </w:pPr>
      <w:bookmarkStart w:id="50" w:name="_Toc496094627"/>
      <w:bookmarkStart w:id="51" w:name="_Toc598772799"/>
      <w:bookmarkStart w:id="52" w:name="_Toc1258832904"/>
      <w:r w:rsidRPr="60890A26">
        <w:rPr>
          <w:rFonts w:ascii="Calibri" w:eastAsia="Calibri" w:hAnsi="Calibri" w:cs="Calibri"/>
          <w:color w:val="1F4E79"/>
        </w:rPr>
        <w:lastRenderedPageBreak/>
        <w:t>3</w:t>
      </w:r>
      <w:r w:rsidR="2C46E531" w:rsidRPr="60890A26">
        <w:rPr>
          <w:rFonts w:ascii="Calibri" w:eastAsia="Calibri" w:hAnsi="Calibri" w:cs="Calibri"/>
          <w:color w:val="1F4E79"/>
        </w:rPr>
        <w:t>. Requisiti</w:t>
      </w:r>
      <w:bookmarkEnd w:id="50"/>
      <w:bookmarkEnd w:id="51"/>
      <w:bookmarkEnd w:id="52"/>
    </w:p>
    <w:p w14:paraId="15985917" w14:textId="4D781829" w:rsidR="719B5E36" w:rsidRDefault="719B5E36" w:rsidP="719B5E36">
      <w:pPr>
        <w:rPr>
          <w:rFonts w:ascii="Calibri" w:eastAsia="Calibri" w:hAnsi="Calibri" w:cs="Calibri"/>
          <w:b/>
          <w:bCs/>
          <w:color w:val="1F4E79"/>
          <w:sz w:val="32"/>
          <w:szCs w:val="32"/>
        </w:rPr>
      </w:pPr>
    </w:p>
    <w:p w14:paraId="5E0B90EB" w14:textId="77777777" w:rsidR="00337FC5" w:rsidRPr="00337FC5" w:rsidRDefault="5DDCF624" w:rsidP="60890A26">
      <w:pPr>
        <w:pStyle w:val="Titolo2"/>
        <w:numPr>
          <w:ilvl w:val="0"/>
          <w:numId w:val="0"/>
        </w:numPr>
        <w:rPr>
          <w:rFonts w:ascii="Calibri" w:eastAsia="Calibri" w:hAnsi="Calibri" w:cs="Calibri"/>
          <w:i w:val="0"/>
          <w:iCs w:val="0"/>
        </w:rPr>
      </w:pPr>
      <w:bookmarkStart w:id="53" w:name="_Toc242799589"/>
      <w:bookmarkStart w:id="54" w:name="_Toc532000997"/>
      <w:bookmarkStart w:id="55" w:name="_Toc985422918"/>
      <w:bookmarkStart w:id="56" w:name="_Toc2135955853"/>
      <w:r w:rsidRPr="60890A26">
        <w:rPr>
          <w:rFonts w:ascii="Calibri" w:eastAsia="Calibri" w:hAnsi="Calibri" w:cs="Calibri"/>
          <w:i w:val="0"/>
          <w:iCs w:val="0"/>
          <w:color w:val="2E75B6"/>
          <w:sz w:val="26"/>
          <w:szCs w:val="26"/>
        </w:rPr>
        <w:t>3</w:t>
      </w:r>
      <w:r w:rsidR="2C46E531" w:rsidRPr="60890A26">
        <w:rPr>
          <w:rFonts w:ascii="Calibri" w:eastAsia="Calibri" w:hAnsi="Calibri" w:cs="Calibri"/>
          <w:i w:val="0"/>
          <w:iCs w:val="0"/>
          <w:color w:val="2E75B6"/>
          <w:sz w:val="26"/>
          <w:szCs w:val="26"/>
        </w:rPr>
        <w:t>.1 Requisiti funzionali</w:t>
      </w:r>
      <w:bookmarkEnd w:id="53"/>
      <w:bookmarkEnd w:id="54"/>
      <w:bookmarkEnd w:id="55"/>
      <w:bookmarkEnd w:id="56"/>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935"/>
        <w:gridCol w:w="7080"/>
      </w:tblGrid>
      <w:tr w:rsidR="00337FC5" w14:paraId="500E26F0" w14:textId="77777777" w:rsidTr="719B5E36">
        <w:trPr>
          <w:trHeight w:val="300"/>
        </w:trPr>
        <w:tc>
          <w:tcPr>
            <w:tcW w:w="1935" w:type="dxa"/>
            <w:vAlign w:val="center"/>
          </w:tcPr>
          <w:p w14:paraId="7CC373F0" w14:textId="77777777" w:rsidR="00337FC5" w:rsidRPr="00A959C8" w:rsidRDefault="2C46E531">
            <w:pPr>
              <w:rPr>
                <w:rFonts w:ascii="Calibri" w:eastAsia="Calibri" w:hAnsi="Calibri" w:cs="Calibri"/>
                <w:b/>
                <w:bCs/>
              </w:rPr>
            </w:pPr>
            <w:r w:rsidRPr="719B5E36">
              <w:rPr>
                <w:rFonts w:ascii="Calibri" w:eastAsia="Calibri" w:hAnsi="Calibri" w:cs="Calibri"/>
                <w:b/>
                <w:bCs/>
              </w:rPr>
              <w:t>Categoria</w:t>
            </w:r>
          </w:p>
        </w:tc>
        <w:tc>
          <w:tcPr>
            <w:tcW w:w="7080" w:type="dxa"/>
            <w:vAlign w:val="center"/>
          </w:tcPr>
          <w:p w14:paraId="7143C5F4" w14:textId="77777777" w:rsidR="00337FC5" w:rsidRPr="00A959C8" w:rsidRDefault="2C46E531">
            <w:pPr>
              <w:rPr>
                <w:rFonts w:ascii="Calibri" w:eastAsia="Calibri" w:hAnsi="Calibri" w:cs="Calibri"/>
                <w:b/>
                <w:bCs/>
              </w:rPr>
            </w:pPr>
            <w:r w:rsidRPr="719B5E36">
              <w:rPr>
                <w:rFonts w:ascii="Calibri" w:eastAsia="Calibri" w:hAnsi="Calibri" w:cs="Calibri"/>
                <w:b/>
                <w:bCs/>
              </w:rPr>
              <w:t>Requisito funzionale</w:t>
            </w:r>
          </w:p>
        </w:tc>
      </w:tr>
      <w:tr w:rsidR="00337FC5" w14:paraId="44785C7F" w14:textId="77777777" w:rsidTr="719B5E36">
        <w:trPr>
          <w:trHeight w:val="300"/>
        </w:trPr>
        <w:tc>
          <w:tcPr>
            <w:tcW w:w="1935" w:type="dxa"/>
            <w:vMerge w:val="restart"/>
            <w:vAlign w:val="center"/>
          </w:tcPr>
          <w:p w14:paraId="15E6371E" w14:textId="6631022A" w:rsidR="0898E546" w:rsidRDefault="0898E546" w:rsidP="719B5E36">
            <w:pPr>
              <w:spacing w:before="240" w:after="240"/>
              <w:jc w:val="center"/>
              <w:rPr>
                <w:rFonts w:ascii="Calibri" w:eastAsia="Calibri" w:hAnsi="Calibri" w:cs="Calibri"/>
                <w:b/>
                <w:bCs/>
              </w:rPr>
            </w:pPr>
            <w:r w:rsidRPr="719B5E36">
              <w:rPr>
                <w:rFonts w:ascii="Calibri" w:eastAsia="Calibri" w:hAnsi="Calibri" w:cs="Calibri"/>
                <w:b/>
                <w:bCs/>
              </w:rPr>
              <w:t>Guest</w:t>
            </w:r>
          </w:p>
        </w:tc>
        <w:tc>
          <w:tcPr>
            <w:tcW w:w="7080" w:type="dxa"/>
            <w:vAlign w:val="center"/>
          </w:tcPr>
          <w:p w14:paraId="62C897E7" w14:textId="31371368" w:rsidR="00337FC5" w:rsidRPr="00A959C8" w:rsidRDefault="2C46E531" w:rsidP="719B5E36">
            <w:pPr>
              <w:spacing w:line="259" w:lineRule="auto"/>
              <w:rPr>
                <w:rFonts w:ascii="Calibri" w:eastAsia="Calibri" w:hAnsi="Calibri" w:cs="Calibri"/>
              </w:rPr>
            </w:pPr>
            <w:r w:rsidRPr="719B5E36">
              <w:rPr>
                <w:rFonts w:ascii="Calibri" w:eastAsia="Calibri" w:hAnsi="Calibri" w:cs="Calibri"/>
              </w:rPr>
              <w:t xml:space="preserve">RF1 – Il sistema </w:t>
            </w:r>
            <w:r w:rsidR="33215670" w:rsidRPr="719B5E36">
              <w:rPr>
                <w:rFonts w:ascii="Calibri" w:eastAsia="Calibri" w:hAnsi="Calibri" w:cs="Calibri"/>
              </w:rPr>
              <w:t xml:space="preserve">deve </w:t>
            </w:r>
            <w:r w:rsidRPr="719B5E36">
              <w:rPr>
                <w:rFonts w:ascii="Calibri" w:eastAsia="Calibri" w:hAnsi="Calibri" w:cs="Calibri"/>
              </w:rPr>
              <w:t>permette</w:t>
            </w:r>
            <w:r w:rsidR="2C019DB5" w:rsidRPr="719B5E36">
              <w:rPr>
                <w:rFonts w:ascii="Calibri" w:eastAsia="Calibri" w:hAnsi="Calibri" w:cs="Calibri"/>
              </w:rPr>
              <w:t>re</w:t>
            </w:r>
            <w:r w:rsidRPr="719B5E36">
              <w:rPr>
                <w:rFonts w:ascii="Calibri" w:eastAsia="Calibri" w:hAnsi="Calibri" w:cs="Calibri"/>
              </w:rPr>
              <w:t xml:space="preserve"> la registrazione </w:t>
            </w:r>
            <w:r w:rsidR="352C6006" w:rsidRPr="719B5E36">
              <w:rPr>
                <w:rFonts w:ascii="Calibri" w:eastAsia="Calibri" w:hAnsi="Calibri" w:cs="Calibri"/>
              </w:rPr>
              <w:t xml:space="preserve">e </w:t>
            </w:r>
            <w:r w:rsidRPr="719B5E36">
              <w:rPr>
                <w:rFonts w:ascii="Calibri" w:eastAsia="Calibri" w:hAnsi="Calibri" w:cs="Calibri"/>
              </w:rPr>
              <w:t>il login</w:t>
            </w:r>
            <w:r w:rsidR="403BC33C" w:rsidRPr="719B5E36">
              <w:rPr>
                <w:rFonts w:ascii="Calibri" w:eastAsia="Calibri" w:hAnsi="Calibri" w:cs="Calibri"/>
              </w:rPr>
              <w:t>.</w:t>
            </w:r>
          </w:p>
        </w:tc>
      </w:tr>
      <w:tr w:rsidR="00337FC5" w14:paraId="27D523C0" w14:textId="77777777" w:rsidTr="719B5E36">
        <w:trPr>
          <w:trHeight w:val="850"/>
        </w:trPr>
        <w:tc>
          <w:tcPr>
            <w:tcW w:w="1935" w:type="dxa"/>
            <w:vMerge/>
          </w:tcPr>
          <w:p w14:paraId="58815D56" w14:textId="77777777" w:rsidR="00337FC5" w:rsidRDefault="00337FC5"/>
        </w:tc>
        <w:tc>
          <w:tcPr>
            <w:tcW w:w="7080" w:type="dxa"/>
            <w:vAlign w:val="center"/>
          </w:tcPr>
          <w:p w14:paraId="75E686FA" w14:textId="5ECC2BB1" w:rsidR="00337FC5" w:rsidRPr="00A959C8" w:rsidRDefault="0AFCAEEC" w:rsidP="719B5E36">
            <w:pPr>
              <w:rPr>
                <w:rFonts w:ascii="Calibri" w:eastAsia="Calibri" w:hAnsi="Calibri" w:cs="Calibri"/>
              </w:rPr>
            </w:pPr>
            <w:r w:rsidRPr="719B5E36">
              <w:rPr>
                <w:rFonts w:ascii="Calibri" w:eastAsia="Calibri" w:hAnsi="Calibri" w:cs="Calibri"/>
              </w:rPr>
              <w:t xml:space="preserve">RF2 – Il sistema </w:t>
            </w:r>
            <w:r w:rsidR="04BF73FA" w:rsidRPr="719B5E36">
              <w:rPr>
                <w:rFonts w:ascii="Calibri" w:eastAsia="Calibri" w:hAnsi="Calibri" w:cs="Calibri"/>
              </w:rPr>
              <w:t xml:space="preserve">deve </w:t>
            </w:r>
            <w:r w:rsidRPr="719B5E36">
              <w:rPr>
                <w:rFonts w:ascii="Calibri" w:eastAsia="Calibri" w:hAnsi="Calibri" w:cs="Calibri"/>
              </w:rPr>
              <w:t>permette</w:t>
            </w:r>
            <w:r w:rsidR="1F7C669D" w:rsidRPr="719B5E36">
              <w:rPr>
                <w:rFonts w:ascii="Calibri" w:eastAsia="Calibri" w:hAnsi="Calibri" w:cs="Calibri"/>
              </w:rPr>
              <w:t>re</w:t>
            </w:r>
            <w:r w:rsidRPr="719B5E36">
              <w:rPr>
                <w:rFonts w:ascii="Calibri" w:eastAsia="Calibri" w:hAnsi="Calibri" w:cs="Calibri"/>
              </w:rPr>
              <w:t xml:space="preserve"> all’utente non registrato di visualizzare una mappa in cui sono indicati tutti i negozi affiliati registrati. Attraverso la mappa è possibile accedere alla scheda di ciascun negozio e visualizzarne i prodotti.</w:t>
            </w:r>
          </w:p>
        </w:tc>
      </w:tr>
      <w:tr w:rsidR="00337FC5" w14:paraId="26424905" w14:textId="77777777" w:rsidTr="719B5E36">
        <w:trPr>
          <w:trHeight w:val="647"/>
        </w:trPr>
        <w:tc>
          <w:tcPr>
            <w:tcW w:w="1935" w:type="dxa"/>
            <w:vMerge/>
            <w:vAlign w:val="center"/>
          </w:tcPr>
          <w:p w14:paraId="30E745BB" w14:textId="77777777" w:rsidR="00337FC5" w:rsidRPr="00A959C8" w:rsidRDefault="00337FC5" w:rsidP="00A959C8">
            <w:pPr>
              <w:spacing w:before="240" w:after="240"/>
              <w:jc w:val="center"/>
              <w:rPr>
                <w:rFonts w:ascii="Calibri" w:eastAsia="Calibri" w:hAnsi="Calibri" w:cs="Calibri"/>
                <w:b/>
                <w:bCs/>
              </w:rPr>
            </w:pPr>
            <w:r w:rsidRPr="00A959C8">
              <w:rPr>
                <w:rFonts w:ascii="Calibri" w:eastAsia="Calibri" w:hAnsi="Calibri" w:cs="Calibri"/>
                <w:b/>
                <w:bCs/>
              </w:rPr>
              <w:t>Noleggio</w:t>
            </w:r>
          </w:p>
        </w:tc>
        <w:tc>
          <w:tcPr>
            <w:tcW w:w="7080" w:type="dxa"/>
            <w:vAlign w:val="center"/>
          </w:tcPr>
          <w:p w14:paraId="336AE0E4" w14:textId="7A1767F0" w:rsidR="00337FC5" w:rsidRPr="00A959C8" w:rsidRDefault="2C46E531">
            <w:pPr>
              <w:rPr>
                <w:rFonts w:ascii="Calibri" w:eastAsia="Calibri" w:hAnsi="Calibri" w:cs="Calibri"/>
              </w:rPr>
            </w:pPr>
            <w:r w:rsidRPr="719B5E36">
              <w:rPr>
                <w:rFonts w:ascii="Calibri" w:eastAsia="Calibri" w:hAnsi="Calibri" w:cs="Calibri"/>
              </w:rPr>
              <w:t>RF</w:t>
            </w:r>
            <w:r w:rsidR="4CAEE054" w:rsidRPr="719B5E36">
              <w:rPr>
                <w:rFonts w:ascii="Calibri" w:eastAsia="Calibri" w:hAnsi="Calibri" w:cs="Calibri"/>
              </w:rPr>
              <w:t>3</w:t>
            </w:r>
            <w:r w:rsidRPr="719B5E36">
              <w:rPr>
                <w:rFonts w:ascii="Calibri" w:eastAsia="Calibri" w:hAnsi="Calibri" w:cs="Calibri"/>
              </w:rPr>
              <w:t xml:space="preserve"> – L’utente</w:t>
            </w:r>
            <w:r w:rsidR="67F018C8" w:rsidRPr="719B5E36">
              <w:rPr>
                <w:rFonts w:ascii="Calibri" w:eastAsia="Calibri" w:hAnsi="Calibri" w:cs="Calibri"/>
              </w:rPr>
              <w:t xml:space="preserve"> non registrato</w:t>
            </w:r>
            <w:r w:rsidRPr="719B5E36">
              <w:rPr>
                <w:rFonts w:ascii="Calibri" w:eastAsia="Calibri" w:hAnsi="Calibri" w:cs="Calibri"/>
              </w:rPr>
              <w:t xml:space="preserve"> </w:t>
            </w:r>
            <w:r w:rsidR="1581BB76" w:rsidRPr="719B5E36">
              <w:rPr>
                <w:rFonts w:ascii="Calibri" w:eastAsia="Calibri" w:hAnsi="Calibri" w:cs="Calibri"/>
              </w:rPr>
              <w:t>deve poter</w:t>
            </w:r>
            <w:r w:rsidRPr="719B5E36">
              <w:rPr>
                <w:rFonts w:ascii="Calibri" w:eastAsia="Calibri" w:hAnsi="Calibri" w:cs="Calibri"/>
              </w:rPr>
              <w:t xml:space="preserve"> cercare camper per località, date, posti letto e prezzo massimo.</w:t>
            </w:r>
          </w:p>
        </w:tc>
      </w:tr>
      <w:tr w:rsidR="719B5E36" w14:paraId="5D2F4463" w14:textId="77777777" w:rsidTr="719B5E36">
        <w:trPr>
          <w:trHeight w:val="647"/>
        </w:trPr>
        <w:tc>
          <w:tcPr>
            <w:tcW w:w="1935" w:type="dxa"/>
            <w:vMerge/>
            <w:vAlign w:val="center"/>
          </w:tcPr>
          <w:p w14:paraId="515FA0D6" w14:textId="77777777" w:rsidR="004C60EE" w:rsidRDefault="004C60EE"/>
        </w:tc>
        <w:tc>
          <w:tcPr>
            <w:tcW w:w="7080" w:type="dxa"/>
            <w:vAlign w:val="center"/>
          </w:tcPr>
          <w:p w14:paraId="308D9741" w14:textId="45277643" w:rsidR="355B848C" w:rsidRDefault="355B848C" w:rsidP="719B5E36">
            <w:pPr>
              <w:spacing w:line="279" w:lineRule="auto"/>
              <w:rPr>
                <w:rFonts w:ascii="Calibri" w:eastAsia="Calibri" w:hAnsi="Calibri" w:cs="Calibri"/>
              </w:rPr>
            </w:pPr>
            <w:r w:rsidRPr="719B5E36">
              <w:rPr>
                <w:rFonts w:ascii="Calibri" w:eastAsia="Calibri" w:hAnsi="Calibri" w:cs="Calibri"/>
              </w:rPr>
              <w:t>RF</w:t>
            </w:r>
            <w:r w:rsidR="4CAEE054" w:rsidRPr="719B5E36">
              <w:rPr>
                <w:rFonts w:ascii="Calibri" w:eastAsia="Calibri" w:hAnsi="Calibri" w:cs="Calibri"/>
              </w:rPr>
              <w:t>4</w:t>
            </w:r>
            <w:r w:rsidRPr="719B5E36">
              <w:rPr>
                <w:rFonts w:ascii="Calibri" w:eastAsia="Calibri" w:hAnsi="Calibri" w:cs="Calibri"/>
              </w:rPr>
              <w:t xml:space="preserve"> – L'utente non registrato deve poter sfogliare e cercare i road trip pubblicati. Il sistema consente un filtro di ricerca per luogo e durata.</w:t>
            </w:r>
          </w:p>
        </w:tc>
      </w:tr>
      <w:tr w:rsidR="00337FC5" w14:paraId="3010301F" w14:textId="77777777" w:rsidTr="719B5E36">
        <w:trPr>
          <w:trHeight w:val="850"/>
        </w:trPr>
        <w:tc>
          <w:tcPr>
            <w:tcW w:w="1935" w:type="dxa"/>
            <w:vMerge/>
          </w:tcPr>
          <w:p w14:paraId="57F81583" w14:textId="77777777" w:rsidR="00337FC5" w:rsidRDefault="00337FC5"/>
        </w:tc>
        <w:tc>
          <w:tcPr>
            <w:tcW w:w="7080" w:type="dxa"/>
            <w:vAlign w:val="center"/>
          </w:tcPr>
          <w:p w14:paraId="635E347B" w14:textId="1DB94147" w:rsidR="00337FC5" w:rsidRPr="00A959C8" w:rsidRDefault="2C46E531">
            <w:pPr>
              <w:rPr>
                <w:rFonts w:ascii="Calibri" w:eastAsia="Calibri" w:hAnsi="Calibri" w:cs="Calibri"/>
              </w:rPr>
            </w:pPr>
            <w:r w:rsidRPr="719B5E36">
              <w:rPr>
                <w:rFonts w:ascii="Calibri" w:eastAsia="Calibri" w:hAnsi="Calibri" w:cs="Calibri"/>
              </w:rPr>
              <w:t>RF5 – L’utente</w:t>
            </w:r>
            <w:r w:rsidR="208B0494" w:rsidRPr="719B5E36">
              <w:rPr>
                <w:rFonts w:ascii="Calibri" w:eastAsia="Calibri" w:hAnsi="Calibri" w:cs="Calibri"/>
              </w:rPr>
              <w:t xml:space="preserve"> non registrato deve poter </w:t>
            </w:r>
            <w:r w:rsidRPr="719B5E36">
              <w:rPr>
                <w:rFonts w:ascii="Calibri" w:eastAsia="Calibri" w:hAnsi="Calibri" w:cs="Calibri"/>
              </w:rPr>
              <w:t>consultare la scheda di un camper</w:t>
            </w:r>
            <w:r w:rsidR="25281E4A" w:rsidRPr="719B5E36">
              <w:rPr>
                <w:rFonts w:ascii="Calibri" w:eastAsia="Calibri" w:hAnsi="Calibri" w:cs="Calibri"/>
              </w:rPr>
              <w:t xml:space="preserve"> di un qualsiasi negozio.</w:t>
            </w:r>
            <w:r w:rsidR="00337FC5">
              <w:br/>
            </w:r>
            <w:r w:rsidR="509CAD7E" w:rsidRPr="719B5E36">
              <w:rPr>
                <w:rFonts w:ascii="Calibri" w:eastAsia="Calibri" w:hAnsi="Calibri" w:cs="Calibri"/>
              </w:rPr>
              <w:t>Il sistema consente la</w:t>
            </w:r>
            <w:r w:rsidR="7B92FDB8" w:rsidRPr="719B5E36">
              <w:rPr>
                <w:rFonts w:ascii="Calibri" w:eastAsia="Calibri" w:hAnsi="Calibri" w:cs="Calibri"/>
              </w:rPr>
              <w:t xml:space="preserve"> visualizza</w:t>
            </w:r>
            <w:r w:rsidR="3A72DBF8" w:rsidRPr="719B5E36">
              <w:rPr>
                <w:rFonts w:ascii="Calibri" w:eastAsia="Calibri" w:hAnsi="Calibri" w:cs="Calibri"/>
              </w:rPr>
              <w:t>zione</w:t>
            </w:r>
            <w:r w:rsidR="7B92FDB8" w:rsidRPr="719B5E36">
              <w:rPr>
                <w:rFonts w:ascii="Calibri" w:eastAsia="Calibri" w:hAnsi="Calibri" w:cs="Calibri"/>
              </w:rPr>
              <w:t xml:space="preserve"> </w:t>
            </w:r>
            <w:r w:rsidR="05E93A5F" w:rsidRPr="719B5E36">
              <w:rPr>
                <w:rFonts w:ascii="Calibri" w:eastAsia="Calibri" w:hAnsi="Calibri" w:cs="Calibri"/>
              </w:rPr>
              <w:t xml:space="preserve">di </w:t>
            </w:r>
            <w:r w:rsidRPr="719B5E36">
              <w:rPr>
                <w:rFonts w:ascii="Calibri" w:eastAsia="Calibri" w:hAnsi="Calibri" w:cs="Calibri"/>
              </w:rPr>
              <w:t>foto, caratteristiche, tariffa</w:t>
            </w:r>
            <w:r w:rsidR="3BB0E35A" w:rsidRPr="719B5E36">
              <w:rPr>
                <w:rFonts w:ascii="Calibri" w:eastAsia="Calibri" w:hAnsi="Calibri" w:cs="Calibri"/>
              </w:rPr>
              <w:t xml:space="preserve"> e recensioni.</w:t>
            </w:r>
          </w:p>
        </w:tc>
      </w:tr>
      <w:tr w:rsidR="719B5E36" w14:paraId="5DE5AECD" w14:textId="77777777" w:rsidTr="719B5E36">
        <w:trPr>
          <w:trHeight w:val="850"/>
        </w:trPr>
        <w:tc>
          <w:tcPr>
            <w:tcW w:w="1935" w:type="dxa"/>
            <w:vMerge w:val="restart"/>
            <w:vAlign w:val="center"/>
          </w:tcPr>
          <w:p w14:paraId="1B95F6BB" w14:textId="6C3B83C4" w:rsidR="2FD95DAA" w:rsidRDefault="2FD95DAA" w:rsidP="719B5E36">
            <w:pPr>
              <w:jc w:val="center"/>
              <w:rPr>
                <w:rFonts w:ascii="Calibri" w:eastAsia="Calibri" w:hAnsi="Calibri" w:cs="Calibri"/>
                <w:b/>
                <w:bCs/>
              </w:rPr>
            </w:pPr>
            <w:r w:rsidRPr="719B5E36">
              <w:rPr>
                <w:rFonts w:ascii="Calibri" w:eastAsia="Calibri" w:hAnsi="Calibri" w:cs="Calibri"/>
                <w:b/>
                <w:bCs/>
              </w:rPr>
              <w:t>Utente registrato</w:t>
            </w:r>
          </w:p>
        </w:tc>
        <w:tc>
          <w:tcPr>
            <w:tcW w:w="7080" w:type="dxa"/>
            <w:vAlign w:val="center"/>
          </w:tcPr>
          <w:p w14:paraId="45839A32" w14:textId="0BB6569C" w:rsidR="026694DB" w:rsidRDefault="026694DB" w:rsidP="719B5E36">
            <w:pPr>
              <w:rPr>
                <w:rFonts w:ascii="Calibri" w:eastAsia="Calibri" w:hAnsi="Calibri" w:cs="Calibri"/>
              </w:rPr>
            </w:pPr>
            <w:r w:rsidRPr="719B5E36">
              <w:rPr>
                <w:rFonts w:ascii="Calibri" w:eastAsia="Calibri" w:hAnsi="Calibri" w:cs="Calibri"/>
              </w:rPr>
              <w:t>RF</w:t>
            </w:r>
            <w:r w:rsidR="043426DC" w:rsidRPr="719B5E36">
              <w:rPr>
                <w:rFonts w:ascii="Calibri" w:eastAsia="Calibri" w:hAnsi="Calibri" w:cs="Calibri"/>
              </w:rPr>
              <w:t>6</w:t>
            </w:r>
            <w:r w:rsidRPr="719B5E36">
              <w:rPr>
                <w:rFonts w:ascii="Calibri" w:eastAsia="Calibri" w:hAnsi="Calibri" w:cs="Calibri"/>
              </w:rPr>
              <w:t xml:space="preserve"> – Il sistema deve consentire all’utente registrato di lasciare una recensione dopo aver noleggiato un camper.</w:t>
            </w:r>
          </w:p>
        </w:tc>
      </w:tr>
      <w:tr w:rsidR="00337FC5" w14:paraId="0CFC21B5" w14:textId="77777777" w:rsidTr="719B5E36">
        <w:trPr>
          <w:trHeight w:val="832"/>
        </w:trPr>
        <w:tc>
          <w:tcPr>
            <w:tcW w:w="1935" w:type="dxa"/>
            <w:vMerge/>
            <w:vAlign w:val="center"/>
          </w:tcPr>
          <w:p w14:paraId="1F04B0E3" w14:textId="77777777" w:rsidR="00337FC5" w:rsidRPr="00A959C8" w:rsidRDefault="00337FC5" w:rsidP="00A959C8">
            <w:pPr>
              <w:spacing w:before="240" w:after="240"/>
              <w:jc w:val="center"/>
              <w:rPr>
                <w:rFonts w:ascii="Calibri" w:eastAsia="Calibri" w:hAnsi="Calibri" w:cs="Calibri"/>
                <w:b/>
                <w:bCs/>
              </w:rPr>
            </w:pPr>
            <w:r w:rsidRPr="00A959C8">
              <w:rPr>
                <w:rFonts w:ascii="Calibri" w:eastAsia="Calibri" w:hAnsi="Calibri" w:cs="Calibri"/>
                <w:b/>
                <w:bCs/>
              </w:rPr>
              <w:t>Road trip</w:t>
            </w:r>
          </w:p>
        </w:tc>
        <w:tc>
          <w:tcPr>
            <w:tcW w:w="7080" w:type="dxa"/>
            <w:vAlign w:val="center"/>
          </w:tcPr>
          <w:p w14:paraId="1202B590" w14:textId="0CFCD616" w:rsidR="00337FC5" w:rsidRPr="00A959C8" w:rsidRDefault="2C46E531" w:rsidP="719B5E36">
            <w:pPr>
              <w:spacing w:line="259" w:lineRule="auto"/>
              <w:rPr>
                <w:rFonts w:ascii="Calibri" w:eastAsia="Calibri" w:hAnsi="Calibri" w:cs="Calibri"/>
              </w:rPr>
            </w:pPr>
            <w:r w:rsidRPr="719B5E36">
              <w:rPr>
                <w:rFonts w:ascii="Calibri" w:eastAsia="Calibri" w:hAnsi="Calibri" w:cs="Calibri"/>
              </w:rPr>
              <w:t>RF</w:t>
            </w:r>
            <w:r w:rsidR="02FA9923" w:rsidRPr="719B5E36">
              <w:rPr>
                <w:rFonts w:ascii="Calibri" w:eastAsia="Calibri" w:hAnsi="Calibri" w:cs="Calibri"/>
              </w:rPr>
              <w:t>7</w:t>
            </w:r>
            <w:r w:rsidRPr="719B5E36">
              <w:rPr>
                <w:rFonts w:ascii="Calibri" w:eastAsia="Calibri" w:hAnsi="Calibri" w:cs="Calibri"/>
              </w:rPr>
              <w:t xml:space="preserve"> – </w:t>
            </w:r>
            <w:r w:rsidR="128093D4" w:rsidRPr="719B5E36">
              <w:rPr>
                <w:rFonts w:ascii="Calibri" w:eastAsia="Calibri" w:hAnsi="Calibri" w:cs="Calibri"/>
              </w:rPr>
              <w:t>Il sistema deve consentire</w:t>
            </w:r>
            <w:r w:rsidR="0D36B3CF" w:rsidRPr="719B5E36">
              <w:rPr>
                <w:rFonts w:ascii="Calibri" w:eastAsia="Calibri" w:hAnsi="Calibri" w:cs="Calibri"/>
              </w:rPr>
              <w:t xml:space="preserve"> all</w:t>
            </w:r>
            <w:r w:rsidRPr="719B5E36">
              <w:rPr>
                <w:rFonts w:ascii="Calibri" w:eastAsia="Calibri" w:hAnsi="Calibri" w:cs="Calibri"/>
              </w:rPr>
              <w:t>’utente</w:t>
            </w:r>
            <w:r w:rsidR="27E478EE" w:rsidRPr="719B5E36">
              <w:rPr>
                <w:rFonts w:ascii="Calibri" w:eastAsia="Calibri" w:hAnsi="Calibri" w:cs="Calibri"/>
              </w:rPr>
              <w:t xml:space="preserve"> registrato</w:t>
            </w:r>
            <w:r w:rsidRPr="719B5E36">
              <w:rPr>
                <w:rFonts w:ascii="Calibri" w:eastAsia="Calibri" w:hAnsi="Calibri" w:cs="Calibri"/>
              </w:rPr>
              <w:t xml:space="preserve"> </w:t>
            </w:r>
            <w:r w:rsidR="146F0AFE" w:rsidRPr="719B5E36">
              <w:rPr>
                <w:rFonts w:ascii="Calibri" w:eastAsia="Calibri" w:hAnsi="Calibri" w:cs="Calibri"/>
              </w:rPr>
              <w:t xml:space="preserve">di poter </w:t>
            </w:r>
            <w:r w:rsidRPr="719B5E36">
              <w:rPr>
                <w:rFonts w:ascii="Calibri" w:eastAsia="Calibri" w:hAnsi="Calibri" w:cs="Calibri"/>
              </w:rPr>
              <w:t>creare, modificare ed eliminare un road tri</w:t>
            </w:r>
            <w:r w:rsidR="08A6BA6A" w:rsidRPr="719B5E36">
              <w:rPr>
                <w:rFonts w:ascii="Calibri" w:eastAsia="Calibri" w:hAnsi="Calibri" w:cs="Calibri"/>
              </w:rPr>
              <w:t>p</w:t>
            </w:r>
            <w:r w:rsidR="48B19D98" w:rsidRPr="719B5E36">
              <w:rPr>
                <w:rFonts w:ascii="Calibri" w:eastAsia="Calibri" w:hAnsi="Calibri" w:cs="Calibri"/>
              </w:rPr>
              <w:t xml:space="preserve"> dopo aver effettuato un noleggio</w:t>
            </w:r>
            <w:r w:rsidR="08A6BA6A" w:rsidRPr="719B5E36">
              <w:rPr>
                <w:rFonts w:ascii="Calibri" w:eastAsia="Calibri" w:hAnsi="Calibri" w:cs="Calibri"/>
              </w:rPr>
              <w:t>. Ogni road trip dispone di un titolo, di una descrizione</w:t>
            </w:r>
            <w:r w:rsidR="44D91314" w:rsidRPr="719B5E36">
              <w:rPr>
                <w:rFonts w:ascii="Calibri" w:eastAsia="Calibri" w:hAnsi="Calibri" w:cs="Calibri"/>
              </w:rPr>
              <w:t>, durata e</w:t>
            </w:r>
            <w:r w:rsidR="08A6BA6A" w:rsidRPr="719B5E36">
              <w:rPr>
                <w:rFonts w:ascii="Calibri" w:eastAsia="Calibri" w:hAnsi="Calibri" w:cs="Calibri"/>
              </w:rPr>
              <w:t xml:space="preserve"> di una serie di tappe ordinate.</w:t>
            </w:r>
          </w:p>
        </w:tc>
      </w:tr>
      <w:tr w:rsidR="719B5E36" w14:paraId="3C7F7F63" w14:textId="77777777" w:rsidTr="719B5E36">
        <w:trPr>
          <w:trHeight w:val="850"/>
        </w:trPr>
        <w:tc>
          <w:tcPr>
            <w:tcW w:w="1935" w:type="dxa"/>
            <w:vMerge/>
            <w:vAlign w:val="center"/>
          </w:tcPr>
          <w:p w14:paraId="46D7384F" w14:textId="77777777" w:rsidR="004C60EE" w:rsidRDefault="004C60EE"/>
        </w:tc>
        <w:tc>
          <w:tcPr>
            <w:tcW w:w="7080" w:type="dxa"/>
            <w:vAlign w:val="center"/>
          </w:tcPr>
          <w:p w14:paraId="6FCB6B4B" w14:textId="59521CEF" w:rsidR="2F684EA7" w:rsidRDefault="2F684EA7" w:rsidP="719B5E36">
            <w:pPr>
              <w:spacing w:line="259" w:lineRule="auto"/>
              <w:rPr>
                <w:rFonts w:ascii="Calibri" w:eastAsia="Calibri" w:hAnsi="Calibri" w:cs="Calibri"/>
              </w:rPr>
            </w:pPr>
            <w:r w:rsidRPr="719B5E36">
              <w:rPr>
                <w:rFonts w:ascii="Calibri" w:eastAsia="Calibri" w:hAnsi="Calibri" w:cs="Calibri"/>
              </w:rPr>
              <w:t>RF</w:t>
            </w:r>
            <w:r w:rsidR="02FA9923" w:rsidRPr="719B5E36">
              <w:rPr>
                <w:rFonts w:ascii="Calibri" w:eastAsia="Calibri" w:hAnsi="Calibri" w:cs="Calibri"/>
              </w:rPr>
              <w:t>8</w:t>
            </w:r>
            <w:r w:rsidRPr="719B5E36">
              <w:rPr>
                <w:rFonts w:ascii="Calibri" w:eastAsia="Calibri" w:hAnsi="Calibri" w:cs="Calibri"/>
              </w:rPr>
              <w:t xml:space="preserve"> – L’utente registrato </w:t>
            </w:r>
            <w:r w:rsidR="7816169C" w:rsidRPr="719B5E36">
              <w:rPr>
                <w:rFonts w:ascii="Calibri" w:eastAsia="Calibri" w:hAnsi="Calibri" w:cs="Calibri"/>
              </w:rPr>
              <w:t xml:space="preserve">deve poter </w:t>
            </w:r>
            <w:r w:rsidRPr="719B5E36">
              <w:rPr>
                <w:rFonts w:ascii="Calibri" w:eastAsia="Calibri" w:hAnsi="Calibri" w:cs="Calibri"/>
              </w:rPr>
              <w:t>modificare il proprio profilo</w:t>
            </w:r>
            <w:r w:rsidR="272061CF" w:rsidRPr="719B5E36">
              <w:rPr>
                <w:rFonts w:ascii="Calibri" w:eastAsia="Calibri" w:hAnsi="Calibri" w:cs="Calibri"/>
              </w:rPr>
              <w:t>. In particolare, il sistema consente la modifica di nome, cognome, password e numero di telefono.</w:t>
            </w:r>
          </w:p>
        </w:tc>
      </w:tr>
      <w:tr w:rsidR="00337FC5" w14:paraId="5B536F3A" w14:textId="77777777" w:rsidTr="719B5E36">
        <w:trPr>
          <w:trHeight w:val="850"/>
        </w:trPr>
        <w:tc>
          <w:tcPr>
            <w:tcW w:w="1935" w:type="dxa"/>
            <w:vMerge/>
          </w:tcPr>
          <w:p w14:paraId="2BC70BDF" w14:textId="77777777" w:rsidR="00337FC5" w:rsidRDefault="00337FC5"/>
        </w:tc>
        <w:tc>
          <w:tcPr>
            <w:tcW w:w="7080" w:type="dxa"/>
            <w:vAlign w:val="center"/>
          </w:tcPr>
          <w:p w14:paraId="0E1F2176" w14:textId="3CE9978E" w:rsidR="00337FC5" w:rsidRPr="00A959C8" w:rsidRDefault="2C46E531" w:rsidP="719B5E36">
            <w:pPr>
              <w:spacing w:line="279" w:lineRule="auto"/>
              <w:rPr>
                <w:rFonts w:ascii="Calibri" w:eastAsia="Calibri" w:hAnsi="Calibri" w:cs="Calibri"/>
              </w:rPr>
            </w:pPr>
            <w:r w:rsidRPr="719B5E36">
              <w:rPr>
                <w:rFonts w:ascii="Calibri" w:eastAsia="Calibri" w:hAnsi="Calibri" w:cs="Calibri"/>
              </w:rPr>
              <w:t>RF</w:t>
            </w:r>
            <w:r w:rsidR="06407830" w:rsidRPr="719B5E36">
              <w:rPr>
                <w:rFonts w:ascii="Calibri" w:eastAsia="Calibri" w:hAnsi="Calibri" w:cs="Calibri"/>
              </w:rPr>
              <w:t>9</w:t>
            </w:r>
            <w:r w:rsidRPr="719B5E36">
              <w:rPr>
                <w:rFonts w:ascii="Calibri" w:eastAsia="Calibri" w:hAnsi="Calibri" w:cs="Calibri"/>
              </w:rPr>
              <w:t xml:space="preserve"> – L’utente registrato </w:t>
            </w:r>
            <w:r w:rsidR="6292D183" w:rsidRPr="719B5E36">
              <w:rPr>
                <w:rFonts w:ascii="Calibri" w:eastAsia="Calibri" w:hAnsi="Calibri" w:cs="Calibri"/>
              </w:rPr>
              <w:t xml:space="preserve">deve poter </w:t>
            </w:r>
            <w:r w:rsidRPr="719B5E36">
              <w:rPr>
                <w:rFonts w:ascii="Calibri" w:eastAsia="Calibri" w:hAnsi="Calibri" w:cs="Calibri"/>
              </w:rPr>
              <w:t>commentare e salvare tra i preferiti un road trip.</w:t>
            </w:r>
          </w:p>
        </w:tc>
      </w:tr>
      <w:tr w:rsidR="719B5E36" w14:paraId="150DA0AC" w14:textId="77777777" w:rsidTr="719B5E36">
        <w:trPr>
          <w:trHeight w:val="850"/>
        </w:trPr>
        <w:tc>
          <w:tcPr>
            <w:tcW w:w="1935" w:type="dxa"/>
            <w:vMerge/>
            <w:vAlign w:val="center"/>
          </w:tcPr>
          <w:p w14:paraId="6324F2D8" w14:textId="77777777" w:rsidR="004C60EE" w:rsidRDefault="004C60EE"/>
        </w:tc>
        <w:tc>
          <w:tcPr>
            <w:tcW w:w="7080" w:type="dxa"/>
            <w:vAlign w:val="center"/>
          </w:tcPr>
          <w:p w14:paraId="70B9DD1B" w14:textId="451F1D42" w:rsidR="09471433" w:rsidRDefault="09471433" w:rsidP="719B5E36">
            <w:pPr>
              <w:spacing w:line="279" w:lineRule="auto"/>
              <w:rPr>
                <w:rFonts w:ascii="Calibri" w:eastAsia="Calibri" w:hAnsi="Calibri" w:cs="Calibri"/>
              </w:rPr>
            </w:pPr>
            <w:r w:rsidRPr="719B5E36">
              <w:rPr>
                <w:rFonts w:ascii="Calibri" w:eastAsia="Calibri" w:hAnsi="Calibri" w:cs="Calibri"/>
              </w:rPr>
              <w:t>RF1</w:t>
            </w:r>
            <w:r w:rsidR="4748B866" w:rsidRPr="719B5E36">
              <w:rPr>
                <w:rFonts w:ascii="Calibri" w:eastAsia="Calibri" w:hAnsi="Calibri" w:cs="Calibri"/>
              </w:rPr>
              <w:t>0</w:t>
            </w:r>
            <w:r w:rsidRPr="719B5E36">
              <w:rPr>
                <w:rFonts w:ascii="Calibri" w:eastAsia="Calibri" w:hAnsi="Calibri" w:cs="Calibri"/>
              </w:rPr>
              <w:t xml:space="preserve"> – Il sistema </w:t>
            </w:r>
            <w:r w:rsidR="6B670790" w:rsidRPr="719B5E36">
              <w:rPr>
                <w:rFonts w:ascii="Calibri" w:eastAsia="Calibri" w:hAnsi="Calibri" w:cs="Calibri"/>
              </w:rPr>
              <w:t xml:space="preserve">deve </w:t>
            </w:r>
            <w:r w:rsidRPr="719B5E36">
              <w:rPr>
                <w:rFonts w:ascii="Calibri" w:eastAsia="Calibri" w:hAnsi="Calibri" w:cs="Calibri"/>
              </w:rPr>
              <w:t>permette</w:t>
            </w:r>
            <w:r w:rsidR="5BC8721E" w:rsidRPr="719B5E36">
              <w:rPr>
                <w:rFonts w:ascii="Calibri" w:eastAsia="Calibri" w:hAnsi="Calibri" w:cs="Calibri"/>
              </w:rPr>
              <w:t>re</w:t>
            </w:r>
            <w:r w:rsidRPr="719B5E36">
              <w:rPr>
                <w:rFonts w:ascii="Calibri" w:eastAsia="Calibri" w:hAnsi="Calibri" w:cs="Calibri"/>
              </w:rPr>
              <w:t xml:space="preserve"> all’utente registrato di accedere ad una sezione “Preferiti”</w:t>
            </w:r>
            <w:r w:rsidR="30F1EA0F" w:rsidRPr="719B5E36">
              <w:rPr>
                <w:rFonts w:ascii="Calibri" w:eastAsia="Calibri" w:hAnsi="Calibri" w:cs="Calibri"/>
              </w:rPr>
              <w:t>, in cui è in grado di visualizzare tutti i road trip salvati.</w:t>
            </w:r>
          </w:p>
        </w:tc>
      </w:tr>
      <w:tr w:rsidR="719B5E36" w14:paraId="3E50CD2D" w14:textId="77777777" w:rsidTr="719B5E36">
        <w:trPr>
          <w:trHeight w:val="850"/>
        </w:trPr>
        <w:tc>
          <w:tcPr>
            <w:tcW w:w="1935" w:type="dxa"/>
            <w:vMerge/>
            <w:vAlign w:val="center"/>
          </w:tcPr>
          <w:p w14:paraId="439FBC57" w14:textId="77777777" w:rsidR="004C60EE" w:rsidRDefault="004C60EE"/>
        </w:tc>
        <w:tc>
          <w:tcPr>
            <w:tcW w:w="7080" w:type="dxa"/>
            <w:vAlign w:val="center"/>
          </w:tcPr>
          <w:p w14:paraId="07CBB95D" w14:textId="5E0ED214" w:rsidR="12014C6C" w:rsidRDefault="12014C6C" w:rsidP="719B5E36">
            <w:pPr>
              <w:spacing w:line="259" w:lineRule="auto"/>
              <w:rPr>
                <w:rFonts w:ascii="Calibri" w:eastAsia="Calibri" w:hAnsi="Calibri" w:cs="Calibri"/>
              </w:rPr>
            </w:pPr>
            <w:r w:rsidRPr="719B5E36">
              <w:rPr>
                <w:rFonts w:ascii="Calibri" w:eastAsia="Calibri" w:hAnsi="Calibri" w:cs="Calibri"/>
              </w:rPr>
              <w:t>RF</w:t>
            </w:r>
            <w:r w:rsidR="40CB6F89" w:rsidRPr="719B5E36">
              <w:rPr>
                <w:rFonts w:ascii="Calibri" w:eastAsia="Calibri" w:hAnsi="Calibri" w:cs="Calibri"/>
              </w:rPr>
              <w:t xml:space="preserve">11 </w:t>
            </w:r>
            <w:r w:rsidRPr="719B5E36">
              <w:rPr>
                <w:rFonts w:ascii="Calibri" w:eastAsia="Calibri" w:hAnsi="Calibri" w:cs="Calibri"/>
              </w:rPr>
              <w:t xml:space="preserve">– L’utente registrato deve </w:t>
            </w:r>
            <w:r w:rsidR="3DD16E0C" w:rsidRPr="719B5E36">
              <w:rPr>
                <w:rFonts w:ascii="Calibri" w:eastAsia="Calibri" w:hAnsi="Calibri" w:cs="Calibri"/>
              </w:rPr>
              <w:t xml:space="preserve">poter </w:t>
            </w:r>
            <w:r w:rsidRPr="719B5E36">
              <w:rPr>
                <w:rFonts w:ascii="Calibri" w:eastAsia="Calibri" w:hAnsi="Calibri" w:cs="Calibri"/>
              </w:rPr>
              <w:t>prenotare un camper scegliendo una data di inizio e di fine noleggio.</w:t>
            </w:r>
          </w:p>
        </w:tc>
      </w:tr>
      <w:tr w:rsidR="719B5E36" w14:paraId="1DC7ECFB" w14:textId="77777777" w:rsidTr="719B5E36">
        <w:trPr>
          <w:trHeight w:val="850"/>
        </w:trPr>
        <w:tc>
          <w:tcPr>
            <w:tcW w:w="1935" w:type="dxa"/>
            <w:vMerge/>
            <w:vAlign w:val="center"/>
          </w:tcPr>
          <w:p w14:paraId="17AB8B48" w14:textId="77777777" w:rsidR="004C60EE" w:rsidRDefault="004C60EE"/>
        </w:tc>
        <w:tc>
          <w:tcPr>
            <w:tcW w:w="7080" w:type="dxa"/>
            <w:vAlign w:val="center"/>
          </w:tcPr>
          <w:p w14:paraId="7D5EE297" w14:textId="6E3A7001" w:rsidR="12014C6C" w:rsidRDefault="12014C6C" w:rsidP="719B5E36">
            <w:pPr>
              <w:rPr>
                <w:rFonts w:ascii="Calibri" w:eastAsia="Calibri" w:hAnsi="Calibri" w:cs="Calibri"/>
              </w:rPr>
            </w:pPr>
            <w:r w:rsidRPr="719B5E36">
              <w:rPr>
                <w:rFonts w:ascii="Calibri" w:eastAsia="Calibri" w:hAnsi="Calibri" w:cs="Calibri"/>
              </w:rPr>
              <w:t>RF</w:t>
            </w:r>
            <w:r w:rsidR="2FC9FDFA" w:rsidRPr="719B5E36">
              <w:rPr>
                <w:rFonts w:ascii="Calibri" w:eastAsia="Calibri" w:hAnsi="Calibri" w:cs="Calibri"/>
              </w:rPr>
              <w:t>12</w:t>
            </w:r>
            <w:r w:rsidRPr="719B5E36">
              <w:rPr>
                <w:rFonts w:ascii="Calibri" w:eastAsia="Calibri" w:hAnsi="Calibri" w:cs="Calibri"/>
              </w:rPr>
              <w:t xml:space="preserve"> – L’utente registrato deve poter consultare e annullare le proprie prenotazioni.</w:t>
            </w:r>
          </w:p>
        </w:tc>
      </w:tr>
      <w:tr w:rsidR="719B5E36" w14:paraId="2A09F2D0" w14:textId="77777777" w:rsidTr="719B5E36">
        <w:trPr>
          <w:trHeight w:val="850"/>
        </w:trPr>
        <w:tc>
          <w:tcPr>
            <w:tcW w:w="1935" w:type="dxa"/>
            <w:vMerge w:val="restart"/>
            <w:vAlign w:val="center"/>
          </w:tcPr>
          <w:p w14:paraId="3CDCF0AE" w14:textId="00553FD4" w:rsidR="2C46E531" w:rsidRDefault="2C46E531" w:rsidP="719B5E36">
            <w:pPr>
              <w:jc w:val="center"/>
              <w:rPr>
                <w:rFonts w:ascii="Calibri" w:eastAsia="Calibri" w:hAnsi="Calibri" w:cs="Calibri"/>
                <w:b/>
                <w:bCs/>
              </w:rPr>
            </w:pPr>
            <w:r w:rsidRPr="719B5E36">
              <w:rPr>
                <w:rFonts w:ascii="Calibri" w:eastAsia="Calibri" w:hAnsi="Calibri" w:cs="Calibri"/>
                <w:b/>
                <w:bCs/>
              </w:rPr>
              <w:t>Negozio</w:t>
            </w:r>
          </w:p>
        </w:tc>
        <w:tc>
          <w:tcPr>
            <w:tcW w:w="7080" w:type="dxa"/>
            <w:vAlign w:val="center"/>
          </w:tcPr>
          <w:p w14:paraId="687A12F2" w14:textId="532F709B" w:rsidR="52F98C38" w:rsidRDefault="52F98C38" w:rsidP="719B5E36">
            <w:pPr>
              <w:spacing w:line="259" w:lineRule="auto"/>
              <w:rPr>
                <w:rFonts w:ascii="Calibri" w:eastAsia="Calibri" w:hAnsi="Calibri" w:cs="Calibri"/>
              </w:rPr>
            </w:pPr>
            <w:r w:rsidRPr="719B5E36">
              <w:rPr>
                <w:rFonts w:ascii="Calibri" w:eastAsia="Calibri" w:hAnsi="Calibri" w:cs="Calibri"/>
              </w:rPr>
              <w:t xml:space="preserve">RF13 - </w:t>
            </w:r>
            <w:r w:rsidR="098558CA" w:rsidRPr="719B5E36">
              <w:rPr>
                <w:rFonts w:ascii="Calibri" w:eastAsia="Calibri" w:hAnsi="Calibri" w:cs="Calibri"/>
              </w:rPr>
              <w:t>Il sistema deve permettere la registrazione in qualità di negozio affiliato. La procedura di registrazione estende il form standard con i dati societari, fiscali e finanziari richiesti.</w:t>
            </w:r>
          </w:p>
        </w:tc>
      </w:tr>
      <w:tr w:rsidR="00337FC5" w14:paraId="3205434E" w14:textId="77777777" w:rsidTr="719B5E36">
        <w:trPr>
          <w:trHeight w:val="631"/>
        </w:trPr>
        <w:tc>
          <w:tcPr>
            <w:tcW w:w="1935" w:type="dxa"/>
            <w:vMerge/>
            <w:vAlign w:val="center"/>
          </w:tcPr>
          <w:p w14:paraId="2ADEE93A" w14:textId="77777777" w:rsidR="00337FC5" w:rsidRDefault="00337FC5" w:rsidP="00A959C8">
            <w:pPr>
              <w:spacing w:before="240" w:after="240"/>
              <w:jc w:val="center"/>
            </w:pPr>
            <w:r w:rsidRPr="00A959C8">
              <w:rPr>
                <w:rFonts w:ascii="Calibri" w:eastAsia="Calibri" w:hAnsi="Calibri" w:cs="Calibri"/>
                <w:b/>
                <w:bCs/>
              </w:rPr>
              <w:lastRenderedPageBreak/>
              <w:t>Negozio</w:t>
            </w:r>
          </w:p>
        </w:tc>
        <w:tc>
          <w:tcPr>
            <w:tcW w:w="7080" w:type="dxa"/>
            <w:vAlign w:val="center"/>
          </w:tcPr>
          <w:p w14:paraId="44A611CA" w14:textId="65784233" w:rsidR="00337FC5" w:rsidRPr="00A959C8" w:rsidRDefault="2C46E531" w:rsidP="719B5E36">
            <w:pPr>
              <w:rPr>
                <w:rFonts w:ascii="Calibri" w:eastAsia="Calibri" w:hAnsi="Calibri" w:cs="Calibri"/>
              </w:rPr>
            </w:pPr>
            <w:r w:rsidRPr="719B5E36">
              <w:rPr>
                <w:rFonts w:ascii="Calibri" w:eastAsia="Calibri" w:hAnsi="Calibri" w:cs="Calibri"/>
              </w:rPr>
              <w:t>RF1</w:t>
            </w:r>
            <w:r w:rsidR="66AE9510" w:rsidRPr="719B5E36">
              <w:rPr>
                <w:rFonts w:ascii="Calibri" w:eastAsia="Calibri" w:hAnsi="Calibri" w:cs="Calibri"/>
              </w:rPr>
              <w:t>4</w:t>
            </w:r>
            <w:r w:rsidRPr="719B5E36">
              <w:rPr>
                <w:rFonts w:ascii="Calibri" w:eastAsia="Calibri" w:hAnsi="Calibri" w:cs="Calibri"/>
              </w:rPr>
              <w:t xml:space="preserve"> – Il </w:t>
            </w:r>
            <w:r w:rsidR="0EA506F7" w:rsidRPr="719B5E36">
              <w:rPr>
                <w:rFonts w:ascii="Calibri" w:eastAsia="Calibri" w:hAnsi="Calibri" w:cs="Calibri"/>
              </w:rPr>
              <w:t xml:space="preserve">sistema deve consentire al </w:t>
            </w:r>
            <w:r w:rsidRPr="719B5E36">
              <w:rPr>
                <w:rFonts w:ascii="Calibri" w:eastAsia="Calibri" w:hAnsi="Calibri" w:cs="Calibri"/>
              </w:rPr>
              <w:t>proprietario di un negozio affiliato</w:t>
            </w:r>
            <w:r w:rsidR="1524CCB0" w:rsidRPr="719B5E36">
              <w:rPr>
                <w:rFonts w:ascii="Calibri" w:eastAsia="Calibri" w:hAnsi="Calibri" w:cs="Calibri"/>
              </w:rPr>
              <w:t xml:space="preserve"> </w:t>
            </w:r>
            <w:r w:rsidR="7DD5B07F" w:rsidRPr="719B5E36">
              <w:rPr>
                <w:rFonts w:ascii="Calibri" w:eastAsia="Calibri" w:hAnsi="Calibri" w:cs="Calibri"/>
              </w:rPr>
              <w:t>di poter</w:t>
            </w:r>
            <w:r w:rsidRPr="719B5E36">
              <w:rPr>
                <w:rFonts w:ascii="Calibri" w:eastAsia="Calibri" w:hAnsi="Calibri" w:cs="Calibri"/>
              </w:rPr>
              <w:t xml:space="preserve"> inserire, modificare e rimuovere i camper</w:t>
            </w:r>
            <w:r w:rsidR="1F75AAFC" w:rsidRPr="719B5E36">
              <w:rPr>
                <w:rFonts w:ascii="Calibri" w:eastAsia="Calibri" w:hAnsi="Calibri" w:cs="Calibri"/>
              </w:rPr>
              <w:t>.</w:t>
            </w:r>
          </w:p>
        </w:tc>
      </w:tr>
      <w:tr w:rsidR="719B5E36" w14:paraId="655C30D5" w14:textId="77777777" w:rsidTr="719B5E36">
        <w:trPr>
          <w:trHeight w:val="424"/>
        </w:trPr>
        <w:tc>
          <w:tcPr>
            <w:tcW w:w="1935" w:type="dxa"/>
            <w:vMerge/>
            <w:vAlign w:val="center"/>
          </w:tcPr>
          <w:p w14:paraId="779601BD" w14:textId="77777777" w:rsidR="004C60EE" w:rsidRDefault="004C60EE"/>
        </w:tc>
        <w:tc>
          <w:tcPr>
            <w:tcW w:w="7080" w:type="dxa"/>
            <w:vAlign w:val="center"/>
          </w:tcPr>
          <w:p w14:paraId="535135F0" w14:textId="6594ACDB" w:rsidR="7DE7FCF6" w:rsidRDefault="7DE7FCF6" w:rsidP="719B5E36">
            <w:pPr>
              <w:rPr>
                <w:rFonts w:ascii="Calibri" w:eastAsia="Calibri" w:hAnsi="Calibri" w:cs="Calibri"/>
              </w:rPr>
            </w:pPr>
            <w:r w:rsidRPr="719B5E36">
              <w:rPr>
                <w:rFonts w:ascii="Calibri" w:eastAsia="Calibri" w:hAnsi="Calibri" w:cs="Calibri"/>
              </w:rPr>
              <w:t>RF15 – Il sistema deve consentire al proprietario di un negozio affiliato di poter eliminare il proprio account</w:t>
            </w:r>
            <w:r w:rsidR="3E808D49" w:rsidRPr="719B5E36">
              <w:rPr>
                <w:rFonts w:ascii="Calibri" w:eastAsia="Calibri" w:hAnsi="Calibri" w:cs="Calibri"/>
              </w:rPr>
              <w:t xml:space="preserve"> dall’applicativo.</w:t>
            </w:r>
          </w:p>
        </w:tc>
      </w:tr>
      <w:tr w:rsidR="00337FC5" w14:paraId="6A55F895" w14:textId="77777777" w:rsidTr="719B5E36">
        <w:trPr>
          <w:trHeight w:val="850"/>
        </w:trPr>
        <w:tc>
          <w:tcPr>
            <w:tcW w:w="1935" w:type="dxa"/>
            <w:vMerge/>
            <w:vAlign w:val="center"/>
          </w:tcPr>
          <w:p w14:paraId="0EF3E7C6" w14:textId="77777777" w:rsidR="00337FC5" w:rsidRDefault="00337FC5"/>
        </w:tc>
        <w:tc>
          <w:tcPr>
            <w:tcW w:w="7080" w:type="dxa"/>
            <w:vAlign w:val="center"/>
          </w:tcPr>
          <w:p w14:paraId="3E0F41A4" w14:textId="797A87E7" w:rsidR="00337FC5" w:rsidRPr="00A959C8" w:rsidRDefault="2C46E531" w:rsidP="719B5E36">
            <w:pPr>
              <w:spacing w:line="259" w:lineRule="auto"/>
              <w:rPr>
                <w:rFonts w:ascii="Calibri" w:eastAsia="Calibri" w:hAnsi="Calibri" w:cs="Calibri"/>
              </w:rPr>
            </w:pPr>
            <w:r w:rsidRPr="719B5E36">
              <w:rPr>
                <w:rFonts w:ascii="Calibri" w:eastAsia="Calibri" w:hAnsi="Calibri" w:cs="Calibri"/>
              </w:rPr>
              <w:t>RF1</w:t>
            </w:r>
            <w:r w:rsidR="1FBBBC77" w:rsidRPr="719B5E36">
              <w:rPr>
                <w:rFonts w:ascii="Calibri" w:eastAsia="Calibri" w:hAnsi="Calibri" w:cs="Calibri"/>
              </w:rPr>
              <w:t>6</w:t>
            </w:r>
            <w:r w:rsidRPr="719B5E36">
              <w:rPr>
                <w:rFonts w:ascii="Calibri" w:eastAsia="Calibri" w:hAnsi="Calibri" w:cs="Calibri"/>
              </w:rPr>
              <w:t xml:space="preserve"> – Il proprietario di un negozio affiliato </w:t>
            </w:r>
            <w:r w:rsidR="3D72EA0C" w:rsidRPr="719B5E36">
              <w:rPr>
                <w:rFonts w:ascii="Calibri" w:eastAsia="Calibri" w:hAnsi="Calibri" w:cs="Calibri"/>
              </w:rPr>
              <w:t xml:space="preserve">deve poter </w:t>
            </w:r>
            <w:r w:rsidRPr="719B5E36">
              <w:rPr>
                <w:rFonts w:ascii="Calibri" w:eastAsia="Calibri" w:hAnsi="Calibri" w:cs="Calibri"/>
              </w:rPr>
              <w:t>visualizzare le prenotazioni attuali e passate effettuate sui propri camper</w:t>
            </w:r>
            <w:r w:rsidR="6D992916" w:rsidRPr="719B5E36">
              <w:rPr>
                <w:rFonts w:ascii="Calibri" w:eastAsia="Calibri" w:hAnsi="Calibri" w:cs="Calibri"/>
              </w:rPr>
              <w:t>.</w:t>
            </w:r>
          </w:p>
        </w:tc>
      </w:tr>
      <w:tr w:rsidR="00337FC5" w14:paraId="2B3D7782" w14:textId="77777777" w:rsidTr="719B5E36">
        <w:trPr>
          <w:trHeight w:val="850"/>
        </w:trPr>
        <w:tc>
          <w:tcPr>
            <w:tcW w:w="1935" w:type="dxa"/>
            <w:vMerge w:val="restart"/>
            <w:vAlign w:val="center"/>
          </w:tcPr>
          <w:p w14:paraId="7F2E5B52"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Amministrazione</w:t>
            </w:r>
          </w:p>
        </w:tc>
        <w:tc>
          <w:tcPr>
            <w:tcW w:w="7080" w:type="dxa"/>
            <w:vAlign w:val="center"/>
          </w:tcPr>
          <w:p w14:paraId="307247E9" w14:textId="26A01D75" w:rsidR="00337FC5" w:rsidRPr="00A959C8" w:rsidRDefault="2C46E531" w:rsidP="719B5E36">
            <w:pPr>
              <w:spacing w:line="259" w:lineRule="auto"/>
              <w:rPr>
                <w:rFonts w:ascii="Calibri" w:eastAsia="Calibri" w:hAnsi="Calibri" w:cs="Calibri"/>
              </w:rPr>
            </w:pPr>
            <w:r w:rsidRPr="719B5E36">
              <w:rPr>
                <w:rFonts w:ascii="Calibri" w:eastAsia="Calibri" w:hAnsi="Calibri" w:cs="Calibri"/>
              </w:rPr>
              <w:t>RF1</w:t>
            </w:r>
            <w:r w:rsidR="3BA7CDA0" w:rsidRPr="719B5E36">
              <w:rPr>
                <w:rFonts w:ascii="Calibri" w:eastAsia="Calibri" w:hAnsi="Calibri" w:cs="Calibri"/>
              </w:rPr>
              <w:t>7</w:t>
            </w:r>
            <w:r w:rsidRPr="719B5E36">
              <w:rPr>
                <w:rFonts w:ascii="Calibri" w:eastAsia="Calibri" w:hAnsi="Calibri" w:cs="Calibri"/>
              </w:rPr>
              <w:t xml:space="preserve"> – </w:t>
            </w:r>
            <w:r w:rsidR="28C318B8" w:rsidRPr="719B5E36">
              <w:rPr>
                <w:rFonts w:ascii="Calibri" w:eastAsia="Calibri" w:hAnsi="Calibri" w:cs="Calibri"/>
              </w:rPr>
              <w:t>Il sistema deve consentire all</w:t>
            </w:r>
            <w:r w:rsidRPr="719B5E36">
              <w:rPr>
                <w:rFonts w:ascii="Calibri" w:eastAsia="Calibri" w:hAnsi="Calibri" w:cs="Calibri"/>
              </w:rPr>
              <w:t xml:space="preserve">'amministratore </w:t>
            </w:r>
            <w:r w:rsidR="33FC11F1" w:rsidRPr="719B5E36">
              <w:rPr>
                <w:rFonts w:ascii="Calibri" w:eastAsia="Calibri" w:hAnsi="Calibri" w:cs="Calibri"/>
              </w:rPr>
              <w:t>di</w:t>
            </w:r>
            <w:r w:rsidR="6FCB2868" w:rsidRPr="719B5E36">
              <w:rPr>
                <w:rFonts w:ascii="Calibri" w:eastAsia="Calibri" w:hAnsi="Calibri" w:cs="Calibri"/>
              </w:rPr>
              <w:t xml:space="preserve"> </w:t>
            </w:r>
            <w:r w:rsidRPr="719B5E36">
              <w:rPr>
                <w:rFonts w:ascii="Calibri" w:eastAsia="Calibri" w:hAnsi="Calibri" w:cs="Calibri"/>
              </w:rPr>
              <w:t>approvare, eliminare e visualizzare negozi affilati.</w:t>
            </w:r>
          </w:p>
        </w:tc>
      </w:tr>
      <w:tr w:rsidR="00337FC5" w14:paraId="3A49A836" w14:textId="77777777" w:rsidTr="719B5E36">
        <w:trPr>
          <w:trHeight w:val="850"/>
        </w:trPr>
        <w:tc>
          <w:tcPr>
            <w:tcW w:w="1935" w:type="dxa"/>
            <w:vMerge/>
            <w:vAlign w:val="center"/>
          </w:tcPr>
          <w:p w14:paraId="701E831A" w14:textId="77777777" w:rsidR="00337FC5" w:rsidRDefault="00337FC5"/>
        </w:tc>
        <w:tc>
          <w:tcPr>
            <w:tcW w:w="7080" w:type="dxa"/>
            <w:vAlign w:val="center"/>
          </w:tcPr>
          <w:p w14:paraId="5D986438" w14:textId="248F1D6E" w:rsidR="00337FC5" w:rsidRDefault="2C46E531" w:rsidP="719B5E36">
            <w:pPr>
              <w:spacing w:line="259" w:lineRule="auto"/>
              <w:rPr>
                <w:rFonts w:ascii="Calibri" w:eastAsia="Calibri" w:hAnsi="Calibri" w:cs="Calibri"/>
              </w:rPr>
            </w:pPr>
            <w:r w:rsidRPr="719B5E36">
              <w:rPr>
                <w:rFonts w:ascii="Calibri" w:eastAsia="Calibri" w:hAnsi="Calibri" w:cs="Calibri"/>
              </w:rPr>
              <w:t>RF</w:t>
            </w:r>
            <w:r w:rsidR="76806CF8" w:rsidRPr="719B5E36">
              <w:rPr>
                <w:rFonts w:ascii="Calibri" w:eastAsia="Calibri" w:hAnsi="Calibri" w:cs="Calibri"/>
              </w:rPr>
              <w:t>1</w:t>
            </w:r>
            <w:r w:rsidR="3BA7CDA0" w:rsidRPr="719B5E36">
              <w:rPr>
                <w:rFonts w:ascii="Calibri" w:eastAsia="Calibri" w:hAnsi="Calibri" w:cs="Calibri"/>
              </w:rPr>
              <w:t>8</w:t>
            </w:r>
            <w:r w:rsidRPr="719B5E36">
              <w:rPr>
                <w:rFonts w:ascii="Calibri" w:eastAsia="Calibri" w:hAnsi="Calibri" w:cs="Calibri"/>
              </w:rPr>
              <w:t xml:space="preserve"> – L'amministratore </w:t>
            </w:r>
            <w:r w:rsidR="321DFDBB" w:rsidRPr="719B5E36">
              <w:rPr>
                <w:rFonts w:ascii="Calibri" w:eastAsia="Calibri" w:hAnsi="Calibri" w:cs="Calibri"/>
              </w:rPr>
              <w:t xml:space="preserve">deve poter </w:t>
            </w:r>
            <w:r w:rsidRPr="719B5E36">
              <w:rPr>
                <w:rFonts w:ascii="Calibri" w:eastAsia="Calibri" w:hAnsi="Calibri" w:cs="Calibri"/>
              </w:rPr>
              <w:t xml:space="preserve">moderare la sezione </w:t>
            </w:r>
            <w:proofErr w:type="spellStart"/>
            <w:r w:rsidRPr="719B5E36">
              <w:rPr>
                <w:rFonts w:ascii="Calibri" w:eastAsia="Calibri" w:hAnsi="Calibri" w:cs="Calibri"/>
              </w:rPr>
              <w:t>RoadTrip</w:t>
            </w:r>
            <w:proofErr w:type="spellEnd"/>
            <w:r w:rsidRPr="719B5E36">
              <w:rPr>
                <w:rFonts w:ascii="Calibri" w:eastAsia="Calibri" w:hAnsi="Calibri" w:cs="Calibri"/>
              </w:rPr>
              <w:t>, eliminando intere inserzioni e commenti</w:t>
            </w:r>
            <w:r w:rsidR="0BF3F24B" w:rsidRPr="719B5E36">
              <w:rPr>
                <w:rFonts w:ascii="Calibri" w:eastAsia="Calibri" w:hAnsi="Calibri" w:cs="Calibri"/>
              </w:rPr>
              <w:t>.</w:t>
            </w:r>
          </w:p>
        </w:tc>
      </w:tr>
    </w:tbl>
    <w:p w14:paraId="36C700BA" w14:textId="77777777" w:rsidR="00337FC5" w:rsidRDefault="00337FC5" w:rsidP="00337FC5">
      <w:pPr>
        <w:rPr>
          <w:rFonts w:ascii="Calibri" w:eastAsia="Calibri" w:hAnsi="Calibri" w:cs="Calibri"/>
        </w:rPr>
      </w:pPr>
    </w:p>
    <w:p w14:paraId="0B73A2A2" w14:textId="77777777" w:rsidR="00337FC5"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57" w:name="_Toc1455220592"/>
      <w:bookmarkStart w:id="58" w:name="_Toc1240210092"/>
      <w:bookmarkStart w:id="59" w:name="_Toc1761693906"/>
      <w:r w:rsidRPr="60890A26">
        <w:rPr>
          <w:rFonts w:ascii="Calibri" w:eastAsia="Calibri" w:hAnsi="Calibri" w:cs="Calibri"/>
          <w:i w:val="0"/>
          <w:iCs w:val="0"/>
          <w:color w:val="2E75B6"/>
          <w:sz w:val="26"/>
          <w:szCs w:val="26"/>
        </w:rPr>
        <w:t>3</w:t>
      </w:r>
      <w:r w:rsidR="2C46E531" w:rsidRPr="60890A26">
        <w:rPr>
          <w:rFonts w:ascii="Calibri" w:eastAsia="Calibri" w:hAnsi="Calibri" w:cs="Calibri"/>
          <w:i w:val="0"/>
          <w:iCs w:val="0"/>
          <w:color w:val="2E75B6"/>
          <w:sz w:val="26"/>
          <w:szCs w:val="26"/>
        </w:rPr>
        <w:t>.2 Requisiti non funzionali</w:t>
      </w:r>
      <w:bookmarkEnd w:id="57"/>
      <w:bookmarkEnd w:id="58"/>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95"/>
        <w:gridCol w:w="7120"/>
      </w:tblGrid>
      <w:tr w:rsidR="00337FC5" w14:paraId="4B35A516" w14:textId="77777777" w:rsidTr="004C6257">
        <w:trPr>
          <w:trHeight w:val="300"/>
        </w:trPr>
        <w:tc>
          <w:tcPr>
            <w:tcW w:w="1895" w:type="dxa"/>
            <w:vAlign w:val="center"/>
          </w:tcPr>
          <w:p w14:paraId="6E32EA21" w14:textId="77777777" w:rsidR="00337FC5" w:rsidRDefault="2C46E531">
            <w:pPr>
              <w:jc w:val="center"/>
              <w:rPr>
                <w:rFonts w:ascii="Calibri" w:eastAsia="Calibri" w:hAnsi="Calibri" w:cs="Calibri"/>
                <w:b/>
                <w:bCs/>
              </w:rPr>
            </w:pPr>
            <w:r w:rsidRPr="719B5E36">
              <w:rPr>
                <w:rFonts w:ascii="Calibri" w:eastAsia="Calibri" w:hAnsi="Calibri" w:cs="Calibri"/>
                <w:b/>
                <w:bCs/>
              </w:rPr>
              <w:t>Categoria</w:t>
            </w:r>
          </w:p>
        </w:tc>
        <w:tc>
          <w:tcPr>
            <w:tcW w:w="7120" w:type="dxa"/>
            <w:vAlign w:val="center"/>
          </w:tcPr>
          <w:p w14:paraId="324CE68E"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Requisito non funzionale</w:t>
            </w:r>
          </w:p>
        </w:tc>
      </w:tr>
      <w:tr w:rsidR="00337FC5" w14:paraId="2AFA94C0" w14:textId="77777777" w:rsidTr="004C6257">
        <w:trPr>
          <w:trHeight w:val="300"/>
        </w:trPr>
        <w:tc>
          <w:tcPr>
            <w:tcW w:w="1895" w:type="dxa"/>
            <w:vMerge w:val="restart"/>
            <w:vAlign w:val="center"/>
          </w:tcPr>
          <w:p w14:paraId="640B0C1D" w14:textId="77777777" w:rsidR="00337FC5" w:rsidRDefault="2C46E531">
            <w:pPr>
              <w:jc w:val="center"/>
              <w:rPr>
                <w:rFonts w:ascii="Calibri" w:eastAsia="Calibri" w:hAnsi="Calibri" w:cs="Calibri"/>
                <w:b/>
                <w:bCs/>
              </w:rPr>
            </w:pPr>
            <w:r w:rsidRPr="719B5E36">
              <w:rPr>
                <w:rFonts w:ascii="Calibri" w:eastAsia="Calibri" w:hAnsi="Calibri" w:cs="Calibri"/>
                <w:b/>
                <w:bCs/>
              </w:rPr>
              <w:t>Usabilità</w:t>
            </w:r>
          </w:p>
        </w:tc>
        <w:tc>
          <w:tcPr>
            <w:tcW w:w="7120" w:type="dxa"/>
            <w:vAlign w:val="center"/>
          </w:tcPr>
          <w:p w14:paraId="16DCAD8C" w14:textId="77777777" w:rsidR="00337FC5" w:rsidRDefault="2C46E531">
            <w:pPr>
              <w:rPr>
                <w:rFonts w:ascii="Calibri" w:eastAsia="Calibri" w:hAnsi="Calibri" w:cs="Calibri"/>
              </w:rPr>
            </w:pPr>
            <w:r w:rsidRPr="719B5E36">
              <w:rPr>
                <w:rFonts w:ascii="Calibri" w:eastAsia="Calibri" w:hAnsi="Calibri" w:cs="Calibri"/>
              </w:rPr>
              <w:t>RNF1 – Ogni funzione è raggiungibile in massimo 5 click dalla home.</w:t>
            </w:r>
          </w:p>
        </w:tc>
      </w:tr>
      <w:tr w:rsidR="00337FC5" w14:paraId="490B2493" w14:textId="77777777" w:rsidTr="004C6257">
        <w:trPr>
          <w:trHeight w:val="300"/>
        </w:trPr>
        <w:tc>
          <w:tcPr>
            <w:tcW w:w="1895" w:type="dxa"/>
            <w:vMerge/>
            <w:vAlign w:val="center"/>
          </w:tcPr>
          <w:p w14:paraId="6A2948C3" w14:textId="77777777" w:rsidR="00337FC5" w:rsidRDefault="00337FC5"/>
        </w:tc>
        <w:tc>
          <w:tcPr>
            <w:tcW w:w="7120" w:type="dxa"/>
            <w:vAlign w:val="center"/>
          </w:tcPr>
          <w:p w14:paraId="4CD957D3" w14:textId="77777777" w:rsidR="00337FC5" w:rsidRDefault="2C46E531">
            <w:pPr>
              <w:rPr>
                <w:rFonts w:ascii="Calibri" w:eastAsia="Calibri" w:hAnsi="Calibri" w:cs="Calibri"/>
              </w:rPr>
            </w:pPr>
            <w:r w:rsidRPr="719B5E36">
              <w:rPr>
                <w:rFonts w:ascii="Calibri" w:eastAsia="Calibri" w:hAnsi="Calibri" w:cs="Calibri"/>
              </w:rPr>
              <w:t>RNF2 – Ogni schermata mostra un menu contestuale che indica la posizione dell’utente.</w:t>
            </w:r>
          </w:p>
        </w:tc>
      </w:tr>
      <w:tr w:rsidR="00337FC5" w14:paraId="53707B4A" w14:textId="77777777" w:rsidTr="004C6257">
        <w:trPr>
          <w:trHeight w:val="650"/>
        </w:trPr>
        <w:tc>
          <w:tcPr>
            <w:tcW w:w="1895" w:type="dxa"/>
            <w:vMerge/>
            <w:vAlign w:val="center"/>
          </w:tcPr>
          <w:p w14:paraId="4B86FCF5" w14:textId="77777777" w:rsidR="00337FC5" w:rsidRDefault="00337FC5"/>
        </w:tc>
        <w:tc>
          <w:tcPr>
            <w:tcW w:w="7120" w:type="dxa"/>
            <w:vAlign w:val="center"/>
          </w:tcPr>
          <w:p w14:paraId="14A32FE1" w14:textId="55C82B6B" w:rsidR="00337FC5" w:rsidRDefault="2C46E531" w:rsidP="719B5E36">
            <w:pPr>
              <w:rPr>
                <w:rFonts w:ascii="Calibri" w:eastAsia="Calibri" w:hAnsi="Calibri" w:cs="Calibri"/>
              </w:rPr>
            </w:pPr>
            <w:r w:rsidRPr="719B5E36">
              <w:rPr>
                <w:rFonts w:ascii="Calibri" w:eastAsia="Calibri" w:hAnsi="Calibri" w:cs="Calibri"/>
              </w:rPr>
              <w:t>RNF3 –</w:t>
            </w:r>
            <w:r w:rsidR="7267D994" w:rsidRPr="719B5E36">
              <w:rPr>
                <w:rFonts w:ascii="Calibri" w:eastAsia="Calibri" w:hAnsi="Calibri" w:cs="Calibri"/>
              </w:rPr>
              <w:t xml:space="preserve"> L'interfaccia si ridimensiona automaticamente in base al dispositivo utilizzato.</w:t>
            </w:r>
          </w:p>
        </w:tc>
      </w:tr>
      <w:tr w:rsidR="00337FC5" w14:paraId="74AF72C3" w14:textId="77777777" w:rsidTr="004C6257">
        <w:trPr>
          <w:trHeight w:val="300"/>
        </w:trPr>
        <w:tc>
          <w:tcPr>
            <w:tcW w:w="1895" w:type="dxa"/>
            <w:vMerge/>
            <w:vAlign w:val="center"/>
          </w:tcPr>
          <w:p w14:paraId="1D36BAB3" w14:textId="77777777" w:rsidR="00337FC5" w:rsidRDefault="00337FC5"/>
        </w:tc>
        <w:tc>
          <w:tcPr>
            <w:tcW w:w="7120" w:type="dxa"/>
            <w:vAlign w:val="center"/>
          </w:tcPr>
          <w:p w14:paraId="57A51F52" w14:textId="62135051" w:rsidR="00337FC5" w:rsidRPr="0BD249A8" w:rsidRDefault="2C46E531">
            <w:pPr>
              <w:rPr>
                <w:rFonts w:ascii="Calibri" w:eastAsia="Calibri" w:hAnsi="Calibri" w:cs="Calibri"/>
              </w:rPr>
            </w:pPr>
            <w:r w:rsidRPr="719B5E36">
              <w:rPr>
                <w:rFonts w:ascii="Calibri" w:eastAsia="Calibri" w:hAnsi="Calibri" w:cs="Calibri"/>
              </w:rPr>
              <w:t>RNF4 – Il sistema funziona</w:t>
            </w:r>
            <w:r w:rsidR="2CECE2E0" w:rsidRPr="719B5E36">
              <w:rPr>
                <w:rFonts w:ascii="Calibri" w:eastAsia="Calibri" w:hAnsi="Calibri" w:cs="Calibri"/>
              </w:rPr>
              <w:t xml:space="preserve"> correttamente</w:t>
            </w:r>
            <w:r w:rsidRPr="719B5E36">
              <w:rPr>
                <w:rFonts w:ascii="Calibri" w:eastAsia="Calibri" w:hAnsi="Calibri" w:cs="Calibri"/>
              </w:rPr>
              <w:t xml:space="preserve"> su Chrome, Firefox, Edge e Safari.</w:t>
            </w:r>
          </w:p>
        </w:tc>
      </w:tr>
      <w:tr w:rsidR="00337FC5" w14:paraId="5EC5C597" w14:textId="77777777" w:rsidTr="004C6257">
        <w:trPr>
          <w:trHeight w:val="679"/>
        </w:trPr>
        <w:tc>
          <w:tcPr>
            <w:tcW w:w="1895" w:type="dxa"/>
            <w:vMerge w:val="restart"/>
            <w:vAlign w:val="center"/>
          </w:tcPr>
          <w:p w14:paraId="09D2AB37" w14:textId="77777777" w:rsidR="00337FC5" w:rsidRDefault="2C46E531">
            <w:pPr>
              <w:jc w:val="center"/>
              <w:rPr>
                <w:rFonts w:ascii="Calibri" w:eastAsia="Calibri" w:hAnsi="Calibri" w:cs="Calibri"/>
                <w:b/>
                <w:bCs/>
              </w:rPr>
            </w:pPr>
            <w:r w:rsidRPr="719B5E36">
              <w:rPr>
                <w:rFonts w:ascii="Calibri" w:eastAsia="Calibri" w:hAnsi="Calibri" w:cs="Calibri"/>
                <w:b/>
                <w:bCs/>
              </w:rPr>
              <w:t>Prestazioni</w:t>
            </w:r>
          </w:p>
        </w:tc>
        <w:tc>
          <w:tcPr>
            <w:tcW w:w="7120" w:type="dxa"/>
            <w:vAlign w:val="center"/>
          </w:tcPr>
          <w:p w14:paraId="71FF0092" w14:textId="77777777" w:rsidR="00337FC5" w:rsidRDefault="2C46E531">
            <w:pPr>
              <w:rPr>
                <w:rFonts w:ascii="Calibri" w:eastAsia="Calibri" w:hAnsi="Calibri" w:cs="Calibri"/>
              </w:rPr>
            </w:pPr>
            <w:r w:rsidRPr="719B5E36">
              <w:rPr>
                <w:rFonts w:ascii="Calibri" w:eastAsia="Calibri" w:hAnsi="Calibri" w:cs="Calibri"/>
              </w:rPr>
              <w:t>RNF5 – Il sistema gestisce almeno 50 utenti connessi contemporaneamente.</w:t>
            </w:r>
          </w:p>
        </w:tc>
      </w:tr>
      <w:tr w:rsidR="00337FC5" w14:paraId="71AA4AC5" w14:textId="77777777" w:rsidTr="004C6257">
        <w:trPr>
          <w:trHeight w:val="300"/>
        </w:trPr>
        <w:tc>
          <w:tcPr>
            <w:tcW w:w="1895" w:type="dxa"/>
            <w:vMerge/>
            <w:vAlign w:val="center"/>
          </w:tcPr>
          <w:p w14:paraId="643A2911" w14:textId="77777777" w:rsidR="00337FC5" w:rsidRDefault="00337FC5"/>
        </w:tc>
        <w:tc>
          <w:tcPr>
            <w:tcW w:w="7120" w:type="dxa"/>
            <w:vAlign w:val="center"/>
          </w:tcPr>
          <w:p w14:paraId="26464AA4" w14:textId="77777777" w:rsidR="00337FC5" w:rsidRDefault="2C46E531">
            <w:pPr>
              <w:rPr>
                <w:rFonts w:ascii="Calibri" w:eastAsia="Calibri" w:hAnsi="Calibri" w:cs="Calibri"/>
              </w:rPr>
            </w:pPr>
            <w:r w:rsidRPr="719B5E36">
              <w:rPr>
                <w:rFonts w:ascii="Calibri" w:eastAsia="Calibri" w:hAnsi="Calibri" w:cs="Calibri"/>
              </w:rPr>
              <w:t>RNF6 – Il caricamento di una pagina richiede in media 3 secondi con diverse condizioni di carico di rete.</w:t>
            </w:r>
          </w:p>
        </w:tc>
      </w:tr>
    </w:tbl>
    <w:p w14:paraId="7DC3F156" w14:textId="249B243F" w:rsidR="60890A26" w:rsidRDefault="60890A26" w:rsidP="60890A26">
      <w:pPr>
        <w:pStyle w:val="Titolo2"/>
        <w:numPr>
          <w:ilvl w:val="0"/>
          <w:numId w:val="0"/>
        </w:numPr>
        <w:spacing w:line="259" w:lineRule="auto"/>
        <w:rPr>
          <w:rFonts w:ascii="Calibri" w:eastAsia="Calibri" w:hAnsi="Calibri" w:cs="Calibri"/>
          <w:i w:val="0"/>
          <w:iCs w:val="0"/>
          <w:color w:val="2E75B6"/>
          <w:sz w:val="26"/>
          <w:szCs w:val="26"/>
        </w:rPr>
      </w:pPr>
    </w:p>
    <w:p w14:paraId="2D035590" w14:textId="77777777" w:rsidR="00337FC5" w:rsidRDefault="5DDCF624" w:rsidP="60890A26">
      <w:pPr>
        <w:pStyle w:val="Titolo2"/>
        <w:numPr>
          <w:ilvl w:val="0"/>
          <w:numId w:val="0"/>
        </w:numPr>
        <w:spacing w:line="259" w:lineRule="auto"/>
        <w:rPr>
          <w:rFonts w:ascii="Calibri" w:eastAsia="Calibri" w:hAnsi="Calibri" w:cs="Calibri"/>
          <w:i w:val="0"/>
          <w:iCs w:val="0"/>
          <w:color w:val="2E75B6"/>
          <w:sz w:val="26"/>
          <w:szCs w:val="26"/>
        </w:rPr>
      </w:pPr>
      <w:bookmarkStart w:id="60" w:name="_Toc585292531"/>
      <w:bookmarkStart w:id="61" w:name="_Toc1723678191"/>
      <w:bookmarkStart w:id="62" w:name="_Toc376736059"/>
      <w:r w:rsidRPr="60890A26">
        <w:rPr>
          <w:rFonts w:ascii="Calibri" w:eastAsia="Calibri" w:hAnsi="Calibri" w:cs="Calibri"/>
          <w:i w:val="0"/>
          <w:iCs w:val="0"/>
          <w:color w:val="2E75B6"/>
          <w:sz w:val="26"/>
          <w:szCs w:val="26"/>
        </w:rPr>
        <w:t>3</w:t>
      </w:r>
      <w:r w:rsidR="2C46E531" w:rsidRPr="60890A26">
        <w:rPr>
          <w:rFonts w:ascii="Calibri" w:eastAsia="Calibri" w:hAnsi="Calibri" w:cs="Calibri"/>
          <w:i w:val="0"/>
          <w:iCs w:val="0"/>
          <w:color w:val="2E75B6"/>
          <w:sz w:val="26"/>
          <w:szCs w:val="26"/>
        </w:rPr>
        <w:t>.3 Vincoli (pseudo-requisiti)</w:t>
      </w:r>
      <w:bookmarkEnd w:id="60"/>
      <w:bookmarkEnd w:id="61"/>
      <w:bookmarkEnd w:id="62"/>
    </w:p>
    <w:p w14:paraId="4941F41E" w14:textId="77777777" w:rsidR="00337FC5" w:rsidRPr="00FF496F" w:rsidRDefault="2C46E531" w:rsidP="00337FC5">
      <w:pPr>
        <w:rPr>
          <w:rFonts w:ascii="Calibri" w:eastAsia="Calibri" w:hAnsi="Calibri" w:cs="Calibri"/>
        </w:rPr>
      </w:pPr>
      <w:r w:rsidRPr="719B5E36">
        <w:rPr>
          <w:rFonts w:ascii="Calibri" w:eastAsia="Calibri" w:hAnsi="Calibri" w:cs="Calibri"/>
          <w:b/>
          <w:bCs/>
        </w:rPr>
        <w:t>Interfaccia:</w:t>
      </w:r>
      <w:r w:rsidRPr="719B5E36">
        <w:rPr>
          <w:rFonts w:ascii="Calibri" w:eastAsia="Calibri" w:hAnsi="Calibri" w:cs="Calibri"/>
        </w:rPr>
        <w:t xml:space="preserve"> il client è un’applicazione web usabile da browser, senza installazioni.</w:t>
      </w:r>
    </w:p>
    <w:p w14:paraId="2033AC90" w14:textId="1A209F10" w:rsidR="00337FC5" w:rsidRDefault="2C46E531" w:rsidP="719B5E36">
      <w:pPr>
        <w:spacing w:after="160"/>
        <w:rPr>
          <w:rFonts w:ascii="Calibri" w:eastAsia="Calibri" w:hAnsi="Calibri" w:cs="Calibri"/>
        </w:rPr>
      </w:pPr>
      <w:r w:rsidRPr="719B5E36">
        <w:rPr>
          <w:rFonts w:ascii="Calibri" w:eastAsia="Calibri" w:hAnsi="Calibri" w:cs="Calibri"/>
          <w:b/>
          <w:bCs/>
        </w:rPr>
        <w:t>Legali:</w:t>
      </w:r>
      <w:r w:rsidRPr="719B5E36">
        <w:rPr>
          <w:rFonts w:ascii="Calibri" w:eastAsia="Calibri" w:hAnsi="Calibri" w:cs="Calibri"/>
        </w:rPr>
        <w:t xml:space="preserve"> i dati personali sono trattati nel rispetto del GDPR; gli utenti devono accettare l’informativa alla registrazione.</w:t>
      </w:r>
    </w:p>
    <w:p w14:paraId="708545EB" w14:textId="2F18F340" w:rsidR="00337FC5" w:rsidRDefault="00337FC5" w:rsidP="719B5E36">
      <w:pPr>
        <w:spacing w:after="160"/>
        <w:rPr>
          <w:rFonts w:ascii="Calibri" w:eastAsia="Calibri" w:hAnsi="Calibri" w:cs="Calibri"/>
        </w:rPr>
      </w:pPr>
      <w:r w:rsidRPr="719B5E36">
        <w:rPr>
          <w:rFonts w:ascii="Calibri" w:eastAsia="Calibri" w:hAnsi="Calibri" w:cs="Calibri"/>
        </w:rPr>
        <w:br w:type="page"/>
      </w:r>
    </w:p>
    <w:p w14:paraId="47559A9B" w14:textId="26C56749" w:rsidR="00337FC5" w:rsidRDefault="2C46E531" w:rsidP="00337FC5">
      <w:pPr>
        <w:pStyle w:val="Titolo1"/>
        <w:spacing w:after="160"/>
        <w:rPr>
          <w:rFonts w:ascii="Calibri" w:eastAsia="Calibri" w:hAnsi="Calibri" w:cs="Calibri"/>
          <w:b w:val="0"/>
          <w:bCs w:val="0"/>
          <w:color w:val="1F4E79"/>
        </w:rPr>
      </w:pPr>
      <w:bookmarkStart w:id="63" w:name="_Toc242799591"/>
      <w:bookmarkStart w:id="64" w:name="_Toc615899808"/>
      <w:bookmarkStart w:id="65" w:name="_Toc1127714889"/>
      <w:bookmarkStart w:id="66" w:name="_Toc392423262"/>
      <w:r w:rsidRPr="60890A26">
        <w:rPr>
          <w:rFonts w:ascii="Calibri" w:eastAsia="Calibri" w:hAnsi="Calibri" w:cs="Calibri"/>
          <w:color w:val="1F4E79"/>
        </w:rPr>
        <w:lastRenderedPageBreak/>
        <w:t>4. Pianificazione del progetto</w:t>
      </w:r>
      <w:bookmarkEnd w:id="63"/>
      <w:bookmarkEnd w:id="64"/>
      <w:bookmarkEnd w:id="65"/>
      <w:bookmarkEnd w:id="66"/>
    </w:p>
    <w:tbl>
      <w:tblPr>
        <w:tblW w:w="0" w:type="auto"/>
        <w:tblLook w:val="06A0" w:firstRow="1" w:lastRow="0" w:firstColumn="1" w:lastColumn="0" w:noHBand="1" w:noVBand="1"/>
      </w:tblPr>
      <w:tblGrid>
        <w:gridCol w:w="1400"/>
        <w:gridCol w:w="5600"/>
        <w:gridCol w:w="2133"/>
      </w:tblGrid>
      <w:tr w:rsidR="00337FC5" w14:paraId="3A49A0D8" w14:textId="77777777" w:rsidTr="719B5E36">
        <w:trPr>
          <w:trHeight w:val="300"/>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1903E7"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Milestone</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78C5B"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Consegna</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907E49"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Scadenza</w:t>
            </w:r>
          </w:p>
        </w:tc>
      </w:tr>
      <w:tr w:rsidR="00337FC5" w14:paraId="5B3142FC"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AC4EA5"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M1</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51D10E" w14:textId="77777777" w:rsidR="00337FC5" w:rsidRDefault="2C46E531" w:rsidP="719B5E36">
            <w:pPr>
              <w:rPr>
                <w:rFonts w:ascii="Calibri" w:eastAsia="Calibri" w:hAnsi="Calibri" w:cs="Calibri"/>
              </w:rPr>
            </w:pPr>
            <w:r w:rsidRPr="719B5E36">
              <w:rPr>
                <w:rFonts w:ascii="Calibri" w:eastAsia="Calibri" w:hAnsi="Calibri" w:cs="Calibri"/>
              </w:rPr>
              <w:t>Requisiti e casi d’uso</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DDA02" w14:textId="77777777" w:rsidR="00337FC5" w:rsidRDefault="2C46E531" w:rsidP="719B5E36">
            <w:pPr>
              <w:rPr>
                <w:rFonts w:ascii="Calibri" w:eastAsia="Calibri" w:hAnsi="Calibri" w:cs="Calibri"/>
              </w:rPr>
            </w:pPr>
            <w:r w:rsidRPr="719B5E36">
              <w:rPr>
                <w:rFonts w:ascii="Calibri" w:eastAsia="Calibri" w:hAnsi="Calibri" w:cs="Calibri"/>
              </w:rPr>
              <w:t>29 ottobre 2026</w:t>
            </w:r>
          </w:p>
        </w:tc>
      </w:tr>
      <w:tr w:rsidR="00337FC5" w14:paraId="6BEDA9CE"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E3A999"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M2</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EE0336" w14:textId="77777777" w:rsidR="00337FC5" w:rsidRDefault="2C46E531" w:rsidP="719B5E36">
            <w:pPr>
              <w:rPr>
                <w:rFonts w:ascii="Calibri" w:eastAsia="Calibri" w:hAnsi="Calibri" w:cs="Calibri"/>
              </w:rPr>
            </w:pPr>
            <w:proofErr w:type="spellStart"/>
            <w:r w:rsidRPr="719B5E36">
              <w:rPr>
                <w:rFonts w:ascii="Calibri" w:eastAsia="Calibri" w:hAnsi="Calibri" w:cs="Calibri"/>
              </w:rPr>
              <w:t>Requirements</w:t>
            </w:r>
            <w:proofErr w:type="spellEnd"/>
            <w:r w:rsidRPr="719B5E36">
              <w:rPr>
                <w:rFonts w:ascii="Calibri" w:eastAsia="Calibri" w:hAnsi="Calibri" w:cs="Calibri"/>
              </w:rPr>
              <w:t xml:space="preserve"> Analysis </w:t>
            </w:r>
            <w:proofErr w:type="spellStart"/>
            <w:r w:rsidRPr="719B5E36">
              <w:rPr>
                <w:rFonts w:ascii="Calibri" w:eastAsia="Calibri" w:hAnsi="Calibri" w:cs="Calibri"/>
              </w:rPr>
              <w:t>Document</w:t>
            </w:r>
            <w:proofErr w:type="spellEnd"/>
            <w:r w:rsidRPr="719B5E36">
              <w:rPr>
                <w:rFonts w:ascii="Calibri" w:eastAsia="Calibri" w:hAnsi="Calibri" w:cs="Calibri"/>
              </w:rPr>
              <w:t xml:space="preserve"> (RAD)</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E0409" w14:textId="77777777" w:rsidR="00337FC5" w:rsidRDefault="2C46E531" w:rsidP="719B5E36">
            <w:pPr>
              <w:rPr>
                <w:rFonts w:ascii="Calibri" w:eastAsia="Calibri" w:hAnsi="Calibri" w:cs="Calibri"/>
              </w:rPr>
            </w:pPr>
            <w:r w:rsidRPr="719B5E36">
              <w:rPr>
                <w:rFonts w:ascii="Calibri" w:eastAsia="Calibri" w:hAnsi="Calibri" w:cs="Calibri"/>
              </w:rPr>
              <w:t>12 novembre 2026</w:t>
            </w:r>
          </w:p>
        </w:tc>
      </w:tr>
      <w:tr w:rsidR="00337FC5" w14:paraId="38411DA0"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982A31"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M3</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975212" w14:textId="77777777" w:rsidR="00337FC5" w:rsidRDefault="2C46E531" w:rsidP="719B5E36">
            <w:pPr>
              <w:rPr>
                <w:rFonts w:ascii="Calibri" w:eastAsia="Calibri" w:hAnsi="Calibri" w:cs="Calibri"/>
              </w:rPr>
            </w:pPr>
            <w:r w:rsidRPr="719B5E36">
              <w:rPr>
                <w:rFonts w:ascii="Calibri" w:eastAsia="Calibri" w:hAnsi="Calibri" w:cs="Calibri"/>
              </w:rPr>
              <w:t xml:space="preserve">System Design </w:t>
            </w:r>
            <w:proofErr w:type="spellStart"/>
            <w:r w:rsidRPr="719B5E36">
              <w:rPr>
                <w:rFonts w:ascii="Calibri" w:eastAsia="Calibri" w:hAnsi="Calibri" w:cs="Calibri"/>
              </w:rPr>
              <w:t>Document</w:t>
            </w:r>
            <w:proofErr w:type="spellEnd"/>
            <w:r w:rsidRPr="719B5E36">
              <w:rPr>
                <w:rFonts w:ascii="Calibri" w:eastAsia="Calibri" w:hAnsi="Calibri" w:cs="Calibri"/>
              </w:rPr>
              <w:t xml:space="preserve"> (SDD)</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346631" w14:textId="77777777" w:rsidR="00337FC5" w:rsidRDefault="2C46E531" w:rsidP="719B5E36">
            <w:pPr>
              <w:rPr>
                <w:rFonts w:ascii="Calibri" w:eastAsia="Calibri" w:hAnsi="Calibri" w:cs="Calibri"/>
              </w:rPr>
            </w:pPr>
            <w:r w:rsidRPr="719B5E36">
              <w:rPr>
                <w:rFonts w:ascii="Calibri" w:eastAsia="Calibri" w:hAnsi="Calibri" w:cs="Calibri"/>
              </w:rPr>
              <w:t>26 novembre 2026</w:t>
            </w:r>
          </w:p>
        </w:tc>
      </w:tr>
      <w:tr w:rsidR="00337FC5" w14:paraId="33764E11"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1A42F7"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M4</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7CE47" w14:textId="77777777" w:rsidR="00337FC5" w:rsidRDefault="2C46E531" w:rsidP="719B5E36">
            <w:pPr>
              <w:rPr>
                <w:rFonts w:ascii="Calibri" w:eastAsia="Calibri" w:hAnsi="Calibri" w:cs="Calibri"/>
              </w:rPr>
            </w:pPr>
            <w:r w:rsidRPr="719B5E36">
              <w:rPr>
                <w:rFonts w:ascii="Calibri" w:eastAsia="Calibri" w:hAnsi="Calibri" w:cs="Calibri"/>
              </w:rPr>
              <w:t>Specifica delle interfacce dei moduli del sottosistema da implementare</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015DC0" w14:textId="77777777" w:rsidR="00337FC5" w:rsidRDefault="2C46E531" w:rsidP="719B5E36">
            <w:pPr>
              <w:rPr>
                <w:rFonts w:ascii="Calibri" w:eastAsia="Calibri" w:hAnsi="Calibri" w:cs="Calibri"/>
              </w:rPr>
            </w:pPr>
            <w:r w:rsidRPr="719B5E36">
              <w:rPr>
                <w:rFonts w:ascii="Calibri" w:eastAsia="Calibri" w:hAnsi="Calibri" w:cs="Calibri"/>
              </w:rPr>
              <w:t>17 dicembre 2026</w:t>
            </w:r>
          </w:p>
        </w:tc>
      </w:tr>
      <w:tr w:rsidR="00337FC5" w14:paraId="240AA25A"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9DA84F"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M5</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4EB924" w14:textId="77777777" w:rsidR="00337FC5" w:rsidRDefault="2C46E531" w:rsidP="719B5E36">
            <w:pPr>
              <w:rPr>
                <w:rFonts w:ascii="Calibri" w:eastAsia="Calibri" w:hAnsi="Calibri" w:cs="Calibri"/>
              </w:rPr>
            </w:pPr>
            <w:r w:rsidRPr="719B5E36">
              <w:rPr>
                <w:rFonts w:ascii="Calibri" w:eastAsia="Calibri" w:hAnsi="Calibri" w:cs="Calibri"/>
              </w:rPr>
              <w:t>Piano di test di sistema e specifica dei casi di test per il sottosistema da implementare.</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156C6" w14:textId="77777777" w:rsidR="00337FC5" w:rsidRDefault="2C46E531" w:rsidP="719B5E36">
            <w:pPr>
              <w:rPr>
                <w:rFonts w:ascii="Calibri" w:eastAsia="Calibri" w:hAnsi="Calibri" w:cs="Calibri"/>
              </w:rPr>
            </w:pPr>
            <w:r w:rsidRPr="719B5E36">
              <w:rPr>
                <w:rFonts w:ascii="Calibri" w:eastAsia="Calibri" w:hAnsi="Calibri" w:cs="Calibri"/>
              </w:rPr>
              <w:t>17 dicembre 2026</w:t>
            </w:r>
          </w:p>
        </w:tc>
      </w:tr>
      <w:tr w:rsidR="00337FC5" w14:paraId="28CB2EF6" w14:textId="77777777" w:rsidTr="719B5E36">
        <w:trPr>
          <w:trHeight w:val="1134"/>
        </w:trPr>
        <w:tc>
          <w:tcPr>
            <w:tcW w:w="14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0327EB" w14:textId="77777777" w:rsidR="00337FC5" w:rsidRDefault="2C46E531" w:rsidP="719B5E36">
            <w:pPr>
              <w:jc w:val="center"/>
              <w:rPr>
                <w:rFonts w:ascii="Calibri" w:eastAsia="Calibri" w:hAnsi="Calibri" w:cs="Calibri"/>
                <w:b/>
                <w:bCs/>
              </w:rPr>
            </w:pPr>
            <w:r w:rsidRPr="719B5E36">
              <w:rPr>
                <w:rFonts w:ascii="Calibri" w:eastAsia="Calibri" w:hAnsi="Calibri" w:cs="Calibri"/>
                <w:b/>
                <w:bCs/>
              </w:rPr>
              <w:t>M6</w:t>
            </w:r>
          </w:p>
        </w:tc>
        <w:tc>
          <w:tcPr>
            <w:tcW w:w="56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F3850" w14:textId="77777777" w:rsidR="00337FC5" w:rsidRDefault="2C46E531" w:rsidP="719B5E36">
            <w:pPr>
              <w:rPr>
                <w:rFonts w:ascii="Calibri" w:eastAsia="Calibri" w:hAnsi="Calibri" w:cs="Calibri"/>
              </w:rPr>
            </w:pPr>
            <w:r w:rsidRPr="719B5E36">
              <w:rPr>
                <w:rFonts w:ascii="Calibri" w:eastAsia="Calibri" w:hAnsi="Calibri" w:cs="Calibri"/>
              </w:rPr>
              <w:t xml:space="preserve">Documentazione restante (Object Design </w:t>
            </w:r>
            <w:proofErr w:type="spellStart"/>
            <w:r w:rsidRPr="719B5E36">
              <w:rPr>
                <w:rFonts w:ascii="Calibri" w:eastAsia="Calibri" w:hAnsi="Calibri" w:cs="Calibri"/>
              </w:rPr>
              <w:t>Document</w:t>
            </w:r>
            <w:proofErr w:type="spellEnd"/>
            <w:r w:rsidRPr="719B5E36">
              <w:rPr>
                <w:rFonts w:ascii="Calibri" w:eastAsia="Calibri" w:hAnsi="Calibri" w:cs="Calibri"/>
              </w:rPr>
              <w:t xml:space="preserve"> completo e Documenti di Esecuzione del Test) e codice del sottosistema implementato.</w:t>
            </w:r>
          </w:p>
        </w:tc>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C03C03" w14:textId="6416F768" w:rsidR="00337FC5" w:rsidRDefault="4523EB30" w:rsidP="719B5E36">
            <w:pPr>
              <w:rPr>
                <w:rFonts w:ascii="Calibri" w:eastAsia="Calibri" w:hAnsi="Calibri" w:cs="Calibri"/>
              </w:rPr>
            </w:pPr>
            <w:r w:rsidRPr="719B5E36">
              <w:rPr>
                <w:rFonts w:ascii="Calibri" w:eastAsia="Calibri" w:hAnsi="Calibri" w:cs="Calibri"/>
              </w:rPr>
              <w:t xml:space="preserve">30 </w:t>
            </w:r>
            <w:r w:rsidR="2C46E531" w:rsidRPr="719B5E36">
              <w:rPr>
                <w:rFonts w:ascii="Calibri" w:eastAsia="Calibri" w:hAnsi="Calibri" w:cs="Calibri"/>
              </w:rPr>
              <w:t>gennaio 2027</w:t>
            </w:r>
          </w:p>
        </w:tc>
      </w:tr>
    </w:tbl>
    <w:p w14:paraId="33227199" w14:textId="27F41601" w:rsidR="00337FC5" w:rsidRDefault="00337FC5" w:rsidP="60890A26">
      <w:pPr>
        <w:spacing w:after="120" w:line="300" w:lineRule="auto"/>
        <w:jc w:val="both"/>
        <w:rPr>
          <w:rFonts w:ascii="Calibri" w:eastAsia="Calibri" w:hAnsi="Calibri" w:cs="Calibri"/>
          <w:sz w:val="22"/>
          <w:szCs w:val="22"/>
        </w:rPr>
      </w:pPr>
    </w:p>
    <w:p w14:paraId="4B6CC3DD" w14:textId="77777777" w:rsidR="00337FC5" w:rsidRDefault="2C46E531" w:rsidP="719B5E36">
      <w:pPr>
        <w:pStyle w:val="Titolo1"/>
        <w:spacing w:before="0" w:after="240" w:line="278" w:lineRule="auto"/>
        <w:rPr>
          <w:rFonts w:ascii="Calibri" w:eastAsia="Calibri" w:hAnsi="Calibri" w:cs="Calibri"/>
          <w:color w:val="1F4E79"/>
        </w:rPr>
      </w:pPr>
      <w:bookmarkStart w:id="67" w:name="_Toc242799592"/>
      <w:bookmarkStart w:id="68" w:name="_Toc2024309275"/>
      <w:bookmarkStart w:id="69" w:name="_Toc626785299"/>
      <w:bookmarkStart w:id="70" w:name="_Toc1865966730"/>
      <w:r w:rsidRPr="60890A26">
        <w:rPr>
          <w:rFonts w:ascii="Calibri" w:eastAsia="Calibri" w:hAnsi="Calibri" w:cs="Calibri"/>
          <w:color w:val="1F4E79"/>
        </w:rPr>
        <w:t>5. Ambiente target</w:t>
      </w:r>
      <w:bookmarkEnd w:id="67"/>
      <w:bookmarkEnd w:id="68"/>
      <w:bookmarkEnd w:id="69"/>
      <w:bookmarkEnd w:id="70"/>
    </w:p>
    <w:p w14:paraId="59DAEDAD" w14:textId="3BAB754E" w:rsidR="51D8B5DC" w:rsidRDefault="51D8B5DC" w:rsidP="719B5E36">
      <w:pPr>
        <w:spacing w:before="240" w:after="240"/>
        <w:rPr>
          <w:rFonts w:ascii="Calibri" w:eastAsia="Calibri" w:hAnsi="Calibri" w:cs="Calibri"/>
        </w:rPr>
      </w:pPr>
      <w:proofErr w:type="spellStart"/>
      <w:r w:rsidRPr="719B5E36">
        <w:rPr>
          <w:rFonts w:ascii="Calibri" w:eastAsia="Calibri" w:hAnsi="Calibri" w:cs="Calibri"/>
        </w:rPr>
        <w:t>CamperTrip</w:t>
      </w:r>
      <w:proofErr w:type="spellEnd"/>
      <w:r w:rsidRPr="719B5E36">
        <w:rPr>
          <w:rFonts w:ascii="Calibri" w:eastAsia="Calibri" w:hAnsi="Calibri" w:cs="Calibri"/>
        </w:rPr>
        <w:t xml:space="preserve"> è un’applicazione web a tre livelli: client, server web e server database. Le tre parti sono separate e comunicano tra loro in sequenza: il client parla solo con il server web, e il server web è l’unico a parlare con il database.</w:t>
      </w:r>
    </w:p>
    <w:p w14:paraId="7D1B4C44" w14:textId="1C3EC42D" w:rsidR="51D8B5DC" w:rsidRDefault="51D8B5DC" w:rsidP="60890A26">
      <w:pPr>
        <w:pStyle w:val="Titolo2"/>
        <w:numPr>
          <w:ilvl w:val="0"/>
          <w:numId w:val="0"/>
        </w:numPr>
        <w:rPr>
          <w:rFonts w:ascii="Calibri" w:eastAsia="Calibri" w:hAnsi="Calibri" w:cs="Calibri"/>
          <w:i w:val="0"/>
          <w:iCs w:val="0"/>
          <w:color w:val="2E75B6"/>
          <w:sz w:val="26"/>
          <w:szCs w:val="26"/>
        </w:rPr>
      </w:pPr>
      <w:bookmarkStart w:id="71" w:name="_Toc498043403"/>
      <w:bookmarkStart w:id="72" w:name="_Toc1768450101"/>
      <w:bookmarkStart w:id="73" w:name="_Toc807620607"/>
      <w:r w:rsidRPr="60890A26">
        <w:rPr>
          <w:rFonts w:ascii="Calibri" w:eastAsia="Calibri" w:hAnsi="Calibri" w:cs="Calibri"/>
          <w:i w:val="0"/>
          <w:iCs w:val="0"/>
          <w:color w:val="2E75B6"/>
          <w:sz w:val="26"/>
          <w:szCs w:val="26"/>
        </w:rPr>
        <w:t>5.1 Client</w:t>
      </w:r>
      <w:bookmarkEnd w:id="71"/>
      <w:bookmarkEnd w:id="72"/>
      <w:bookmarkEnd w:id="73"/>
    </w:p>
    <w:p w14:paraId="5CA72B9E" w14:textId="51002092" w:rsidR="51D8B5DC" w:rsidRDefault="51D8B5DC" w:rsidP="719B5E36">
      <w:pPr>
        <w:spacing w:after="240" w:line="259" w:lineRule="auto"/>
        <w:rPr>
          <w:rFonts w:ascii="Calibri" w:eastAsia="Calibri" w:hAnsi="Calibri" w:cs="Calibri"/>
        </w:rPr>
      </w:pPr>
      <w:r w:rsidRPr="719B5E36">
        <w:rPr>
          <w:rFonts w:ascii="Calibri" w:eastAsia="Calibri" w:hAnsi="Calibri" w:cs="Calibri"/>
        </w:rPr>
        <w:t xml:space="preserve">Gli utenti accedono al sito dal browser del proprio computer o smartphone, senza installare nulla. Il client mostra le pagine, i moduli e le mappe dei road trip, e invia al server web le richieste dell’utente (per esempio una ricerca o una prenotazione). Il sistema deve funzionare su Chrome, Firefox, Edge e Safari, </w:t>
      </w:r>
      <w:r w:rsidR="3C96BFCF" w:rsidRPr="719B5E36">
        <w:rPr>
          <w:rFonts w:ascii="Calibri" w:eastAsia="Calibri" w:hAnsi="Calibri" w:cs="Calibri"/>
        </w:rPr>
        <w:t>ridimensionandosi automaticamente in base al dispositivo utilizzato</w:t>
      </w:r>
      <w:r w:rsidRPr="719B5E36">
        <w:rPr>
          <w:rFonts w:ascii="Calibri" w:eastAsia="Calibri" w:hAnsi="Calibri" w:cs="Calibri"/>
        </w:rPr>
        <w:t>.</w:t>
      </w:r>
    </w:p>
    <w:p w14:paraId="62C27CA0" w14:textId="021693A7" w:rsidR="51D8B5DC" w:rsidRDefault="51D8B5DC" w:rsidP="60890A26">
      <w:pPr>
        <w:pStyle w:val="Titolo2"/>
        <w:numPr>
          <w:ilvl w:val="0"/>
          <w:numId w:val="0"/>
        </w:numPr>
        <w:rPr>
          <w:rFonts w:ascii="Calibri" w:eastAsia="Calibri" w:hAnsi="Calibri" w:cs="Calibri"/>
          <w:i w:val="0"/>
          <w:iCs w:val="0"/>
          <w:color w:val="2E75B6"/>
          <w:sz w:val="26"/>
          <w:szCs w:val="26"/>
        </w:rPr>
      </w:pPr>
      <w:bookmarkStart w:id="74" w:name="_Toc1804565402"/>
      <w:bookmarkStart w:id="75" w:name="_Toc487820566"/>
      <w:bookmarkStart w:id="76" w:name="_Toc420135948"/>
      <w:r w:rsidRPr="60890A26">
        <w:rPr>
          <w:rFonts w:ascii="Calibri" w:eastAsia="Calibri" w:hAnsi="Calibri" w:cs="Calibri"/>
          <w:i w:val="0"/>
          <w:iCs w:val="0"/>
          <w:color w:val="2E75B6"/>
          <w:sz w:val="26"/>
          <w:szCs w:val="26"/>
        </w:rPr>
        <w:t>5.2 Server web</w:t>
      </w:r>
      <w:bookmarkEnd w:id="74"/>
      <w:bookmarkEnd w:id="75"/>
      <w:bookmarkEnd w:id="76"/>
    </w:p>
    <w:p w14:paraId="7C8D8449" w14:textId="0301BBF4" w:rsidR="51D8B5DC" w:rsidRDefault="51D8B5DC" w:rsidP="719B5E36">
      <w:pPr>
        <w:spacing w:after="240"/>
        <w:rPr>
          <w:rFonts w:ascii="Calibri" w:eastAsia="Calibri" w:hAnsi="Calibri" w:cs="Calibri"/>
        </w:rPr>
      </w:pPr>
      <w:r w:rsidRPr="719B5E36">
        <w:rPr>
          <w:rFonts w:ascii="Calibri" w:eastAsia="Calibri" w:hAnsi="Calibri" w:cs="Calibri"/>
        </w:rPr>
        <w:t>Il server web è la macchina che ospita l’applicazione e riceve le richieste dei client. Si occupa di:</w:t>
      </w:r>
    </w:p>
    <w:p w14:paraId="2F5D3277" w14:textId="15003FAC" w:rsidR="51D8B5DC" w:rsidRDefault="51D8B5DC">
      <w:pPr>
        <w:pStyle w:val="Paragrafoelenco"/>
        <w:numPr>
          <w:ilvl w:val="0"/>
          <w:numId w:val="10"/>
        </w:numPr>
        <w:spacing w:after="0"/>
        <w:rPr>
          <w:rFonts w:ascii="Calibri" w:eastAsia="Calibri" w:hAnsi="Calibri" w:cs="Calibri"/>
        </w:rPr>
      </w:pPr>
      <w:r w:rsidRPr="719B5E36">
        <w:rPr>
          <w:rFonts w:ascii="Calibri" w:eastAsia="Calibri" w:hAnsi="Calibri" w:cs="Calibri"/>
        </w:rPr>
        <w:t>verificare l’identità dell’utente al login e riconoscerne il tipo;</w:t>
      </w:r>
    </w:p>
    <w:p w14:paraId="269C467D" w14:textId="3EE94B46" w:rsidR="51D8B5DC" w:rsidRDefault="51D8B5DC">
      <w:pPr>
        <w:pStyle w:val="Paragrafoelenco"/>
        <w:numPr>
          <w:ilvl w:val="0"/>
          <w:numId w:val="10"/>
        </w:numPr>
        <w:spacing w:after="0"/>
        <w:rPr>
          <w:rFonts w:ascii="Calibri" w:eastAsia="Calibri" w:hAnsi="Calibri" w:cs="Calibri"/>
        </w:rPr>
      </w:pPr>
      <w:r w:rsidRPr="719B5E36">
        <w:rPr>
          <w:rFonts w:ascii="Calibri" w:eastAsia="Calibri" w:hAnsi="Calibri" w:cs="Calibri"/>
        </w:rPr>
        <w:lastRenderedPageBreak/>
        <w:t>limitare le azioni in base al tipo di utente: per esempio un negozio può modificare solo i propri camper e vedere solo le proprie prenotazioni;</w:t>
      </w:r>
    </w:p>
    <w:p w14:paraId="7FDD99F3" w14:textId="68C7E785" w:rsidR="51D8B5DC" w:rsidRDefault="51D8B5DC">
      <w:pPr>
        <w:pStyle w:val="Paragrafoelenco"/>
        <w:numPr>
          <w:ilvl w:val="0"/>
          <w:numId w:val="10"/>
        </w:numPr>
        <w:spacing w:after="0"/>
        <w:rPr>
          <w:rFonts w:ascii="Calibri" w:eastAsia="Calibri" w:hAnsi="Calibri" w:cs="Calibri"/>
        </w:rPr>
      </w:pPr>
      <w:r w:rsidRPr="719B5E36">
        <w:rPr>
          <w:rFonts w:ascii="Calibri" w:eastAsia="Calibri" w:hAnsi="Calibri" w:cs="Calibri"/>
        </w:rPr>
        <w:t>applicare le regole del sistema, come il controllo della disponibilità di un camper prima di confermare una prenotazione;</w:t>
      </w:r>
    </w:p>
    <w:p w14:paraId="472A294A" w14:textId="6D7AF537" w:rsidR="51D8B5DC" w:rsidRDefault="51D8B5DC">
      <w:pPr>
        <w:pStyle w:val="Paragrafoelenco"/>
        <w:numPr>
          <w:ilvl w:val="0"/>
          <w:numId w:val="10"/>
        </w:numPr>
        <w:spacing w:after="0"/>
        <w:rPr>
          <w:rFonts w:ascii="Calibri" w:eastAsia="Calibri" w:hAnsi="Calibri" w:cs="Calibri"/>
        </w:rPr>
      </w:pPr>
      <w:r w:rsidRPr="719B5E36">
        <w:rPr>
          <w:rFonts w:ascii="Calibri" w:eastAsia="Calibri" w:hAnsi="Calibri" w:cs="Calibri"/>
        </w:rPr>
        <w:t>leggere e scrivere i dati nel database per conto del client.</w:t>
      </w:r>
    </w:p>
    <w:p w14:paraId="7D6BB2C9" w14:textId="2FC4A859" w:rsidR="51D8B5DC" w:rsidRDefault="51D8B5DC" w:rsidP="719B5E36">
      <w:pPr>
        <w:spacing w:before="240" w:after="240"/>
        <w:rPr>
          <w:rFonts w:ascii="Calibri" w:eastAsia="Calibri" w:hAnsi="Calibri" w:cs="Calibri"/>
        </w:rPr>
      </w:pPr>
      <w:r w:rsidRPr="719B5E36">
        <w:rPr>
          <w:rFonts w:ascii="Calibri" w:eastAsia="Calibri" w:hAnsi="Calibri" w:cs="Calibri"/>
        </w:rPr>
        <w:t>Il server web è l’unica macchina esposta a Internet: è l’unico punto di accesso al sistema per tutti gli utenti.</w:t>
      </w:r>
    </w:p>
    <w:p w14:paraId="3DED63CD" w14:textId="215BF4D9" w:rsidR="51D8B5DC" w:rsidRDefault="51D8B5DC" w:rsidP="60890A26">
      <w:pPr>
        <w:pStyle w:val="Titolo2"/>
        <w:numPr>
          <w:ilvl w:val="0"/>
          <w:numId w:val="0"/>
        </w:numPr>
        <w:rPr>
          <w:rFonts w:ascii="Calibri" w:eastAsia="Calibri" w:hAnsi="Calibri" w:cs="Calibri"/>
          <w:i w:val="0"/>
          <w:iCs w:val="0"/>
          <w:color w:val="2E75B6"/>
          <w:sz w:val="26"/>
          <w:szCs w:val="26"/>
        </w:rPr>
      </w:pPr>
      <w:bookmarkStart w:id="77" w:name="_Toc1253674844"/>
      <w:bookmarkStart w:id="78" w:name="_Toc649304312"/>
      <w:bookmarkStart w:id="79" w:name="_Toc1875804602"/>
      <w:r w:rsidRPr="60890A26">
        <w:rPr>
          <w:rFonts w:ascii="Calibri" w:eastAsia="Calibri" w:hAnsi="Calibri" w:cs="Calibri"/>
          <w:i w:val="0"/>
          <w:iCs w:val="0"/>
          <w:color w:val="2E75B6"/>
          <w:sz w:val="26"/>
          <w:szCs w:val="26"/>
        </w:rPr>
        <w:t>5.3 Server database</w:t>
      </w:r>
      <w:bookmarkEnd w:id="77"/>
      <w:bookmarkEnd w:id="78"/>
      <w:bookmarkEnd w:id="79"/>
    </w:p>
    <w:p w14:paraId="68851F02" w14:textId="6CE0B14D" w:rsidR="51D8B5DC" w:rsidRDefault="51D8B5DC" w:rsidP="719B5E36">
      <w:pPr>
        <w:spacing w:after="240"/>
        <w:rPr>
          <w:rFonts w:ascii="Calibri" w:eastAsia="Calibri" w:hAnsi="Calibri" w:cs="Calibri"/>
        </w:rPr>
      </w:pPr>
      <w:r w:rsidRPr="719B5E36">
        <w:rPr>
          <w:rFonts w:ascii="Calibri" w:eastAsia="Calibri" w:hAnsi="Calibri" w:cs="Calibri"/>
        </w:rPr>
        <w:t>Il database conserva tutti i dati del sistema: utenti, negozi, camper, prenotazioni, recensioni, road trip, tappe e commenti. Gira su una macchina diversa da quella del server web, per motivi di sicurezza e di organizzazione. Il server database non è esposto a Internet e non è raggiungibile direttamente dai client: solo il server web può interrogarlo.</w:t>
      </w:r>
    </w:p>
    <w:p w14:paraId="3D980CEB" w14:textId="2887BC35" w:rsidR="51D8B5DC" w:rsidRDefault="51D8B5DC" w:rsidP="60890A26">
      <w:pPr>
        <w:pStyle w:val="Titolo2"/>
        <w:numPr>
          <w:ilvl w:val="0"/>
          <w:numId w:val="0"/>
        </w:numPr>
        <w:rPr>
          <w:rFonts w:ascii="Calibri" w:eastAsia="Calibri" w:hAnsi="Calibri" w:cs="Calibri"/>
          <w:i w:val="0"/>
          <w:iCs w:val="0"/>
          <w:color w:val="2E75B6"/>
          <w:sz w:val="26"/>
          <w:szCs w:val="26"/>
        </w:rPr>
      </w:pPr>
      <w:bookmarkStart w:id="80" w:name="_Toc1446508770"/>
      <w:bookmarkStart w:id="81" w:name="_Toc708576601"/>
      <w:bookmarkStart w:id="82" w:name="_Toc1199363512"/>
      <w:r w:rsidRPr="60890A26">
        <w:rPr>
          <w:rFonts w:ascii="Calibri" w:eastAsia="Calibri" w:hAnsi="Calibri" w:cs="Calibri"/>
          <w:i w:val="0"/>
          <w:iCs w:val="0"/>
          <w:color w:val="2E75B6"/>
          <w:sz w:val="26"/>
          <w:szCs w:val="26"/>
        </w:rPr>
        <w:t>5.4 Comunicazione</w:t>
      </w:r>
      <w:bookmarkEnd w:id="80"/>
      <w:bookmarkEnd w:id="81"/>
      <w:bookmarkEnd w:id="82"/>
    </w:p>
    <w:p w14:paraId="4237818D" w14:textId="4566D4F8" w:rsidR="51D8B5DC" w:rsidRDefault="51D8B5DC" w:rsidP="719B5E36">
      <w:pPr>
        <w:spacing w:after="240"/>
        <w:rPr>
          <w:rFonts w:ascii="Calibri" w:eastAsia="Calibri" w:hAnsi="Calibri" w:cs="Calibri"/>
        </w:rPr>
      </w:pPr>
      <w:r w:rsidRPr="719B5E36">
        <w:rPr>
          <w:rFonts w:ascii="Calibri" w:eastAsia="Calibri" w:hAnsi="Calibri" w:cs="Calibri"/>
        </w:rPr>
        <w:t>Le comunicazioni avvengono su due canali distinti:</w:t>
      </w:r>
    </w:p>
    <w:p w14:paraId="1CC05693" w14:textId="192587DC" w:rsidR="51D8B5DC" w:rsidRDefault="51D8B5DC">
      <w:pPr>
        <w:pStyle w:val="Paragrafoelenco"/>
        <w:numPr>
          <w:ilvl w:val="0"/>
          <w:numId w:val="9"/>
        </w:numPr>
        <w:spacing w:after="0"/>
        <w:rPr>
          <w:rFonts w:ascii="Calibri" w:eastAsia="Calibri" w:hAnsi="Calibri" w:cs="Calibri"/>
        </w:rPr>
      </w:pPr>
      <w:r w:rsidRPr="719B5E36">
        <w:rPr>
          <w:rFonts w:ascii="Calibri" w:eastAsia="Calibri" w:hAnsi="Calibri" w:cs="Calibri"/>
        </w:rPr>
        <w:t>Client ↔ server web: tramite Internet, con connessione cifrata (HTTPS), così i dati personali e le password non viaggiano in chiaro.</w:t>
      </w:r>
    </w:p>
    <w:p w14:paraId="2C9C3A83" w14:textId="4BAEF456" w:rsidR="51D8B5DC" w:rsidRDefault="51D8B5DC">
      <w:pPr>
        <w:pStyle w:val="Paragrafoelenco"/>
        <w:numPr>
          <w:ilvl w:val="0"/>
          <w:numId w:val="9"/>
        </w:numPr>
        <w:spacing w:after="0"/>
        <w:rPr>
          <w:rFonts w:ascii="Calibri" w:eastAsia="Calibri" w:hAnsi="Calibri" w:cs="Calibri"/>
        </w:rPr>
      </w:pPr>
      <w:r w:rsidRPr="719B5E36">
        <w:rPr>
          <w:rFonts w:ascii="Calibri" w:eastAsia="Calibri" w:hAnsi="Calibri" w:cs="Calibri"/>
        </w:rPr>
        <w:t>Server web ↔ server database: tramite una rete interna privata (intranet), separata da Internet. Il database non può essere raggiunto dall’esterno.</w:t>
      </w:r>
    </w:p>
    <w:p w14:paraId="335A8979" w14:textId="7109910F" w:rsidR="51D8B5DC" w:rsidRDefault="51D8B5DC" w:rsidP="719B5E36">
      <w:pPr>
        <w:spacing w:before="240" w:after="240"/>
        <w:rPr>
          <w:rFonts w:ascii="Calibri" w:eastAsia="Calibri" w:hAnsi="Calibri" w:cs="Calibri"/>
        </w:rPr>
      </w:pPr>
      <w:r w:rsidRPr="719B5E36">
        <w:rPr>
          <w:rFonts w:ascii="Calibri" w:eastAsia="Calibri" w:hAnsi="Calibri" w:cs="Calibri"/>
        </w:rPr>
        <w:t>Questa separazione protegge i dati: anche se qualcuno attaccasse il sito dall’esterno, dovrebbe prima superare il server web per arrivare al database.</w:t>
      </w:r>
    </w:p>
    <w:p w14:paraId="3DA94551" w14:textId="2F4588AF" w:rsidR="51D8B5DC" w:rsidRDefault="51D8B5DC" w:rsidP="60890A26">
      <w:pPr>
        <w:pStyle w:val="Titolo2"/>
        <w:numPr>
          <w:ilvl w:val="0"/>
          <w:numId w:val="0"/>
        </w:numPr>
        <w:rPr>
          <w:rFonts w:ascii="Calibri" w:eastAsia="Calibri" w:hAnsi="Calibri" w:cs="Calibri"/>
          <w:i w:val="0"/>
          <w:iCs w:val="0"/>
          <w:color w:val="2E75B6"/>
          <w:sz w:val="26"/>
          <w:szCs w:val="26"/>
        </w:rPr>
      </w:pPr>
      <w:bookmarkStart w:id="83" w:name="_Toc1210506796"/>
      <w:bookmarkStart w:id="84" w:name="_Toc2052909502"/>
      <w:bookmarkStart w:id="85" w:name="_Toc1009460283"/>
      <w:r w:rsidRPr="60890A26">
        <w:rPr>
          <w:rFonts w:ascii="Calibri" w:eastAsia="Calibri" w:hAnsi="Calibri" w:cs="Calibri"/>
          <w:i w:val="0"/>
          <w:iCs w:val="0"/>
          <w:color w:val="2E75B6"/>
          <w:sz w:val="26"/>
          <w:szCs w:val="26"/>
        </w:rPr>
        <w:t>5.5 Utenti del sistema</w:t>
      </w:r>
      <w:bookmarkEnd w:id="83"/>
      <w:bookmarkEnd w:id="84"/>
      <w:bookmarkEnd w:id="85"/>
    </w:p>
    <w:p w14:paraId="3E9B1943" w14:textId="4EDAED1D" w:rsidR="51D8B5DC" w:rsidRDefault="51D8B5DC" w:rsidP="719B5E36">
      <w:pPr>
        <w:spacing w:after="240"/>
        <w:rPr>
          <w:rFonts w:ascii="Calibri" w:eastAsia="Calibri" w:hAnsi="Calibri" w:cs="Calibri"/>
        </w:rPr>
      </w:pPr>
      <w:r w:rsidRPr="719B5E36">
        <w:rPr>
          <w:rFonts w:ascii="Calibri" w:eastAsia="Calibri" w:hAnsi="Calibri" w:cs="Calibri"/>
        </w:rPr>
        <w:t>Il sistema è usato da quattro tipi di utenti:</w:t>
      </w:r>
    </w:p>
    <w:p w14:paraId="12F30AC7" w14:textId="64E4FDB8" w:rsidR="51D8B5DC" w:rsidRDefault="51D8B5DC">
      <w:pPr>
        <w:pStyle w:val="Paragrafoelenco"/>
        <w:numPr>
          <w:ilvl w:val="0"/>
          <w:numId w:val="8"/>
        </w:numPr>
        <w:spacing w:after="0"/>
        <w:rPr>
          <w:rFonts w:ascii="Calibri" w:eastAsia="Calibri" w:hAnsi="Calibri" w:cs="Calibri"/>
        </w:rPr>
      </w:pPr>
      <w:r w:rsidRPr="719B5E36">
        <w:rPr>
          <w:rFonts w:ascii="Calibri" w:eastAsia="Calibri" w:hAnsi="Calibri" w:cs="Calibri"/>
        </w:rPr>
        <w:t>il visitatore, non registrato, che può solo consultare i camper disponibili;</w:t>
      </w:r>
    </w:p>
    <w:p w14:paraId="14F0242D" w14:textId="39E6812C" w:rsidR="51D8B5DC" w:rsidRDefault="51D8B5DC">
      <w:pPr>
        <w:pStyle w:val="Paragrafoelenco"/>
        <w:numPr>
          <w:ilvl w:val="0"/>
          <w:numId w:val="8"/>
        </w:numPr>
        <w:spacing w:after="0"/>
        <w:rPr>
          <w:rFonts w:ascii="Calibri" w:eastAsia="Calibri" w:hAnsi="Calibri" w:cs="Calibri"/>
        </w:rPr>
      </w:pPr>
      <w:r w:rsidRPr="719B5E36">
        <w:rPr>
          <w:rFonts w:ascii="Calibri" w:eastAsia="Calibri" w:hAnsi="Calibri" w:cs="Calibri"/>
        </w:rPr>
        <w:t>l’utente registrato, che noleggia camper, lascia recensioni e crea o consulta road trip;</w:t>
      </w:r>
    </w:p>
    <w:p w14:paraId="2F0C74F8" w14:textId="0F6E1587" w:rsidR="51D8B5DC" w:rsidRDefault="51D8B5DC">
      <w:pPr>
        <w:pStyle w:val="Paragrafoelenco"/>
        <w:numPr>
          <w:ilvl w:val="0"/>
          <w:numId w:val="8"/>
        </w:numPr>
        <w:spacing w:after="0"/>
        <w:rPr>
          <w:rFonts w:ascii="Calibri" w:eastAsia="Calibri" w:hAnsi="Calibri" w:cs="Calibri"/>
        </w:rPr>
      </w:pPr>
      <w:r w:rsidRPr="719B5E36">
        <w:rPr>
          <w:rFonts w:ascii="Calibri" w:eastAsia="Calibri" w:hAnsi="Calibri" w:cs="Calibri"/>
        </w:rPr>
        <w:t>il negozio, che gestisce i propri camper e le prenotazioni ricevute;</w:t>
      </w:r>
    </w:p>
    <w:p w14:paraId="4BD28225" w14:textId="4BBEC2B0" w:rsidR="51D8B5DC" w:rsidRDefault="51D8B5DC">
      <w:pPr>
        <w:pStyle w:val="Paragrafoelenco"/>
        <w:numPr>
          <w:ilvl w:val="0"/>
          <w:numId w:val="8"/>
        </w:numPr>
        <w:spacing w:after="0"/>
        <w:rPr>
          <w:rFonts w:ascii="Calibri" w:eastAsia="Calibri" w:hAnsi="Calibri" w:cs="Calibri"/>
        </w:rPr>
      </w:pPr>
      <w:r w:rsidRPr="719B5E36">
        <w:rPr>
          <w:rFonts w:ascii="Calibri" w:eastAsia="Calibri" w:hAnsi="Calibri" w:cs="Calibri"/>
        </w:rPr>
        <w:t>l’amministratore, che controlla negozi e contenuti.</w:t>
      </w:r>
    </w:p>
    <w:p w14:paraId="41196CB0" w14:textId="715C6890" w:rsidR="51D8B5DC" w:rsidRDefault="51D8B5DC" w:rsidP="719B5E36">
      <w:pPr>
        <w:spacing w:before="240" w:after="240"/>
        <w:rPr>
          <w:rFonts w:ascii="Calibri" w:eastAsia="Calibri" w:hAnsi="Calibri" w:cs="Calibri"/>
        </w:rPr>
      </w:pPr>
      <w:r w:rsidRPr="719B5E36">
        <w:rPr>
          <w:rFonts w:ascii="Calibri" w:eastAsia="Calibri" w:hAnsi="Calibri" w:cs="Calibri"/>
        </w:rPr>
        <w:t>Il server web riconosce il tipo di utente al login e ne limita le azioni di conseguenza.</w:t>
      </w:r>
    </w:p>
    <w:p w14:paraId="68AC7BD0" w14:textId="0D39292D" w:rsidR="719B5E36" w:rsidRDefault="719B5E36" w:rsidP="719B5E36">
      <w:pPr>
        <w:spacing w:after="240" w:line="278" w:lineRule="auto"/>
        <w:rPr>
          <w:rFonts w:ascii="Calibri" w:eastAsia="Calibri" w:hAnsi="Calibri" w:cs="Calibri"/>
        </w:rPr>
      </w:pPr>
    </w:p>
    <w:p w14:paraId="3EE2DC5E" w14:textId="1D51103B" w:rsidR="719B5E36" w:rsidRDefault="719B5E36" w:rsidP="719B5E36">
      <w:pPr>
        <w:rPr>
          <w:rFonts w:ascii="Calibri" w:eastAsia="Calibri" w:hAnsi="Calibri" w:cs="Calibri"/>
        </w:rPr>
      </w:pPr>
    </w:p>
    <w:p w14:paraId="3127EB45" w14:textId="528F4BAC" w:rsidR="00337FC5" w:rsidRDefault="00337FC5" w:rsidP="60890A26">
      <w:pPr>
        <w:pStyle w:val="Titolo1"/>
        <w:spacing w:after="160"/>
        <w:rPr>
          <w:rFonts w:ascii="Calibri" w:eastAsia="Calibri" w:hAnsi="Calibri" w:cs="Calibri"/>
          <w:color w:val="1F4E79"/>
        </w:rPr>
      </w:pPr>
    </w:p>
    <w:p w14:paraId="02FF100B" w14:textId="026EA4FE" w:rsidR="00337FC5" w:rsidRDefault="2C46E531" w:rsidP="60890A26">
      <w:pPr>
        <w:spacing w:after="160"/>
      </w:pPr>
      <w:r>
        <w:br w:type="page"/>
      </w:r>
    </w:p>
    <w:p w14:paraId="3C2AD33C" w14:textId="3B83C3C6" w:rsidR="00337FC5" w:rsidRDefault="2C46E531" w:rsidP="719B5E36">
      <w:pPr>
        <w:pStyle w:val="Titolo1"/>
        <w:spacing w:after="160"/>
        <w:rPr>
          <w:rFonts w:ascii="Calibri" w:eastAsia="Calibri" w:hAnsi="Calibri" w:cs="Calibri"/>
          <w:color w:val="1F4E79"/>
        </w:rPr>
      </w:pPr>
      <w:bookmarkStart w:id="86" w:name="_Toc242799593"/>
      <w:bookmarkStart w:id="87" w:name="_Toc27259384"/>
      <w:bookmarkStart w:id="88" w:name="_Toc343915352"/>
      <w:bookmarkStart w:id="89" w:name="_Toc1724474955"/>
      <w:r w:rsidRPr="60890A26">
        <w:rPr>
          <w:rFonts w:ascii="Calibri" w:eastAsia="Calibri" w:hAnsi="Calibri" w:cs="Calibri"/>
          <w:color w:val="1F4E79"/>
        </w:rPr>
        <w:lastRenderedPageBreak/>
        <w:t>6. Criteri di accettazione</w:t>
      </w:r>
      <w:bookmarkEnd w:id="86"/>
      <w:bookmarkEnd w:id="87"/>
      <w:bookmarkEnd w:id="88"/>
      <w:bookmarkEnd w:id="89"/>
    </w:p>
    <w:p w14:paraId="05819CDC" w14:textId="3F4D6D11" w:rsidR="001765AE" w:rsidRPr="00412941" w:rsidRDefault="5B66A0E4" w:rsidP="60890A26">
      <w:pPr>
        <w:pStyle w:val="Titolo2"/>
        <w:numPr>
          <w:ilvl w:val="0"/>
          <w:numId w:val="0"/>
        </w:numPr>
        <w:spacing w:line="259" w:lineRule="auto"/>
        <w:rPr>
          <w:rFonts w:ascii="Calibri" w:eastAsia="Calibri" w:hAnsi="Calibri" w:cs="Calibri"/>
          <w:i w:val="0"/>
          <w:iCs w:val="0"/>
          <w:color w:val="2E75B6"/>
          <w:sz w:val="26"/>
          <w:szCs w:val="26"/>
        </w:rPr>
      </w:pPr>
      <w:bookmarkStart w:id="90" w:name="_Toc551459299"/>
      <w:bookmarkStart w:id="91" w:name="_Toc1985986600"/>
      <w:r w:rsidRPr="60890A26">
        <w:rPr>
          <w:rFonts w:ascii="Calibri" w:eastAsia="Calibri" w:hAnsi="Calibri" w:cs="Calibri"/>
          <w:i w:val="0"/>
          <w:iCs w:val="0"/>
          <w:color w:val="2E75B6"/>
          <w:sz w:val="26"/>
          <w:szCs w:val="26"/>
        </w:rPr>
        <w:t xml:space="preserve">6.1 </w:t>
      </w:r>
      <w:r w:rsidR="21ED76D9" w:rsidRPr="60890A26">
        <w:rPr>
          <w:rFonts w:ascii="Calibri" w:eastAsia="Calibri" w:hAnsi="Calibri" w:cs="Calibri"/>
          <w:i w:val="0"/>
          <w:iCs w:val="0"/>
          <w:color w:val="2E75B6"/>
          <w:sz w:val="26"/>
          <w:szCs w:val="26"/>
        </w:rPr>
        <w:t>Conformità ai requisiti</w:t>
      </w:r>
      <w:bookmarkEnd w:id="90"/>
      <w:bookmarkEnd w:id="91"/>
    </w:p>
    <w:p w14:paraId="14AFCAE6" w14:textId="01D3E5E1" w:rsidR="001765AE" w:rsidRPr="00412941" w:rsidRDefault="226307C4" w:rsidP="719B5E36">
      <w:pPr>
        <w:spacing w:before="240"/>
      </w:pPr>
      <w:r w:rsidRPr="60890A26">
        <w:rPr>
          <w:rFonts w:ascii="Calibri" w:eastAsia="Calibri" w:hAnsi="Calibri" w:cs="Calibri"/>
        </w:rPr>
        <w:t xml:space="preserve">Il sottosistema di </w:t>
      </w:r>
      <w:proofErr w:type="spellStart"/>
      <w:r w:rsidRPr="60890A26">
        <w:rPr>
          <w:rFonts w:ascii="Calibri" w:eastAsia="Calibri" w:hAnsi="Calibri" w:cs="Calibri"/>
        </w:rPr>
        <w:t>CamperTrip</w:t>
      </w:r>
      <w:proofErr w:type="spellEnd"/>
      <w:r w:rsidRPr="60890A26">
        <w:rPr>
          <w:rFonts w:ascii="Calibri" w:eastAsia="Calibri" w:hAnsi="Calibri" w:cs="Calibri"/>
        </w:rPr>
        <w:t xml:space="preserve"> oggetto della consegna sarà considerato accettato</w:t>
      </w:r>
      <w:r w:rsidR="3113D50E" w:rsidRPr="60890A26">
        <w:rPr>
          <w:rFonts w:ascii="Calibri" w:eastAsia="Calibri" w:hAnsi="Calibri" w:cs="Calibri"/>
        </w:rPr>
        <w:t xml:space="preserve"> solamente nel caso in cui</w:t>
      </w:r>
      <w:r w:rsidRPr="60890A26">
        <w:rPr>
          <w:rFonts w:ascii="Calibri" w:eastAsia="Calibri" w:hAnsi="Calibri" w:cs="Calibri"/>
        </w:rPr>
        <w:t xml:space="preserve"> </w:t>
      </w:r>
      <w:r w:rsidR="3B2022AE" w:rsidRPr="60890A26">
        <w:rPr>
          <w:rFonts w:ascii="Calibri" w:eastAsia="Calibri" w:hAnsi="Calibri" w:cs="Calibri"/>
        </w:rPr>
        <w:t>s</w:t>
      </w:r>
      <w:r w:rsidRPr="60890A26">
        <w:rPr>
          <w:rFonts w:ascii="Calibri" w:eastAsia="Calibri" w:hAnsi="Calibri" w:cs="Calibri"/>
        </w:rPr>
        <w:t>oddisf</w:t>
      </w:r>
      <w:r w:rsidR="7A6C0464" w:rsidRPr="60890A26">
        <w:rPr>
          <w:rFonts w:ascii="Calibri" w:eastAsia="Calibri" w:hAnsi="Calibri" w:cs="Calibri"/>
        </w:rPr>
        <w:t>i</w:t>
      </w:r>
      <w:r w:rsidRPr="60890A26">
        <w:rPr>
          <w:rFonts w:ascii="Calibri" w:eastAsia="Calibri" w:hAnsi="Calibri" w:cs="Calibri"/>
        </w:rPr>
        <w:t xml:space="preserve"> tutti i requisiti funzionali, non funzionali e i vincoli specificati nel presente documento</w:t>
      </w:r>
      <w:r w:rsidR="5C1C1A95" w:rsidRPr="60890A26">
        <w:rPr>
          <w:rFonts w:ascii="Calibri" w:eastAsia="Calibri" w:hAnsi="Calibri" w:cs="Calibri"/>
        </w:rPr>
        <w:t>.</w:t>
      </w:r>
    </w:p>
    <w:p w14:paraId="1D778BB6" w14:textId="4F423968" w:rsidR="60890A26" w:rsidRDefault="60890A26" w:rsidP="60890A26">
      <w:pPr>
        <w:spacing w:before="240"/>
        <w:rPr>
          <w:rFonts w:ascii="Calibri" w:eastAsia="Calibri" w:hAnsi="Calibri" w:cs="Calibri"/>
        </w:rPr>
      </w:pPr>
    </w:p>
    <w:p w14:paraId="53C75A77" w14:textId="4E5F4FA4" w:rsidR="001765AE" w:rsidRPr="00412941" w:rsidRDefault="48158829" w:rsidP="60890A26">
      <w:pPr>
        <w:pStyle w:val="Titolo2"/>
        <w:numPr>
          <w:ilvl w:val="0"/>
          <w:numId w:val="0"/>
        </w:numPr>
        <w:spacing w:line="259" w:lineRule="auto"/>
        <w:rPr>
          <w:rFonts w:ascii="Calibri" w:eastAsia="Calibri" w:hAnsi="Calibri" w:cs="Calibri"/>
          <w:i w:val="0"/>
          <w:iCs w:val="0"/>
          <w:color w:val="2E75B6"/>
          <w:sz w:val="26"/>
          <w:szCs w:val="26"/>
        </w:rPr>
      </w:pPr>
      <w:bookmarkStart w:id="92" w:name="_Toc1663221472"/>
      <w:bookmarkStart w:id="93" w:name="_Toc671227777"/>
      <w:r w:rsidRPr="60890A26">
        <w:rPr>
          <w:rFonts w:ascii="Calibri" w:eastAsia="Calibri" w:hAnsi="Calibri" w:cs="Calibri"/>
          <w:i w:val="0"/>
          <w:iCs w:val="0"/>
          <w:color w:val="2E75B6"/>
          <w:sz w:val="26"/>
          <w:szCs w:val="26"/>
        </w:rPr>
        <w:t>6.2 Esecuzione dei test</w:t>
      </w:r>
      <w:bookmarkEnd w:id="92"/>
      <w:bookmarkEnd w:id="93"/>
    </w:p>
    <w:p w14:paraId="45F84D22" w14:textId="22770E32" w:rsidR="001765AE" w:rsidRPr="00412941" w:rsidRDefault="48158829" w:rsidP="60890A26">
      <w:pPr>
        <w:spacing w:after="120"/>
      </w:pPr>
      <w:r w:rsidRPr="60890A26">
        <w:rPr>
          <w:rFonts w:ascii="Calibri" w:eastAsia="Calibri" w:hAnsi="Calibri" w:cs="Calibri"/>
        </w:rPr>
        <w:t>La conformità sarà verificata mediante l’esecuzione dei test di sistema definiti nel piano di test, nell’ambiente target descritto nella sezione precedente. Ogni requisito applicabile dovrà essere associato ad almeno un caso di test, con condizioni di esecuzione e risultati attesi esplicitamente definiti.</w:t>
      </w:r>
    </w:p>
    <w:p w14:paraId="600A0564" w14:textId="691C9137" w:rsidR="001765AE" w:rsidRPr="00412941" w:rsidRDefault="53602CEF" w:rsidP="719B5E36">
      <w:r w:rsidRPr="719B5E36">
        <w:rPr>
          <w:rFonts w:ascii="Calibri" w:eastAsia="Calibri" w:hAnsi="Calibri" w:cs="Calibri"/>
        </w:rPr>
        <w:t xml:space="preserve">L’esito di ciascun test dovrà essere riportato nei Documenti di Esecuzione del Test, indicando risultato atteso, risultato ottenuto ed eventuali anomalie. L’accettazione richiederà il superamento di tutti i test obbligatori concordati per il sottosistema. </w:t>
      </w:r>
    </w:p>
    <w:p w14:paraId="685387EF" w14:textId="76D0A7F0" w:rsidR="001765AE" w:rsidRPr="00412941" w:rsidRDefault="53602CEF" w:rsidP="719B5E36">
      <w:r w:rsidRPr="60890A26">
        <w:rPr>
          <w:rFonts w:ascii="Calibri" w:eastAsia="Calibri" w:hAnsi="Calibri" w:cs="Calibri"/>
        </w:rPr>
        <w:t>In caso di mancato superamento, le anomalie dovranno essere corrette e i test interessati ripetuti prima dell’accettazione.</w:t>
      </w:r>
    </w:p>
    <w:p w14:paraId="7CE67004" w14:textId="054F50B3" w:rsidR="60890A26" w:rsidRDefault="60890A26" w:rsidP="60890A26">
      <w:pPr>
        <w:rPr>
          <w:rFonts w:ascii="Calibri" w:eastAsia="Calibri" w:hAnsi="Calibri" w:cs="Calibri"/>
        </w:rPr>
      </w:pPr>
    </w:p>
    <w:p w14:paraId="2FFD1071" w14:textId="37BCF965" w:rsidR="001765AE" w:rsidRPr="00412941" w:rsidRDefault="27037586" w:rsidP="60890A26">
      <w:pPr>
        <w:pStyle w:val="Titolo2"/>
        <w:numPr>
          <w:ilvl w:val="0"/>
          <w:numId w:val="0"/>
        </w:numPr>
        <w:spacing w:line="259" w:lineRule="auto"/>
        <w:rPr>
          <w:rFonts w:ascii="Calibri" w:eastAsia="Calibri" w:hAnsi="Calibri" w:cs="Calibri"/>
          <w:i w:val="0"/>
          <w:iCs w:val="0"/>
          <w:color w:val="2E75B6"/>
          <w:sz w:val="26"/>
          <w:szCs w:val="26"/>
        </w:rPr>
      </w:pPr>
      <w:bookmarkStart w:id="94" w:name="_Toc2139280365"/>
      <w:bookmarkStart w:id="95" w:name="_Toc1888264142"/>
      <w:r w:rsidRPr="60890A26">
        <w:rPr>
          <w:rFonts w:ascii="Calibri" w:eastAsia="Calibri" w:hAnsi="Calibri" w:cs="Calibri"/>
          <w:i w:val="0"/>
          <w:iCs w:val="0"/>
          <w:color w:val="2E75B6"/>
          <w:sz w:val="26"/>
          <w:szCs w:val="26"/>
        </w:rPr>
        <w:t>6.</w:t>
      </w:r>
      <w:r w:rsidR="58DBB8EA" w:rsidRPr="60890A26">
        <w:rPr>
          <w:rFonts w:ascii="Calibri" w:eastAsia="Calibri" w:hAnsi="Calibri" w:cs="Calibri"/>
          <w:i w:val="0"/>
          <w:iCs w:val="0"/>
          <w:color w:val="2E75B6"/>
          <w:sz w:val="26"/>
          <w:szCs w:val="26"/>
        </w:rPr>
        <w:t>3</w:t>
      </w:r>
      <w:r w:rsidRPr="60890A26">
        <w:rPr>
          <w:rFonts w:ascii="Calibri" w:eastAsia="Calibri" w:hAnsi="Calibri" w:cs="Calibri"/>
          <w:i w:val="0"/>
          <w:iCs w:val="0"/>
          <w:color w:val="2E75B6"/>
          <w:sz w:val="26"/>
          <w:szCs w:val="26"/>
        </w:rPr>
        <w:t xml:space="preserve"> Verifica della consegna</w:t>
      </w:r>
      <w:bookmarkEnd w:id="94"/>
      <w:bookmarkEnd w:id="95"/>
    </w:p>
    <w:p w14:paraId="76205F02" w14:textId="54F0F61F" w:rsidR="001765AE" w:rsidRPr="00412941" w:rsidRDefault="27037586" w:rsidP="001765AE">
      <w:r w:rsidRPr="60890A26">
        <w:rPr>
          <w:rFonts w:ascii="Calibri" w:eastAsia="Calibri" w:hAnsi="Calibri" w:cs="Calibri"/>
        </w:rPr>
        <w:t>La consegna dovrà comprendere il codice del sottosistema implementato, le istruzioni necessarie per avviarlo e la documentazione prevista dalla pianificazione.</w:t>
      </w:r>
    </w:p>
    <w:sectPr w:rsidR="001765AE" w:rsidRPr="00412941" w:rsidSect="00B51734">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2BE16" w14:textId="77777777" w:rsidR="00D719D1" w:rsidRDefault="00D719D1">
      <w:r>
        <w:separator/>
      </w:r>
    </w:p>
  </w:endnote>
  <w:endnote w:type="continuationSeparator" w:id="0">
    <w:p w14:paraId="2F6FC7D2" w14:textId="77777777" w:rsidR="00D719D1" w:rsidRDefault="00D7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719B5E36" w14:paraId="0F8834FB" w14:textId="77777777" w:rsidTr="719B5E36">
      <w:trPr>
        <w:trHeight w:val="300"/>
      </w:trPr>
      <w:tc>
        <w:tcPr>
          <w:tcW w:w="3210" w:type="dxa"/>
        </w:tcPr>
        <w:p w14:paraId="11631520" w14:textId="7F46D6F5" w:rsidR="719B5E36" w:rsidRDefault="719B5E36" w:rsidP="719B5E36">
          <w:pPr>
            <w:pStyle w:val="Intestazione"/>
            <w:ind w:left="-115"/>
          </w:pPr>
        </w:p>
      </w:tc>
      <w:tc>
        <w:tcPr>
          <w:tcW w:w="3210" w:type="dxa"/>
        </w:tcPr>
        <w:p w14:paraId="583A74D2" w14:textId="00C7B9BB" w:rsidR="719B5E36" w:rsidRDefault="719B5E36" w:rsidP="719B5E36">
          <w:pPr>
            <w:pStyle w:val="Intestazione"/>
            <w:jc w:val="center"/>
          </w:pPr>
        </w:p>
      </w:tc>
      <w:tc>
        <w:tcPr>
          <w:tcW w:w="3210" w:type="dxa"/>
        </w:tcPr>
        <w:p w14:paraId="6E4FFC08" w14:textId="43B5EA0B" w:rsidR="719B5E36" w:rsidRDefault="719B5E36" w:rsidP="719B5E36">
          <w:pPr>
            <w:pStyle w:val="Intestazione"/>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8B36D5" w14:paraId="023E5661" w14:textId="77777777">
      <w:trPr>
        <w:trHeight w:val="276"/>
      </w:trPr>
      <w:tc>
        <w:tcPr>
          <w:tcW w:w="3212" w:type="dxa"/>
          <w:vMerge w:val="restart"/>
          <w:tcBorders>
            <w:top w:val="single" w:sz="1" w:space="0" w:color="000000"/>
            <w:left w:val="single" w:sz="1" w:space="0" w:color="000000"/>
            <w:bottom w:val="single" w:sz="1" w:space="0" w:color="000000"/>
          </w:tcBorders>
        </w:tcPr>
        <w:p w14:paraId="4A60D707" w14:textId="77777777" w:rsidR="008B36D5" w:rsidRDefault="008B36D5">
          <w:pPr>
            <w:pStyle w:val="Contenutotabella"/>
          </w:pPr>
        </w:p>
      </w:tc>
      <w:tc>
        <w:tcPr>
          <w:tcW w:w="3212" w:type="dxa"/>
          <w:vMerge w:val="restart"/>
          <w:tcBorders>
            <w:top w:val="single" w:sz="1" w:space="0" w:color="000000"/>
            <w:left w:val="single" w:sz="1" w:space="0" w:color="000000"/>
            <w:bottom w:val="single" w:sz="1" w:space="0" w:color="000000"/>
          </w:tcBorders>
        </w:tcPr>
        <w:p w14:paraId="00260F66" w14:textId="77777777" w:rsidR="008B36D5" w:rsidRDefault="008B36D5">
          <w:pPr>
            <w:pStyle w:val="Contenutotabella"/>
            <w:jc w:val="center"/>
            <w:rPr>
              <w:sz w:val="20"/>
            </w:rPr>
          </w:pPr>
          <w:r>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4F296617" w14:textId="77777777" w:rsidR="008B36D5" w:rsidRDefault="008B36D5">
          <w:pPr>
            <w:pStyle w:val="Contenutotabella"/>
            <w:jc w:val="right"/>
          </w:pPr>
          <w:r>
            <w:rPr>
              <w:sz w:val="20"/>
            </w:rPr>
            <w:t xml:space="preserve">Pagina </w:t>
          </w:r>
          <w:r>
            <w:rPr>
              <w:sz w:val="20"/>
            </w:rPr>
            <w:fldChar w:fldCharType="begin"/>
          </w:r>
          <w:r>
            <w:rPr>
              <w:sz w:val="20"/>
            </w:rPr>
            <w:instrText xml:space="preserve"> PAGE \*Arabic </w:instrText>
          </w:r>
          <w:r>
            <w:rPr>
              <w:sz w:val="20"/>
            </w:rPr>
            <w:fldChar w:fldCharType="separate"/>
          </w:r>
          <w:r w:rsidR="002713D8">
            <w:rPr>
              <w:noProof/>
              <w:sz w:val="20"/>
            </w:rPr>
            <w:t>2</w:t>
          </w:r>
          <w:r>
            <w:rPr>
              <w:sz w:val="20"/>
            </w:rPr>
            <w:fldChar w:fldCharType="end"/>
          </w:r>
          <w:r>
            <w:rPr>
              <w:sz w:val="20"/>
            </w:rPr>
            <w:t xml:space="preserve"> di </w:t>
          </w:r>
          <w:r>
            <w:rPr>
              <w:sz w:val="20"/>
            </w:rPr>
            <w:fldChar w:fldCharType="begin"/>
          </w:r>
          <w:r>
            <w:rPr>
              <w:sz w:val="20"/>
            </w:rPr>
            <w:instrText xml:space="preserve"> NUMPAGES \*Arabic </w:instrText>
          </w:r>
          <w:r>
            <w:rPr>
              <w:sz w:val="20"/>
            </w:rPr>
            <w:fldChar w:fldCharType="separate"/>
          </w:r>
          <w:r w:rsidR="002713D8">
            <w:rPr>
              <w:noProof/>
              <w:sz w:val="20"/>
            </w:rPr>
            <w:t>4</w:t>
          </w:r>
          <w:r>
            <w:rPr>
              <w:sz w:val="20"/>
            </w:rPr>
            <w:fldChar w:fldCharType="end"/>
          </w:r>
        </w:p>
      </w:tc>
    </w:tr>
  </w:tbl>
  <w:p w14:paraId="2C8476D2" w14:textId="77777777" w:rsidR="008B36D5" w:rsidRDefault="008B36D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5C5A" w14:textId="77777777" w:rsidR="008B36D5" w:rsidRDefault="008B36D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D482" w14:textId="77777777" w:rsidR="008B36D5" w:rsidRDefault="008B36D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9C17" w14:textId="77777777" w:rsidR="008B36D5" w:rsidRDefault="008B36D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E546" w14:textId="77777777" w:rsidR="008B36D5" w:rsidRDefault="008B3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40DB" w14:textId="77777777" w:rsidR="00D719D1" w:rsidRDefault="00D719D1">
      <w:r>
        <w:separator/>
      </w:r>
    </w:p>
  </w:footnote>
  <w:footnote w:type="continuationSeparator" w:id="0">
    <w:p w14:paraId="40126815" w14:textId="77777777" w:rsidR="00D719D1" w:rsidRDefault="00D71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719B5E36" w14:paraId="41270943" w14:textId="77777777" w:rsidTr="719B5E36">
      <w:trPr>
        <w:trHeight w:val="300"/>
      </w:trPr>
      <w:tc>
        <w:tcPr>
          <w:tcW w:w="3210" w:type="dxa"/>
        </w:tcPr>
        <w:p w14:paraId="21CA250B" w14:textId="026F26FB" w:rsidR="719B5E36" w:rsidRDefault="719B5E36" w:rsidP="719B5E36">
          <w:pPr>
            <w:pStyle w:val="Intestazione"/>
            <w:ind w:left="-115"/>
          </w:pPr>
        </w:p>
      </w:tc>
      <w:tc>
        <w:tcPr>
          <w:tcW w:w="3210" w:type="dxa"/>
        </w:tcPr>
        <w:p w14:paraId="51C2950D" w14:textId="7F470304" w:rsidR="719B5E36" w:rsidRDefault="719B5E36" w:rsidP="719B5E36">
          <w:pPr>
            <w:pStyle w:val="Intestazione"/>
            <w:jc w:val="center"/>
          </w:pPr>
        </w:p>
      </w:tc>
      <w:tc>
        <w:tcPr>
          <w:tcW w:w="3210" w:type="dxa"/>
        </w:tcPr>
        <w:p w14:paraId="2678313B" w14:textId="10B1BB74" w:rsidR="719B5E36" w:rsidRDefault="719B5E36" w:rsidP="719B5E36">
          <w:pPr>
            <w:pStyle w:val="Intestazione"/>
            <w:ind w:right="-115"/>
            <w:jc w:val="right"/>
          </w:pPr>
        </w:p>
      </w:tc>
    </w:tr>
  </w:tbl>
  <w:p w14:paraId="07A84F16" w14:textId="5D743846" w:rsidR="719B5E36" w:rsidRDefault="719B5E36" w:rsidP="719B5E3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14:paraId="058F07C7" w14:textId="77777777">
      <w:trPr>
        <w:trHeight w:val="230"/>
      </w:trPr>
      <w:tc>
        <w:tcPr>
          <w:tcW w:w="6745" w:type="dxa"/>
          <w:vMerge w:val="restart"/>
          <w:tcBorders>
            <w:top w:val="single" w:sz="1" w:space="0" w:color="000000"/>
            <w:left w:val="single" w:sz="1" w:space="0" w:color="000000"/>
            <w:bottom w:val="single" w:sz="1" w:space="0" w:color="000000"/>
          </w:tcBorders>
        </w:tcPr>
        <w:p w14:paraId="201C19CC" w14:textId="77777777" w:rsidR="008B36D5" w:rsidRDefault="008B36D5" w:rsidP="00093D9B">
          <w:pPr>
            <w:pStyle w:val="Intestazionetabella"/>
            <w:jc w:val="left"/>
            <w:rPr>
              <w:b w:val="0"/>
              <w:sz w:val="20"/>
            </w:rPr>
          </w:pPr>
          <w:r>
            <w:rPr>
              <w:b w:val="0"/>
              <w:sz w:val="20"/>
            </w:rPr>
            <w:t xml:space="preserve">Progetto: </w:t>
          </w:r>
          <w:proofErr w:type="spellStart"/>
          <w:r w:rsidR="00337FC5">
            <w:rPr>
              <w:b w:val="0"/>
              <w:sz w:val="20"/>
            </w:rPr>
            <w:t>CamperTrip</w:t>
          </w:r>
          <w:proofErr w:type="spellEnd"/>
        </w:p>
      </w:tc>
      <w:tc>
        <w:tcPr>
          <w:tcW w:w="2892" w:type="dxa"/>
          <w:vMerge w:val="restart"/>
          <w:tcBorders>
            <w:top w:val="single" w:sz="1" w:space="0" w:color="000000"/>
            <w:left w:val="single" w:sz="1" w:space="0" w:color="000000"/>
            <w:bottom w:val="single" w:sz="1" w:space="0" w:color="000000"/>
            <w:right w:val="single" w:sz="1" w:space="0" w:color="000000"/>
          </w:tcBorders>
        </w:tcPr>
        <w:p w14:paraId="711674E2" w14:textId="77777777" w:rsidR="008B36D5" w:rsidRDefault="008B36D5">
          <w:pPr>
            <w:pStyle w:val="Intestazionetabella"/>
            <w:jc w:val="left"/>
            <w:rPr>
              <w:b w:val="0"/>
              <w:sz w:val="20"/>
            </w:rPr>
          </w:pPr>
          <w:r>
            <w:rPr>
              <w:b w:val="0"/>
              <w:sz w:val="20"/>
            </w:rPr>
            <w:t xml:space="preserve">Versione: </w:t>
          </w:r>
          <w:r w:rsidR="00337FC5">
            <w:rPr>
              <w:b w:val="0"/>
              <w:sz w:val="20"/>
            </w:rPr>
            <w:t>1.2</w:t>
          </w:r>
        </w:p>
      </w:tc>
    </w:tr>
    <w:tr w:rsidR="008B36D5" w14:paraId="2AD215ED" w14:textId="77777777">
      <w:trPr>
        <w:trHeight w:val="230"/>
      </w:trPr>
      <w:tc>
        <w:tcPr>
          <w:tcW w:w="6745" w:type="dxa"/>
          <w:vMerge w:val="restart"/>
          <w:tcBorders>
            <w:left w:val="single" w:sz="1" w:space="0" w:color="000000"/>
            <w:bottom w:val="single" w:sz="1" w:space="0" w:color="000000"/>
          </w:tcBorders>
        </w:tcPr>
        <w:p w14:paraId="5B2A1291" w14:textId="77777777" w:rsidR="008B36D5" w:rsidRDefault="008B36D5" w:rsidP="00093D9B">
          <w:pPr>
            <w:pStyle w:val="Contenutotabella"/>
            <w:rPr>
              <w:sz w:val="20"/>
            </w:rPr>
          </w:pPr>
          <w:r>
            <w:rPr>
              <w:sz w:val="20"/>
            </w:rPr>
            <w:t xml:space="preserve">Documento: </w:t>
          </w:r>
          <w:proofErr w:type="spellStart"/>
          <w:r w:rsidR="00337FC5">
            <w:rPr>
              <w:sz w:val="20"/>
            </w:rPr>
            <w:t>Problem</w:t>
          </w:r>
          <w:proofErr w:type="spellEnd"/>
          <w:r w:rsidR="00337FC5">
            <w:rPr>
              <w:sz w:val="20"/>
            </w:rPr>
            <w:t xml:space="preserve"> Statement</w:t>
          </w:r>
        </w:p>
      </w:tc>
      <w:tc>
        <w:tcPr>
          <w:tcW w:w="2892" w:type="dxa"/>
          <w:vMerge w:val="restart"/>
          <w:tcBorders>
            <w:left w:val="single" w:sz="1" w:space="0" w:color="000000"/>
            <w:bottom w:val="single" w:sz="1" w:space="0" w:color="000000"/>
            <w:right w:val="single" w:sz="1" w:space="0" w:color="000000"/>
          </w:tcBorders>
        </w:tcPr>
        <w:p w14:paraId="78172422" w14:textId="3B4F892C" w:rsidR="008B36D5" w:rsidRDefault="004D1EA6">
          <w:pPr>
            <w:pStyle w:val="Contenutotabella"/>
            <w:rPr>
              <w:sz w:val="20"/>
            </w:rPr>
          </w:pPr>
          <w:r>
            <w:rPr>
              <w:sz w:val="20"/>
            </w:rPr>
            <w:t xml:space="preserve">Data: </w:t>
          </w:r>
          <w:r w:rsidR="003A7CE1">
            <w:rPr>
              <w:sz w:val="20"/>
            </w:rPr>
            <w:t>13</w:t>
          </w:r>
          <w:r w:rsidR="008B36D5">
            <w:rPr>
              <w:sz w:val="20"/>
            </w:rPr>
            <w:t>/</w:t>
          </w:r>
          <w:r w:rsidR="003A7CE1">
            <w:rPr>
              <w:sz w:val="20"/>
            </w:rPr>
            <w:t>10</w:t>
          </w:r>
          <w:r w:rsidR="008B36D5">
            <w:rPr>
              <w:sz w:val="20"/>
            </w:rPr>
            <w:t>/</w:t>
          </w:r>
          <w:r w:rsidR="003A7CE1">
            <w:rPr>
              <w:sz w:val="20"/>
            </w:rPr>
            <w:t>2026</w:t>
          </w:r>
        </w:p>
      </w:tc>
    </w:tr>
  </w:tbl>
  <w:p w14:paraId="589FFC63" w14:textId="77777777" w:rsidR="008B36D5" w:rsidRDefault="008B36D5">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963F" w14:textId="77777777" w:rsidR="008B36D5" w:rsidRDefault="008B36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F25E" w14:textId="77777777" w:rsidR="008B36D5" w:rsidRDefault="008B36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1B72" w14:textId="77777777" w:rsidR="008B36D5" w:rsidRDefault="008B36D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649F" w14:textId="77777777" w:rsidR="008B36D5" w:rsidRDefault="008B36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Wingdings" w:hAnsi="Wingdings"/>
      </w:rPr>
    </w:lvl>
  </w:abstractNum>
  <w:abstractNum w:abstractNumId="2" w15:restartNumberingAfterBreak="0">
    <w:nsid w:val="00000004"/>
    <w:multiLevelType w:val="singleLevel"/>
    <w:tmpl w:val="00000004"/>
    <w:name w:val="372837248"/>
    <w:lvl w:ilvl="0">
      <w:numFmt w:val="bullet"/>
      <w:lvlText w:val="-"/>
      <w:lvlJc w:val="left"/>
      <w:pPr>
        <w:tabs>
          <w:tab w:val="num" w:pos="0"/>
        </w:tabs>
        <w:ind w:left="1068" w:hanging="360"/>
      </w:pPr>
      <w:rPr>
        <w:rFonts w:ascii="Century Gothic" w:hAnsi="Century Gothic" w:cs="Times New Roman"/>
      </w:rPr>
    </w:lvl>
  </w:abstractNum>
  <w:abstractNum w:abstractNumId="3" w15:restartNumberingAfterBreak="0">
    <w:nsid w:val="00000005"/>
    <w:multiLevelType w:val="singleLevel"/>
    <w:tmpl w:val="00000005"/>
    <w:name w:val="372837388"/>
    <w:lvl w:ilvl="0">
      <w:numFmt w:val="bullet"/>
      <w:lvlText w:val="-"/>
      <w:lvlJc w:val="left"/>
      <w:pPr>
        <w:tabs>
          <w:tab w:val="num" w:pos="0"/>
        </w:tabs>
        <w:ind w:left="3198" w:hanging="360"/>
      </w:pPr>
      <w:rPr>
        <w:rFonts w:ascii="Century Gothic" w:hAnsi="Century Gothic" w:cs="Times New Roman"/>
      </w:rPr>
    </w:lvl>
  </w:abstractNum>
  <w:abstractNum w:abstractNumId="4" w15:restartNumberingAfterBreak="0">
    <w:nsid w:val="0177A659"/>
    <w:multiLevelType w:val="hybridMultilevel"/>
    <w:tmpl w:val="FFFFFFFF"/>
    <w:lvl w:ilvl="0" w:tplc="E58E1824">
      <w:start w:val="1"/>
      <w:numFmt w:val="decimal"/>
      <w:lvlText w:val="%1."/>
      <w:lvlJc w:val="left"/>
      <w:pPr>
        <w:ind w:left="720" w:hanging="360"/>
      </w:pPr>
    </w:lvl>
    <w:lvl w:ilvl="1" w:tplc="66F08C7E">
      <w:start w:val="1"/>
      <w:numFmt w:val="lowerLetter"/>
      <w:lvlText w:val="%2."/>
      <w:lvlJc w:val="left"/>
      <w:pPr>
        <w:ind w:left="1440" w:hanging="360"/>
      </w:pPr>
    </w:lvl>
    <w:lvl w:ilvl="2" w:tplc="534E3B24">
      <w:start w:val="1"/>
      <w:numFmt w:val="lowerRoman"/>
      <w:lvlText w:val="%3."/>
      <w:lvlJc w:val="right"/>
      <w:pPr>
        <w:ind w:left="2160" w:hanging="180"/>
      </w:pPr>
    </w:lvl>
    <w:lvl w:ilvl="3" w:tplc="47B2FCE2">
      <w:start w:val="1"/>
      <w:numFmt w:val="decimal"/>
      <w:lvlText w:val="%4."/>
      <w:lvlJc w:val="left"/>
      <w:pPr>
        <w:ind w:left="2880" w:hanging="360"/>
      </w:pPr>
    </w:lvl>
    <w:lvl w:ilvl="4" w:tplc="07745D96">
      <w:start w:val="1"/>
      <w:numFmt w:val="lowerLetter"/>
      <w:lvlText w:val="%5."/>
      <w:lvlJc w:val="left"/>
      <w:pPr>
        <w:ind w:left="3600" w:hanging="360"/>
      </w:pPr>
    </w:lvl>
    <w:lvl w:ilvl="5" w:tplc="DD0EDCA4">
      <w:start w:val="1"/>
      <w:numFmt w:val="lowerRoman"/>
      <w:lvlText w:val="%6."/>
      <w:lvlJc w:val="right"/>
      <w:pPr>
        <w:ind w:left="4320" w:hanging="180"/>
      </w:pPr>
    </w:lvl>
    <w:lvl w:ilvl="6" w:tplc="1988BB8A">
      <w:start w:val="1"/>
      <w:numFmt w:val="decimal"/>
      <w:lvlText w:val="%7."/>
      <w:lvlJc w:val="left"/>
      <w:pPr>
        <w:ind w:left="5040" w:hanging="360"/>
      </w:pPr>
    </w:lvl>
    <w:lvl w:ilvl="7" w:tplc="12D25494">
      <w:start w:val="1"/>
      <w:numFmt w:val="lowerLetter"/>
      <w:lvlText w:val="%8."/>
      <w:lvlJc w:val="left"/>
      <w:pPr>
        <w:ind w:left="5760" w:hanging="360"/>
      </w:pPr>
    </w:lvl>
    <w:lvl w:ilvl="8" w:tplc="1FB4A964">
      <w:start w:val="1"/>
      <w:numFmt w:val="lowerRoman"/>
      <w:lvlText w:val="%9."/>
      <w:lvlJc w:val="right"/>
      <w:pPr>
        <w:ind w:left="6480" w:hanging="180"/>
      </w:pPr>
    </w:lvl>
  </w:abstractNum>
  <w:abstractNum w:abstractNumId="5" w15:restartNumberingAfterBreak="0">
    <w:nsid w:val="04316DC8"/>
    <w:multiLevelType w:val="hybridMultilevel"/>
    <w:tmpl w:val="4B462196"/>
    <w:lvl w:ilvl="0" w:tplc="F9C6C882">
      <w:start w:val="1"/>
      <w:numFmt w:val="bullet"/>
      <w:lvlText w:val="-"/>
      <w:lvlJc w:val="left"/>
      <w:pPr>
        <w:ind w:left="720" w:hanging="360"/>
      </w:pPr>
      <w:rPr>
        <w:rFonts w:ascii="Century Gothic" w:hAnsi="Century Gothic" w:hint="default"/>
      </w:rPr>
    </w:lvl>
    <w:lvl w:ilvl="1" w:tplc="DFF0A396">
      <w:start w:val="1"/>
      <w:numFmt w:val="bullet"/>
      <w:lvlText w:val="o"/>
      <w:lvlJc w:val="left"/>
      <w:pPr>
        <w:ind w:left="1440" w:hanging="360"/>
      </w:pPr>
      <w:rPr>
        <w:rFonts w:ascii="Courier New" w:hAnsi="Courier New" w:hint="default"/>
      </w:rPr>
    </w:lvl>
    <w:lvl w:ilvl="2" w:tplc="63DC5B0A">
      <w:start w:val="1"/>
      <w:numFmt w:val="bullet"/>
      <w:lvlText w:val=""/>
      <w:lvlJc w:val="left"/>
      <w:pPr>
        <w:ind w:left="2160" w:hanging="360"/>
      </w:pPr>
      <w:rPr>
        <w:rFonts w:ascii="Wingdings" w:hAnsi="Wingdings" w:hint="default"/>
      </w:rPr>
    </w:lvl>
    <w:lvl w:ilvl="3" w:tplc="FBAC9C62">
      <w:start w:val="1"/>
      <w:numFmt w:val="bullet"/>
      <w:lvlText w:val=""/>
      <w:lvlJc w:val="left"/>
      <w:pPr>
        <w:ind w:left="2880" w:hanging="360"/>
      </w:pPr>
      <w:rPr>
        <w:rFonts w:ascii="Symbol" w:hAnsi="Symbol" w:hint="default"/>
      </w:rPr>
    </w:lvl>
    <w:lvl w:ilvl="4" w:tplc="C1C0648A">
      <w:start w:val="1"/>
      <w:numFmt w:val="bullet"/>
      <w:lvlText w:val="o"/>
      <w:lvlJc w:val="left"/>
      <w:pPr>
        <w:ind w:left="3600" w:hanging="360"/>
      </w:pPr>
      <w:rPr>
        <w:rFonts w:ascii="Courier New" w:hAnsi="Courier New" w:hint="default"/>
      </w:rPr>
    </w:lvl>
    <w:lvl w:ilvl="5" w:tplc="61940998">
      <w:start w:val="1"/>
      <w:numFmt w:val="bullet"/>
      <w:lvlText w:val=""/>
      <w:lvlJc w:val="left"/>
      <w:pPr>
        <w:ind w:left="4320" w:hanging="360"/>
      </w:pPr>
      <w:rPr>
        <w:rFonts w:ascii="Wingdings" w:hAnsi="Wingdings" w:hint="default"/>
      </w:rPr>
    </w:lvl>
    <w:lvl w:ilvl="6" w:tplc="6BBA21DE">
      <w:start w:val="1"/>
      <w:numFmt w:val="bullet"/>
      <w:lvlText w:val=""/>
      <w:lvlJc w:val="left"/>
      <w:pPr>
        <w:ind w:left="5040" w:hanging="360"/>
      </w:pPr>
      <w:rPr>
        <w:rFonts w:ascii="Symbol" w:hAnsi="Symbol" w:hint="default"/>
      </w:rPr>
    </w:lvl>
    <w:lvl w:ilvl="7" w:tplc="B6BA7BA6">
      <w:start w:val="1"/>
      <w:numFmt w:val="bullet"/>
      <w:lvlText w:val="o"/>
      <w:lvlJc w:val="left"/>
      <w:pPr>
        <w:ind w:left="5760" w:hanging="360"/>
      </w:pPr>
      <w:rPr>
        <w:rFonts w:ascii="Courier New" w:hAnsi="Courier New" w:hint="default"/>
      </w:rPr>
    </w:lvl>
    <w:lvl w:ilvl="8" w:tplc="EB68A0E0">
      <w:start w:val="1"/>
      <w:numFmt w:val="bullet"/>
      <w:lvlText w:val=""/>
      <w:lvlJc w:val="left"/>
      <w:pPr>
        <w:ind w:left="6480" w:hanging="360"/>
      </w:pPr>
      <w:rPr>
        <w:rFonts w:ascii="Wingdings" w:hAnsi="Wingdings" w:hint="default"/>
      </w:rPr>
    </w:lvl>
  </w:abstractNum>
  <w:abstractNum w:abstractNumId="6" w15:restartNumberingAfterBreak="0">
    <w:nsid w:val="098DBE7C"/>
    <w:multiLevelType w:val="hybridMultilevel"/>
    <w:tmpl w:val="FFFFFFFF"/>
    <w:lvl w:ilvl="0" w:tplc="E6588062">
      <w:start w:val="1"/>
      <w:numFmt w:val="decimal"/>
      <w:lvlText w:val="%1."/>
      <w:lvlJc w:val="left"/>
      <w:pPr>
        <w:ind w:left="720" w:hanging="360"/>
      </w:pPr>
    </w:lvl>
    <w:lvl w:ilvl="1" w:tplc="8D5EB9C2">
      <w:start w:val="1"/>
      <w:numFmt w:val="lowerLetter"/>
      <w:lvlText w:val="%2."/>
      <w:lvlJc w:val="left"/>
      <w:pPr>
        <w:ind w:left="1440" w:hanging="360"/>
      </w:pPr>
    </w:lvl>
    <w:lvl w:ilvl="2" w:tplc="F4BEAAC8">
      <w:start w:val="1"/>
      <w:numFmt w:val="lowerRoman"/>
      <w:lvlText w:val="%3."/>
      <w:lvlJc w:val="right"/>
      <w:pPr>
        <w:ind w:left="2160" w:hanging="180"/>
      </w:pPr>
    </w:lvl>
    <w:lvl w:ilvl="3" w:tplc="2CEE26BA">
      <w:start w:val="1"/>
      <w:numFmt w:val="decimal"/>
      <w:lvlText w:val="%4."/>
      <w:lvlJc w:val="left"/>
      <w:pPr>
        <w:ind w:left="2880" w:hanging="360"/>
      </w:pPr>
    </w:lvl>
    <w:lvl w:ilvl="4" w:tplc="233C0C3A">
      <w:start w:val="1"/>
      <w:numFmt w:val="lowerLetter"/>
      <w:lvlText w:val="%5."/>
      <w:lvlJc w:val="left"/>
      <w:pPr>
        <w:ind w:left="3600" w:hanging="360"/>
      </w:pPr>
    </w:lvl>
    <w:lvl w:ilvl="5" w:tplc="63064716">
      <w:start w:val="1"/>
      <w:numFmt w:val="lowerRoman"/>
      <w:lvlText w:val="%6."/>
      <w:lvlJc w:val="right"/>
      <w:pPr>
        <w:ind w:left="4320" w:hanging="180"/>
      </w:pPr>
    </w:lvl>
    <w:lvl w:ilvl="6" w:tplc="78667258">
      <w:start w:val="1"/>
      <w:numFmt w:val="decimal"/>
      <w:lvlText w:val="%7."/>
      <w:lvlJc w:val="left"/>
      <w:pPr>
        <w:ind w:left="5040" w:hanging="360"/>
      </w:pPr>
    </w:lvl>
    <w:lvl w:ilvl="7" w:tplc="25F44A0A">
      <w:start w:val="1"/>
      <w:numFmt w:val="lowerLetter"/>
      <w:lvlText w:val="%8."/>
      <w:lvlJc w:val="left"/>
      <w:pPr>
        <w:ind w:left="5760" w:hanging="360"/>
      </w:pPr>
    </w:lvl>
    <w:lvl w:ilvl="8" w:tplc="D7C4FE44">
      <w:start w:val="1"/>
      <w:numFmt w:val="lowerRoman"/>
      <w:lvlText w:val="%9."/>
      <w:lvlJc w:val="right"/>
      <w:pPr>
        <w:ind w:left="6480" w:hanging="180"/>
      </w:pPr>
    </w:lvl>
  </w:abstractNum>
  <w:abstractNum w:abstractNumId="7" w15:restartNumberingAfterBreak="0">
    <w:nsid w:val="0EB6D9D8"/>
    <w:multiLevelType w:val="hybridMultilevel"/>
    <w:tmpl w:val="FFFFFFFF"/>
    <w:lvl w:ilvl="0" w:tplc="F6E2BF34">
      <w:start w:val="1"/>
      <w:numFmt w:val="bullet"/>
      <w:lvlText w:val="-"/>
      <w:lvlJc w:val="left"/>
      <w:pPr>
        <w:ind w:left="1069" w:hanging="360"/>
      </w:pPr>
      <w:rPr>
        <w:rFonts w:ascii="Century Gothic" w:hAnsi="Century Gothic" w:hint="default"/>
      </w:rPr>
    </w:lvl>
    <w:lvl w:ilvl="1" w:tplc="AD588640">
      <w:start w:val="1"/>
      <w:numFmt w:val="bullet"/>
      <w:lvlText w:val="o"/>
      <w:lvlJc w:val="left"/>
      <w:pPr>
        <w:ind w:left="1789" w:hanging="360"/>
      </w:pPr>
      <w:rPr>
        <w:rFonts w:ascii="Courier New" w:hAnsi="Courier New" w:hint="default"/>
      </w:rPr>
    </w:lvl>
    <w:lvl w:ilvl="2" w:tplc="D2EC3BC6">
      <w:start w:val="1"/>
      <w:numFmt w:val="bullet"/>
      <w:lvlText w:val=""/>
      <w:lvlJc w:val="left"/>
      <w:pPr>
        <w:ind w:left="2509" w:hanging="360"/>
      </w:pPr>
      <w:rPr>
        <w:rFonts w:ascii="Wingdings" w:hAnsi="Wingdings" w:hint="default"/>
      </w:rPr>
    </w:lvl>
    <w:lvl w:ilvl="3" w:tplc="A2F89C26">
      <w:start w:val="1"/>
      <w:numFmt w:val="bullet"/>
      <w:lvlText w:val=""/>
      <w:lvlJc w:val="left"/>
      <w:pPr>
        <w:ind w:left="3229" w:hanging="360"/>
      </w:pPr>
      <w:rPr>
        <w:rFonts w:ascii="Symbol" w:hAnsi="Symbol" w:hint="default"/>
      </w:rPr>
    </w:lvl>
    <w:lvl w:ilvl="4" w:tplc="EDB0309A">
      <w:start w:val="1"/>
      <w:numFmt w:val="bullet"/>
      <w:lvlText w:val="o"/>
      <w:lvlJc w:val="left"/>
      <w:pPr>
        <w:ind w:left="3949" w:hanging="360"/>
      </w:pPr>
      <w:rPr>
        <w:rFonts w:ascii="Courier New" w:hAnsi="Courier New" w:hint="default"/>
      </w:rPr>
    </w:lvl>
    <w:lvl w:ilvl="5" w:tplc="D1D45EC2">
      <w:start w:val="1"/>
      <w:numFmt w:val="bullet"/>
      <w:lvlText w:val=""/>
      <w:lvlJc w:val="left"/>
      <w:pPr>
        <w:ind w:left="4669" w:hanging="360"/>
      </w:pPr>
      <w:rPr>
        <w:rFonts w:ascii="Wingdings" w:hAnsi="Wingdings" w:hint="default"/>
      </w:rPr>
    </w:lvl>
    <w:lvl w:ilvl="6" w:tplc="9606DE36">
      <w:start w:val="1"/>
      <w:numFmt w:val="bullet"/>
      <w:lvlText w:val=""/>
      <w:lvlJc w:val="left"/>
      <w:pPr>
        <w:ind w:left="5389" w:hanging="360"/>
      </w:pPr>
      <w:rPr>
        <w:rFonts w:ascii="Symbol" w:hAnsi="Symbol" w:hint="default"/>
      </w:rPr>
    </w:lvl>
    <w:lvl w:ilvl="7" w:tplc="7C9A9980">
      <w:start w:val="1"/>
      <w:numFmt w:val="bullet"/>
      <w:lvlText w:val="o"/>
      <w:lvlJc w:val="left"/>
      <w:pPr>
        <w:ind w:left="6109" w:hanging="360"/>
      </w:pPr>
      <w:rPr>
        <w:rFonts w:ascii="Courier New" w:hAnsi="Courier New" w:hint="default"/>
      </w:rPr>
    </w:lvl>
    <w:lvl w:ilvl="8" w:tplc="41163322">
      <w:start w:val="1"/>
      <w:numFmt w:val="bullet"/>
      <w:lvlText w:val=""/>
      <w:lvlJc w:val="left"/>
      <w:pPr>
        <w:ind w:left="6829" w:hanging="360"/>
      </w:pPr>
      <w:rPr>
        <w:rFonts w:ascii="Wingdings" w:hAnsi="Wingdings" w:hint="default"/>
      </w:rPr>
    </w:lvl>
  </w:abstractNum>
  <w:abstractNum w:abstractNumId="8" w15:restartNumberingAfterBreak="0">
    <w:nsid w:val="10094107"/>
    <w:multiLevelType w:val="hybridMultilevel"/>
    <w:tmpl w:val="FFFFFFFF"/>
    <w:lvl w:ilvl="0" w:tplc="C994B9DC">
      <w:start w:val="1"/>
      <w:numFmt w:val="bullet"/>
      <w:lvlText w:val="-"/>
      <w:lvlJc w:val="left"/>
      <w:pPr>
        <w:ind w:left="720" w:hanging="360"/>
      </w:pPr>
      <w:rPr>
        <w:rFonts w:ascii="Century Gothic" w:hAnsi="Century Gothic" w:hint="default"/>
      </w:rPr>
    </w:lvl>
    <w:lvl w:ilvl="1" w:tplc="C82841D8">
      <w:start w:val="1"/>
      <w:numFmt w:val="bullet"/>
      <w:lvlText w:val="o"/>
      <w:lvlJc w:val="left"/>
      <w:pPr>
        <w:ind w:left="1440" w:hanging="360"/>
      </w:pPr>
      <w:rPr>
        <w:rFonts w:ascii="Courier New" w:hAnsi="Courier New" w:hint="default"/>
      </w:rPr>
    </w:lvl>
    <w:lvl w:ilvl="2" w:tplc="70FCF994">
      <w:start w:val="1"/>
      <w:numFmt w:val="bullet"/>
      <w:lvlText w:val=""/>
      <w:lvlJc w:val="left"/>
      <w:pPr>
        <w:ind w:left="2160" w:hanging="360"/>
      </w:pPr>
      <w:rPr>
        <w:rFonts w:ascii="Wingdings" w:hAnsi="Wingdings" w:hint="default"/>
      </w:rPr>
    </w:lvl>
    <w:lvl w:ilvl="3" w:tplc="31EA5384">
      <w:start w:val="1"/>
      <w:numFmt w:val="bullet"/>
      <w:lvlText w:val=""/>
      <w:lvlJc w:val="left"/>
      <w:pPr>
        <w:ind w:left="2880" w:hanging="360"/>
      </w:pPr>
      <w:rPr>
        <w:rFonts w:ascii="Symbol" w:hAnsi="Symbol" w:hint="default"/>
      </w:rPr>
    </w:lvl>
    <w:lvl w:ilvl="4" w:tplc="882EB8E4">
      <w:start w:val="1"/>
      <w:numFmt w:val="bullet"/>
      <w:lvlText w:val="o"/>
      <w:lvlJc w:val="left"/>
      <w:pPr>
        <w:ind w:left="3600" w:hanging="360"/>
      </w:pPr>
      <w:rPr>
        <w:rFonts w:ascii="Courier New" w:hAnsi="Courier New" w:hint="default"/>
      </w:rPr>
    </w:lvl>
    <w:lvl w:ilvl="5" w:tplc="8CC2557C">
      <w:start w:val="1"/>
      <w:numFmt w:val="bullet"/>
      <w:lvlText w:val=""/>
      <w:lvlJc w:val="left"/>
      <w:pPr>
        <w:ind w:left="4320" w:hanging="360"/>
      </w:pPr>
      <w:rPr>
        <w:rFonts w:ascii="Wingdings" w:hAnsi="Wingdings" w:hint="default"/>
      </w:rPr>
    </w:lvl>
    <w:lvl w:ilvl="6" w:tplc="CF463A4E">
      <w:start w:val="1"/>
      <w:numFmt w:val="bullet"/>
      <w:lvlText w:val=""/>
      <w:lvlJc w:val="left"/>
      <w:pPr>
        <w:ind w:left="5040" w:hanging="360"/>
      </w:pPr>
      <w:rPr>
        <w:rFonts w:ascii="Symbol" w:hAnsi="Symbol" w:hint="default"/>
      </w:rPr>
    </w:lvl>
    <w:lvl w:ilvl="7" w:tplc="0DCA83DC">
      <w:start w:val="1"/>
      <w:numFmt w:val="bullet"/>
      <w:lvlText w:val="o"/>
      <w:lvlJc w:val="left"/>
      <w:pPr>
        <w:ind w:left="5760" w:hanging="360"/>
      </w:pPr>
      <w:rPr>
        <w:rFonts w:ascii="Courier New" w:hAnsi="Courier New" w:hint="default"/>
      </w:rPr>
    </w:lvl>
    <w:lvl w:ilvl="8" w:tplc="161EC082">
      <w:start w:val="1"/>
      <w:numFmt w:val="bullet"/>
      <w:lvlText w:val=""/>
      <w:lvlJc w:val="left"/>
      <w:pPr>
        <w:ind w:left="6480" w:hanging="360"/>
      </w:pPr>
      <w:rPr>
        <w:rFonts w:ascii="Wingdings" w:hAnsi="Wingdings" w:hint="default"/>
      </w:rPr>
    </w:lvl>
  </w:abstractNum>
  <w:abstractNum w:abstractNumId="9" w15:restartNumberingAfterBreak="0">
    <w:nsid w:val="13FA2411"/>
    <w:multiLevelType w:val="hybridMultilevel"/>
    <w:tmpl w:val="FFFFFFFF"/>
    <w:lvl w:ilvl="0" w:tplc="F238ED38">
      <w:start w:val="1"/>
      <w:numFmt w:val="bullet"/>
      <w:lvlText w:val="-"/>
      <w:lvlJc w:val="left"/>
      <w:pPr>
        <w:ind w:left="1069" w:hanging="360"/>
      </w:pPr>
      <w:rPr>
        <w:rFonts w:ascii="Century Gothic" w:hAnsi="Century Gothic" w:hint="default"/>
      </w:rPr>
    </w:lvl>
    <w:lvl w:ilvl="1" w:tplc="329C0CE0">
      <w:start w:val="1"/>
      <w:numFmt w:val="bullet"/>
      <w:lvlText w:val="o"/>
      <w:lvlJc w:val="left"/>
      <w:pPr>
        <w:ind w:left="1789" w:hanging="360"/>
      </w:pPr>
      <w:rPr>
        <w:rFonts w:ascii="Courier New" w:hAnsi="Courier New" w:hint="default"/>
      </w:rPr>
    </w:lvl>
    <w:lvl w:ilvl="2" w:tplc="2D1A85E0">
      <w:start w:val="1"/>
      <w:numFmt w:val="bullet"/>
      <w:lvlText w:val=""/>
      <w:lvlJc w:val="left"/>
      <w:pPr>
        <w:ind w:left="2509" w:hanging="360"/>
      </w:pPr>
      <w:rPr>
        <w:rFonts w:ascii="Wingdings" w:hAnsi="Wingdings" w:hint="default"/>
      </w:rPr>
    </w:lvl>
    <w:lvl w:ilvl="3" w:tplc="725EF628">
      <w:start w:val="1"/>
      <w:numFmt w:val="bullet"/>
      <w:lvlText w:val=""/>
      <w:lvlJc w:val="left"/>
      <w:pPr>
        <w:ind w:left="3229" w:hanging="360"/>
      </w:pPr>
      <w:rPr>
        <w:rFonts w:ascii="Symbol" w:hAnsi="Symbol" w:hint="default"/>
      </w:rPr>
    </w:lvl>
    <w:lvl w:ilvl="4" w:tplc="DF322A3E">
      <w:start w:val="1"/>
      <w:numFmt w:val="bullet"/>
      <w:lvlText w:val="o"/>
      <w:lvlJc w:val="left"/>
      <w:pPr>
        <w:ind w:left="3949" w:hanging="360"/>
      </w:pPr>
      <w:rPr>
        <w:rFonts w:ascii="Courier New" w:hAnsi="Courier New" w:hint="default"/>
      </w:rPr>
    </w:lvl>
    <w:lvl w:ilvl="5" w:tplc="1AA447F6">
      <w:start w:val="1"/>
      <w:numFmt w:val="bullet"/>
      <w:lvlText w:val=""/>
      <w:lvlJc w:val="left"/>
      <w:pPr>
        <w:ind w:left="4669" w:hanging="360"/>
      </w:pPr>
      <w:rPr>
        <w:rFonts w:ascii="Wingdings" w:hAnsi="Wingdings" w:hint="default"/>
      </w:rPr>
    </w:lvl>
    <w:lvl w:ilvl="6" w:tplc="19CCE7D6">
      <w:start w:val="1"/>
      <w:numFmt w:val="bullet"/>
      <w:lvlText w:val=""/>
      <w:lvlJc w:val="left"/>
      <w:pPr>
        <w:ind w:left="5389" w:hanging="360"/>
      </w:pPr>
      <w:rPr>
        <w:rFonts w:ascii="Symbol" w:hAnsi="Symbol" w:hint="default"/>
      </w:rPr>
    </w:lvl>
    <w:lvl w:ilvl="7" w:tplc="9F6C5D66">
      <w:start w:val="1"/>
      <w:numFmt w:val="bullet"/>
      <w:lvlText w:val="o"/>
      <w:lvlJc w:val="left"/>
      <w:pPr>
        <w:ind w:left="6109" w:hanging="360"/>
      </w:pPr>
      <w:rPr>
        <w:rFonts w:ascii="Courier New" w:hAnsi="Courier New" w:hint="default"/>
      </w:rPr>
    </w:lvl>
    <w:lvl w:ilvl="8" w:tplc="71509E46">
      <w:start w:val="1"/>
      <w:numFmt w:val="bullet"/>
      <w:lvlText w:val=""/>
      <w:lvlJc w:val="left"/>
      <w:pPr>
        <w:ind w:left="6829" w:hanging="360"/>
      </w:pPr>
      <w:rPr>
        <w:rFonts w:ascii="Wingdings" w:hAnsi="Wingdings" w:hint="default"/>
      </w:rPr>
    </w:lvl>
  </w:abstractNum>
  <w:abstractNum w:abstractNumId="10" w15:restartNumberingAfterBreak="0">
    <w:nsid w:val="1C2B8186"/>
    <w:multiLevelType w:val="hybridMultilevel"/>
    <w:tmpl w:val="FFFFFFFF"/>
    <w:lvl w:ilvl="0" w:tplc="9056DAAA">
      <w:start w:val="1"/>
      <w:numFmt w:val="decimal"/>
      <w:lvlText w:val="%1."/>
      <w:lvlJc w:val="left"/>
      <w:pPr>
        <w:ind w:left="720" w:hanging="360"/>
      </w:pPr>
    </w:lvl>
    <w:lvl w:ilvl="1" w:tplc="306634E4">
      <w:start w:val="1"/>
      <w:numFmt w:val="lowerLetter"/>
      <w:lvlText w:val="%2."/>
      <w:lvlJc w:val="left"/>
      <w:pPr>
        <w:ind w:left="1440" w:hanging="360"/>
      </w:pPr>
    </w:lvl>
    <w:lvl w:ilvl="2" w:tplc="60D08E7C">
      <w:start w:val="1"/>
      <w:numFmt w:val="lowerRoman"/>
      <w:lvlText w:val="%3."/>
      <w:lvlJc w:val="right"/>
      <w:pPr>
        <w:ind w:left="2160" w:hanging="180"/>
      </w:pPr>
    </w:lvl>
    <w:lvl w:ilvl="3" w:tplc="9580BD14">
      <w:start w:val="1"/>
      <w:numFmt w:val="decimal"/>
      <w:lvlText w:val="%4."/>
      <w:lvlJc w:val="left"/>
      <w:pPr>
        <w:ind w:left="2880" w:hanging="360"/>
      </w:pPr>
    </w:lvl>
    <w:lvl w:ilvl="4" w:tplc="32626A3C">
      <w:start w:val="1"/>
      <w:numFmt w:val="lowerLetter"/>
      <w:lvlText w:val="%5."/>
      <w:lvlJc w:val="left"/>
      <w:pPr>
        <w:ind w:left="3600" w:hanging="360"/>
      </w:pPr>
    </w:lvl>
    <w:lvl w:ilvl="5" w:tplc="E3BE85D8">
      <w:start w:val="1"/>
      <w:numFmt w:val="lowerRoman"/>
      <w:lvlText w:val="%6."/>
      <w:lvlJc w:val="right"/>
      <w:pPr>
        <w:ind w:left="4320" w:hanging="180"/>
      </w:pPr>
    </w:lvl>
    <w:lvl w:ilvl="6" w:tplc="545A5B58">
      <w:start w:val="1"/>
      <w:numFmt w:val="decimal"/>
      <w:lvlText w:val="%7."/>
      <w:lvlJc w:val="left"/>
      <w:pPr>
        <w:ind w:left="5040" w:hanging="360"/>
      </w:pPr>
    </w:lvl>
    <w:lvl w:ilvl="7" w:tplc="BC300E36">
      <w:start w:val="1"/>
      <w:numFmt w:val="lowerLetter"/>
      <w:lvlText w:val="%8."/>
      <w:lvlJc w:val="left"/>
      <w:pPr>
        <w:ind w:left="5760" w:hanging="360"/>
      </w:pPr>
    </w:lvl>
    <w:lvl w:ilvl="8" w:tplc="7DA0F960">
      <w:start w:val="1"/>
      <w:numFmt w:val="lowerRoman"/>
      <w:lvlText w:val="%9."/>
      <w:lvlJc w:val="right"/>
      <w:pPr>
        <w:ind w:left="6480" w:hanging="180"/>
      </w:pPr>
    </w:lvl>
  </w:abstractNum>
  <w:abstractNum w:abstractNumId="11" w15:restartNumberingAfterBreak="0">
    <w:nsid w:val="1C3E3F2F"/>
    <w:multiLevelType w:val="hybridMultilevel"/>
    <w:tmpl w:val="FFFFFFFF"/>
    <w:lvl w:ilvl="0" w:tplc="9B9E869E">
      <w:start w:val="1"/>
      <w:numFmt w:val="bullet"/>
      <w:lvlText w:val="-"/>
      <w:lvlJc w:val="left"/>
      <w:pPr>
        <w:ind w:left="1069" w:hanging="360"/>
      </w:pPr>
      <w:rPr>
        <w:rFonts w:ascii="Century Gothic" w:hAnsi="Century Gothic" w:hint="default"/>
      </w:rPr>
    </w:lvl>
    <w:lvl w:ilvl="1" w:tplc="BB4CFC3C">
      <w:start w:val="1"/>
      <w:numFmt w:val="bullet"/>
      <w:lvlText w:val="o"/>
      <w:lvlJc w:val="left"/>
      <w:pPr>
        <w:ind w:left="1789" w:hanging="360"/>
      </w:pPr>
      <w:rPr>
        <w:rFonts w:ascii="Courier New" w:hAnsi="Courier New" w:hint="default"/>
      </w:rPr>
    </w:lvl>
    <w:lvl w:ilvl="2" w:tplc="417A5746">
      <w:start w:val="1"/>
      <w:numFmt w:val="bullet"/>
      <w:lvlText w:val=""/>
      <w:lvlJc w:val="left"/>
      <w:pPr>
        <w:ind w:left="2509" w:hanging="360"/>
      </w:pPr>
      <w:rPr>
        <w:rFonts w:ascii="Wingdings" w:hAnsi="Wingdings" w:hint="default"/>
      </w:rPr>
    </w:lvl>
    <w:lvl w:ilvl="3" w:tplc="6DDC1830">
      <w:start w:val="1"/>
      <w:numFmt w:val="bullet"/>
      <w:lvlText w:val=""/>
      <w:lvlJc w:val="left"/>
      <w:pPr>
        <w:ind w:left="3229" w:hanging="360"/>
      </w:pPr>
      <w:rPr>
        <w:rFonts w:ascii="Symbol" w:hAnsi="Symbol" w:hint="default"/>
      </w:rPr>
    </w:lvl>
    <w:lvl w:ilvl="4" w:tplc="2CA4FB96">
      <w:start w:val="1"/>
      <w:numFmt w:val="bullet"/>
      <w:lvlText w:val="o"/>
      <w:lvlJc w:val="left"/>
      <w:pPr>
        <w:ind w:left="3949" w:hanging="360"/>
      </w:pPr>
      <w:rPr>
        <w:rFonts w:ascii="Courier New" w:hAnsi="Courier New" w:hint="default"/>
      </w:rPr>
    </w:lvl>
    <w:lvl w:ilvl="5" w:tplc="41DE40C0">
      <w:start w:val="1"/>
      <w:numFmt w:val="bullet"/>
      <w:lvlText w:val=""/>
      <w:lvlJc w:val="left"/>
      <w:pPr>
        <w:ind w:left="4669" w:hanging="360"/>
      </w:pPr>
      <w:rPr>
        <w:rFonts w:ascii="Wingdings" w:hAnsi="Wingdings" w:hint="default"/>
      </w:rPr>
    </w:lvl>
    <w:lvl w:ilvl="6" w:tplc="63D2DA58">
      <w:start w:val="1"/>
      <w:numFmt w:val="bullet"/>
      <w:lvlText w:val=""/>
      <w:lvlJc w:val="left"/>
      <w:pPr>
        <w:ind w:left="5389" w:hanging="360"/>
      </w:pPr>
      <w:rPr>
        <w:rFonts w:ascii="Symbol" w:hAnsi="Symbol" w:hint="default"/>
      </w:rPr>
    </w:lvl>
    <w:lvl w:ilvl="7" w:tplc="D9A058FC">
      <w:start w:val="1"/>
      <w:numFmt w:val="bullet"/>
      <w:lvlText w:val="o"/>
      <w:lvlJc w:val="left"/>
      <w:pPr>
        <w:ind w:left="6109" w:hanging="360"/>
      </w:pPr>
      <w:rPr>
        <w:rFonts w:ascii="Courier New" w:hAnsi="Courier New" w:hint="default"/>
      </w:rPr>
    </w:lvl>
    <w:lvl w:ilvl="8" w:tplc="539CE52C">
      <w:start w:val="1"/>
      <w:numFmt w:val="bullet"/>
      <w:lvlText w:val=""/>
      <w:lvlJc w:val="left"/>
      <w:pPr>
        <w:ind w:left="6829" w:hanging="360"/>
      </w:pPr>
      <w:rPr>
        <w:rFonts w:ascii="Wingdings" w:hAnsi="Wingdings" w:hint="default"/>
      </w:rPr>
    </w:lvl>
  </w:abstractNum>
  <w:abstractNum w:abstractNumId="12" w15:restartNumberingAfterBreak="0">
    <w:nsid w:val="1F2FA7A9"/>
    <w:multiLevelType w:val="hybridMultilevel"/>
    <w:tmpl w:val="FFFFFFFF"/>
    <w:lvl w:ilvl="0" w:tplc="B2E47698">
      <w:start w:val="1"/>
      <w:numFmt w:val="decimal"/>
      <w:lvlText w:val="%1."/>
      <w:lvlJc w:val="left"/>
      <w:pPr>
        <w:ind w:left="720" w:hanging="360"/>
      </w:pPr>
    </w:lvl>
    <w:lvl w:ilvl="1" w:tplc="377CFD9E">
      <w:start w:val="1"/>
      <w:numFmt w:val="lowerLetter"/>
      <w:lvlText w:val="%2."/>
      <w:lvlJc w:val="left"/>
      <w:pPr>
        <w:ind w:left="1440" w:hanging="360"/>
      </w:pPr>
    </w:lvl>
    <w:lvl w:ilvl="2" w:tplc="1CEAC86C">
      <w:start w:val="1"/>
      <w:numFmt w:val="lowerRoman"/>
      <w:lvlText w:val="%3."/>
      <w:lvlJc w:val="right"/>
      <w:pPr>
        <w:ind w:left="2160" w:hanging="180"/>
      </w:pPr>
    </w:lvl>
    <w:lvl w:ilvl="3" w:tplc="5BE82DF0">
      <w:start w:val="1"/>
      <w:numFmt w:val="decimal"/>
      <w:lvlText w:val="%4."/>
      <w:lvlJc w:val="left"/>
      <w:pPr>
        <w:ind w:left="2880" w:hanging="360"/>
      </w:pPr>
    </w:lvl>
    <w:lvl w:ilvl="4" w:tplc="B2D4EC5E">
      <w:start w:val="1"/>
      <w:numFmt w:val="lowerLetter"/>
      <w:lvlText w:val="%5."/>
      <w:lvlJc w:val="left"/>
      <w:pPr>
        <w:ind w:left="3600" w:hanging="360"/>
      </w:pPr>
    </w:lvl>
    <w:lvl w:ilvl="5" w:tplc="53DEE1C4">
      <w:start w:val="1"/>
      <w:numFmt w:val="lowerRoman"/>
      <w:lvlText w:val="%6."/>
      <w:lvlJc w:val="right"/>
      <w:pPr>
        <w:ind w:left="4320" w:hanging="180"/>
      </w:pPr>
    </w:lvl>
    <w:lvl w:ilvl="6" w:tplc="968E36E6">
      <w:start w:val="1"/>
      <w:numFmt w:val="decimal"/>
      <w:lvlText w:val="%7."/>
      <w:lvlJc w:val="left"/>
      <w:pPr>
        <w:ind w:left="5040" w:hanging="360"/>
      </w:pPr>
    </w:lvl>
    <w:lvl w:ilvl="7" w:tplc="A0E883FC">
      <w:start w:val="1"/>
      <w:numFmt w:val="lowerLetter"/>
      <w:lvlText w:val="%8."/>
      <w:lvlJc w:val="left"/>
      <w:pPr>
        <w:ind w:left="5760" w:hanging="360"/>
      </w:pPr>
    </w:lvl>
    <w:lvl w:ilvl="8" w:tplc="CE1E0D84">
      <w:start w:val="1"/>
      <w:numFmt w:val="lowerRoman"/>
      <w:lvlText w:val="%9."/>
      <w:lvlJc w:val="right"/>
      <w:pPr>
        <w:ind w:left="6480" w:hanging="180"/>
      </w:pPr>
    </w:lvl>
  </w:abstractNum>
  <w:abstractNum w:abstractNumId="13" w15:restartNumberingAfterBreak="0">
    <w:nsid w:val="1F8433D7"/>
    <w:multiLevelType w:val="multilevel"/>
    <w:tmpl w:val="0C2E7BA8"/>
    <w:lvl w:ilvl="0">
      <w:start w:val="1"/>
      <w:numFmt w:val="decimal"/>
      <w:lvlText w:val="%1."/>
      <w:lvlJc w:val="left"/>
      <w:pPr>
        <w:ind w:left="360"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2D67D5"/>
    <w:multiLevelType w:val="hybridMultilevel"/>
    <w:tmpl w:val="FFFFFFFF"/>
    <w:lvl w:ilvl="0" w:tplc="718EDA16">
      <w:start w:val="1"/>
      <w:numFmt w:val="decimal"/>
      <w:lvlText w:val="%1."/>
      <w:lvlJc w:val="left"/>
      <w:pPr>
        <w:ind w:left="720" w:hanging="360"/>
      </w:pPr>
    </w:lvl>
    <w:lvl w:ilvl="1" w:tplc="36C0D404">
      <w:start w:val="1"/>
      <w:numFmt w:val="lowerLetter"/>
      <w:lvlText w:val="%2."/>
      <w:lvlJc w:val="left"/>
      <w:pPr>
        <w:ind w:left="1440" w:hanging="360"/>
      </w:pPr>
    </w:lvl>
    <w:lvl w:ilvl="2" w:tplc="34249E3E">
      <w:start w:val="1"/>
      <w:numFmt w:val="lowerRoman"/>
      <w:lvlText w:val="%3."/>
      <w:lvlJc w:val="right"/>
      <w:pPr>
        <w:ind w:left="2160" w:hanging="180"/>
      </w:pPr>
    </w:lvl>
    <w:lvl w:ilvl="3" w:tplc="37DC740C">
      <w:start w:val="1"/>
      <w:numFmt w:val="decimal"/>
      <w:lvlText w:val="%4."/>
      <w:lvlJc w:val="left"/>
      <w:pPr>
        <w:ind w:left="2880" w:hanging="360"/>
      </w:pPr>
    </w:lvl>
    <w:lvl w:ilvl="4" w:tplc="91EC8AAA">
      <w:start w:val="1"/>
      <w:numFmt w:val="lowerLetter"/>
      <w:lvlText w:val="%5."/>
      <w:lvlJc w:val="left"/>
      <w:pPr>
        <w:ind w:left="3600" w:hanging="360"/>
      </w:pPr>
    </w:lvl>
    <w:lvl w:ilvl="5" w:tplc="1F74FEA6">
      <w:start w:val="1"/>
      <w:numFmt w:val="lowerRoman"/>
      <w:lvlText w:val="%6."/>
      <w:lvlJc w:val="right"/>
      <w:pPr>
        <w:ind w:left="4320" w:hanging="180"/>
      </w:pPr>
    </w:lvl>
    <w:lvl w:ilvl="6" w:tplc="B13CF37C">
      <w:start w:val="1"/>
      <w:numFmt w:val="decimal"/>
      <w:lvlText w:val="%7."/>
      <w:lvlJc w:val="left"/>
      <w:pPr>
        <w:ind w:left="5040" w:hanging="360"/>
      </w:pPr>
    </w:lvl>
    <w:lvl w:ilvl="7" w:tplc="9C829CC6">
      <w:start w:val="1"/>
      <w:numFmt w:val="lowerLetter"/>
      <w:lvlText w:val="%8."/>
      <w:lvlJc w:val="left"/>
      <w:pPr>
        <w:ind w:left="5760" w:hanging="360"/>
      </w:pPr>
    </w:lvl>
    <w:lvl w:ilvl="8" w:tplc="D5B0528E">
      <w:start w:val="1"/>
      <w:numFmt w:val="lowerRoman"/>
      <w:lvlText w:val="%9."/>
      <w:lvlJc w:val="right"/>
      <w:pPr>
        <w:ind w:left="6480" w:hanging="180"/>
      </w:pPr>
    </w:lvl>
  </w:abstractNum>
  <w:abstractNum w:abstractNumId="15" w15:restartNumberingAfterBreak="0">
    <w:nsid w:val="2ACF8031"/>
    <w:multiLevelType w:val="hybridMultilevel"/>
    <w:tmpl w:val="FFFFFFFF"/>
    <w:lvl w:ilvl="0" w:tplc="1C52E56C">
      <w:start w:val="1"/>
      <w:numFmt w:val="bullet"/>
      <w:lvlText w:val="-"/>
      <w:lvlJc w:val="left"/>
      <w:pPr>
        <w:ind w:left="1069" w:hanging="360"/>
      </w:pPr>
      <w:rPr>
        <w:rFonts w:ascii="Century Gothic" w:hAnsi="Century Gothic" w:hint="default"/>
      </w:rPr>
    </w:lvl>
    <w:lvl w:ilvl="1" w:tplc="F55C4CE8">
      <w:start w:val="1"/>
      <w:numFmt w:val="bullet"/>
      <w:lvlText w:val="o"/>
      <w:lvlJc w:val="left"/>
      <w:pPr>
        <w:ind w:left="1789" w:hanging="360"/>
      </w:pPr>
      <w:rPr>
        <w:rFonts w:ascii="Courier New" w:hAnsi="Courier New" w:hint="default"/>
      </w:rPr>
    </w:lvl>
    <w:lvl w:ilvl="2" w:tplc="E236CF5C">
      <w:start w:val="1"/>
      <w:numFmt w:val="bullet"/>
      <w:lvlText w:val=""/>
      <w:lvlJc w:val="left"/>
      <w:pPr>
        <w:ind w:left="2509" w:hanging="360"/>
      </w:pPr>
      <w:rPr>
        <w:rFonts w:ascii="Wingdings" w:hAnsi="Wingdings" w:hint="default"/>
      </w:rPr>
    </w:lvl>
    <w:lvl w:ilvl="3" w:tplc="BA5E34D6">
      <w:start w:val="1"/>
      <w:numFmt w:val="bullet"/>
      <w:lvlText w:val=""/>
      <w:lvlJc w:val="left"/>
      <w:pPr>
        <w:ind w:left="3229" w:hanging="360"/>
      </w:pPr>
      <w:rPr>
        <w:rFonts w:ascii="Symbol" w:hAnsi="Symbol" w:hint="default"/>
      </w:rPr>
    </w:lvl>
    <w:lvl w:ilvl="4" w:tplc="56B0FF9A">
      <w:start w:val="1"/>
      <w:numFmt w:val="bullet"/>
      <w:lvlText w:val="o"/>
      <w:lvlJc w:val="left"/>
      <w:pPr>
        <w:ind w:left="3949" w:hanging="360"/>
      </w:pPr>
      <w:rPr>
        <w:rFonts w:ascii="Courier New" w:hAnsi="Courier New" w:hint="default"/>
      </w:rPr>
    </w:lvl>
    <w:lvl w:ilvl="5" w:tplc="62000658">
      <w:start w:val="1"/>
      <w:numFmt w:val="bullet"/>
      <w:lvlText w:val=""/>
      <w:lvlJc w:val="left"/>
      <w:pPr>
        <w:ind w:left="4669" w:hanging="360"/>
      </w:pPr>
      <w:rPr>
        <w:rFonts w:ascii="Wingdings" w:hAnsi="Wingdings" w:hint="default"/>
      </w:rPr>
    </w:lvl>
    <w:lvl w:ilvl="6" w:tplc="A6B61F38">
      <w:start w:val="1"/>
      <w:numFmt w:val="bullet"/>
      <w:lvlText w:val=""/>
      <w:lvlJc w:val="left"/>
      <w:pPr>
        <w:ind w:left="5389" w:hanging="360"/>
      </w:pPr>
      <w:rPr>
        <w:rFonts w:ascii="Symbol" w:hAnsi="Symbol" w:hint="default"/>
      </w:rPr>
    </w:lvl>
    <w:lvl w:ilvl="7" w:tplc="0B8C369A">
      <w:start w:val="1"/>
      <w:numFmt w:val="bullet"/>
      <w:lvlText w:val="o"/>
      <w:lvlJc w:val="left"/>
      <w:pPr>
        <w:ind w:left="6109" w:hanging="360"/>
      </w:pPr>
      <w:rPr>
        <w:rFonts w:ascii="Courier New" w:hAnsi="Courier New" w:hint="default"/>
      </w:rPr>
    </w:lvl>
    <w:lvl w:ilvl="8" w:tplc="2A686606">
      <w:start w:val="1"/>
      <w:numFmt w:val="bullet"/>
      <w:lvlText w:val=""/>
      <w:lvlJc w:val="left"/>
      <w:pPr>
        <w:ind w:left="6829" w:hanging="360"/>
      </w:pPr>
      <w:rPr>
        <w:rFonts w:ascii="Wingdings" w:hAnsi="Wingdings" w:hint="default"/>
      </w:rPr>
    </w:lvl>
  </w:abstractNum>
  <w:abstractNum w:abstractNumId="16" w15:restartNumberingAfterBreak="0">
    <w:nsid w:val="2E774FC0"/>
    <w:multiLevelType w:val="hybridMultilevel"/>
    <w:tmpl w:val="FFFFFFFF"/>
    <w:lvl w:ilvl="0" w:tplc="C0B8FB76">
      <w:start w:val="1"/>
      <w:numFmt w:val="decimal"/>
      <w:lvlText w:val="%1."/>
      <w:lvlJc w:val="left"/>
      <w:pPr>
        <w:ind w:left="720" w:hanging="360"/>
      </w:pPr>
    </w:lvl>
    <w:lvl w:ilvl="1" w:tplc="83B4068C">
      <w:start w:val="1"/>
      <w:numFmt w:val="lowerLetter"/>
      <w:lvlText w:val="%2."/>
      <w:lvlJc w:val="left"/>
      <w:pPr>
        <w:ind w:left="1440" w:hanging="360"/>
      </w:pPr>
    </w:lvl>
    <w:lvl w:ilvl="2" w:tplc="84542728">
      <w:start w:val="1"/>
      <w:numFmt w:val="lowerRoman"/>
      <w:lvlText w:val="%3."/>
      <w:lvlJc w:val="right"/>
      <w:pPr>
        <w:ind w:left="2160" w:hanging="180"/>
      </w:pPr>
    </w:lvl>
    <w:lvl w:ilvl="3" w:tplc="85A6AD22">
      <w:start w:val="1"/>
      <w:numFmt w:val="decimal"/>
      <w:lvlText w:val="%4."/>
      <w:lvlJc w:val="left"/>
      <w:pPr>
        <w:ind w:left="2880" w:hanging="360"/>
      </w:pPr>
    </w:lvl>
    <w:lvl w:ilvl="4" w:tplc="8F182D14">
      <w:start w:val="1"/>
      <w:numFmt w:val="lowerLetter"/>
      <w:lvlText w:val="%5."/>
      <w:lvlJc w:val="left"/>
      <w:pPr>
        <w:ind w:left="3600" w:hanging="360"/>
      </w:pPr>
    </w:lvl>
    <w:lvl w:ilvl="5" w:tplc="D31C6F4C">
      <w:start w:val="1"/>
      <w:numFmt w:val="lowerRoman"/>
      <w:lvlText w:val="%6."/>
      <w:lvlJc w:val="right"/>
      <w:pPr>
        <w:ind w:left="4320" w:hanging="180"/>
      </w:pPr>
    </w:lvl>
    <w:lvl w:ilvl="6" w:tplc="3348CF82">
      <w:start w:val="1"/>
      <w:numFmt w:val="decimal"/>
      <w:lvlText w:val="%7."/>
      <w:lvlJc w:val="left"/>
      <w:pPr>
        <w:ind w:left="5040" w:hanging="360"/>
      </w:pPr>
    </w:lvl>
    <w:lvl w:ilvl="7" w:tplc="49BAF6E2">
      <w:start w:val="1"/>
      <w:numFmt w:val="lowerLetter"/>
      <w:lvlText w:val="%8."/>
      <w:lvlJc w:val="left"/>
      <w:pPr>
        <w:ind w:left="5760" w:hanging="360"/>
      </w:pPr>
    </w:lvl>
    <w:lvl w:ilvl="8" w:tplc="FFC24252">
      <w:start w:val="1"/>
      <w:numFmt w:val="lowerRoman"/>
      <w:lvlText w:val="%9."/>
      <w:lvlJc w:val="right"/>
      <w:pPr>
        <w:ind w:left="6480" w:hanging="180"/>
      </w:pPr>
    </w:lvl>
  </w:abstractNum>
  <w:abstractNum w:abstractNumId="17" w15:restartNumberingAfterBreak="0">
    <w:nsid w:val="3669B8FC"/>
    <w:multiLevelType w:val="hybridMultilevel"/>
    <w:tmpl w:val="FFFFFFFF"/>
    <w:lvl w:ilvl="0" w:tplc="44DAEA06">
      <w:start w:val="1"/>
      <w:numFmt w:val="decimal"/>
      <w:lvlText w:val="%1."/>
      <w:lvlJc w:val="left"/>
      <w:pPr>
        <w:ind w:left="720" w:hanging="360"/>
      </w:pPr>
    </w:lvl>
    <w:lvl w:ilvl="1" w:tplc="65D29F64">
      <w:start w:val="1"/>
      <w:numFmt w:val="lowerLetter"/>
      <w:lvlText w:val="%2."/>
      <w:lvlJc w:val="left"/>
      <w:pPr>
        <w:ind w:left="1440" w:hanging="360"/>
      </w:pPr>
    </w:lvl>
    <w:lvl w:ilvl="2" w:tplc="4A82ADD0">
      <w:start w:val="1"/>
      <w:numFmt w:val="lowerRoman"/>
      <w:lvlText w:val="%3."/>
      <w:lvlJc w:val="right"/>
      <w:pPr>
        <w:ind w:left="2160" w:hanging="180"/>
      </w:pPr>
    </w:lvl>
    <w:lvl w:ilvl="3" w:tplc="B1CC8CCA">
      <w:start w:val="1"/>
      <w:numFmt w:val="decimal"/>
      <w:lvlText w:val="%4."/>
      <w:lvlJc w:val="left"/>
      <w:pPr>
        <w:ind w:left="2880" w:hanging="360"/>
      </w:pPr>
    </w:lvl>
    <w:lvl w:ilvl="4" w:tplc="852685B8">
      <w:start w:val="1"/>
      <w:numFmt w:val="lowerLetter"/>
      <w:lvlText w:val="%5."/>
      <w:lvlJc w:val="left"/>
      <w:pPr>
        <w:ind w:left="3600" w:hanging="360"/>
      </w:pPr>
    </w:lvl>
    <w:lvl w:ilvl="5" w:tplc="45763ADA">
      <w:start w:val="1"/>
      <w:numFmt w:val="lowerRoman"/>
      <w:lvlText w:val="%6."/>
      <w:lvlJc w:val="right"/>
      <w:pPr>
        <w:ind w:left="4320" w:hanging="180"/>
      </w:pPr>
    </w:lvl>
    <w:lvl w:ilvl="6" w:tplc="4B16EA4E">
      <w:start w:val="1"/>
      <w:numFmt w:val="decimal"/>
      <w:lvlText w:val="%7."/>
      <w:lvlJc w:val="left"/>
      <w:pPr>
        <w:ind w:left="5040" w:hanging="360"/>
      </w:pPr>
    </w:lvl>
    <w:lvl w:ilvl="7" w:tplc="4C467540">
      <w:start w:val="1"/>
      <w:numFmt w:val="lowerLetter"/>
      <w:lvlText w:val="%8."/>
      <w:lvlJc w:val="left"/>
      <w:pPr>
        <w:ind w:left="5760" w:hanging="360"/>
      </w:pPr>
    </w:lvl>
    <w:lvl w:ilvl="8" w:tplc="7FD8FC28">
      <w:start w:val="1"/>
      <w:numFmt w:val="lowerRoman"/>
      <w:lvlText w:val="%9."/>
      <w:lvlJc w:val="right"/>
      <w:pPr>
        <w:ind w:left="6480" w:hanging="180"/>
      </w:pPr>
    </w:lvl>
  </w:abstractNum>
  <w:abstractNum w:abstractNumId="18" w15:restartNumberingAfterBreak="0">
    <w:nsid w:val="3E03CB75"/>
    <w:multiLevelType w:val="hybridMultilevel"/>
    <w:tmpl w:val="FFFFFFFF"/>
    <w:lvl w:ilvl="0" w:tplc="43047248">
      <w:start w:val="1"/>
      <w:numFmt w:val="bullet"/>
      <w:lvlText w:val="-"/>
      <w:lvlJc w:val="left"/>
      <w:pPr>
        <w:ind w:left="720" w:hanging="360"/>
      </w:pPr>
      <w:rPr>
        <w:rFonts w:ascii="Century Gothic" w:hAnsi="Century Gothic" w:hint="default"/>
      </w:rPr>
    </w:lvl>
    <w:lvl w:ilvl="1" w:tplc="C3DC8392">
      <w:start w:val="1"/>
      <w:numFmt w:val="bullet"/>
      <w:lvlText w:val="o"/>
      <w:lvlJc w:val="left"/>
      <w:pPr>
        <w:ind w:left="1440" w:hanging="360"/>
      </w:pPr>
      <w:rPr>
        <w:rFonts w:ascii="Courier New" w:hAnsi="Courier New" w:hint="default"/>
      </w:rPr>
    </w:lvl>
    <w:lvl w:ilvl="2" w:tplc="DA4EA438">
      <w:start w:val="1"/>
      <w:numFmt w:val="bullet"/>
      <w:lvlText w:val=""/>
      <w:lvlJc w:val="left"/>
      <w:pPr>
        <w:ind w:left="2160" w:hanging="360"/>
      </w:pPr>
      <w:rPr>
        <w:rFonts w:ascii="Wingdings" w:hAnsi="Wingdings" w:hint="default"/>
      </w:rPr>
    </w:lvl>
    <w:lvl w:ilvl="3" w:tplc="9B22000C">
      <w:start w:val="1"/>
      <w:numFmt w:val="bullet"/>
      <w:lvlText w:val=""/>
      <w:lvlJc w:val="left"/>
      <w:pPr>
        <w:ind w:left="2880" w:hanging="360"/>
      </w:pPr>
      <w:rPr>
        <w:rFonts w:ascii="Symbol" w:hAnsi="Symbol" w:hint="default"/>
      </w:rPr>
    </w:lvl>
    <w:lvl w:ilvl="4" w:tplc="4384B224">
      <w:start w:val="1"/>
      <w:numFmt w:val="bullet"/>
      <w:lvlText w:val="o"/>
      <w:lvlJc w:val="left"/>
      <w:pPr>
        <w:ind w:left="3600" w:hanging="360"/>
      </w:pPr>
      <w:rPr>
        <w:rFonts w:ascii="Courier New" w:hAnsi="Courier New" w:hint="default"/>
      </w:rPr>
    </w:lvl>
    <w:lvl w:ilvl="5" w:tplc="B106ACDC">
      <w:start w:val="1"/>
      <w:numFmt w:val="bullet"/>
      <w:lvlText w:val=""/>
      <w:lvlJc w:val="left"/>
      <w:pPr>
        <w:ind w:left="4320" w:hanging="360"/>
      </w:pPr>
      <w:rPr>
        <w:rFonts w:ascii="Wingdings" w:hAnsi="Wingdings" w:hint="default"/>
      </w:rPr>
    </w:lvl>
    <w:lvl w:ilvl="6" w:tplc="DFF8CFBA">
      <w:start w:val="1"/>
      <w:numFmt w:val="bullet"/>
      <w:lvlText w:val=""/>
      <w:lvlJc w:val="left"/>
      <w:pPr>
        <w:ind w:left="5040" w:hanging="360"/>
      </w:pPr>
      <w:rPr>
        <w:rFonts w:ascii="Symbol" w:hAnsi="Symbol" w:hint="default"/>
      </w:rPr>
    </w:lvl>
    <w:lvl w:ilvl="7" w:tplc="A2B68AD8">
      <w:start w:val="1"/>
      <w:numFmt w:val="bullet"/>
      <w:lvlText w:val="o"/>
      <w:lvlJc w:val="left"/>
      <w:pPr>
        <w:ind w:left="5760" w:hanging="360"/>
      </w:pPr>
      <w:rPr>
        <w:rFonts w:ascii="Courier New" w:hAnsi="Courier New" w:hint="default"/>
      </w:rPr>
    </w:lvl>
    <w:lvl w:ilvl="8" w:tplc="F678DC18">
      <w:start w:val="1"/>
      <w:numFmt w:val="bullet"/>
      <w:lvlText w:val=""/>
      <w:lvlJc w:val="left"/>
      <w:pPr>
        <w:ind w:left="6480" w:hanging="360"/>
      </w:pPr>
      <w:rPr>
        <w:rFonts w:ascii="Wingdings" w:hAnsi="Wingdings" w:hint="default"/>
      </w:rPr>
    </w:lvl>
  </w:abstractNum>
  <w:abstractNum w:abstractNumId="19" w15:restartNumberingAfterBreak="0">
    <w:nsid w:val="46DFD9C5"/>
    <w:multiLevelType w:val="hybridMultilevel"/>
    <w:tmpl w:val="FFFFFFFF"/>
    <w:lvl w:ilvl="0" w:tplc="43E634B6">
      <w:start w:val="1"/>
      <w:numFmt w:val="decimal"/>
      <w:lvlText w:val="%1."/>
      <w:lvlJc w:val="left"/>
      <w:pPr>
        <w:ind w:left="720" w:hanging="360"/>
      </w:pPr>
    </w:lvl>
    <w:lvl w:ilvl="1" w:tplc="8520C0D6">
      <w:start w:val="1"/>
      <w:numFmt w:val="lowerLetter"/>
      <w:lvlText w:val="%2."/>
      <w:lvlJc w:val="left"/>
      <w:pPr>
        <w:ind w:left="1440" w:hanging="360"/>
      </w:pPr>
    </w:lvl>
    <w:lvl w:ilvl="2" w:tplc="73EEF488">
      <w:start w:val="1"/>
      <w:numFmt w:val="lowerRoman"/>
      <w:lvlText w:val="%3."/>
      <w:lvlJc w:val="right"/>
      <w:pPr>
        <w:ind w:left="2160" w:hanging="180"/>
      </w:pPr>
    </w:lvl>
    <w:lvl w:ilvl="3" w:tplc="A3EC3E88">
      <w:start w:val="1"/>
      <w:numFmt w:val="decimal"/>
      <w:lvlText w:val="%4."/>
      <w:lvlJc w:val="left"/>
      <w:pPr>
        <w:ind w:left="2880" w:hanging="360"/>
      </w:pPr>
    </w:lvl>
    <w:lvl w:ilvl="4" w:tplc="40A0C166">
      <w:start w:val="1"/>
      <w:numFmt w:val="lowerLetter"/>
      <w:lvlText w:val="%5."/>
      <w:lvlJc w:val="left"/>
      <w:pPr>
        <w:ind w:left="3600" w:hanging="360"/>
      </w:pPr>
    </w:lvl>
    <w:lvl w:ilvl="5" w:tplc="140C98E2">
      <w:start w:val="1"/>
      <w:numFmt w:val="lowerRoman"/>
      <w:lvlText w:val="%6."/>
      <w:lvlJc w:val="right"/>
      <w:pPr>
        <w:ind w:left="4320" w:hanging="180"/>
      </w:pPr>
    </w:lvl>
    <w:lvl w:ilvl="6" w:tplc="C0027CEA">
      <w:start w:val="1"/>
      <w:numFmt w:val="decimal"/>
      <w:lvlText w:val="%7."/>
      <w:lvlJc w:val="left"/>
      <w:pPr>
        <w:ind w:left="5040" w:hanging="360"/>
      </w:pPr>
    </w:lvl>
    <w:lvl w:ilvl="7" w:tplc="79AADC1E">
      <w:start w:val="1"/>
      <w:numFmt w:val="lowerLetter"/>
      <w:lvlText w:val="%8."/>
      <w:lvlJc w:val="left"/>
      <w:pPr>
        <w:ind w:left="5760" w:hanging="360"/>
      </w:pPr>
    </w:lvl>
    <w:lvl w:ilvl="8" w:tplc="EA7AF31C">
      <w:start w:val="1"/>
      <w:numFmt w:val="lowerRoman"/>
      <w:lvlText w:val="%9."/>
      <w:lvlJc w:val="right"/>
      <w:pPr>
        <w:ind w:left="6480" w:hanging="180"/>
      </w:pPr>
    </w:lvl>
  </w:abstractNum>
  <w:abstractNum w:abstractNumId="20" w15:restartNumberingAfterBreak="0">
    <w:nsid w:val="70D01D9F"/>
    <w:multiLevelType w:val="hybridMultilevel"/>
    <w:tmpl w:val="FFFFFFFF"/>
    <w:lvl w:ilvl="0" w:tplc="537E6A7E">
      <w:start w:val="1"/>
      <w:numFmt w:val="decimal"/>
      <w:lvlText w:val="%1."/>
      <w:lvlJc w:val="left"/>
      <w:pPr>
        <w:ind w:left="720" w:hanging="360"/>
      </w:pPr>
    </w:lvl>
    <w:lvl w:ilvl="1" w:tplc="F2F2F406">
      <w:start w:val="1"/>
      <w:numFmt w:val="lowerLetter"/>
      <w:lvlText w:val="%2."/>
      <w:lvlJc w:val="left"/>
      <w:pPr>
        <w:ind w:left="1440" w:hanging="360"/>
      </w:pPr>
    </w:lvl>
    <w:lvl w:ilvl="2" w:tplc="2DA6C62E">
      <w:start w:val="1"/>
      <w:numFmt w:val="lowerRoman"/>
      <w:lvlText w:val="%3."/>
      <w:lvlJc w:val="right"/>
      <w:pPr>
        <w:ind w:left="2160" w:hanging="180"/>
      </w:pPr>
    </w:lvl>
    <w:lvl w:ilvl="3" w:tplc="6512F26E">
      <w:start w:val="1"/>
      <w:numFmt w:val="decimal"/>
      <w:lvlText w:val="%4."/>
      <w:lvlJc w:val="left"/>
      <w:pPr>
        <w:ind w:left="2880" w:hanging="360"/>
      </w:pPr>
    </w:lvl>
    <w:lvl w:ilvl="4" w:tplc="F904BE24">
      <w:start w:val="1"/>
      <w:numFmt w:val="lowerLetter"/>
      <w:lvlText w:val="%5."/>
      <w:lvlJc w:val="left"/>
      <w:pPr>
        <w:ind w:left="3600" w:hanging="360"/>
      </w:pPr>
    </w:lvl>
    <w:lvl w:ilvl="5" w:tplc="1CC4F488">
      <w:start w:val="1"/>
      <w:numFmt w:val="lowerRoman"/>
      <w:lvlText w:val="%6."/>
      <w:lvlJc w:val="right"/>
      <w:pPr>
        <w:ind w:left="4320" w:hanging="180"/>
      </w:pPr>
    </w:lvl>
    <w:lvl w:ilvl="6" w:tplc="D05E523A">
      <w:start w:val="1"/>
      <w:numFmt w:val="decimal"/>
      <w:lvlText w:val="%7."/>
      <w:lvlJc w:val="left"/>
      <w:pPr>
        <w:ind w:left="5040" w:hanging="360"/>
      </w:pPr>
    </w:lvl>
    <w:lvl w:ilvl="7" w:tplc="DEC4B4A8">
      <w:start w:val="1"/>
      <w:numFmt w:val="lowerLetter"/>
      <w:lvlText w:val="%8."/>
      <w:lvlJc w:val="left"/>
      <w:pPr>
        <w:ind w:left="5760" w:hanging="360"/>
      </w:pPr>
    </w:lvl>
    <w:lvl w:ilvl="8" w:tplc="084A4918">
      <w:start w:val="1"/>
      <w:numFmt w:val="lowerRoman"/>
      <w:lvlText w:val="%9."/>
      <w:lvlJc w:val="right"/>
      <w:pPr>
        <w:ind w:left="6480" w:hanging="180"/>
      </w:pPr>
    </w:lvl>
  </w:abstractNum>
  <w:abstractNum w:abstractNumId="21" w15:restartNumberingAfterBreak="0">
    <w:nsid w:val="714A2FE1"/>
    <w:multiLevelType w:val="hybridMultilevel"/>
    <w:tmpl w:val="FFFFFFFF"/>
    <w:lvl w:ilvl="0" w:tplc="3A66EE36">
      <w:start w:val="1"/>
      <w:numFmt w:val="bullet"/>
      <w:lvlText w:val="-"/>
      <w:lvlJc w:val="left"/>
      <w:pPr>
        <w:ind w:left="720" w:hanging="360"/>
      </w:pPr>
      <w:rPr>
        <w:rFonts w:ascii="Century Gothic" w:hAnsi="Century Gothic" w:hint="default"/>
      </w:rPr>
    </w:lvl>
    <w:lvl w:ilvl="1" w:tplc="24D0C9EC">
      <w:start w:val="1"/>
      <w:numFmt w:val="bullet"/>
      <w:lvlText w:val="o"/>
      <w:lvlJc w:val="left"/>
      <w:pPr>
        <w:ind w:left="1440" w:hanging="360"/>
      </w:pPr>
      <w:rPr>
        <w:rFonts w:ascii="Courier New" w:hAnsi="Courier New" w:hint="default"/>
      </w:rPr>
    </w:lvl>
    <w:lvl w:ilvl="2" w:tplc="1932E554">
      <w:start w:val="1"/>
      <w:numFmt w:val="bullet"/>
      <w:lvlText w:val=""/>
      <w:lvlJc w:val="left"/>
      <w:pPr>
        <w:ind w:left="2160" w:hanging="360"/>
      </w:pPr>
      <w:rPr>
        <w:rFonts w:ascii="Wingdings" w:hAnsi="Wingdings" w:hint="default"/>
      </w:rPr>
    </w:lvl>
    <w:lvl w:ilvl="3" w:tplc="4A9A4758">
      <w:start w:val="1"/>
      <w:numFmt w:val="bullet"/>
      <w:lvlText w:val=""/>
      <w:lvlJc w:val="left"/>
      <w:pPr>
        <w:ind w:left="2880" w:hanging="360"/>
      </w:pPr>
      <w:rPr>
        <w:rFonts w:ascii="Symbol" w:hAnsi="Symbol" w:hint="default"/>
      </w:rPr>
    </w:lvl>
    <w:lvl w:ilvl="4" w:tplc="77547360">
      <w:start w:val="1"/>
      <w:numFmt w:val="bullet"/>
      <w:lvlText w:val="o"/>
      <w:lvlJc w:val="left"/>
      <w:pPr>
        <w:ind w:left="3600" w:hanging="360"/>
      </w:pPr>
      <w:rPr>
        <w:rFonts w:ascii="Courier New" w:hAnsi="Courier New" w:hint="default"/>
      </w:rPr>
    </w:lvl>
    <w:lvl w:ilvl="5" w:tplc="A7EC9286">
      <w:start w:val="1"/>
      <w:numFmt w:val="bullet"/>
      <w:lvlText w:val=""/>
      <w:lvlJc w:val="left"/>
      <w:pPr>
        <w:ind w:left="4320" w:hanging="360"/>
      </w:pPr>
      <w:rPr>
        <w:rFonts w:ascii="Wingdings" w:hAnsi="Wingdings" w:hint="default"/>
      </w:rPr>
    </w:lvl>
    <w:lvl w:ilvl="6" w:tplc="C1485B6A">
      <w:start w:val="1"/>
      <w:numFmt w:val="bullet"/>
      <w:lvlText w:val=""/>
      <w:lvlJc w:val="left"/>
      <w:pPr>
        <w:ind w:left="5040" w:hanging="360"/>
      </w:pPr>
      <w:rPr>
        <w:rFonts w:ascii="Symbol" w:hAnsi="Symbol" w:hint="default"/>
      </w:rPr>
    </w:lvl>
    <w:lvl w:ilvl="7" w:tplc="5E960530">
      <w:start w:val="1"/>
      <w:numFmt w:val="bullet"/>
      <w:lvlText w:val="o"/>
      <w:lvlJc w:val="left"/>
      <w:pPr>
        <w:ind w:left="5760" w:hanging="360"/>
      </w:pPr>
      <w:rPr>
        <w:rFonts w:ascii="Courier New" w:hAnsi="Courier New" w:hint="default"/>
      </w:rPr>
    </w:lvl>
    <w:lvl w:ilvl="8" w:tplc="6762882A">
      <w:start w:val="1"/>
      <w:numFmt w:val="bullet"/>
      <w:lvlText w:val=""/>
      <w:lvlJc w:val="left"/>
      <w:pPr>
        <w:ind w:left="6480" w:hanging="360"/>
      </w:pPr>
      <w:rPr>
        <w:rFonts w:ascii="Wingdings" w:hAnsi="Wingdings" w:hint="default"/>
      </w:rPr>
    </w:lvl>
  </w:abstractNum>
  <w:abstractNum w:abstractNumId="22" w15:restartNumberingAfterBreak="0">
    <w:nsid w:val="75BFF06A"/>
    <w:multiLevelType w:val="hybridMultilevel"/>
    <w:tmpl w:val="FFFFFFFF"/>
    <w:lvl w:ilvl="0" w:tplc="BD9CADDE">
      <w:start w:val="1"/>
      <w:numFmt w:val="decimal"/>
      <w:lvlText w:val="%1."/>
      <w:lvlJc w:val="left"/>
      <w:pPr>
        <w:ind w:left="720" w:hanging="360"/>
      </w:pPr>
    </w:lvl>
    <w:lvl w:ilvl="1" w:tplc="A06601EE">
      <w:start w:val="1"/>
      <w:numFmt w:val="lowerLetter"/>
      <w:lvlText w:val="%2."/>
      <w:lvlJc w:val="left"/>
      <w:pPr>
        <w:ind w:left="1440" w:hanging="360"/>
      </w:pPr>
    </w:lvl>
    <w:lvl w:ilvl="2" w:tplc="82AA43F6">
      <w:start w:val="1"/>
      <w:numFmt w:val="lowerRoman"/>
      <w:lvlText w:val="%3."/>
      <w:lvlJc w:val="right"/>
      <w:pPr>
        <w:ind w:left="2160" w:hanging="180"/>
      </w:pPr>
    </w:lvl>
    <w:lvl w:ilvl="3" w:tplc="C3400E54">
      <w:start w:val="1"/>
      <w:numFmt w:val="decimal"/>
      <w:lvlText w:val="%4."/>
      <w:lvlJc w:val="left"/>
      <w:pPr>
        <w:ind w:left="2880" w:hanging="360"/>
      </w:pPr>
    </w:lvl>
    <w:lvl w:ilvl="4" w:tplc="13F4B772">
      <w:start w:val="1"/>
      <w:numFmt w:val="lowerLetter"/>
      <w:lvlText w:val="%5."/>
      <w:lvlJc w:val="left"/>
      <w:pPr>
        <w:ind w:left="3600" w:hanging="360"/>
      </w:pPr>
    </w:lvl>
    <w:lvl w:ilvl="5" w:tplc="1B9A405E">
      <w:start w:val="1"/>
      <w:numFmt w:val="lowerRoman"/>
      <w:lvlText w:val="%6."/>
      <w:lvlJc w:val="right"/>
      <w:pPr>
        <w:ind w:left="4320" w:hanging="180"/>
      </w:pPr>
    </w:lvl>
    <w:lvl w:ilvl="6" w:tplc="DBE693DA">
      <w:start w:val="1"/>
      <w:numFmt w:val="decimal"/>
      <w:lvlText w:val="%7."/>
      <w:lvlJc w:val="left"/>
      <w:pPr>
        <w:ind w:left="5040" w:hanging="360"/>
      </w:pPr>
    </w:lvl>
    <w:lvl w:ilvl="7" w:tplc="9552F12E">
      <w:start w:val="1"/>
      <w:numFmt w:val="lowerLetter"/>
      <w:lvlText w:val="%8."/>
      <w:lvlJc w:val="left"/>
      <w:pPr>
        <w:ind w:left="5760" w:hanging="360"/>
      </w:pPr>
    </w:lvl>
    <w:lvl w:ilvl="8" w:tplc="2BACD2A4">
      <w:start w:val="1"/>
      <w:numFmt w:val="lowerRoman"/>
      <w:lvlText w:val="%9."/>
      <w:lvlJc w:val="right"/>
      <w:pPr>
        <w:ind w:left="6480" w:hanging="180"/>
      </w:pPr>
    </w:lvl>
  </w:abstractNum>
  <w:abstractNum w:abstractNumId="23" w15:restartNumberingAfterBreak="0">
    <w:nsid w:val="7C2F7C06"/>
    <w:multiLevelType w:val="hybridMultilevel"/>
    <w:tmpl w:val="8DE65BE8"/>
    <w:lvl w:ilvl="0" w:tplc="58B0C4F8">
      <w:start w:val="1"/>
      <w:numFmt w:val="decimal"/>
      <w:lvlText w:val="%1."/>
      <w:lvlJc w:val="left"/>
      <w:pPr>
        <w:ind w:left="720" w:hanging="360"/>
      </w:pPr>
    </w:lvl>
    <w:lvl w:ilvl="1" w:tplc="0B0075B4">
      <w:start w:val="1"/>
      <w:numFmt w:val="lowerLetter"/>
      <w:lvlText w:val="%2."/>
      <w:lvlJc w:val="left"/>
      <w:pPr>
        <w:ind w:left="1440" w:hanging="360"/>
      </w:pPr>
    </w:lvl>
    <w:lvl w:ilvl="2" w:tplc="1FA20B52">
      <w:start w:val="1"/>
      <w:numFmt w:val="lowerRoman"/>
      <w:lvlText w:val="%3."/>
      <w:lvlJc w:val="right"/>
      <w:pPr>
        <w:ind w:left="2160" w:hanging="180"/>
      </w:pPr>
    </w:lvl>
    <w:lvl w:ilvl="3" w:tplc="8B0277D8">
      <w:start w:val="1"/>
      <w:numFmt w:val="decimal"/>
      <w:lvlText w:val="%4."/>
      <w:lvlJc w:val="left"/>
      <w:pPr>
        <w:ind w:left="2880" w:hanging="360"/>
      </w:pPr>
    </w:lvl>
    <w:lvl w:ilvl="4" w:tplc="17A0C35A">
      <w:start w:val="1"/>
      <w:numFmt w:val="lowerLetter"/>
      <w:lvlText w:val="%5."/>
      <w:lvlJc w:val="left"/>
      <w:pPr>
        <w:ind w:left="3600" w:hanging="360"/>
      </w:pPr>
    </w:lvl>
    <w:lvl w:ilvl="5" w:tplc="E956212C">
      <w:start w:val="1"/>
      <w:numFmt w:val="lowerRoman"/>
      <w:lvlText w:val="%6."/>
      <w:lvlJc w:val="right"/>
      <w:pPr>
        <w:ind w:left="4320" w:hanging="180"/>
      </w:pPr>
    </w:lvl>
    <w:lvl w:ilvl="6" w:tplc="003EB678">
      <w:start w:val="1"/>
      <w:numFmt w:val="decimal"/>
      <w:lvlText w:val="%7."/>
      <w:lvlJc w:val="left"/>
      <w:pPr>
        <w:ind w:left="5040" w:hanging="360"/>
      </w:pPr>
    </w:lvl>
    <w:lvl w:ilvl="7" w:tplc="87A68E4A">
      <w:start w:val="1"/>
      <w:numFmt w:val="lowerLetter"/>
      <w:lvlText w:val="%8."/>
      <w:lvlJc w:val="left"/>
      <w:pPr>
        <w:ind w:left="5760" w:hanging="360"/>
      </w:pPr>
    </w:lvl>
    <w:lvl w:ilvl="8" w:tplc="4DB69328">
      <w:start w:val="1"/>
      <w:numFmt w:val="lowerRoman"/>
      <w:lvlText w:val="%9."/>
      <w:lvlJc w:val="right"/>
      <w:pPr>
        <w:ind w:left="6480" w:hanging="180"/>
      </w:pPr>
    </w:lvl>
  </w:abstractNum>
  <w:abstractNum w:abstractNumId="24" w15:restartNumberingAfterBreak="0">
    <w:nsid w:val="7F0BCDCF"/>
    <w:multiLevelType w:val="hybridMultilevel"/>
    <w:tmpl w:val="FFFFFFFF"/>
    <w:lvl w:ilvl="0" w:tplc="B33A6F3E">
      <w:start w:val="1"/>
      <w:numFmt w:val="decimal"/>
      <w:lvlText w:val="%1."/>
      <w:lvlJc w:val="left"/>
      <w:pPr>
        <w:ind w:left="720" w:hanging="360"/>
      </w:pPr>
    </w:lvl>
    <w:lvl w:ilvl="1" w:tplc="255458F2">
      <w:start w:val="1"/>
      <w:numFmt w:val="lowerLetter"/>
      <w:lvlText w:val="%2."/>
      <w:lvlJc w:val="left"/>
      <w:pPr>
        <w:ind w:left="1440" w:hanging="360"/>
      </w:pPr>
    </w:lvl>
    <w:lvl w:ilvl="2" w:tplc="B8227376">
      <w:start w:val="1"/>
      <w:numFmt w:val="lowerRoman"/>
      <w:lvlText w:val="%3."/>
      <w:lvlJc w:val="right"/>
      <w:pPr>
        <w:ind w:left="2160" w:hanging="180"/>
      </w:pPr>
    </w:lvl>
    <w:lvl w:ilvl="3" w:tplc="07D60582">
      <w:start w:val="1"/>
      <w:numFmt w:val="decimal"/>
      <w:lvlText w:val="%4."/>
      <w:lvlJc w:val="left"/>
      <w:pPr>
        <w:ind w:left="2880" w:hanging="360"/>
      </w:pPr>
    </w:lvl>
    <w:lvl w:ilvl="4" w:tplc="9EA6C126">
      <w:start w:val="1"/>
      <w:numFmt w:val="lowerLetter"/>
      <w:lvlText w:val="%5."/>
      <w:lvlJc w:val="left"/>
      <w:pPr>
        <w:ind w:left="3600" w:hanging="360"/>
      </w:pPr>
    </w:lvl>
    <w:lvl w:ilvl="5" w:tplc="4E6E42D2">
      <w:start w:val="1"/>
      <w:numFmt w:val="lowerRoman"/>
      <w:lvlText w:val="%6."/>
      <w:lvlJc w:val="right"/>
      <w:pPr>
        <w:ind w:left="4320" w:hanging="180"/>
      </w:pPr>
    </w:lvl>
    <w:lvl w:ilvl="6" w:tplc="F132ABD6">
      <w:start w:val="1"/>
      <w:numFmt w:val="decimal"/>
      <w:lvlText w:val="%7."/>
      <w:lvlJc w:val="left"/>
      <w:pPr>
        <w:ind w:left="5040" w:hanging="360"/>
      </w:pPr>
    </w:lvl>
    <w:lvl w:ilvl="7" w:tplc="D3668590">
      <w:start w:val="1"/>
      <w:numFmt w:val="lowerLetter"/>
      <w:lvlText w:val="%8."/>
      <w:lvlJc w:val="left"/>
      <w:pPr>
        <w:ind w:left="5760" w:hanging="360"/>
      </w:pPr>
    </w:lvl>
    <w:lvl w:ilvl="8" w:tplc="7C344322">
      <w:start w:val="1"/>
      <w:numFmt w:val="lowerRoman"/>
      <w:lvlText w:val="%9."/>
      <w:lvlJc w:val="right"/>
      <w:pPr>
        <w:ind w:left="6480" w:hanging="180"/>
      </w:pPr>
    </w:lvl>
  </w:abstractNum>
  <w:num w:numId="1" w16cid:durableId="725565996">
    <w:abstractNumId w:val="5"/>
  </w:num>
  <w:num w:numId="2" w16cid:durableId="315769928">
    <w:abstractNumId w:val="16"/>
  </w:num>
  <w:num w:numId="3" w16cid:durableId="1392651684">
    <w:abstractNumId w:val="12"/>
  </w:num>
  <w:num w:numId="4" w16cid:durableId="281806625">
    <w:abstractNumId w:val="4"/>
  </w:num>
  <w:num w:numId="5" w16cid:durableId="1212424971">
    <w:abstractNumId w:val="14"/>
  </w:num>
  <w:num w:numId="6" w16cid:durableId="54205715">
    <w:abstractNumId w:val="20"/>
  </w:num>
  <w:num w:numId="7" w16cid:durableId="1199707485">
    <w:abstractNumId w:val="10"/>
  </w:num>
  <w:num w:numId="8" w16cid:durableId="243102308">
    <w:abstractNumId w:val="8"/>
  </w:num>
  <w:num w:numId="9" w16cid:durableId="301155372">
    <w:abstractNumId w:val="18"/>
  </w:num>
  <w:num w:numId="10" w16cid:durableId="1778941470">
    <w:abstractNumId w:val="21"/>
  </w:num>
  <w:num w:numId="11" w16cid:durableId="1259216881">
    <w:abstractNumId w:val="9"/>
  </w:num>
  <w:num w:numId="12" w16cid:durableId="157308094">
    <w:abstractNumId w:val="15"/>
  </w:num>
  <w:num w:numId="13" w16cid:durableId="626593911">
    <w:abstractNumId w:val="22"/>
  </w:num>
  <w:num w:numId="14" w16cid:durableId="947470209">
    <w:abstractNumId w:val="17"/>
  </w:num>
  <w:num w:numId="15" w16cid:durableId="1438795533">
    <w:abstractNumId w:val="24"/>
  </w:num>
  <w:num w:numId="16" w16cid:durableId="233012640">
    <w:abstractNumId w:val="7"/>
  </w:num>
  <w:num w:numId="17" w16cid:durableId="651831591">
    <w:abstractNumId w:val="11"/>
  </w:num>
  <w:num w:numId="18" w16cid:durableId="1895577843">
    <w:abstractNumId w:val="6"/>
  </w:num>
  <w:num w:numId="19" w16cid:durableId="984699345">
    <w:abstractNumId w:val="19"/>
  </w:num>
  <w:num w:numId="20" w16cid:durableId="538126280">
    <w:abstractNumId w:val="13"/>
  </w:num>
  <w:num w:numId="21" w16cid:durableId="1421636962">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E"/>
    <w:rsid w:val="00093D9B"/>
    <w:rsid w:val="000A5632"/>
    <w:rsid w:val="000D2800"/>
    <w:rsid w:val="00111A37"/>
    <w:rsid w:val="001765AE"/>
    <w:rsid w:val="001B500F"/>
    <w:rsid w:val="001B6CE4"/>
    <w:rsid w:val="002713D8"/>
    <w:rsid w:val="003051FB"/>
    <w:rsid w:val="003227DA"/>
    <w:rsid w:val="00337FC5"/>
    <w:rsid w:val="003A7CE1"/>
    <w:rsid w:val="003E00FB"/>
    <w:rsid w:val="0040643B"/>
    <w:rsid w:val="00412941"/>
    <w:rsid w:val="004646F8"/>
    <w:rsid w:val="004C60EE"/>
    <w:rsid w:val="004C6257"/>
    <w:rsid w:val="004D1EA6"/>
    <w:rsid w:val="005F4FB1"/>
    <w:rsid w:val="006353D2"/>
    <w:rsid w:val="00657CE2"/>
    <w:rsid w:val="008B2768"/>
    <w:rsid w:val="008B36D5"/>
    <w:rsid w:val="009335A5"/>
    <w:rsid w:val="00A959C8"/>
    <w:rsid w:val="00B51734"/>
    <w:rsid w:val="00B522B0"/>
    <w:rsid w:val="00C76EC3"/>
    <w:rsid w:val="00CB0252"/>
    <w:rsid w:val="00D1464E"/>
    <w:rsid w:val="00D15F88"/>
    <w:rsid w:val="00D178E8"/>
    <w:rsid w:val="00D719D1"/>
    <w:rsid w:val="00E213DA"/>
    <w:rsid w:val="00EF1314"/>
    <w:rsid w:val="0122CFB4"/>
    <w:rsid w:val="013E5337"/>
    <w:rsid w:val="01ACB847"/>
    <w:rsid w:val="020C9999"/>
    <w:rsid w:val="026694DB"/>
    <w:rsid w:val="029D97EE"/>
    <w:rsid w:val="02AB507D"/>
    <w:rsid w:val="02E1222C"/>
    <w:rsid w:val="02FA9923"/>
    <w:rsid w:val="043426DC"/>
    <w:rsid w:val="04BF73FA"/>
    <w:rsid w:val="04C631EE"/>
    <w:rsid w:val="05C8EC61"/>
    <w:rsid w:val="05E93A5F"/>
    <w:rsid w:val="06407830"/>
    <w:rsid w:val="06496A50"/>
    <w:rsid w:val="065140ED"/>
    <w:rsid w:val="06B1F739"/>
    <w:rsid w:val="06D163C0"/>
    <w:rsid w:val="07E27FF0"/>
    <w:rsid w:val="0898E546"/>
    <w:rsid w:val="08A6BA6A"/>
    <w:rsid w:val="090FE10C"/>
    <w:rsid w:val="091CDE4C"/>
    <w:rsid w:val="09471433"/>
    <w:rsid w:val="098558CA"/>
    <w:rsid w:val="0A0D1BE0"/>
    <w:rsid w:val="0A9897F3"/>
    <w:rsid w:val="0AA76E42"/>
    <w:rsid w:val="0AF4B690"/>
    <w:rsid w:val="0AFCAEEC"/>
    <w:rsid w:val="0B0414CB"/>
    <w:rsid w:val="0B37BDDB"/>
    <w:rsid w:val="0B4C907B"/>
    <w:rsid w:val="0BE9D618"/>
    <w:rsid w:val="0BF3F24B"/>
    <w:rsid w:val="0CA51734"/>
    <w:rsid w:val="0CD92A9D"/>
    <w:rsid w:val="0D2A90C5"/>
    <w:rsid w:val="0D36B3CF"/>
    <w:rsid w:val="0D77291B"/>
    <w:rsid w:val="0DCE2B8A"/>
    <w:rsid w:val="0DCEEB5E"/>
    <w:rsid w:val="0E666F94"/>
    <w:rsid w:val="0EA506F7"/>
    <w:rsid w:val="0ED9820A"/>
    <w:rsid w:val="0F96AC4A"/>
    <w:rsid w:val="1043BA9A"/>
    <w:rsid w:val="108FB12B"/>
    <w:rsid w:val="10F98A4B"/>
    <w:rsid w:val="12014C6C"/>
    <w:rsid w:val="128093D4"/>
    <w:rsid w:val="12F4C082"/>
    <w:rsid w:val="137E8152"/>
    <w:rsid w:val="141E1EF2"/>
    <w:rsid w:val="146F0AFE"/>
    <w:rsid w:val="1524CCB0"/>
    <w:rsid w:val="1581BB76"/>
    <w:rsid w:val="1659D2C6"/>
    <w:rsid w:val="16796726"/>
    <w:rsid w:val="170D0EF1"/>
    <w:rsid w:val="17B6AEF9"/>
    <w:rsid w:val="18526496"/>
    <w:rsid w:val="192C6476"/>
    <w:rsid w:val="199176E1"/>
    <w:rsid w:val="19CBBD5F"/>
    <w:rsid w:val="1A4F2E19"/>
    <w:rsid w:val="1B451F02"/>
    <w:rsid w:val="1B64F539"/>
    <w:rsid w:val="1C2D0418"/>
    <w:rsid w:val="1C503CF8"/>
    <w:rsid w:val="1CB66095"/>
    <w:rsid w:val="1DEC4CF2"/>
    <w:rsid w:val="1E05779D"/>
    <w:rsid w:val="1E102CAF"/>
    <w:rsid w:val="1E206119"/>
    <w:rsid w:val="1F2564A9"/>
    <w:rsid w:val="1F75AAFC"/>
    <w:rsid w:val="1F7C669D"/>
    <w:rsid w:val="1F7C6C20"/>
    <w:rsid w:val="1FBBBC77"/>
    <w:rsid w:val="208B0494"/>
    <w:rsid w:val="20F4B70A"/>
    <w:rsid w:val="2127881A"/>
    <w:rsid w:val="21ED76D9"/>
    <w:rsid w:val="22273B14"/>
    <w:rsid w:val="226307C4"/>
    <w:rsid w:val="23727EFD"/>
    <w:rsid w:val="24AF8214"/>
    <w:rsid w:val="24B8D8F2"/>
    <w:rsid w:val="25281E4A"/>
    <w:rsid w:val="25B47E06"/>
    <w:rsid w:val="262EBEE8"/>
    <w:rsid w:val="264B4C89"/>
    <w:rsid w:val="27037586"/>
    <w:rsid w:val="272061CF"/>
    <w:rsid w:val="27632930"/>
    <w:rsid w:val="27E478EE"/>
    <w:rsid w:val="284F9F84"/>
    <w:rsid w:val="2859E21D"/>
    <w:rsid w:val="28C318B8"/>
    <w:rsid w:val="2949CCF1"/>
    <w:rsid w:val="2A3677A2"/>
    <w:rsid w:val="2A838F96"/>
    <w:rsid w:val="2A93F753"/>
    <w:rsid w:val="2ABCB09B"/>
    <w:rsid w:val="2B42C4B3"/>
    <w:rsid w:val="2BDC704C"/>
    <w:rsid w:val="2C019DB5"/>
    <w:rsid w:val="2C17E441"/>
    <w:rsid w:val="2C2C3D0B"/>
    <w:rsid w:val="2C46E531"/>
    <w:rsid w:val="2C59E0A3"/>
    <w:rsid w:val="2CECE2E0"/>
    <w:rsid w:val="2E5903EE"/>
    <w:rsid w:val="2F6358B7"/>
    <w:rsid w:val="2F684EA7"/>
    <w:rsid w:val="2FC9FDFA"/>
    <w:rsid w:val="2FD95DAA"/>
    <w:rsid w:val="30F1EA0F"/>
    <w:rsid w:val="3113D50E"/>
    <w:rsid w:val="3171A1A1"/>
    <w:rsid w:val="3186F979"/>
    <w:rsid w:val="321DFDBB"/>
    <w:rsid w:val="3220FD5D"/>
    <w:rsid w:val="32BD38EA"/>
    <w:rsid w:val="32EA7859"/>
    <w:rsid w:val="33215670"/>
    <w:rsid w:val="33A8CBC1"/>
    <w:rsid w:val="33AC51B5"/>
    <w:rsid w:val="33FC11F1"/>
    <w:rsid w:val="342F2389"/>
    <w:rsid w:val="343EBC1D"/>
    <w:rsid w:val="34C0C920"/>
    <w:rsid w:val="352C6006"/>
    <w:rsid w:val="355B848C"/>
    <w:rsid w:val="35860F8F"/>
    <w:rsid w:val="35F6399F"/>
    <w:rsid w:val="36354D56"/>
    <w:rsid w:val="36853ADE"/>
    <w:rsid w:val="3685BDB3"/>
    <w:rsid w:val="36D33505"/>
    <w:rsid w:val="3814E5AB"/>
    <w:rsid w:val="382A5765"/>
    <w:rsid w:val="3A72DBF8"/>
    <w:rsid w:val="3B188292"/>
    <w:rsid w:val="3B2022AE"/>
    <w:rsid w:val="3BA7CDA0"/>
    <w:rsid w:val="3BB0E35A"/>
    <w:rsid w:val="3BE91523"/>
    <w:rsid w:val="3C96BFCF"/>
    <w:rsid w:val="3D72EA0C"/>
    <w:rsid w:val="3DD16E0C"/>
    <w:rsid w:val="3E436AA4"/>
    <w:rsid w:val="3E808D49"/>
    <w:rsid w:val="3E9F0C42"/>
    <w:rsid w:val="3F21C5D5"/>
    <w:rsid w:val="3F52180B"/>
    <w:rsid w:val="3F9DA31E"/>
    <w:rsid w:val="3FC9019D"/>
    <w:rsid w:val="3FF50FB9"/>
    <w:rsid w:val="403BC33C"/>
    <w:rsid w:val="40A83B79"/>
    <w:rsid w:val="40CB6F89"/>
    <w:rsid w:val="412352F6"/>
    <w:rsid w:val="415E8F87"/>
    <w:rsid w:val="425A9833"/>
    <w:rsid w:val="42B5B2AF"/>
    <w:rsid w:val="43202443"/>
    <w:rsid w:val="4355210C"/>
    <w:rsid w:val="43CA9B94"/>
    <w:rsid w:val="43F68112"/>
    <w:rsid w:val="44628D4B"/>
    <w:rsid w:val="44C9B377"/>
    <w:rsid w:val="44D91314"/>
    <w:rsid w:val="4523EB30"/>
    <w:rsid w:val="459C1C55"/>
    <w:rsid w:val="45F1D02A"/>
    <w:rsid w:val="46A9D4E4"/>
    <w:rsid w:val="4740322C"/>
    <w:rsid w:val="4748B866"/>
    <w:rsid w:val="478BA002"/>
    <w:rsid w:val="47E85430"/>
    <w:rsid w:val="48158829"/>
    <w:rsid w:val="483D6D68"/>
    <w:rsid w:val="48B19D98"/>
    <w:rsid w:val="48BB467A"/>
    <w:rsid w:val="4926C1BB"/>
    <w:rsid w:val="49789FF2"/>
    <w:rsid w:val="4A3EA598"/>
    <w:rsid w:val="4AC1F933"/>
    <w:rsid w:val="4AC6671B"/>
    <w:rsid w:val="4B55851D"/>
    <w:rsid w:val="4B7CB149"/>
    <w:rsid w:val="4BE2C683"/>
    <w:rsid w:val="4C113B55"/>
    <w:rsid w:val="4CAEE054"/>
    <w:rsid w:val="4CFEA764"/>
    <w:rsid w:val="4D6511D5"/>
    <w:rsid w:val="4D87D3AA"/>
    <w:rsid w:val="4EB4F4BD"/>
    <w:rsid w:val="4F1D10DE"/>
    <w:rsid w:val="4F21C885"/>
    <w:rsid w:val="4F83A50A"/>
    <w:rsid w:val="4FCDA368"/>
    <w:rsid w:val="5000D524"/>
    <w:rsid w:val="509CAD7E"/>
    <w:rsid w:val="515874C2"/>
    <w:rsid w:val="515C8F06"/>
    <w:rsid w:val="51B224D3"/>
    <w:rsid w:val="51D8B5DC"/>
    <w:rsid w:val="5208C3DB"/>
    <w:rsid w:val="52D219D3"/>
    <w:rsid w:val="52F98C38"/>
    <w:rsid w:val="53602CEF"/>
    <w:rsid w:val="537D9CF8"/>
    <w:rsid w:val="556683FE"/>
    <w:rsid w:val="558E66B0"/>
    <w:rsid w:val="5631D7CD"/>
    <w:rsid w:val="56B2C1EC"/>
    <w:rsid w:val="56D0AF56"/>
    <w:rsid w:val="57123096"/>
    <w:rsid w:val="5864C23E"/>
    <w:rsid w:val="58756D26"/>
    <w:rsid w:val="58DBB8EA"/>
    <w:rsid w:val="58F7F565"/>
    <w:rsid w:val="59CA320C"/>
    <w:rsid w:val="5A66D8D7"/>
    <w:rsid w:val="5AF32B8A"/>
    <w:rsid w:val="5B399A88"/>
    <w:rsid w:val="5B666D5A"/>
    <w:rsid w:val="5B66A0E4"/>
    <w:rsid w:val="5B9205B6"/>
    <w:rsid w:val="5BC8721E"/>
    <w:rsid w:val="5BDE90F0"/>
    <w:rsid w:val="5C1C1A95"/>
    <w:rsid w:val="5C1E14A1"/>
    <w:rsid w:val="5CD731F5"/>
    <w:rsid w:val="5CF91939"/>
    <w:rsid w:val="5D0F85BF"/>
    <w:rsid w:val="5D399AEC"/>
    <w:rsid w:val="5D987721"/>
    <w:rsid w:val="5DA4E222"/>
    <w:rsid w:val="5DCA62CD"/>
    <w:rsid w:val="5DDCF624"/>
    <w:rsid w:val="5E763837"/>
    <w:rsid w:val="5EAD0465"/>
    <w:rsid w:val="5F8EF0E4"/>
    <w:rsid w:val="5F91A9F7"/>
    <w:rsid w:val="60890A26"/>
    <w:rsid w:val="612702FA"/>
    <w:rsid w:val="620081B4"/>
    <w:rsid w:val="628EC2CC"/>
    <w:rsid w:val="6292D183"/>
    <w:rsid w:val="62FF49B0"/>
    <w:rsid w:val="63C9CE54"/>
    <w:rsid w:val="645440D4"/>
    <w:rsid w:val="646AEE67"/>
    <w:rsid w:val="64DAF225"/>
    <w:rsid w:val="6526E052"/>
    <w:rsid w:val="65804BAC"/>
    <w:rsid w:val="65DF20C8"/>
    <w:rsid w:val="668CA5E3"/>
    <w:rsid w:val="66AE9510"/>
    <w:rsid w:val="67E0315B"/>
    <w:rsid w:val="67F018C8"/>
    <w:rsid w:val="683D6530"/>
    <w:rsid w:val="689CC411"/>
    <w:rsid w:val="68A0715F"/>
    <w:rsid w:val="68AB9E9C"/>
    <w:rsid w:val="68E4D2E6"/>
    <w:rsid w:val="68FDBA5E"/>
    <w:rsid w:val="69A73FE4"/>
    <w:rsid w:val="69BDD523"/>
    <w:rsid w:val="69E52754"/>
    <w:rsid w:val="6A42C4E7"/>
    <w:rsid w:val="6B4BC15C"/>
    <w:rsid w:val="6B670790"/>
    <w:rsid w:val="6B6F9733"/>
    <w:rsid w:val="6C5BBE2B"/>
    <w:rsid w:val="6C81601B"/>
    <w:rsid w:val="6CA4E9D9"/>
    <w:rsid w:val="6CE835DF"/>
    <w:rsid w:val="6CEAD294"/>
    <w:rsid w:val="6D4A99BE"/>
    <w:rsid w:val="6D992916"/>
    <w:rsid w:val="6E054A45"/>
    <w:rsid w:val="6FCB2868"/>
    <w:rsid w:val="702530CA"/>
    <w:rsid w:val="702E07F7"/>
    <w:rsid w:val="70442891"/>
    <w:rsid w:val="7066BAF2"/>
    <w:rsid w:val="70D6E147"/>
    <w:rsid w:val="70DB8402"/>
    <w:rsid w:val="70E448E2"/>
    <w:rsid w:val="712AB831"/>
    <w:rsid w:val="719B5E36"/>
    <w:rsid w:val="72077EAB"/>
    <w:rsid w:val="7267D994"/>
    <w:rsid w:val="739FEF56"/>
    <w:rsid w:val="7456777F"/>
    <w:rsid w:val="7475A86A"/>
    <w:rsid w:val="74A6E00F"/>
    <w:rsid w:val="74E143DD"/>
    <w:rsid w:val="7505C078"/>
    <w:rsid w:val="766363AD"/>
    <w:rsid w:val="76806CF8"/>
    <w:rsid w:val="76A89AD7"/>
    <w:rsid w:val="77FEE0AC"/>
    <w:rsid w:val="7816169C"/>
    <w:rsid w:val="793BF5EC"/>
    <w:rsid w:val="79DE17FE"/>
    <w:rsid w:val="7A538D19"/>
    <w:rsid w:val="7A6C0464"/>
    <w:rsid w:val="7AA153BC"/>
    <w:rsid w:val="7B5470F7"/>
    <w:rsid w:val="7B92FDB8"/>
    <w:rsid w:val="7BB364B5"/>
    <w:rsid w:val="7C49C09D"/>
    <w:rsid w:val="7C7F6495"/>
    <w:rsid w:val="7D9A055A"/>
    <w:rsid w:val="7DA711F2"/>
    <w:rsid w:val="7DD5B07F"/>
    <w:rsid w:val="7DE7FCF6"/>
    <w:rsid w:val="7E445ACC"/>
    <w:rsid w:val="7F173FDF"/>
    <w:rsid w:val="7F9BA65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B84E3"/>
  <w14:defaultImageDpi w14:val="300"/>
  <w15:chartTrackingRefBased/>
  <w15:docId w15:val="{4AD2D0F7-3828-44AD-AF8E-C0126687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pPr>
    <w:rPr>
      <w:rFonts w:eastAsia="Lucida Sans Unicode"/>
      <w:kern w:val="1"/>
      <w:sz w:val="24"/>
      <w:szCs w:val="24"/>
    </w:rPr>
  </w:style>
  <w:style w:type="paragraph" w:styleId="Titolo1">
    <w:name w:val="heading 1"/>
    <w:basedOn w:val="Normale"/>
    <w:next w:val="Normale"/>
    <w:link w:val="Titolo1Carattere"/>
    <w:uiPriority w:val="9"/>
    <w:qFormat/>
    <w:rsid w:val="00337FC5"/>
    <w:pPr>
      <w:keepNext/>
      <w:spacing w:before="240" w:after="60"/>
      <w:outlineLvl w:val="0"/>
    </w:pPr>
    <w:rPr>
      <w:rFonts w:ascii="Aptos Display" w:eastAsia="Times New Roman" w:hAnsi="Aptos Display"/>
      <w:b/>
      <w:bCs/>
      <w:kern w:val="32"/>
      <w:sz w:val="32"/>
      <w:szCs w:val="32"/>
    </w:rPr>
  </w:style>
  <w:style w:type="paragraph" w:styleId="Titolo2">
    <w:name w:val="heading 2"/>
    <w:basedOn w:val="Normale"/>
    <w:next w:val="Normale"/>
    <w:qFormat/>
    <w:rsid w:val="003E00FB"/>
    <w:pPr>
      <w:numPr>
        <w:ilvl w:val="1"/>
        <w:numId w:val="20"/>
      </w:numPr>
      <w:outlineLvl w:val="1"/>
    </w:pPr>
    <w:rPr>
      <w:b/>
      <w:bCs/>
      <w:i/>
      <w:iCs/>
      <w:sz w:val="28"/>
      <w:szCs w:val="28"/>
    </w:rPr>
  </w:style>
  <w:style w:type="paragraph" w:styleId="Titolo3">
    <w:name w:val="heading 3"/>
    <w:basedOn w:val="Normale"/>
    <w:next w:val="Normale"/>
    <w:link w:val="Titolo3Carattere"/>
    <w:uiPriority w:val="9"/>
    <w:qFormat/>
    <w:rsid w:val="003E00FB"/>
    <w:pPr>
      <w:keepNext/>
      <w:numPr>
        <w:ilvl w:val="2"/>
        <w:numId w:val="20"/>
      </w:numPr>
      <w:spacing w:before="240" w:after="60"/>
      <w:outlineLvl w:val="2"/>
    </w:pPr>
    <w:rPr>
      <w:rFonts w:ascii="Calibri" w:eastAsia="MS Gothic" w:hAnsi="Calibri"/>
      <w:b/>
      <w:bCs/>
      <w:sz w:val="26"/>
      <w:szCs w:val="26"/>
    </w:rPr>
  </w:style>
  <w:style w:type="paragraph" w:styleId="Titolo4">
    <w:name w:val="heading 4"/>
    <w:basedOn w:val="Normale"/>
    <w:next w:val="Normale"/>
    <w:link w:val="Titolo4Carattere"/>
    <w:uiPriority w:val="9"/>
    <w:semiHidden/>
    <w:unhideWhenUsed/>
    <w:qFormat/>
    <w:rsid w:val="00337FC5"/>
    <w:pPr>
      <w:keepNext/>
      <w:spacing w:before="240" w:after="60"/>
      <w:outlineLvl w:val="3"/>
    </w:pPr>
    <w:rPr>
      <w:rFonts w:ascii="Aptos" w:eastAsia="Times New Roman" w:hAnsi="Aptos"/>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1">
    <w:name w:val="WW8Num1z1"/>
    <w:rPr>
      <w:b/>
    </w:rPr>
  </w:style>
  <w:style w:type="character" w:customStyle="1" w:styleId="WW8Num3z0">
    <w:name w:val="WW8Num3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Century Gothic" w:eastAsia="Calibri" w:hAnsi="Century Gothic"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1">
    <w:name w:val="WW8Num10z1"/>
    <w:rPr>
      <w:b/>
    </w:rPr>
  </w:style>
  <w:style w:type="character" w:customStyle="1" w:styleId="Carpredefinitoparagrafo2">
    <w:name w:val="Car. predefinito paragrafo2"/>
  </w:style>
  <w:style w:type="character" w:customStyle="1" w:styleId="Carpredefinitoparagrafo1">
    <w:name w:val="Car. predefinito paragrafo1"/>
  </w:style>
  <w:style w:type="character" w:customStyle="1" w:styleId="TestofumettoCarattere">
    <w:name w:val="Testo fumetto Carattere"/>
    <w:rPr>
      <w:rFonts w:ascii="Tahoma" w:eastAsia="Times New Roman" w:hAnsi="Tahoma" w:cs="Tahoma"/>
      <w:sz w:val="16"/>
      <w:szCs w:val="16"/>
    </w:rPr>
  </w:style>
  <w:style w:type="character" w:customStyle="1" w:styleId="Titolo2Carattere">
    <w:name w:val="Titolo 2 Carattere"/>
    <w:rPr>
      <w:rFonts w:ascii="Cambria" w:eastAsia="Times New Roman" w:hAnsi="Cambria" w:cs="Times New Roman"/>
      <w:b/>
      <w:bCs/>
      <w:i/>
      <w:iCs/>
      <w:sz w:val="28"/>
      <w:szCs w:val="28"/>
    </w:rPr>
  </w:style>
  <w:style w:type="character" w:customStyle="1" w:styleId="372836291z1">
    <w:name w:val="372836291z1"/>
    <w:rPr>
      <w:b/>
    </w:rPr>
  </w:style>
  <w:style w:type="character" w:customStyle="1" w:styleId="372836293z0">
    <w:name w:val="372836293z0"/>
    <w:rPr>
      <w:rFonts w:ascii="Times New Roman" w:hAnsi="Times New Roman" w:cs="Times New Roman"/>
    </w:rPr>
  </w:style>
  <w:style w:type="character" w:customStyle="1" w:styleId="372836293z1">
    <w:name w:val="372836293z1"/>
    <w:rPr>
      <w:rFonts w:ascii="Courier New" w:hAnsi="Courier New" w:cs="Courier New"/>
    </w:rPr>
  </w:style>
  <w:style w:type="character" w:customStyle="1" w:styleId="372836293z2">
    <w:name w:val="372836293z2"/>
    <w:rPr>
      <w:rFonts w:ascii="Wingdings" w:hAnsi="Wingdings"/>
    </w:rPr>
  </w:style>
  <w:style w:type="character" w:customStyle="1" w:styleId="372836293z3">
    <w:name w:val="372836293z3"/>
    <w:rPr>
      <w:rFonts w:ascii="Symbol" w:hAnsi="Symbol"/>
    </w:rPr>
  </w:style>
  <w:style w:type="character" w:customStyle="1" w:styleId="372836295z0">
    <w:name w:val="372836295z0"/>
    <w:rPr>
      <w:rFonts w:ascii="Wingdings" w:hAnsi="Wingdings"/>
    </w:rPr>
  </w:style>
  <w:style w:type="character" w:customStyle="1" w:styleId="372836295z1">
    <w:name w:val="372836295z1"/>
    <w:rPr>
      <w:rFonts w:ascii="Courier New" w:hAnsi="Courier New" w:cs="Courier New"/>
    </w:rPr>
  </w:style>
  <w:style w:type="character" w:customStyle="1" w:styleId="372836295z3">
    <w:name w:val="372836295z3"/>
    <w:rPr>
      <w:rFonts w:ascii="Symbol" w:hAnsi="Symbol"/>
    </w:rPr>
  </w:style>
  <w:style w:type="character" w:customStyle="1" w:styleId="372836296z0">
    <w:name w:val="372836296z0"/>
    <w:rPr>
      <w:rFonts w:ascii="Symbol" w:hAnsi="Symbol"/>
    </w:rPr>
  </w:style>
  <w:style w:type="character" w:customStyle="1" w:styleId="372836297z0">
    <w:name w:val="372836297z0"/>
    <w:rPr>
      <w:rFonts w:ascii="Symbol" w:hAnsi="Symbol"/>
    </w:rPr>
  </w:style>
  <w:style w:type="character" w:customStyle="1" w:styleId="372836298z0">
    <w:name w:val="372836298z0"/>
    <w:rPr>
      <w:rFonts w:ascii="Century Gothic" w:eastAsia="Calibri" w:hAnsi="Century Gothic" w:cs="Times New Roman"/>
    </w:rPr>
  </w:style>
  <w:style w:type="character" w:customStyle="1" w:styleId="372836298z1">
    <w:name w:val="372836298z1"/>
    <w:rPr>
      <w:rFonts w:ascii="Courier New" w:hAnsi="Courier New" w:cs="Courier New"/>
    </w:rPr>
  </w:style>
  <w:style w:type="character" w:customStyle="1" w:styleId="372836298z2">
    <w:name w:val="372836298z2"/>
    <w:rPr>
      <w:rFonts w:ascii="Wingdings" w:hAnsi="Wingdings"/>
    </w:rPr>
  </w:style>
  <w:style w:type="character" w:customStyle="1" w:styleId="372836298z3">
    <w:name w:val="372836298z3"/>
    <w:rPr>
      <w:rFonts w:ascii="Symbol" w:hAnsi="Symbol"/>
    </w:rPr>
  </w:style>
  <w:style w:type="character" w:customStyle="1" w:styleId="372836299z0">
    <w:name w:val="372836299z0"/>
    <w:rPr>
      <w:rFonts w:ascii="Wingdings" w:hAnsi="Wingdings"/>
    </w:rPr>
  </w:style>
  <w:style w:type="character" w:customStyle="1" w:styleId="372836299z1">
    <w:name w:val="372836299z1"/>
    <w:rPr>
      <w:rFonts w:ascii="Courier New" w:hAnsi="Courier New" w:cs="Courier New"/>
    </w:rPr>
  </w:style>
  <w:style w:type="character" w:customStyle="1" w:styleId="372836299z3">
    <w:name w:val="372836299z3"/>
    <w:rPr>
      <w:rFonts w:ascii="Symbol" w:hAnsi="Symbol"/>
    </w:rPr>
  </w:style>
  <w:style w:type="character" w:customStyle="1" w:styleId="3728362910z1">
    <w:name w:val="3728362910z1"/>
    <w:rPr>
      <w:b/>
    </w:rPr>
  </w:style>
  <w:style w:type="character" w:customStyle="1" w:styleId="372836371z1">
    <w:name w:val="372836371z1"/>
    <w:rPr>
      <w:b/>
    </w:rPr>
  </w:style>
  <w:style w:type="character" w:customStyle="1" w:styleId="372836373z0">
    <w:name w:val="372836373z0"/>
    <w:rPr>
      <w:rFonts w:ascii="Times New Roman" w:hAnsi="Times New Roman" w:cs="Times New Roman"/>
    </w:rPr>
  </w:style>
  <w:style w:type="character" w:customStyle="1" w:styleId="372836373z1">
    <w:name w:val="372836373z1"/>
    <w:rPr>
      <w:rFonts w:ascii="Courier New" w:hAnsi="Courier New" w:cs="Courier New"/>
    </w:rPr>
  </w:style>
  <w:style w:type="character" w:customStyle="1" w:styleId="372836373z2">
    <w:name w:val="372836373z2"/>
    <w:rPr>
      <w:rFonts w:ascii="Wingdings" w:hAnsi="Wingdings"/>
    </w:rPr>
  </w:style>
  <w:style w:type="character" w:customStyle="1" w:styleId="372836373z3">
    <w:name w:val="372836373z3"/>
    <w:rPr>
      <w:rFonts w:ascii="Symbol" w:hAnsi="Symbol"/>
    </w:rPr>
  </w:style>
  <w:style w:type="character" w:customStyle="1" w:styleId="372836375z0">
    <w:name w:val="372836375z0"/>
    <w:rPr>
      <w:rFonts w:ascii="Wingdings" w:hAnsi="Wingdings"/>
    </w:rPr>
  </w:style>
  <w:style w:type="character" w:customStyle="1" w:styleId="372836375z1">
    <w:name w:val="372836375z1"/>
    <w:rPr>
      <w:rFonts w:ascii="Courier New" w:hAnsi="Courier New" w:cs="Courier New"/>
    </w:rPr>
  </w:style>
  <w:style w:type="character" w:customStyle="1" w:styleId="372836375z3">
    <w:name w:val="372836375z3"/>
    <w:rPr>
      <w:rFonts w:ascii="Symbol" w:hAnsi="Symbol"/>
    </w:rPr>
  </w:style>
  <w:style w:type="character" w:customStyle="1" w:styleId="372836376z0">
    <w:name w:val="372836376z0"/>
    <w:rPr>
      <w:rFonts w:ascii="Symbol" w:hAnsi="Symbol"/>
    </w:rPr>
  </w:style>
  <w:style w:type="character" w:customStyle="1" w:styleId="372836377z0">
    <w:name w:val="372836377z0"/>
    <w:rPr>
      <w:rFonts w:ascii="Symbol" w:hAnsi="Symbol"/>
    </w:rPr>
  </w:style>
  <w:style w:type="character" w:customStyle="1" w:styleId="372836378z0">
    <w:name w:val="372836378z0"/>
    <w:rPr>
      <w:rFonts w:ascii="Century Gothic" w:eastAsia="Calibri" w:hAnsi="Century Gothic" w:cs="Times New Roman"/>
    </w:rPr>
  </w:style>
  <w:style w:type="character" w:customStyle="1" w:styleId="372836378z1">
    <w:name w:val="372836378z1"/>
    <w:rPr>
      <w:rFonts w:ascii="Courier New" w:hAnsi="Courier New" w:cs="Courier New"/>
    </w:rPr>
  </w:style>
  <w:style w:type="character" w:customStyle="1" w:styleId="372836378z2">
    <w:name w:val="372836378z2"/>
    <w:rPr>
      <w:rFonts w:ascii="Wingdings" w:hAnsi="Wingdings"/>
    </w:rPr>
  </w:style>
  <w:style w:type="character" w:customStyle="1" w:styleId="372836378z3">
    <w:name w:val="372836378z3"/>
    <w:rPr>
      <w:rFonts w:ascii="Symbol" w:hAnsi="Symbol"/>
    </w:rPr>
  </w:style>
  <w:style w:type="character" w:customStyle="1" w:styleId="372836379z0">
    <w:name w:val="372836379z0"/>
    <w:rPr>
      <w:rFonts w:ascii="Wingdings" w:hAnsi="Wingdings"/>
    </w:rPr>
  </w:style>
  <w:style w:type="character" w:customStyle="1" w:styleId="372836379z1">
    <w:name w:val="372836379z1"/>
    <w:rPr>
      <w:rFonts w:ascii="Courier New" w:hAnsi="Courier New" w:cs="Courier New"/>
    </w:rPr>
  </w:style>
  <w:style w:type="character" w:customStyle="1" w:styleId="372836379z3">
    <w:name w:val="372836379z3"/>
    <w:rPr>
      <w:rFonts w:ascii="Symbol" w:hAnsi="Symbol"/>
    </w:rPr>
  </w:style>
  <w:style w:type="character" w:customStyle="1" w:styleId="3728363710z1">
    <w:name w:val="3728363710z1"/>
    <w:rPr>
      <w:b/>
    </w:rPr>
  </w:style>
  <w:style w:type="character" w:customStyle="1" w:styleId="372836451z1">
    <w:name w:val="372836451z1"/>
    <w:rPr>
      <w:b/>
    </w:rPr>
  </w:style>
  <w:style w:type="character" w:customStyle="1" w:styleId="372836453z0">
    <w:name w:val="372836453z0"/>
    <w:rPr>
      <w:rFonts w:ascii="Times New Roman" w:hAnsi="Times New Roman" w:cs="Times New Roman"/>
    </w:rPr>
  </w:style>
  <w:style w:type="character" w:customStyle="1" w:styleId="372836453z1">
    <w:name w:val="372836453z1"/>
    <w:rPr>
      <w:rFonts w:ascii="Courier New" w:hAnsi="Courier New" w:cs="Courier New"/>
    </w:rPr>
  </w:style>
  <w:style w:type="character" w:customStyle="1" w:styleId="372836453z2">
    <w:name w:val="372836453z2"/>
    <w:rPr>
      <w:rFonts w:ascii="Wingdings" w:hAnsi="Wingdings"/>
    </w:rPr>
  </w:style>
  <w:style w:type="character" w:customStyle="1" w:styleId="372836453z3">
    <w:name w:val="372836453z3"/>
    <w:rPr>
      <w:rFonts w:ascii="Symbol" w:hAnsi="Symbol"/>
    </w:rPr>
  </w:style>
  <w:style w:type="character" w:customStyle="1" w:styleId="372836455z0">
    <w:name w:val="372836455z0"/>
    <w:rPr>
      <w:rFonts w:ascii="Wingdings" w:hAnsi="Wingdings"/>
    </w:rPr>
  </w:style>
  <w:style w:type="character" w:customStyle="1" w:styleId="372836455z1">
    <w:name w:val="372836455z1"/>
    <w:rPr>
      <w:rFonts w:ascii="Courier New" w:hAnsi="Courier New" w:cs="Courier New"/>
    </w:rPr>
  </w:style>
  <w:style w:type="character" w:customStyle="1" w:styleId="372836455z3">
    <w:name w:val="372836455z3"/>
    <w:rPr>
      <w:rFonts w:ascii="Symbol" w:hAnsi="Symbol"/>
    </w:rPr>
  </w:style>
  <w:style w:type="character" w:customStyle="1" w:styleId="372836456z0">
    <w:name w:val="372836456z0"/>
    <w:rPr>
      <w:rFonts w:ascii="Symbol" w:hAnsi="Symbol"/>
    </w:rPr>
  </w:style>
  <w:style w:type="character" w:customStyle="1" w:styleId="372836457z0">
    <w:name w:val="372836457z0"/>
    <w:rPr>
      <w:rFonts w:ascii="Symbol" w:hAnsi="Symbol"/>
    </w:rPr>
  </w:style>
  <w:style w:type="character" w:customStyle="1" w:styleId="372836458z0">
    <w:name w:val="372836458z0"/>
    <w:rPr>
      <w:rFonts w:ascii="Century Gothic" w:eastAsia="Calibri" w:hAnsi="Century Gothic" w:cs="Times New Roman"/>
    </w:rPr>
  </w:style>
  <w:style w:type="character" w:customStyle="1" w:styleId="372836458z1">
    <w:name w:val="372836458z1"/>
    <w:rPr>
      <w:rFonts w:ascii="Courier New" w:hAnsi="Courier New" w:cs="Courier New"/>
    </w:rPr>
  </w:style>
  <w:style w:type="character" w:customStyle="1" w:styleId="372836458z2">
    <w:name w:val="372836458z2"/>
    <w:rPr>
      <w:rFonts w:ascii="Wingdings" w:hAnsi="Wingdings"/>
    </w:rPr>
  </w:style>
  <w:style w:type="character" w:customStyle="1" w:styleId="372836458z3">
    <w:name w:val="372836458z3"/>
    <w:rPr>
      <w:rFonts w:ascii="Symbol" w:hAnsi="Symbol"/>
    </w:rPr>
  </w:style>
  <w:style w:type="character" w:customStyle="1" w:styleId="372836459z0">
    <w:name w:val="372836459z0"/>
    <w:rPr>
      <w:rFonts w:ascii="Wingdings" w:hAnsi="Wingdings"/>
    </w:rPr>
  </w:style>
  <w:style w:type="character" w:customStyle="1" w:styleId="372836459z1">
    <w:name w:val="372836459z1"/>
    <w:rPr>
      <w:rFonts w:ascii="Courier New" w:hAnsi="Courier New" w:cs="Courier New"/>
    </w:rPr>
  </w:style>
  <w:style w:type="character" w:customStyle="1" w:styleId="372836459z3">
    <w:name w:val="372836459z3"/>
    <w:rPr>
      <w:rFonts w:ascii="Symbol" w:hAnsi="Symbol"/>
    </w:rPr>
  </w:style>
  <w:style w:type="character" w:customStyle="1" w:styleId="3728364510z1">
    <w:name w:val="3728364510z1"/>
    <w:rPr>
      <w:b/>
    </w:rPr>
  </w:style>
  <w:style w:type="character" w:customStyle="1" w:styleId="372836631z1">
    <w:name w:val="372836631z1"/>
    <w:rPr>
      <w:b/>
    </w:rPr>
  </w:style>
  <w:style w:type="character" w:customStyle="1" w:styleId="372836633z0">
    <w:name w:val="372836633z0"/>
    <w:rPr>
      <w:rFonts w:ascii="Times New Roman" w:hAnsi="Times New Roman" w:cs="Times New Roman"/>
    </w:rPr>
  </w:style>
  <w:style w:type="character" w:customStyle="1" w:styleId="372836633z1">
    <w:name w:val="372836633z1"/>
    <w:rPr>
      <w:rFonts w:ascii="Courier New" w:hAnsi="Courier New" w:cs="Courier New"/>
    </w:rPr>
  </w:style>
  <w:style w:type="character" w:customStyle="1" w:styleId="372836633z2">
    <w:name w:val="372836633z2"/>
    <w:rPr>
      <w:rFonts w:ascii="Wingdings" w:hAnsi="Wingdings"/>
    </w:rPr>
  </w:style>
  <w:style w:type="character" w:customStyle="1" w:styleId="372836633z3">
    <w:name w:val="372836633z3"/>
    <w:rPr>
      <w:rFonts w:ascii="Symbol" w:hAnsi="Symbol"/>
    </w:rPr>
  </w:style>
  <w:style w:type="character" w:customStyle="1" w:styleId="372836635z0">
    <w:name w:val="372836635z0"/>
    <w:rPr>
      <w:rFonts w:ascii="Wingdings" w:hAnsi="Wingdings"/>
    </w:rPr>
  </w:style>
  <w:style w:type="character" w:customStyle="1" w:styleId="372836635z1">
    <w:name w:val="372836635z1"/>
    <w:rPr>
      <w:rFonts w:ascii="Courier New" w:hAnsi="Courier New" w:cs="Courier New"/>
    </w:rPr>
  </w:style>
  <w:style w:type="character" w:customStyle="1" w:styleId="372836635z3">
    <w:name w:val="372836635z3"/>
    <w:rPr>
      <w:rFonts w:ascii="Symbol" w:hAnsi="Symbol"/>
    </w:rPr>
  </w:style>
  <w:style w:type="character" w:customStyle="1" w:styleId="372836636z0">
    <w:name w:val="372836636z0"/>
    <w:rPr>
      <w:rFonts w:ascii="Symbol" w:hAnsi="Symbol"/>
    </w:rPr>
  </w:style>
  <w:style w:type="character" w:customStyle="1" w:styleId="372836637z0">
    <w:name w:val="372836637z0"/>
    <w:rPr>
      <w:rFonts w:ascii="Symbol" w:hAnsi="Symbol"/>
    </w:rPr>
  </w:style>
  <w:style w:type="character" w:customStyle="1" w:styleId="372836638z0">
    <w:name w:val="372836638z0"/>
    <w:rPr>
      <w:rFonts w:ascii="Century Gothic" w:eastAsia="Calibri" w:hAnsi="Century Gothic" w:cs="Times New Roman"/>
    </w:rPr>
  </w:style>
  <w:style w:type="character" w:customStyle="1" w:styleId="372836638z1">
    <w:name w:val="372836638z1"/>
    <w:rPr>
      <w:rFonts w:ascii="Courier New" w:hAnsi="Courier New" w:cs="Courier New"/>
    </w:rPr>
  </w:style>
  <w:style w:type="character" w:customStyle="1" w:styleId="372836638z2">
    <w:name w:val="372836638z2"/>
    <w:rPr>
      <w:rFonts w:ascii="Wingdings" w:hAnsi="Wingdings"/>
    </w:rPr>
  </w:style>
  <w:style w:type="character" w:customStyle="1" w:styleId="372836638z3">
    <w:name w:val="372836638z3"/>
    <w:rPr>
      <w:rFonts w:ascii="Symbol" w:hAnsi="Symbol"/>
    </w:rPr>
  </w:style>
  <w:style w:type="character" w:customStyle="1" w:styleId="372836639z0">
    <w:name w:val="372836639z0"/>
    <w:rPr>
      <w:rFonts w:ascii="Wingdings" w:hAnsi="Wingdings"/>
    </w:rPr>
  </w:style>
  <w:style w:type="character" w:customStyle="1" w:styleId="372836639z1">
    <w:name w:val="372836639z1"/>
    <w:rPr>
      <w:rFonts w:ascii="Courier New" w:hAnsi="Courier New" w:cs="Courier New"/>
    </w:rPr>
  </w:style>
  <w:style w:type="character" w:customStyle="1" w:styleId="372836639z3">
    <w:name w:val="372836639z3"/>
    <w:rPr>
      <w:rFonts w:ascii="Symbol" w:hAnsi="Symbol"/>
    </w:rPr>
  </w:style>
  <w:style w:type="character" w:customStyle="1" w:styleId="3728366310z1">
    <w:name w:val="3728366310z1"/>
    <w:rPr>
      <w:b/>
    </w:rPr>
  </w:style>
  <w:style w:type="character" w:customStyle="1" w:styleId="372836761z1">
    <w:name w:val="372836761z1"/>
    <w:rPr>
      <w:b/>
    </w:rPr>
  </w:style>
  <w:style w:type="character" w:customStyle="1" w:styleId="372836763z0">
    <w:name w:val="372836763z0"/>
    <w:rPr>
      <w:rFonts w:ascii="Times New Roman" w:hAnsi="Times New Roman" w:cs="Times New Roman"/>
    </w:rPr>
  </w:style>
  <w:style w:type="character" w:customStyle="1" w:styleId="372836763z1">
    <w:name w:val="372836763z1"/>
    <w:rPr>
      <w:rFonts w:ascii="Courier New" w:hAnsi="Courier New" w:cs="Courier New"/>
    </w:rPr>
  </w:style>
  <w:style w:type="character" w:customStyle="1" w:styleId="372836763z2">
    <w:name w:val="372836763z2"/>
    <w:rPr>
      <w:rFonts w:ascii="Wingdings" w:hAnsi="Wingdings"/>
    </w:rPr>
  </w:style>
  <w:style w:type="character" w:customStyle="1" w:styleId="372836763z3">
    <w:name w:val="372836763z3"/>
    <w:rPr>
      <w:rFonts w:ascii="Symbol" w:hAnsi="Symbol"/>
    </w:rPr>
  </w:style>
  <w:style w:type="character" w:customStyle="1" w:styleId="372836765z0">
    <w:name w:val="372836765z0"/>
    <w:rPr>
      <w:rFonts w:ascii="Wingdings" w:hAnsi="Wingdings"/>
    </w:rPr>
  </w:style>
  <w:style w:type="character" w:customStyle="1" w:styleId="372836765z1">
    <w:name w:val="372836765z1"/>
    <w:rPr>
      <w:rFonts w:ascii="Courier New" w:hAnsi="Courier New" w:cs="Courier New"/>
    </w:rPr>
  </w:style>
  <w:style w:type="character" w:customStyle="1" w:styleId="372836765z3">
    <w:name w:val="372836765z3"/>
    <w:rPr>
      <w:rFonts w:ascii="Symbol" w:hAnsi="Symbol"/>
    </w:rPr>
  </w:style>
  <w:style w:type="character" w:customStyle="1" w:styleId="372836766z0">
    <w:name w:val="372836766z0"/>
    <w:rPr>
      <w:rFonts w:ascii="Symbol" w:hAnsi="Symbol"/>
    </w:rPr>
  </w:style>
  <w:style w:type="character" w:customStyle="1" w:styleId="372836767z0">
    <w:name w:val="372836767z0"/>
    <w:rPr>
      <w:rFonts w:ascii="Symbol" w:hAnsi="Symbol"/>
    </w:rPr>
  </w:style>
  <w:style w:type="character" w:customStyle="1" w:styleId="372836768z0">
    <w:name w:val="372836768z0"/>
    <w:rPr>
      <w:rFonts w:ascii="Century Gothic" w:eastAsia="Calibri" w:hAnsi="Century Gothic" w:cs="Times New Roman"/>
    </w:rPr>
  </w:style>
  <w:style w:type="character" w:customStyle="1" w:styleId="372836768z1">
    <w:name w:val="372836768z1"/>
    <w:rPr>
      <w:rFonts w:ascii="Courier New" w:hAnsi="Courier New" w:cs="Courier New"/>
    </w:rPr>
  </w:style>
  <w:style w:type="character" w:customStyle="1" w:styleId="372836768z2">
    <w:name w:val="372836768z2"/>
    <w:rPr>
      <w:rFonts w:ascii="Wingdings" w:hAnsi="Wingdings"/>
    </w:rPr>
  </w:style>
  <w:style w:type="character" w:customStyle="1" w:styleId="372836768z3">
    <w:name w:val="372836768z3"/>
    <w:rPr>
      <w:rFonts w:ascii="Symbol" w:hAnsi="Symbol"/>
    </w:rPr>
  </w:style>
  <w:style w:type="character" w:customStyle="1" w:styleId="372836769z0">
    <w:name w:val="372836769z0"/>
    <w:rPr>
      <w:rFonts w:ascii="Wingdings" w:hAnsi="Wingdings"/>
    </w:rPr>
  </w:style>
  <w:style w:type="character" w:customStyle="1" w:styleId="372836769z1">
    <w:name w:val="372836769z1"/>
    <w:rPr>
      <w:rFonts w:ascii="Courier New" w:hAnsi="Courier New" w:cs="Courier New"/>
    </w:rPr>
  </w:style>
  <w:style w:type="character" w:customStyle="1" w:styleId="372836769z3">
    <w:name w:val="372836769z3"/>
    <w:rPr>
      <w:rFonts w:ascii="Symbol" w:hAnsi="Symbol"/>
    </w:rPr>
  </w:style>
  <w:style w:type="character" w:customStyle="1" w:styleId="3728367610z1">
    <w:name w:val="3728367610z1"/>
    <w:rPr>
      <w:b/>
    </w:rPr>
  </w:style>
  <w:style w:type="character" w:customStyle="1" w:styleId="372836841z1">
    <w:name w:val="372836841z1"/>
    <w:rPr>
      <w:b/>
    </w:rPr>
  </w:style>
  <w:style w:type="character" w:customStyle="1" w:styleId="372836843z0">
    <w:name w:val="372836843z0"/>
    <w:rPr>
      <w:rFonts w:ascii="Times New Roman" w:hAnsi="Times New Roman" w:cs="Times New Roman"/>
    </w:rPr>
  </w:style>
  <w:style w:type="character" w:customStyle="1" w:styleId="372836843z1">
    <w:name w:val="372836843z1"/>
    <w:rPr>
      <w:rFonts w:ascii="Courier New" w:hAnsi="Courier New" w:cs="Courier New"/>
    </w:rPr>
  </w:style>
  <w:style w:type="character" w:customStyle="1" w:styleId="372836843z2">
    <w:name w:val="372836843z2"/>
    <w:rPr>
      <w:rFonts w:ascii="Wingdings" w:hAnsi="Wingdings"/>
    </w:rPr>
  </w:style>
  <w:style w:type="character" w:customStyle="1" w:styleId="372836843z3">
    <w:name w:val="372836843z3"/>
    <w:rPr>
      <w:rFonts w:ascii="Symbol" w:hAnsi="Symbol"/>
    </w:rPr>
  </w:style>
  <w:style w:type="character" w:customStyle="1" w:styleId="372836845z0">
    <w:name w:val="372836845z0"/>
    <w:rPr>
      <w:rFonts w:ascii="Wingdings" w:hAnsi="Wingdings"/>
    </w:rPr>
  </w:style>
  <w:style w:type="character" w:customStyle="1" w:styleId="372836845z1">
    <w:name w:val="372836845z1"/>
    <w:rPr>
      <w:rFonts w:ascii="Courier New" w:hAnsi="Courier New" w:cs="Courier New"/>
    </w:rPr>
  </w:style>
  <w:style w:type="character" w:customStyle="1" w:styleId="372836845z3">
    <w:name w:val="372836845z3"/>
    <w:rPr>
      <w:rFonts w:ascii="Symbol" w:hAnsi="Symbol"/>
    </w:rPr>
  </w:style>
  <w:style w:type="character" w:customStyle="1" w:styleId="372836846z0">
    <w:name w:val="372836846z0"/>
    <w:rPr>
      <w:rFonts w:ascii="Symbol" w:hAnsi="Symbol"/>
    </w:rPr>
  </w:style>
  <w:style w:type="character" w:customStyle="1" w:styleId="372836847z0">
    <w:name w:val="372836847z0"/>
    <w:rPr>
      <w:rFonts w:ascii="Symbol" w:hAnsi="Symbol"/>
    </w:rPr>
  </w:style>
  <w:style w:type="character" w:customStyle="1" w:styleId="372836848z0">
    <w:name w:val="372836848z0"/>
    <w:rPr>
      <w:rFonts w:ascii="Century Gothic" w:eastAsia="Calibri" w:hAnsi="Century Gothic" w:cs="Times New Roman"/>
    </w:rPr>
  </w:style>
  <w:style w:type="character" w:customStyle="1" w:styleId="372836848z1">
    <w:name w:val="372836848z1"/>
    <w:rPr>
      <w:rFonts w:ascii="Courier New" w:hAnsi="Courier New" w:cs="Courier New"/>
    </w:rPr>
  </w:style>
  <w:style w:type="character" w:customStyle="1" w:styleId="372836848z2">
    <w:name w:val="372836848z2"/>
    <w:rPr>
      <w:rFonts w:ascii="Wingdings" w:hAnsi="Wingdings"/>
    </w:rPr>
  </w:style>
  <w:style w:type="character" w:customStyle="1" w:styleId="372836848z3">
    <w:name w:val="372836848z3"/>
    <w:rPr>
      <w:rFonts w:ascii="Symbol" w:hAnsi="Symbol"/>
    </w:rPr>
  </w:style>
  <w:style w:type="character" w:customStyle="1" w:styleId="372836849z0">
    <w:name w:val="372836849z0"/>
    <w:rPr>
      <w:rFonts w:ascii="Wingdings" w:hAnsi="Wingdings"/>
    </w:rPr>
  </w:style>
  <w:style w:type="character" w:customStyle="1" w:styleId="372836849z1">
    <w:name w:val="372836849z1"/>
    <w:rPr>
      <w:rFonts w:ascii="Courier New" w:hAnsi="Courier New" w:cs="Courier New"/>
    </w:rPr>
  </w:style>
  <w:style w:type="character" w:customStyle="1" w:styleId="372836849z3">
    <w:name w:val="372836849z3"/>
    <w:rPr>
      <w:rFonts w:ascii="Symbol" w:hAnsi="Symbol"/>
    </w:rPr>
  </w:style>
  <w:style w:type="character" w:customStyle="1" w:styleId="3728368410z1">
    <w:name w:val="3728368410z1"/>
    <w:rPr>
      <w:b/>
    </w:rPr>
  </w:style>
  <w:style w:type="character" w:customStyle="1" w:styleId="372836951z1">
    <w:name w:val="372836951z1"/>
    <w:rPr>
      <w:b/>
    </w:rPr>
  </w:style>
  <w:style w:type="character" w:customStyle="1" w:styleId="372836953z0">
    <w:name w:val="372836953z0"/>
    <w:rPr>
      <w:rFonts w:ascii="Times New Roman" w:hAnsi="Times New Roman" w:cs="Times New Roman"/>
    </w:rPr>
  </w:style>
  <w:style w:type="character" w:customStyle="1" w:styleId="372836953z1">
    <w:name w:val="372836953z1"/>
    <w:rPr>
      <w:rFonts w:ascii="Courier New" w:hAnsi="Courier New" w:cs="Courier New"/>
    </w:rPr>
  </w:style>
  <w:style w:type="character" w:customStyle="1" w:styleId="372836953z2">
    <w:name w:val="372836953z2"/>
    <w:rPr>
      <w:rFonts w:ascii="Wingdings" w:hAnsi="Wingdings"/>
    </w:rPr>
  </w:style>
  <w:style w:type="character" w:customStyle="1" w:styleId="372836953z3">
    <w:name w:val="372836953z3"/>
    <w:rPr>
      <w:rFonts w:ascii="Symbol" w:hAnsi="Symbol"/>
    </w:rPr>
  </w:style>
  <w:style w:type="character" w:customStyle="1" w:styleId="372836955z0">
    <w:name w:val="372836955z0"/>
    <w:rPr>
      <w:rFonts w:ascii="Wingdings" w:hAnsi="Wingdings"/>
    </w:rPr>
  </w:style>
  <w:style w:type="character" w:customStyle="1" w:styleId="372836955z1">
    <w:name w:val="372836955z1"/>
    <w:rPr>
      <w:rFonts w:ascii="Courier New" w:hAnsi="Courier New" w:cs="Courier New"/>
    </w:rPr>
  </w:style>
  <w:style w:type="character" w:customStyle="1" w:styleId="372836955z3">
    <w:name w:val="372836955z3"/>
    <w:rPr>
      <w:rFonts w:ascii="Symbol" w:hAnsi="Symbol"/>
    </w:rPr>
  </w:style>
  <w:style w:type="character" w:customStyle="1" w:styleId="372836956z0">
    <w:name w:val="372836956z0"/>
    <w:rPr>
      <w:rFonts w:ascii="Symbol" w:hAnsi="Symbol"/>
    </w:rPr>
  </w:style>
  <w:style w:type="character" w:customStyle="1" w:styleId="372836957z0">
    <w:name w:val="372836957z0"/>
    <w:rPr>
      <w:rFonts w:ascii="Symbol" w:hAnsi="Symbol"/>
    </w:rPr>
  </w:style>
  <w:style w:type="character" w:customStyle="1" w:styleId="372836958z0">
    <w:name w:val="372836958z0"/>
    <w:rPr>
      <w:rFonts w:ascii="Century Gothic" w:eastAsia="Calibri" w:hAnsi="Century Gothic" w:cs="Times New Roman"/>
    </w:rPr>
  </w:style>
  <w:style w:type="character" w:customStyle="1" w:styleId="372836958z1">
    <w:name w:val="372836958z1"/>
    <w:rPr>
      <w:rFonts w:ascii="Courier New" w:hAnsi="Courier New" w:cs="Courier New"/>
    </w:rPr>
  </w:style>
  <w:style w:type="character" w:customStyle="1" w:styleId="372836958z2">
    <w:name w:val="372836958z2"/>
    <w:rPr>
      <w:rFonts w:ascii="Wingdings" w:hAnsi="Wingdings"/>
    </w:rPr>
  </w:style>
  <w:style w:type="character" w:customStyle="1" w:styleId="372836958z3">
    <w:name w:val="372836958z3"/>
    <w:rPr>
      <w:rFonts w:ascii="Symbol" w:hAnsi="Symbol"/>
    </w:rPr>
  </w:style>
  <w:style w:type="character" w:customStyle="1" w:styleId="372836959z0">
    <w:name w:val="372836959z0"/>
    <w:rPr>
      <w:rFonts w:ascii="Wingdings" w:hAnsi="Wingdings"/>
    </w:rPr>
  </w:style>
  <w:style w:type="character" w:customStyle="1" w:styleId="372836959z1">
    <w:name w:val="372836959z1"/>
    <w:rPr>
      <w:rFonts w:ascii="Courier New" w:hAnsi="Courier New" w:cs="Courier New"/>
    </w:rPr>
  </w:style>
  <w:style w:type="character" w:customStyle="1" w:styleId="372836959z3">
    <w:name w:val="372836959z3"/>
    <w:rPr>
      <w:rFonts w:ascii="Symbol" w:hAnsi="Symbol"/>
    </w:rPr>
  </w:style>
  <w:style w:type="character" w:customStyle="1" w:styleId="3728369510z1">
    <w:name w:val="3728369510z1"/>
    <w:rPr>
      <w:b/>
    </w:rPr>
  </w:style>
  <w:style w:type="character" w:customStyle="1" w:styleId="372837041z1">
    <w:name w:val="372837041z1"/>
    <w:rPr>
      <w:b/>
    </w:rPr>
  </w:style>
  <w:style w:type="character" w:customStyle="1" w:styleId="372837043z0">
    <w:name w:val="372837043z0"/>
    <w:rPr>
      <w:rFonts w:ascii="Times New Roman" w:hAnsi="Times New Roman" w:cs="Times New Roman"/>
    </w:rPr>
  </w:style>
  <w:style w:type="character" w:customStyle="1" w:styleId="372837043z1">
    <w:name w:val="372837043z1"/>
    <w:rPr>
      <w:rFonts w:ascii="Courier New" w:hAnsi="Courier New" w:cs="Courier New"/>
    </w:rPr>
  </w:style>
  <w:style w:type="character" w:customStyle="1" w:styleId="372837043z2">
    <w:name w:val="372837043z2"/>
    <w:rPr>
      <w:rFonts w:ascii="Wingdings" w:hAnsi="Wingdings"/>
    </w:rPr>
  </w:style>
  <w:style w:type="character" w:customStyle="1" w:styleId="372837043z3">
    <w:name w:val="372837043z3"/>
    <w:rPr>
      <w:rFonts w:ascii="Symbol" w:hAnsi="Symbol"/>
    </w:rPr>
  </w:style>
  <w:style w:type="character" w:customStyle="1" w:styleId="372837045z0">
    <w:name w:val="372837045z0"/>
    <w:rPr>
      <w:rFonts w:ascii="Wingdings" w:hAnsi="Wingdings"/>
    </w:rPr>
  </w:style>
  <w:style w:type="character" w:customStyle="1" w:styleId="372837045z1">
    <w:name w:val="372837045z1"/>
    <w:rPr>
      <w:rFonts w:ascii="Courier New" w:hAnsi="Courier New" w:cs="Courier New"/>
    </w:rPr>
  </w:style>
  <w:style w:type="character" w:customStyle="1" w:styleId="372837045z3">
    <w:name w:val="372837045z3"/>
    <w:rPr>
      <w:rFonts w:ascii="Symbol" w:hAnsi="Symbol"/>
    </w:rPr>
  </w:style>
  <w:style w:type="character" w:customStyle="1" w:styleId="372837046z0">
    <w:name w:val="372837046z0"/>
    <w:rPr>
      <w:rFonts w:ascii="Symbol" w:hAnsi="Symbol"/>
    </w:rPr>
  </w:style>
  <w:style w:type="character" w:customStyle="1" w:styleId="372837047z0">
    <w:name w:val="372837047z0"/>
    <w:rPr>
      <w:rFonts w:ascii="Symbol" w:hAnsi="Symbol"/>
    </w:rPr>
  </w:style>
  <w:style w:type="character" w:customStyle="1" w:styleId="372837048z0">
    <w:name w:val="372837048z0"/>
    <w:rPr>
      <w:rFonts w:ascii="Century Gothic" w:eastAsia="Calibri" w:hAnsi="Century Gothic" w:cs="Times New Roman"/>
    </w:rPr>
  </w:style>
  <w:style w:type="character" w:customStyle="1" w:styleId="372837048z1">
    <w:name w:val="372837048z1"/>
    <w:rPr>
      <w:rFonts w:ascii="Courier New" w:hAnsi="Courier New" w:cs="Courier New"/>
    </w:rPr>
  </w:style>
  <w:style w:type="character" w:customStyle="1" w:styleId="372837048z2">
    <w:name w:val="372837048z2"/>
    <w:rPr>
      <w:rFonts w:ascii="Wingdings" w:hAnsi="Wingdings"/>
    </w:rPr>
  </w:style>
  <w:style w:type="character" w:customStyle="1" w:styleId="372837048z3">
    <w:name w:val="372837048z3"/>
    <w:rPr>
      <w:rFonts w:ascii="Symbol" w:hAnsi="Symbol"/>
    </w:rPr>
  </w:style>
  <w:style w:type="character" w:customStyle="1" w:styleId="372837049z0">
    <w:name w:val="372837049z0"/>
    <w:rPr>
      <w:rFonts w:ascii="Wingdings" w:hAnsi="Wingdings"/>
    </w:rPr>
  </w:style>
  <w:style w:type="character" w:customStyle="1" w:styleId="372837049z1">
    <w:name w:val="372837049z1"/>
    <w:rPr>
      <w:rFonts w:ascii="Courier New" w:hAnsi="Courier New" w:cs="Courier New"/>
    </w:rPr>
  </w:style>
  <w:style w:type="character" w:customStyle="1" w:styleId="372837049z3">
    <w:name w:val="372837049z3"/>
    <w:rPr>
      <w:rFonts w:ascii="Symbol" w:hAnsi="Symbol"/>
    </w:rPr>
  </w:style>
  <w:style w:type="character" w:customStyle="1" w:styleId="3728370410z1">
    <w:name w:val="3728370410z1"/>
    <w:rPr>
      <w:b/>
    </w:rPr>
  </w:style>
  <w:style w:type="character" w:customStyle="1" w:styleId="372837131z1">
    <w:name w:val="372837131z1"/>
    <w:rPr>
      <w:b/>
    </w:rPr>
  </w:style>
  <w:style w:type="character" w:customStyle="1" w:styleId="372837133z0">
    <w:name w:val="372837133z0"/>
    <w:rPr>
      <w:rFonts w:ascii="Times New Roman" w:hAnsi="Times New Roman" w:cs="Times New Roman"/>
    </w:rPr>
  </w:style>
  <w:style w:type="character" w:customStyle="1" w:styleId="372837133z1">
    <w:name w:val="372837133z1"/>
    <w:rPr>
      <w:rFonts w:ascii="Courier New" w:hAnsi="Courier New" w:cs="Courier New"/>
    </w:rPr>
  </w:style>
  <w:style w:type="character" w:customStyle="1" w:styleId="372837133z2">
    <w:name w:val="372837133z2"/>
    <w:rPr>
      <w:rFonts w:ascii="Wingdings" w:hAnsi="Wingdings"/>
    </w:rPr>
  </w:style>
  <w:style w:type="character" w:customStyle="1" w:styleId="372837133z3">
    <w:name w:val="372837133z3"/>
    <w:rPr>
      <w:rFonts w:ascii="Symbol" w:hAnsi="Symbol"/>
    </w:rPr>
  </w:style>
  <w:style w:type="character" w:customStyle="1" w:styleId="372837135z0">
    <w:name w:val="372837135z0"/>
    <w:rPr>
      <w:rFonts w:ascii="Wingdings" w:hAnsi="Wingdings"/>
    </w:rPr>
  </w:style>
  <w:style w:type="character" w:customStyle="1" w:styleId="372837135z1">
    <w:name w:val="372837135z1"/>
    <w:rPr>
      <w:rFonts w:ascii="Courier New" w:hAnsi="Courier New" w:cs="Courier New"/>
    </w:rPr>
  </w:style>
  <w:style w:type="character" w:customStyle="1" w:styleId="372837135z3">
    <w:name w:val="372837135z3"/>
    <w:rPr>
      <w:rFonts w:ascii="Symbol" w:hAnsi="Symbol"/>
    </w:rPr>
  </w:style>
  <w:style w:type="character" w:customStyle="1" w:styleId="372837136z0">
    <w:name w:val="372837136z0"/>
    <w:rPr>
      <w:rFonts w:ascii="Symbol" w:hAnsi="Symbol"/>
    </w:rPr>
  </w:style>
  <w:style w:type="character" w:customStyle="1" w:styleId="372837137z0">
    <w:name w:val="372837137z0"/>
    <w:rPr>
      <w:rFonts w:ascii="Symbol" w:hAnsi="Symbol"/>
    </w:rPr>
  </w:style>
  <w:style w:type="character" w:customStyle="1" w:styleId="372837138z0">
    <w:name w:val="372837138z0"/>
    <w:rPr>
      <w:rFonts w:ascii="Century Gothic" w:eastAsia="Calibri" w:hAnsi="Century Gothic" w:cs="Times New Roman"/>
    </w:rPr>
  </w:style>
  <w:style w:type="character" w:customStyle="1" w:styleId="372837138z1">
    <w:name w:val="372837138z1"/>
    <w:rPr>
      <w:rFonts w:ascii="Courier New" w:hAnsi="Courier New" w:cs="Courier New"/>
    </w:rPr>
  </w:style>
  <w:style w:type="character" w:customStyle="1" w:styleId="372837138z2">
    <w:name w:val="372837138z2"/>
    <w:rPr>
      <w:rFonts w:ascii="Wingdings" w:hAnsi="Wingdings"/>
    </w:rPr>
  </w:style>
  <w:style w:type="character" w:customStyle="1" w:styleId="372837138z3">
    <w:name w:val="372837138z3"/>
    <w:rPr>
      <w:rFonts w:ascii="Symbol" w:hAnsi="Symbol"/>
    </w:rPr>
  </w:style>
  <w:style w:type="character" w:customStyle="1" w:styleId="372837139z0">
    <w:name w:val="372837139z0"/>
    <w:rPr>
      <w:rFonts w:ascii="Wingdings" w:hAnsi="Wingdings"/>
    </w:rPr>
  </w:style>
  <w:style w:type="character" w:customStyle="1" w:styleId="372837139z1">
    <w:name w:val="372837139z1"/>
    <w:rPr>
      <w:rFonts w:ascii="Courier New" w:hAnsi="Courier New" w:cs="Courier New"/>
    </w:rPr>
  </w:style>
  <w:style w:type="character" w:customStyle="1" w:styleId="372837139z3">
    <w:name w:val="372837139z3"/>
    <w:rPr>
      <w:rFonts w:ascii="Symbol" w:hAnsi="Symbol"/>
    </w:rPr>
  </w:style>
  <w:style w:type="character" w:customStyle="1" w:styleId="3728371310z1">
    <w:name w:val="3728371310z1"/>
    <w:rPr>
      <w:b/>
    </w:rPr>
  </w:style>
  <w:style w:type="character" w:customStyle="1" w:styleId="372837241z1">
    <w:name w:val="372837241z1"/>
    <w:rPr>
      <w:b/>
    </w:rPr>
  </w:style>
  <w:style w:type="character" w:customStyle="1" w:styleId="372837243z0">
    <w:name w:val="372837243z0"/>
    <w:rPr>
      <w:rFonts w:ascii="Times New Roman" w:hAnsi="Times New Roman" w:cs="Times New Roman"/>
    </w:rPr>
  </w:style>
  <w:style w:type="character" w:customStyle="1" w:styleId="372837243z1">
    <w:name w:val="372837243z1"/>
    <w:rPr>
      <w:rFonts w:ascii="Courier New" w:hAnsi="Courier New" w:cs="Courier New"/>
    </w:rPr>
  </w:style>
  <w:style w:type="character" w:customStyle="1" w:styleId="372837243z2">
    <w:name w:val="372837243z2"/>
    <w:rPr>
      <w:rFonts w:ascii="Wingdings" w:hAnsi="Wingdings"/>
    </w:rPr>
  </w:style>
  <w:style w:type="character" w:customStyle="1" w:styleId="372837243z3">
    <w:name w:val="372837243z3"/>
    <w:rPr>
      <w:rFonts w:ascii="Symbol" w:hAnsi="Symbol"/>
    </w:rPr>
  </w:style>
  <w:style w:type="character" w:customStyle="1" w:styleId="372837245z0">
    <w:name w:val="372837245z0"/>
    <w:rPr>
      <w:rFonts w:ascii="Wingdings" w:hAnsi="Wingdings"/>
    </w:rPr>
  </w:style>
  <w:style w:type="character" w:customStyle="1" w:styleId="372837245z1">
    <w:name w:val="372837245z1"/>
    <w:rPr>
      <w:rFonts w:ascii="Courier New" w:hAnsi="Courier New" w:cs="Courier New"/>
    </w:rPr>
  </w:style>
  <w:style w:type="character" w:customStyle="1" w:styleId="372837245z3">
    <w:name w:val="372837245z3"/>
    <w:rPr>
      <w:rFonts w:ascii="Symbol" w:hAnsi="Symbol"/>
    </w:rPr>
  </w:style>
  <w:style w:type="character" w:customStyle="1" w:styleId="372837246z0">
    <w:name w:val="372837246z0"/>
    <w:rPr>
      <w:rFonts w:ascii="Symbol" w:hAnsi="Symbol"/>
    </w:rPr>
  </w:style>
  <w:style w:type="character" w:customStyle="1" w:styleId="372837247z0">
    <w:name w:val="372837247z0"/>
    <w:rPr>
      <w:rFonts w:ascii="Symbol" w:hAnsi="Symbol"/>
    </w:rPr>
  </w:style>
  <w:style w:type="character" w:customStyle="1" w:styleId="372837248z0">
    <w:name w:val="372837248z0"/>
    <w:rPr>
      <w:rFonts w:ascii="Century Gothic" w:eastAsia="Calibri" w:hAnsi="Century Gothic" w:cs="Times New Roman"/>
    </w:rPr>
  </w:style>
  <w:style w:type="character" w:customStyle="1" w:styleId="372837248z1">
    <w:name w:val="372837248z1"/>
    <w:rPr>
      <w:rFonts w:ascii="Courier New" w:hAnsi="Courier New" w:cs="Courier New"/>
    </w:rPr>
  </w:style>
  <w:style w:type="character" w:customStyle="1" w:styleId="372837248z2">
    <w:name w:val="372837248z2"/>
    <w:rPr>
      <w:rFonts w:ascii="Wingdings" w:hAnsi="Wingdings"/>
    </w:rPr>
  </w:style>
  <w:style w:type="character" w:customStyle="1" w:styleId="372837248z3">
    <w:name w:val="372837248z3"/>
    <w:rPr>
      <w:rFonts w:ascii="Symbol" w:hAnsi="Symbol"/>
    </w:rPr>
  </w:style>
  <w:style w:type="character" w:customStyle="1" w:styleId="372837249z0">
    <w:name w:val="372837249z0"/>
    <w:rPr>
      <w:rFonts w:ascii="Wingdings" w:hAnsi="Wingdings"/>
    </w:rPr>
  </w:style>
  <w:style w:type="character" w:customStyle="1" w:styleId="372837249z1">
    <w:name w:val="372837249z1"/>
    <w:rPr>
      <w:rFonts w:ascii="Courier New" w:hAnsi="Courier New" w:cs="Courier New"/>
    </w:rPr>
  </w:style>
  <w:style w:type="character" w:customStyle="1" w:styleId="372837249z3">
    <w:name w:val="372837249z3"/>
    <w:rPr>
      <w:rFonts w:ascii="Symbol" w:hAnsi="Symbol"/>
    </w:rPr>
  </w:style>
  <w:style w:type="character" w:customStyle="1" w:styleId="3728372410z1">
    <w:name w:val="3728372410z1"/>
    <w:rPr>
      <w:b/>
    </w:rPr>
  </w:style>
  <w:style w:type="character" w:customStyle="1" w:styleId="372837381z1">
    <w:name w:val="372837381z1"/>
    <w:rPr>
      <w:b/>
    </w:rPr>
  </w:style>
  <w:style w:type="character" w:customStyle="1" w:styleId="372837383z0">
    <w:name w:val="372837383z0"/>
    <w:rPr>
      <w:rFonts w:ascii="Times New Roman" w:hAnsi="Times New Roman" w:cs="Times New Roman"/>
    </w:rPr>
  </w:style>
  <w:style w:type="character" w:customStyle="1" w:styleId="372837383z1">
    <w:name w:val="372837383z1"/>
    <w:rPr>
      <w:rFonts w:ascii="Courier New" w:hAnsi="Courier New" w:cs="Courier New"/>
    </w:rPr>
  </w:style>
  <w:style w:type="character" w:customStyle="1" w:styleId="372837383z2">
    <w:name w:val="372837383z2"/>
    <w:rPr>
      <w:rFonts w:ascii="Wingdings" w:hAnsi="Wingdings"/>
    </w:rPr>
  </w:style>
  <w:style w:type="character" w:customStyle="1" w:styleId="372837383z3">
    <w:name w:val="372837383z3"/>
    <w:rPr>
      <w:rFonts w:ascii="Symbol" w:hAnsi="Symbol"/>
    </w:rPr>
  </w:style>
  <w:style w:type="character" w:customStyle="1" w:styleId="372837385z0">
    <w:name w:val="372837385z0"/>
    <w:rPr>
      <w:rFonts w:ascii="Wingdings" w:hAnsi="Wingdings"/>
    </w:rPr>
  </w:style>
  <w:style w:type="character" w:customStyle="1" w:styleId="372837385z1">
    <w:name w:val="372837385z1"/>
    <w:rPr>
      <w:rFonts w:ascii="Courier New" w:hAnsi="Courier New" w:cs="Courier New"/>
    </w:rPr>
  </w:style>
  <w:style w:type="character" w:customStyle="1" w:styleId="372837385z3">
    <w:name w:val="372837385z3"/>
    <w:rPr>
      <w:rFonts w:ascii="Symbol" w:hAnsi="Symbol"/>
    </w:rPr>
  </w:style>
  <w:style w:type="character" w:customStyle="1" w:styleId="372837386z0">
    <w:name w:val="372837386z0"/>
    <w:rPr>
      <w:rFonts w:ascii="Symbol" w:hAnsi="Symbol"/>
    </w:rPr>
  </w:style>
  <w:style w:type="character" w:customStyle="1" w:styleId="372837387z0">
    <w:name w:val="372837387z0"/>
    <w:rPr>
      <w:rFonts w:ascii="Symbol" w:hAnsi="Symbol"/>
    </w:rPr>
  </w:style>
  <w:style w:type="character" w:customStyle="1" w:styleId="372837388z0">
    <w:name w:val="372837388z0"/>
    <w:rPr>
      <w:rFonts w:ascii="Century Gothic" w:eastAsia="Calibri" w:hAnsi="Century Gothic" w:cs="Times New Roman"/>
    </w:rPr>
  </w:style>
  <w:style w:type="character" w:customStyle="1" w:styleId="372837388z1">
    <w:name w:val="372837388z1"/>
    <w:rPr>
      <w:rFonts w:ascii="Courier New" w:hAnsi="Courier New" w:cs="Courier New"/>
    </w:rPr>
  </w:style>
  <w:style w:type="character" w:customStyle="1" w:styleId="372837388z2">
    <w:name w:val="372837388z2"/>
    <w:rPr>
      <w:rFonts w:ascii="Wingdings" w:hAnsi="Wingdings"/>
    </w:rPr>
  </w:style>
  <w:style w:type="character" w:customStyle="1" w:styleId="372837388z3">
    <w:name w:val="372837388z3"/>
    <w:rPr>
      <w:rFonts w:ascii="Symbol" w:hAnsi="Symbol"/>
    </w:rPr>
  </w:style>
  <w:style w:type="character" w:customStyle="1" w:styleId="372837389z0">
    <w:name w:val="372837389z0"/>
    <w:rPr>
      <w:rFonts w:ascii="Wingdings" w:hAnsi="Wingdings"/>
    </w:rPr>
  </w:style>
  <w:style w:type="character" w:customStyle="1" w:styleId="372837389z1">
    <w:name w:val="372837389z1"/>
    <w:rPr>
      <w:rFonts w:ascii="Courier New" w:hAnsi="Courier New" w:cs="Courier New"/>
    </w:rPr>
  </w:style>
  <w:style w:type="character" w:customStyle="1" w:styleId="372837389z3">
    <w:name w:val="372837389z3"/>
    <w:rPr>
      <w:rFonts w:ascii="Symbol" w:hAnsi="Symbol"/>
    </w:rPr>
  </w:style>
  <w:style w:type="character" w:customStyle="1" w:styleId="3728373810z1">
    <w:name w:val="3728373810z1"/>
    <w:rPr>
      <w:b/>
    </w:rPr>
  </w:style>
  <w:style w:type="character" w:customStyle="1" w:styleId="372837491z1">
    <w:name w:val="372837491z1"/>
    <w:rPr>
      <w:b/>
    </w:rPr>
  </w:style>
  <w:style w:type="character" w:customStyle="1" w:styleId="372837493z0">
    <w:name w:val="372837493z0"/>
    <w:rPr>
      <w:rFonts w:ascii="Times New Roman" w:hAnsi="Times New Roman" w:cs="Times New Roman"/>
    </w:rPr>
  </w:style>
  <w:style w:type="character" w:customStyle="1" w:styleId="372837493z1">
    <w:name w:val="372837493z1"/>
    <w:rPr>
      <w:rFonts w:ascii="Courier New" w:hAnsi="Courier New" w:cs="Courier New"/>
    </w:rPr>
  </w:style>
  <w:style w:type="character" w:customStyle="1" w:styleId="372837493z2">
    <w:name w:val="372837493z2"/>
    <w:rPr>
      <w:rFonts w:ascii="Wingdings" w:hAnsi="Wingdings"/>
    </w:rPr>
  </w:style>
  <w:style w:type="character" w:customStyle="1" w:styleId="372837493z3">
    <w:name w:val="372837493z3"/>
    <w:rPr>
      <w:rFonts w:ascii="Symbol" w:hAnsi="Symbol"/>
    </w:rPr>
  </w:style>
  <w:style w:type="character" w:customStyle="1" w:styleId="372837495z0">
    <w:name w:val="372837495z0"/>
    <w:rPr>
      <w:rFonts w:ascii="Wingdings" w:hAnsi="Wingdings"/>
    </w:rPr>
  </w:style>
  <w:style w:type="character" w:customStyle="1" w:styleId="372837495z1">
    <w:name w:val="372837495z1"/>
    <w:rPr>
      <w:rFonts w:ascii="Courier New" w:hAnsi="Courier New" w:cs="Courier New"/>
    </w:rPr>
  </w:style>
  <w:style w:type="character" w:customStyle="1" w:styleId="372837495z3">
    <w:name w:val="372837495z3"/>
    <w:rPr>
      <w:rFonts w:ascii="Symbol" w:hAnsi="Symbol"/>
    </w:rPr>
  </w:style>
  <w:style w:type="character" w:customStyle="1" w:styleId="372837496z0">
    <w:name w:val="372837496z0"/>
    <w:rPr>
      <w:rFonts w:ascii="Symbol" w:hAnsi="Symbol"/>
    </w:rPr>
  </w:style>
  <w:style w:type="character" w:customStyle="1" w:styleId="372837497z0">
    <w:name w:val="372837497z0"/>
    <w:rPr>
      <w:rFonts w:ascii="Symbol" w:hAnsi="Symbol"/>
    </w:rPr>
  </w:style>
  <w:style w:type="character" w:customStyle="1" w:styleId="372837498z0">
    <w:name w:val="372837498z0"/>
    <w:rPr>
      <w:rFonts w:ascii="Century Gothic" w:eastAsia="Calibri" w:hAnsi="Century Gothic" w:cs="Times New Roman"/>
    </w:rPr>
  </w:style>
  <w:style w:type="character" w:customStyle="1" w:styleId="372837498z1">
    <w:name w:val="372837498z1"/>
    <w:rPr>
      <w:rFonts w:ascii="Courier New" w:hAnsi="Courier New" w:cs="Courier New"/>
    </w:rPr>
  </w:style>
  <w:style w:type="character" w:customStyle="1" w:styleId="372837498z2">
    <w:name w:val="372837498z2"/>
    <w:rPr>
      <w:rFonts w:ascii="Wingdings" w:hAnsi="Wingdings"/>
    </w:rPr>
  </w:style>
  <w:style w:type="character" w:customStyle="1" w:styleId="372837498z3">
    <w:name w:val="372837498z3"/>
    <w:rPr>
      <w:rFonts w:ascii="Symbol" w:hAnsi="Symbol"/>
    </w:rPr>
  </w:style>
  <w:style w:type="character" w:customStyle="1" w:styleId="372837499z0">
    <w:name w:val="372837499z0"/>
    <w:rPr>
      <w:rFonts w:ascii="Wingdings" w:hAnsi="Wingdings"/>
    </w:rPr>
  </w:style>
  <w:style w:type="character" w:customStyle="1" w:styleId="372837499z1">
    <w:name w:val="372837499z1"/>
    <w:rPr>
      <w:rFonts w:ascii="Courier New" w:hAnsi="Courier New" w:cs="Courier New"/>
    </w:rPr>
  </w:style>
  <w:style w:type="character" w:customStyle="1" w:styleId="372837499z3">
    <w:name w:val="372837499z3"/>
    <w:rPr>
      <w:rFonts w:ascii="Symbol" w:hAnsi="Symbol"/>
    </w:rPr>
  </w:style>
  <w:style w:type="character" w:customStyle="1" w:styleId="3728374910z1">
    <w:name w:val="3728374910z1"/>
    <w:rPr>
      <w:b/>
    </w:rPr>
  </w:style>
  <w:style w:type="paragraph" w:customStyle="1" w:styleId="Intestazione2">
    <w:name w:val="Intestazione2"/>
    <w:basedOn w:val="Normale"/>
    <w:next w:val="Corpotesto"/>
    <w:pPr>
      <w:keepNext/>
      <w:spacing w:before="240" w:after="120"/>
    </w:pPr>
    <w:rPr>
      <w:rFonts w:ascii="Arial" w:hAnsi="Arial" w:cs="Tahoma"/>
      <w:sz w:val="28"/>
      <w:szCs w:val="28"/>
    </w:rPr>
  </w:style>
  <w:style w:type="paragraph" w:styleId="Corpotesto">
    <w:name w:val="Body Text"/>
    <w:basedOn w:val="Normale"/>
    <w:semiHidden/>
    <w:pPr>
      <w:spacing w:after="120"/>
    </w:pPr>
  </w:style>
  <w:style w:type="paragraph" w:styleId="Elenco">
    <w:name w:val="List"/>
    <w:basedOn w:val="Corpotesto"/>
    <w:semiHidden/>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rPr>
  </w:style>
  <w:style w:type="paragraph" w:customStyle="1" w:styleId="Intestazioneindice">
    <w:name w:val="Intestazione indice"/>
    <w:basedOn w:val="Intestazione2"/>
    <w:pPr>
      <w:suppressLineNumbers/>
    </w:pPr>
    <w:rPr>
      <w:b/>
      <w:bCs/>
      <w:sz w:val="32"/>
      <w:szCs w:val="32"/>
    </w:rPr>
  </w:style>
  <w:style w:type="paragraph" w:styleId="Intestazione">
    <w:name w:val="header"/>
    <w:basedOn w:val="Normale"/>
    <w:semiHidden/>
    <w:pPr>
      <w:suppressLineNumbers/>
      <w:tabs>
        <w:tab w:val="center" w:pos="4818"/>
        <w:tab w:val="right" w:pos="9637"/>
      </w:tabs>
    </w:pPr>
  </w:style>
  <w:style w:type="paragraph" w:styleId="Pidipagina">
    <w:name w:val="footer"/>
    <w:basedOn w:val="Normale"/>
    <w:semiHidden/>
    <w:pPr>
      <w:suppressLineNumbers/>
      <w:tabs>
        <w:tab w:val="center" w:pos="4818"/>
        <w:tab w:val="right" w:pos="9637"/>
      </w:tabs>
    </w:pPr>
  </w:style>
  <w:style w:type="paragraph" w:customStyle="1" w:styleId="Intestazione1">
    <w:name w:val="Intestazione1"/>
    <w:basedOn w:val="Normale"/>
    <w:next w:val="Corpotesto"/>
    <w:pPr>
      <w:keepNext/>
      <w:widowControl/>
      <w:spacing w:before="240" w:after="120"/>
    </w:pPr>
    <w:rPr>
      <w:rFonts w:ascii="Arial" w:hAnsi="Arial" w:cs="Tahoma"/>
      <w:sz w:val="28"/>
      <w:szCs w:val="28"/>
    </w:rPr>
  </w:style>
  <w:style w:type="paragraph" w:customStyle="1" w:styleId="Didascalia1">
    <w:name w:val="Didascalia1"/>
    <w:basedOn w:val="Normale"/>
    <w:pPr>
      <w:widowControl/>
      <w:suppressLineNumbers/>
      <w:spacing w:before="120" w:after="120"/>
    </w:pPr>
    <w:rPr>
      <w:rFonts w:eastAsia="Arial" w:cs="Tahoma"/>
      <w:i/>
      <w:iCs/>
    </w:rPr>
  </w:style>
  <w:style w:type="paragraph" w:styleId="Testofumetto">
    <w:name w:val="Balloon Text"/>
    <w:basedOn w:val="Normale"/>
    <w:pPr>
      <w:widowControl/>
    </w:pPr>
    <w:rPr>
      <w:rFonts w:ascii="Tahoma" w:eastAsia="Arial" w:hAnsi="Tahoma" w:cs="Tahoma"/>
      <w:sz w:val="16"/>
      <w:szCs w:val="16"/>
    </w:rPr>
  </w:style>
  <w:style w:type="paragraph" w:customStyle="1" w:styleId="Nessunaspaziatura1">
    <w:name w:val="Nessuna spaziatura1"/>
    <w:pPr>
      <w:suppressAutoHyphens/>
    </w:pPr>
    <w:rPr>
      <w:rFonts w:ascii="Calibri" w:eastAsia="Arial" w:hAnsi="Calibri" w:cs="Calibri"/>
      <w:kern w:val="1"/>
      <w:sz w:val="22"/>
      <w:szCs w:val="22"/>
      <w:lang w:eastAsia="ar-SA"/>
    </w:rPr>
  </w:style>
  <w:style w:type="paragraph" w:customStyle="1" w:styleId="Elencoacolori-Colore11">
    <w:name w:val="Elenco a colori - Colore 11"/>
    <w:basedOn w:val="Normale"/>
    <w:qFormat/>
    <w:pPr>
      <w:widowControl/>
      <w:suppressAutoHyphens w:val="0"/>
      <w:spacing w:after="200" w:line="276" w:lineRule="auto"/>
      <w:ind w:left="720"/>
    </w:pPr>
    <w:rPr>
      <w:rFonts w:ascii="Calibri" w:eastAsia="Calibri" w:hAnsi="Calibri"/>
      <w:sz w:val="22"/>
      <w:szCs w:val="22"/>
    </w:rPr>
  </w:style>
  <w:style w:type="paragraph" w:styleId="Sommario1">
    <w:name w:val="toc 1"/>
    <w:basedOn w:val="Indice"/>
    <w:uiPriority w:val="39"/>
    <w:pPr>
      <w:tabs>
        <w:tab w:val="right" w:leader="dot" w:pos="9637"/>
      </w:tabs>
    </w:pPr>
  </w:style>
  <w:style w:type="paragraph" w:styleId="Sommario2">
    <w:name w:val="toc 2"/>
    <w:basedOn w:val="Indice"/>
    <w:uiPriority w:val="39"/>
    <w:pPr>
      <w:tabs>
        <w:tab w:val="right" w:leader="dot" w:pos="9637"/>
      </w:tabs>
      <w:ind w:left="283"/>
    </w:pPr>
  </w:style>
  <w:style w:type="paragraph" w:styleId="Sommario3">
    <w:name w:val="toc 3"/>
    <w:basedOn w:val="Indice"/>
    <w:uiPriority w:val="39"/>
    <w:pPr>
      <w:tabs>
        <w:tab w:val="right" w:leader="dot" w:pos="9637"/>
      </w:tabs>
      <w:ind w:left="566"/>
    </w:pPr>
  </w:style>
  <w:style w:type="paragraph" w:styleId="Sommario4">
    <w:name w:val="toc 4"/>
    <w:basedOn w:val="Indice"/>
    <w:semiHidden/>
    <w:pPr>
      <w:tabs>
        <w:tab w:val="right" w:leader="dot" w:pos="9637"/>
      </w:tabs>
      <w:ind w:left="849"/>
    </w:pPr>
  </w:style>
  <w:style w:type="paragraph" w:styleId="Sommario5">
    <w:name w:val="toc 5"/>
    <w:basedOn w:val="Indice"/>
    <w:semiHidden/>
    <w:pPr>
      <w:tabs>
        <w:tab w:val="right" w:leader="dot" w:pos="9637"/>
      </w:tabs>
      <w:ind w:left="1132"/>
    </w:pPr>
  </w:style>
  <w:style w:type="paragraph" w:styleId="Indice1">
    <w:name w:val="index 1"/>
    <w:basedOn w:val="Normale"/>
    <w:next w:val="Normale"/>
    <w:autoRedefine/>
    <w:uiPriority w:val="99"/>
    <w:unhideWhenUsed/>
    <w:rsid w:val="00B51734"/>
    <w:pPr>
      <w:ind w:left="240" w:hanging="240"/>
    </w:pPr>
  </w:style>
  <w:style w:type="paragraph" w:styleId="Titolo">
    <w:name w:val="Title"/>
    <w:basedOn w:val="Normale"/>
    <w:next w:val="Normale"/>
    <w:link w:val="TitoloCarattere"/>
    <w:uiPriority w:val="10"/>
    <w:qFormat/>
    <w:rsid w:val="003E00FB"/>
    <w:pPr>
      <w:spacing w:before="240" w:after="60"/>
      <w:jc w:val="center"/>
      <w:outlineLvl w:val="0"/>
    </w:pPr>
    <w:rPr>
      <w:rFonts w:ascii="Calibri" w:eastAsia="MS Gothic" w:hAnsi="Calibri"/>
      <w:b/>
      <w:bCs/>
      <w:kern w:val="28"/>
      <w:sz w:val="32"/>
      <w:szCs w:val="32"/>
    </w:rPr>
  </w:style>
  <w:style w:type="character" w:customStyle="1" w:styleId="TitoloCarattere">
    <w:name w:val="Titolo Carattere"/>
    <w:link w:val="Titolo"/>
    <w:uiPriority w:val="10"/>
    <w:rsid w:val="003E00FB"/>
    <w:rPr>
      <w:rFonts w:ascii="Calibri" w:eastAsia="MS Gothic" w:hAnsi="Calibri" w:cs="Times New Roman"/>
      <w:b/>
      <w:bCs/>
      <w:kern w:val="28"/>
      <w:sz w:val="32"/>
      <w:szCs w:val="32"/>
    </w:rPr>
  </w:style>
  <w:style w:type="character" w:customStyle="1" w:styleId="Titolo3Carattere">
    <w:name w:val="Titolo 3 Carattere"/>
    <w:link w:val="Titolo3"/>
    <w:uiPriority w:val="9"/>
    <w:rsid w:val="003E00FB"/>
    <w:rPr>
      <w:rFonts w:ascii="Calibri" w:eastAsia="MS Gothic" w:hAnsi="Calibri"/>
      <w:b/>
      <w:bCs/>
      <w:kern w:val="1"/>
      <w:sz w:val="26"/>
      <w:szCs w:val="26"/>
    </w:rPr>
  </w:style>
  <w:style w:type="paragraph" w:styleId="Indice2">
    <w:name w:val="index 2"/>
    <w:basedOn w:val="Normale"/>
    <w:next w:val="Normale"/>
    <w:autoRedefine/>
    <w:uiPriority w:val="99"/>
    <w:unhideWhenUsed/>
    <w:rsid w:val="00B51734"/>
    <w:pPr>
      <w:ind w:left="480" w:hanging="240"/>
    </w:pPr>
  </w:style>
  <w:style w:type="paragraph" w:styleId="Indice3">
    <w:name w:val="index 3"/>
    <w:basedOn w:val="Normale"/>
    <w:next w:val="Normale"/>
    <w:autoRedefine/>
    <w:uiPriority w:val="99"/>
    <w:unhideWhenUsed/>
    <w:rsid w:val="00B51734"/>
    <w:pPr>
      <w:ind w:left="720" w:hanging="240"/>
    </w:pPr>
  </w:style>
  <w:style w:type="paragraph" w:styleId="Indice4">
    <w:name w:val="index 4"/>
    <w:basedOn w:val="Normale"/>
    <w:next w:val="Normale"/>
    <w:autoRedefine/>
    <w:uiPriority w:val="99"/>
    <w:unhideWhenUsed/>
    <w:rsid w:val="00B51734"/>
    <w:pPr>
      <w:ind w:left="960" w:hanging="240"/>
    </w:pPr>
  </w:style>
  <w:style w:type="paragraph" w:styleId="Indice5">
    <w:name w:val="index 5"/>
    <w:basedOn w:val="Normale"/>
    <w:next w:val="Normale"/>
    <w:autoRedefine/>
    <w:uiPriority w:val="99"/>
    <w:unhideWhenUsed/>
    <w:rsid w:val="00B51734"/>
    <w:pPr>
      <w:ind w:left="1200" w:hanging="240"/>
    </w:pPr>
  </w:style>
  <w:style w:type="paragraph" w:styleId="Indice6">
    <w:name w:val="index 6"/>
    <w:basedOn w:val="Normale"/>
    <w:next w:val="Normale"/>
    <w:autoRedefine/>
    <w:uiPriority w:val="99"/>
    <w:unhideWhenUsed/>
    <w:rsid w:val="00B51734"/>
    <w:pPr>
      <w:ind w:left="1440" w:hanging="240"/>
    </w:pPr>
  </w:style>
  <w:style w:type="paragraph" w:styleId="Indice7">
    <w:name w:val="index 7"/>
    <w:basedOn w:val="Normale"/>
    <w:next w:val="Normale"/>
    <w:autoRedefine/>
    <w:uiPriority w:val="99"/>
    <w:unhideWhenUsed/>
    <w:rsid w:val="00B51734"/>
    <w:pPr>
      <w:ind w:left="1680" w:hanging="240"/>
    </w:pPr>
  </w:style>
  <w:style w:type="paragraph" w:styleId="Indice8">
    <w:name w:val="index 8"/>
    <w:basedOn w:val="Normale"/>
    <w:next w:val="Normale"/>
    <w:autoRedefine/>
    <w:uiPriority w:val="99"/>
    <w:unhideWhenUsed/>
    <w:rsid w:val="00B51734"/>
    <w:pPr>
      <w:ind w:left="1920" w:hanging="240"/>
    </w:pPr>
  </w:style>
  <w:style w:type="paragraph" w:styleId="Indice9">
    <w:name w:val="index 9"/>
    <w:basedOn w:val="Normale"/>
    <w:next w:val="Normale"/>
    <w:autoRedefine/>
    <w:uiPriority w:val="99"/>
    <w:unhideWhenUsed/>
    <w:rsid w:val="00B51734"/>
    <w:pPr>
      <w:ind w:left="2160" w:hanging="240"/>
    </w:pPr>
  </w:style>
  <w:style w:type="paragraph" w:styleId="Titoloindice">
    <w:name w:val="index heading"/>
    <w:basedOn w:val="Normale"/>
    <w:next w:val="Indice1"/>
    <w:uiPriority w:val="99"/>
    <w:unhideWhenUsed/>
    <w:rsid w:val="00B51734"/>
  </w:style>
  <w:style w:type="paragraph" w:styleId="Sommario6">
    <w:name w:val="toc 6"/>
    <w:basedOn w:val="Normale"/>
    <w:next w:val="Normale"/>
    <w:autoRedefine/>
    <w:uiPriority w:val="39"/>
    <w:unhideWhenUsed/>
    <w:rsid w:val="00B51734"/>
    <w:pPr>
      <w:ind w:left="1200"/>
    </w:pPr>
  </w:style>
  <w:style w:type="paragraph" w:styleId="Sommario7">
    <w:name w:val="toc 7"/>
    <w:basedOn w:val="Normale"/>
    <w:next w:val="Normale"/>
    <w:autoRedefine/>
    <w:uiPriority w:val="39"/>
    <w:unhideWhenUsed/>
    <w:rsid w:val="00B51734"/>
    <w:pPr>
      <w:ind w:left="1440"/>
    </w:pPr>
  </w:style>
  <w:style w:type="paragraph" w:styleId="Sommario8">
    <w:name w:val="toc 8"/>
    <w:basedOn w:val="Normale"/>
    <w:next w:val="Normale"/>
    <w:autoRedefine/>
    <w:uiPriority w:val="39"/>
    <w:unhideWhenUsed/>
    <w:rsid w:val="00B51734"/>
    <w:pPr>
      <w:ind w:left="1680"/>
    </w:pPr>
  </w:style>
  <w:style w:type="paragraph" w:styleId="Sommario9">
    <w:name w:val="toc 9"/>
    <w:basedOn w:val="Normale"/>
    <w:next w:val="Normale"/>
    <w:autoRedefine/>
    <w:uiPriority w:val="39"/>
    <w:unhideWhenUsed/>
    <w:rsid w:val="00B51734"/>
    <w:pPr>
      <w:ind w:left="1920"/>
    </w:pPr>
  </w:style>
  <w:style w:type="character" w:customStyle="1" w:styleId="Titolo1Carattere">
    <w:name w:val="Titolo 1 Carattere"/>
    <w:link w:val="Titolo1"/>
    <w:uiPriority w:val="9"/>
    <w:rsid w:val="00337FC5"/>
    <w:rPr>
      <w:rFonts w:ascii="Aptos Display" w:eastAsia="Times New Roman" w:hAnsi="Aptos Display" w:cs="Times New Roman"/>
      <w:b/>
      <w:bCs/>
      <w:kern w:val="32"/>
      <w:sz w:val="32"/>
      <w:szCs w:val="32"/>
    </w:rPr>
  </w:style>
  <w:style w:type="character" w:customStyle="1" w:styleId="Titolo4Carattere">
    <w:name w:val="Titolo 4 Carattere"/>
    <w:link w:val="Titolo4"/>
    <w:uiPriority w:val="9"/>
    <w:semiHidden/>
    <w:rsid w:val="00337FC5"/>
    <w:rPr>
      <w:rFonts w:ascii="Aptos" w:eastAsia="Times New Roman" w:hAnsi="Aptos" w:cs="Times New Roman"/>
      <w:b/>
      <w:bCs/>
      <w:kern w:val="1"/>
      <w:sz w:val="28"/>
      <w:szCs w:val="28"/>
    </w:rPr>
  </w:style>
  <w:style w:type="paragraph" w:styleId="Paragrafoelenco">
    <w:name w:val="List Paragraph"/>
    <w:basedOn w:val="Normale"/>
    <w:uiPriority w:val="34"/>
    <w:qFormat/>
    <w:rsid w:val="00337FC5"/>
    <w:pPr>
      <w:widowControl/>
      <w:suppressAutoHyphens w:val="0"/>
      <w:spacing w:after="160" w:line="279" w:lineRule="auto"/>
      <w:ind w:left="720"/>
      <w:contextualSpacing/>
    </w:pPr>
    <w:rPr>
      <w:rFonts w:eastAsia="Times New Roman"/>
      <w:kern w:val="0"/>
      <w:lang w:eastAsia="en-US"/>
    </w:rPr>
  </w:style>
  <w:style w:type="table" w:styleId="Grigliatabella">
    <w:name w:val="Table Grid"/>
    <w:basedOn w:val="Tabellanormale"/>
    <w:uiPriority w:val="59"/>
    <w:rsid w:val="00337FC5"/>
    <w:rPr>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olosommario">
    <w:name w:val="TOC Heading"/>
    <w:basedOn w:val="Titolo1"/>
    <w:next w:val="Normale"/>
    <w:uiPriority w:val="39"/>
    <w:unhideWhenUsed/>
    <w:qFormat/>
    <w:rsid w:val="00A959C8"/>
    <w:pPr>
      <w:keepLines/>
      <w:widowControl/>
      <w:suppressAutoHyphens w:val="0"/>
      <w:spacing w:after="0" w:line="259" w:lineRule="auto"/>
      <w:outlineLvl w:val="9"/>
    </w:pPr>
    <w:rPr>
      <w:b w:val="0"/>
      <w:bCs w:val="0"/>
      <w:color w:val="0F4761"/>
      <w:kern w:val="0"/>
    </w:rPr>
  </w:style>
  <w:style w:type="character" w:styleId="Collegamentoipertestuale">
    <w:name w:val="Hyperlink"/>
    <w:uiPriority w:val="99"/>
    <w:unhideWhenUsed/>
    <w:rsid w:val="00A959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mailto:giulia.esposito@email.it" TargetMode="Externa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giulia.esposito@email.it"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info@sudcamper.it"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6428FB82C4F274BA969A2E7D1D185FA" ma:contentTypeVersion="3" ma:contentTypeDescription="Creare un nuovo documento." ma:contentTypeScope="" ma:versionID="dd225ec493e874628385d5458db87bb9">
  <xsd:schema xmlns:xsd="http://www.w3.org/2001/XMLSchema" xmlns:xs="http://www.w3.org/2001/XMLSchema" xmlns:p="http://schemas.microsoft.com/office/2006/metadata/properties" xmlns:ns2="e64b4247-d80e-4cc2-914a-5a8e87be6f5c" targetNamespace="http://schemas.microsoft.com/office/2006/metadata/properties" ma:root="true" ma:fieldsID="ad47da1f6cbf5f26be842ce65ce5d685" ns2:_="">
    <xsd:import namespace="e64b4247-d80e-4cc2-914a-5a8e87be6f5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4247-d80e-4cc2-914a-5a8e87be6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DA1BD7-49CE-477E-8A3C-A084A78F1011}">
  <ds:schemaRefs>
    <ds:schemaRef ds:uri="http://schemas.openxmlformats.org/officeDocument/2006/bibliography"/>
  </ds:schemaRefs>
</ds:datastoreItem>
</file>

<file path=customXml/itemProps2.xml><?xml version="1.0" encoding="utf-8"?>
<ds:datastoreItem xmlns:ds="http://schemas.openxmlformats.org/officeDocument/2006/customXml" ds:itemID="{8E057A22-B066-4897-BE6F-B973E9C56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b4247-d80e-4cc2-914a-5a8e87be6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19973-BB1C-440B-B747-8216109C42FC}">
  <ds:schemaRefs>
    <ds:schemaRef ds:uri="http://schemas.microsoft.com/sharepoint/v3/contenttype/forms"/>
  </ds:schemaRefs>
</ds:datastoreItem>
</file>

<file path=customXml/itemProps4.xml><?xml version="1.0" encoding="utf-8"?>
<ds:datastoreItem xmlns:ds="http://schemas.openxmlformats.org/officeDocument/2006/customXml" ds:itemID="{16285177-C28E-4458-9242-A7B7F27D58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4690</Words>
  <Characters>26738</Characters>
  <Application>Microsoft Office Word</Application>
  <DocSecurity>0</DocSecurity>
  <Lines>222</Lines>
  <Paragraphs>62</Paragraphs>
  <ScaleCrop>false</ScaleCrop>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TOBIA CESARANO</cp:lastModifiedBy>
  <cp:revision>5</cp:revision>
  <cp:lastPrinted>1900-01-01T08:00:00Z</cp:lastPrinted>
  <dcterms:created xsi:type="dcterms:W3CDTF">2026-10-13T17:09:00Z</dcterms:created>
  <dcterms:modified xsi:type="dcterms:W3CDTF">2026-10-13T17:27:00Z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0x010100F6428FB82C4F274BA969A2E7D1D185FA</vt:lpwstr>
  </property>
</Properties>
</file>