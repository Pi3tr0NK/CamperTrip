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FA00" w14:textId="429BEDAA" w:rsidR="008B36D5" w:rsidRDefault="008B36D5"/>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8B36D5" w14:paraId="2C31DF01" w14:textId="77777777">
        <w:trPr>
          <w:trHeight w:val="480"/>
        </w:trPr>
        <w:tc>
          <w:tcPr>
            <w:tcW w:w="9637" w:type="dxa"/>
            <w:vMerge w:val="restart"/>
            <w:tcBorders>
              <w:top w:val="single" w:sz="1" w:space="0" w:color="000000"/>
              <w:left w:val="single" w:sz="1" w:space="0" w:color="000000"/>
              <w:bottom w:val="single" w:sz="1" w:space="0" w:color="000000"/>
              <w:right w:val="single" w:sz="1" w:space="0" w:color="000000"/>
            </w:tcBorders>
          </w:tcPr>
          <w:p w14:paraId="5140ABEA" w14:textId="77777777" w:rsidR="008B36D5" w:rsidRDefault="008B36D5">
            <w:pPr>
              <w:rPr>
                <w:rFonts w:ascii="Arial" w:hAnsi="Arial"/>
                <w:b/>
                <w:sz w:val="40"/>
              </w:rPr>
            </w:pPr>
          </w:p>
          <w:p w14:paraId="391008A6" w14:textId="77777777" w:rsidR="008B36D5" w:rsidRDefault="008B36D5">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p w14:paraId="37289D93" w14:textId="77777777" w:rsidR="008B36D5" w:rsidRDefault="008B36D5">
            <w:pPr>
              <w:jc w:val="right"/>
              <w:rPr>
                <w:rFonts w:ascii="Arial" w:hAnsi="Arial"/>
                <w:b/>
                <w:sz w:val="40"/>
              </w:rPr>
            </w:pPr>
          </w:p>
        </w:tc>
      </w:tr>
    </w:tbl>
    <w:p w14:paraId="1044F199" w14:textId="77777777" w:rsidR="008B36D5" w:rsidRDefault="008B36D5"/>
    <w:p w14:paraId="3FF531F4" w14:textId="77777777" w:rsidR="008B36D5" w:rsidRDefault="008B36D5"/>
    <w:p w14:paraId="3C8A4066" w14:textId="77777777" w:rsidR="008B36D5" w:rsidRPr="001C750C" w:rsidRDefault="008B36D5" w:rsidP="72A739AD">
      <w:pPr>
        <w:tabs>
          <w:tab w:val="left" w:pos="3015"/>
          <w:tab w:val="left" w:pos="3195"/>
          <w:tab w:val="center" w:pos="4998"/>
          <w:tab w:val="center" w:pos="5359"/>
        </w:tabs>
        <w:jc w:val="right"/>
        <w:rPr>
          <w:rFonts w:ascii="Arial" w:hAnsi="Arial"/>
          <w:b/>
          <w:sz w:val="36"/>
          <w:szCs w:val="36"/>
        </w:rPr>
      </w:pPr>
    </w:p>
    <w:p w14:paraId="1ED54BF8" w14:textId="4177882D" w:rsidR="001765AE" w:rsidRPr="00A16317" w:rsidRDefault="53E44B43" w:rsidP="4E134ED9">
      <w:pPr>
        <w:tabs>
          <w:tab w:val="left" w:pos="3015"/>
          <w:tab w:val="left" w:pos="3195"/>
          <w:tab w:val="center" w:pos="4998"/>
          <w:tab w:val="center" w:pos="5359"/>
        </w:tabs>
        <w:jc w:val="right"/>
        <w:rPr>
          <w:rFonts w:ascii="Arial" w:hAnsi="Arial"/>
          <w:b/>
          <w:bCs/>
          <w:sz w:val="36"/>
          <w:szCs w:val="36"/>
          <w:lang w:val="en-US"/>
        </w:rPr>
      </w:pPr>
      <w:r w:rsidRPr="4E134ED9">
        <w:rPr>
          <w:rFonts w:ascii="Arial" w:hAnsi="Arial"/>
          <w:b/>
          <w:bCs/>
          <w:sz w:val="36"/>
          <w:szCs w:val="36"/>
          <w:lang w:val="en-US"/>
        </w:rPr>
        <w:t>CamperTrip</w:t>
      </w:r>
      <w:r w:rsidR="00F121A0" w:rsidRPr="00453872">
        <w:rPr>
          <w:lang w:val="en-US"/>
        </w:rPr>
        <w:br/>
      </w:r>
      <w:r w:rsidRPr="4E134ED9">
        <w:rPr>
          <w:rFonts w:ascii="Arial" w:hAnsi="Arial"/>
          <w:b/>
          <w:bCs/>
          <w:sz w:val="36"/>
          <w:szCs w:val="36"/>
          <w:lang w:val="en-US"/>
        </w:rPr>
        <w:t>Requirements Analysis Document</w:t>
      </w:r>
      <w:r w:rsidR="00F121A0" w:rsidRPr="00453872">
        <w:rPr>
          <w:lang w:val="en-US"/>
        </w:rPr>
        <w:br/>
      </w:r>
      <w:r w:rsidR="62D9F4BA" w:rsidRPr="4E134ED9">
        <w:rPr>
          <w:rFonts w:ascii="Arial" w:hAnsi="Arial"/>
          <w:b/>
          <w:bCs/>
          <w:sz w:val="36"/>
          <w:szCs w:val="36"/>
          <w:lang w:val="en-US"/>
        </w:rPr>
        <w:t xml:space="preserve">Versione </w:t>
      </w:r>
      <w:r w:rsidRPr="4E134ED9">
        <w:rPr>
          <w:rFonts w:ascii="Arial" w:hAnsi="Arial"/>
          <w:b/>
          <w:bCs/>
          <w:sz w:val="36"/>
          <w:szCs w:val="36"/>
          <w:lang w:val="en-US"/>
        </w:rPr>
        <w:t>1</w:t>
      </w:r>
      <w:r w:rsidR="62D9F4BA" w:rsidRPr="4E134ED9">
        <w:rPr>
          <w:rFonts w:ascii="Arial" w:hAnsi="Arial"/>
          <w:b/>
          <w:bCs/>
          <w:sz w:val="36"/>
          <w:szCs w:val="36"/>
          <w:lang w:val="en-US"/>
        </w:rPr>
        <w:t>.</w:t>
      </w:r>
      <w:r w:rsidR="756BF5A7" w:rsidRPr="5E902EAA">
        <w:rPr>
          <w:rFonts w:ascii="Arial" w:hAnsi="Arial"/>
          <w:b/>
          <w:bCs/>
          <w:sz w:val="36"/>
          <w:szCs w:val="36"/>
          <w:lang w:val="en-US"/>
        </w:rPr>
        <w:t>3.4</w:t>
      </w:r>
      <w:r w:rsidR="00F121A0" w:rsidRPr="00453872">
        <w:rPr>
          <w:lang w:val="en-US"/>
        </w:rPr>
        <w:br/>
      </w:r>
    </w:p>
    <w:p w14:paraId="77D0246F" w14:textId="77777777" w:rsidR="00D15F88" w:rsidRPr="00A16317" w:rsidRDefault="001765AE" w:rsidP="00D15F88">
      <w:pPr>
        <w:tabs>
          <w:tab w:val="left" w:pos="3015"/>
          <w:tab w:val="left" w:pos="3195"/>
          <w:tab w:val="center" w:pos="4998"/>
          <w:tab w:val="center" w:pos="5359"/>
        </w:tabs>
        <w:jc w:val="center"/>
        <w:rPr>
          <w:b/>
          <w:color w:val="FF0000"/>
          <w:sz w:val="28"/>
          <w:szCs w:val="28"/>
          <w:lang w:val="en-US"/>
        </w:rPr>
      </w:pPr>
      <w:r w:rsidRPr="00A16317">
        <w:rPr>
          <w:rFonts w:ascii="Arial" w:hAnsi="Arial"/>
          <w:b/>
          <w:sz w:val="36"/>
          <w:lang w:val="en-US"/>
        </w:rPr>
        <w:br/>
      </w:r>
    </w:p>
    <w:p w14:paraId="0712B123" w14:textId="77777777" w:rsidR="001B500F" w:rsidRPr="00A16317" w:rsidRDefault="001B500F" w:rsidP="001B500F">
      <w:pPr>
        <w:tabs>
          <w:tab w:val="left" w:pos="3015"/>
          <w:tab w:val="left" w:pos="3195"/>
          <w:tab w:val="center" w:pos="4998"/>
          <w:tab w:val="center" w:pos="5359"/>
        </w:tabs>
        <w:jc w:val="center"/>
        <w:rPr>
          <w:rFonts w:ascii="Arial" w:hAnsi="Arial"/>
          <w:b/>
          <w:sz w:val="36"/>
          <w:lang w:val="en-US"/>
        </w:rPr>
      </w:pPr>
    </w:p>
    <w:p w14:paraId="73223419" w14:textId="77777777" w:rsidR="001765AE" w:rsidRPr="00A16317" w:rsidRDefault="001765AE" w:rsidP="001765AE">
      <w:pPr>
        <w:jc w:val="center"/>
        <w:rPr>
          <w:b/>
          <w:color w:val="FF0000"/>
          <w:sz w:val="28"/>
          <w:szCs w:val="28"/>
          <w:lang w:val="en-US"/>
        </w:rPr>
      </w:pPr>
    </w:p>
    <w:p w14:paraId="02359F9E" w14:textId="77777777" w:rsidR="001765AE" w:rsidRPr="00A16317" w:rsidRDefault="00F121A0" w:rsidP="001765AE">
      <w:pPr>
        <w:jc w:val="center"/>
        <w:rPr>
          <w:b/>
          <w:color w:val="FF0000"/>
          <w:sz w:val="28"/>
          <w:szCs w:val="28"/>
          <w:lang w:val="en-US"/>
        </w:rPr>
      </w:pPr>
      <w:r>
        <w:rPr>
          <w:b/>
          <w:noProof/>
          <w:color w:val="FF0000"/>
          <w:sz w:val="28"/>
          <w:szCs w:val="28"/>
        </w:rPr>
        <w:drawing>
          <wp:anchor distT="0" distB="0" distL="114300" distR="114300" simplePos="0" relativeHeight="251658240" behindDoc="0" locked="0" layoutInCell="1" allowOverlap="1" wp14:anchorId="575C1AB5" wp14:editId="2BC8C30F">
            <wp:simplePos x="0" y="0"/>
            <wp:positionH relativeFrom="margin">
              <wp:posOffset>1794510</wp:posOffset>
            </wp:positionH>
            <wp:positionV relativeFrom="margin">
              <wp:posOffset>3220085</wp:posOffset>
            </wp:positionV>
            <wp:extent cx="2531745" cy="2446020"/>
            <wp:effectExtent l="0" t="0" r="0" b="0"/>
            <wp:wrapNone/>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13113" t="15625" r="12723" b="12723"/>
                    <a:stretch>
                      <a:fillRect/>
                    </a:stretch>
                  </pic:blipFill>
                  <pic:spPr bwMode="auto">
                    <a:xfrm>
                      <a:off x="0" y="0"/>
                      <a:ext cx="2531745" cy="2446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91FAD" w14:textId="77777777" w:rsidR="001765AE" w:rsidRPr="00A16317" w:rsidRDefault="001765AE" w:rsidP="001765AE">
      <w:pPr>
        <w:rPr>
          <w:b/>
          <w:color w:val="FF0000"/>
          <w:sz w:val="28"/>
          <w:szCs w:val="28"/>
          <w:lang w:val="en-US"/>
        </w:rPr>
      </w:pPr>
    </w:p>
    <w:p w14:paraId="5081214A" w14:textId="77777777" w:rsidR="001765AE" w:rsidRPr="00A16317" w:rsidRDefault="001765AE" w:rsidP="001765AE">
      <w:pPr>
        <w:rPr>
          <w:b/>
          <w:color w:val="FF0000"/>
          <w:sz w:val="36"/>
          <w:szCs w:val="36"/>
          <w:lang w:val="en-US"/>
        </w:rPr>
      </w:pPr>
    </w:p>
    <w:p w14:paraId="04E704E1" w14:textId="77777777" w:rsidR="001765AE" w:rsidRPr="00A16317" w:rsidRDefault="001765AE" w:rsidP="001765AE">
      <w:pPr>
        <w:jc w:val="center"/>
        <w:rPr>
          <w:b/>
          <w:color w:val="FF0000"/>
          <w:sz w:val="28"/>
          <w:szCs w:val="28"/>
          <w:lang w:val="en-US"/>
        </w:rPr>
      </w:pPr>
    </w:p>
    <w:p w14:paraId="2DB2DBEB" w14:textId="77777777" w:rsidR="001765AE" w:rsidRPr="00A16317" w:rsidRDefault="001765AE" w:rsidP="001765AE">
      <w:pPr>
        <w:jc w:val="center"/>
        <w:rPr>
          <w:b/>
          <w:color w:val="FF0000"/>
          <w:sz w:val="28"/>
          <w:szCs w:val="28"/>
          <w:lang w:val="en-US"/>
        </w:rPr>
      </w:pPr>
    </w:p>
    <w:p w14:paraId="41AB9858" w14:textId="77777777" w:rsidR="001765AE" w:rsidRPr="00A16317" w:rsidRDefault="001765AE" w:rsidP="001765AE">
      <w:pPr>
        <w:jc w:val="center"/>
        <w:rPr>
          <w:b/>
          <w:color w:val="FF0000"/>
          <w:sz w:val="28"/>
          <w:szCs w:val="28"/>
          <w:lang w:val="en-US"/>
        </w:rPr>
      </w:pPr>
    </w:p>
    <w:p w14:paraId="6F0036DE" w14:textId="77777777" w:rsidR="001765AE" w:rsidRPr="00A16317" w:rsidRDefault="001765AE" w:rsidP="001765AE">
      <w:pPr>
        <w:rPr>
          <w:lang w:val="en-US"/>
        </w:rPr>
      </w:pPr>
    </w:p>
    <w:p w14:paraId="7645C6C0" w14:textId="77777777" w:rsidR="008B36D5" w:rsidRPr="00A16317" w:rsidRDefault="008B36D5" w:rsidP="001765AE">
      <w:pPr>
        <w:rPr>
          <w:rFonts w:ascii="Arial" w:hAnsi="Arial"/>
          <w:b/>
          <w:sz w:val="36"/>
          <w:lang w:val="en-US"/>
        </w:rPr>
      </w:pPr>
    </w:p>
    <w:p w14:paraId="6DE6A75D" w14:textId="77777777" w:rsidR="008B36D5" w:rsidRPr="00A16317" w:rsidRDefault="008B36D5">
      <w:pPr>
        <w:jc w:val="center"/>
        <w:rPr>
          <w:lang w:val="en-US"/>
        </w:rPr>
      </w:pPr>
    </w:p>
    <w:p w14:paraId="44AF7F1D" w14:textId="77777777" w:rsidR="008B36D5" w:rsidRPr="00A16317" w:rsidRDefault="008B36D5">
      <w:pPr>
        <w:jc w:val="center"/>
        <w:rPr>
          <w:lang w:val="en-US"/>
        </w:rPr>
      </w:pPr>
    </w:p>
    <w:p w14:paraId="1BAC5DC5" w14:textId="77777777" w:rsidR="2B45AE29" w:rsidRPr="00A16317" w:rsidRDefault="2B45AE29" w:rsidP="2B45AE29">
      <w:pPr>
        <w:jc w:val="center"/>
        <w:rPr>
          <w:sz w:val="32"/>
          <w:szCs w:val="32"/>
          <w:lang w:val="en-US"/>
        </w:rPr>
      </w:pPr>
    </w:p>
    <w:p w14:paraId="3E960710" w14:textId="518EACD9" w:rsidR="008B36D5" w:rsidRDefault="008B36D5" w:rsidP="3E67B868">
      <w:pPr>
        <w:jc w:val="center"/>
        <w:rPr>
          <w:sz w:val="32"/>
          <w:szCs w:val="32"/>
        </w:rPr>
      </w:pPr>
      <w:r w:rsidRPr="3E67B868">
        <w:rPr>
          <w:sz w:val="32"/>
          <w:szCs w:val="32"/>
        </w:rPr>
        <w:t xml:space="preserve">Data: </w:t>
      </w:r>
      <w:r w:rsidR="00F121A0" w:rsidRPr="3E67B868">
        <w:rPr>
          <w:sz w:val="32"/>
          <w:szCs w:val="32"/>
        </w:rPr>
        <w:t>2</w:t>
      </w:r>
      <w:r w:rsidR="5C56B053" w:rsidRPr="3E67B868">
        <w:rPr>
          <w:sz w:val="32"/>
          <w:szCs w:val="32"/>
        </w:rPr>
        <w:t>7</w:t>
      </w:r>
      <w:r w:rsidRPr="3E67B868">
        <w:rPr>
          <w:sz w:val="32"/>
          <w:szCs w:val="32"/>
        </w:rPr>
        <w:t>/</w:t>
      </w:r>
      <w:r w:rsidR="00F121A0" w:rsidRPr="3E67B868">
        <w:rPr>
          <w:sz w:val="32"/>
          <w:szCs w:val="32"/>
        </w:rPr>
        <w:t>10</w:t>
      </w:r>
      <w:r w:rsidRPr="3E67B868">
        <w:rPr>
          <w:sz w:val="32"/>
          <w:szCs w:val="32"/>
        </w:rPr>
        <w:t>/</w:t>
      </w:r>
      <w:r w:rsidR="00F121A0" w:rsidRPr="3E67B868">
        <w:rPr>
          <w:sz w:val="32"/>
          <w:szCs w:val="32"/>
        </w:rPr>
        <w:t>2026</w:t>
      </w:r>
    </w:p>
    <w:p w14:paraId="1C99C901" w14:textId="77777777" w:rsidR="00B51734" w:rsidRDefault="00B51734" w:rsidP="001B500F">
      <w:pPr>
        <w:jc w:val="center"/>
        <w:rPr>
          <w:sz w:val="32"/>
        </w:rPr>
      </w:pPr>
    </w:p>
    <w:p w14:paraId="52C0FD2F" w14:textId="77777777" w:rsidR="00B51734" w:rsidRDefault="00B51734" w:rsidP="001B500F">
      <w:pPr>
        <w:jc w:val="center"/>
        <w:rPr>
          <w:sz w:val="32"/>
        </w:rPr>
      </w:pPr>
    </w:p>
    <w:p w14:paraId="50BDDB66" w14:textId="77777777" w:rsidR="00B51734" w:rsidRDefault="00B51734" w:rsidP="001B500F">
      <w:pPr>
        <w:jc w:val="center"/>
        <w:rPr>
          <w:sz w:val="32"/>
        </w:rPr>
      </w:pPr>
    </w:p>
    <w:p w14:paraId="1E96C467" w14:textId="77777777" w:rsidR="00B51734" w:rsidRDefault="00B51734" w:rsidP="00B51734">
      <w:pPr>
        <w:jc w:val="center"/>
        <w:rPr>
          <w:sz w:val="32"/>
        </w:rPr>
        <w:sectPr w:rsidR="00B51734">
          <w:headerReference w:type="default" r:id="rId11"/>
          <w:footerReference w:type="default" r:id="rId12"/>
          <w:footnotePr>
            <w:pos w:val="beneathText"/>
          </w:footnotePr>
          <w:pgSz w:w="11905" w:h="16837"/>
          <w:pgMar w:top="1134" w:right="1134" w:bottom="1134" w:left="1134" w:header="720" w:footer="720" w:gutter="0"/>
          <w:cols w:space="720"/>
          <w:formProt w:val="0"/>
          <w:docGrid w:linePitch="312" w:charSpace="-6145"/>
        </w:sectPr>
      </w:pPr>
    </w:p>
    <w:p w14:paraId="344775AB" w14:textId="31FF7E21" w:rsidR="008B36D5" w:rsidRDefault="008B36D5"/>
    <w:p w14:paraId="3479FF28" w14:textId="77777777" w:rsidR="008B36D5" w:rsidRDefault="008B36D5">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4212DDC3" w14:textId="77777777" w:rsidTr="1C55BC3E">
        <w:trPr>
          <w:trHeight w:val="230"/>
        </w:trPr>
        <w:tc>
          <w:tcPr>
            <w:tcW w:w="6745" w:type="dxa"/>
            <w:tcBorders>
              <w:top w:val="single" w:sz="1" w:space="0" w:color="000000" w:themeColor="text1"/>
              <w:left w:val="single" w:sz="1" w:space="0" w:color="000000" w:themeColor="text1"/>
              <w:bottom w:val="single" w:sz="1" w:space="0" w:color="000000" w:themeColor="text1"/>
            </w:tcBorders>
          </w:tcPr>
          <w:p w14:paraId="473E79CC" w14:textId="77777777" w:rsidR="008B36D5" w:rsidRDefault="008B36D5">
            <w:pPr>
              <w:pStyle w:val="Intestazionetabella"/>
              <w:jc w:val="left"/>
              <w:rPr>
                <w:sz w:val="20"/>
              </w:rPr>
            </w:pPr>
            <w:r>
              <w:rPr>
                <w:sz w:val="20"/>
              </w:rPr>
              <w:t xml:space="preserve"> Nome</w:t>
            </w:r>
          </w:p>
        </w:tc>
        <w:tc>
          <w:tcPr>
            <w:tcW w:w="2892"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42D35FE6" w14:textId="77777777" w:rsidR="008B36D5" w:rsidRDefault="008B36D5">
            <w:pPr>
              <w:pStyle w:val="Intestazionetabella"/>
              <w:jc w:val="left"/>
              <w:rPr>
                <w:sz w:val="20"/>
              </w:rPr>
            </w:pPr>
            <w:r>
              <w:rPr>
                <w:sz w:val="20"/>
              </w:rPr>
              <w:t xml:space="preserve"> Matricola</w:t>
            </w:r>
          </w:p>
        </w:tc>
      </w:tr>
      <w:tr w:rsidR="001765AE" w14:paraId="3DFC72EB" w14:textId="77777777" w:rsidTr="1C55BC3E">
        <w:trPr>
          <w:trHeight w:val="230"/>
        </w:trPr>
        <w:tc>
          <w:tcPr>
            <w:tcW w:w="6745" w:type="dxa"/>
            <w:tcBorders>
              <w:left w:val="single" w:sz="1" w:space="0" w:color="000000" w:themeColor="text1"/>
              <w:bottom w:val="single" w:sz="1" w:space="0" w:color="000000" w:themeColor="text1"/>
            </w:tcBorders>
          </w:tcPr>
          <w:p w14:paraId="68D24832" w14:textId="77777777" w:rsidR="001765AE" w:rsidRDefault="001765AE" w:rsidP="008B36D5">
            <w:pPr>
              <w:pStyle w:val="Contenutotabella"/>
              <w:rPr>
                <w:sz w:val="20"/>
              </w:rPr>
            </w:pPr>
          </w:p>
        </w:tc>
        <w:tc>
          <w:tcPr>
            <w:tcW w:w="2892" w:type="dxa"/>
            <w:tcBorders>
              <w:left w:val="single" w:sz="1" w:space="0" w:color="000000" w:themeColor="text1"/>
              <w:bottom w:val="single" w:sz="1" w:space="0" w:color="000000" w:themeColor="text1"/>
              <w:right w:val="single" w:sz="1" w:space="0" w:color="000000" w:themeColor="text1"/>
            </w:tcBorders>
          </w:tcPr>
          <w:p w14:paraId="66289581" w14:textId="77777777" w:rsidR="001765AE" w:rsidRDefault="001765AE" w:rsidP="008B36D5">
            <w:pPr>
              <w:pStyle w:val="Contenutotabella"/>
              <w:rPr>
                <w:sz w:val="20"/>
              </w:rPr>
            </w:pPr>
          </w:p>
        </w:tc>
      </w:tr>
    </w:tbl>
    <w:p w14:paraId="1B2E3415" w14:textId="2CBC0E6F" w:rsidR="008B36D5" w:rsidRDefault="008B36D5"/>
    <w:p w14:paraId="5690C4AC" w14:textId="77777777" w:rsidR="008B36D5" w:rsidRDefault="008B36D5">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091AA99C" w14:textId="77777777" w:rsidTr="1C55BC3E">
        <w:trPr>
          <w:trHeight w:val="230"/>
        </w:trPr>
        <w:tc>
          <w:tcPr>
            <w:tcW w:w="6745" w:type="dxa"/>
            <w:tcBorders>
              <w:top w:val="single" w:sz="1" w:space="0" w:color="000000" w:themeColor="text1"/>
              <w:left w:val="single" w:sz="1" w:space="0" w:color="000000" w:themeColor="text1"/>
              <w:bottom w:val="single" w:sz="1" w:space="0" w:color="000000" w:themeColor="text1"/>
            </w:tcBorders>
          </w:tcPr>
          <w:p w14:paraId="0AD5D96C" w14:textId="77777777" w:rsidR="008B36D5" w:rsidRDefault="008B36D5">
            <w:pPr>
              <w:pStyle w:val="Intestazionetabella"/>
              <w:jc w:val="left"/>
              <w:rPr>
                <w:sz w:val="20"/>
              </w:rPr>
            </w:pPr>
            <w:r>
              <w:rPr>
                <w:sz w:val="20"/>
              </w:rPr>
              <w:t xml:space="preserve"> Nome</w:t>
            </w:r>
          </w:p>
        </w:tc>
        <w:tc>
          <w:tcPr>
            <w:tcW w:w="2892"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4902BD08" w14:textId="77777777" w:rsidR="008B36D5" w:rsidRDefault="008B36D5">
            <w:pPr>
              <w:pStyle w:val="Intestazionetabella"/>
              <w:jc w:val="left"/>
              <w:rPr>
                <w:sz w:val="20"/>
              </w:rPr>
            </w:pPr>
            <w:r>
              <w:rPr>
                <w:sz w:val="20"/>
              </w:rPr>
              <w:t xml:space="preserve"> Matricola</w:t>
            </w:r>
          </w:p>
        </w:tc>
      </w:tr>
      <w:tr w:rsidR="00F121A0" w14:paraId="0BD23F7C" w14:textId="77777777" w:rsidTr="1C55BC3E">
        <w:trPr>
          <w:trHeight w:val="230"/>
        </w:trPr>
        <w:tc>
          <w:tcPr>
            <w:tcW w:w="6745" w:type="dxa"/>
            <w:tcBorders>
              <w:left w:val="single" w:sz="1" w:space="0" w:color="000000" w:themeColor="text1"/>
              <w:bottom w:val="single" w:sz="1" w:space="0" w:color="000000" w:themeColor="text1"/>
            </w:tcBorders>
          </w:tcPr>
          <w:p w14:paraId="5EE98702" w14:textId="77777777" w:rsidR="00F121A0" w:rsidRDefault="00F121A0" w:rsidP="00F121A0">
            <w:pPr>
              <w:pStyle w:val="Contenutotabella"/>
              <w:rPr>
                <w:sz w:val="20"/>
              </w:rPr>
            </w:pPr>
            <w:r>
              <w:rPr>
                <w:sz w:val="20"/>
              </w:rPr>
              <w:t>Pietro Montella</w:t>
            </w:r>
          </w:p>
        </w:tc>
        <w:tc>
          <w:tcPr>
            <w:tcW w:w="2892" w:type="dxa"/>
            <w:tcBorders>
              <w:left w:val="single" w:sz="1" w:space="0" w:color="000000" w:themeColor="text1"/>
              <w:bottom w:val="single" w:sz="1" w:space="0" w:color="000000" w:themeColor="text1"/>
              <w:right w:val="single" w:sz="1" w:space="0" w:color="000000" w:themeColor="text1"/>
            </w:tcBorders>
          </w:tcPr>
          <w:p w14:paraId="3FED408D" w14:textId="77777777" w:rsidR="00F121A0" w:rsidRDefault="00F121A0" w:rsidP="00F121A0">
            <w:pPr>
              <w:pStyle w:val="Contenutotabella"/>
              <w:rPr>
                <w:sz w:val="20"/>
              </w:rPr>
            </w:pPr>
            <w:r w:rsidRPr="719B5E36">
              <w:rPr>
                <w:sz w:val="20"/>
                <w:szCs w:val="20"/>
              </w:rPr>
              <w:t>0512121735</w:t>
            </w:r>
          </w:p>
        </w:tc>
      </w:tr>
      <w:tr w:rsidR="00F121A0" w:rsidRPr="0046342D" w14:paraId="00335EE1" w14:textId="77777777" w:rsidTr="1C55BC3E">
        <w:trPr>
          <w:trHeight w:val="230"/>
        </w:trPr>
        <w:tc>
          <w:tcPr>
            <w:tcW w:w="6745" w:type="dxa"/>
            <w:tcBorders>
              <w:left w:val="single" w:sz="1" w:space="0" w:color="000000" w:themeColor="text1"/>
              <w:bottom w:val="single" w:sz="1" w:space="0" w:color="000000" w:themeColor="text1"/>
            </w:tcBorders>
          </w:tcPr>
          <w:p w14:paraId="1BDA3EDB" w14:textId="77777777" w:rsidR="00F121A0" w:rsidRDefault="00F121A0" w:rsidP="00F121A0">
            <w:pPr>
              <w:pStyle w:val="Contenutotabella"/>
              <w:rPr>
                <w:sz w:val="20"/>
              </w:rPr>
            </w:pPr>
            <w:r>
              <w:rPr>
                <w:sz w:val="20"/>
              </w:rPr>
              <w:t>Tobia Cesarano</w:t>
            </w:r>
          </w:p>
        </w:tc>
        <w:tc>
          <w:tcPr>
            <w:tcW w:w="2892" w:type="dxa"/>
            <w:tcBorders>
              <w:left w:val="single" w:sz="1" w:space="0" w:color="000000" w:themeColor="text1"/>
              <w:bottom w:val="single" w:sz="1" w:space="0" w:color="000000" w:themeColor="text1"/>
              <w:right w:val="single" w:sz="1" w:space="0" w:color="000000" w:themeColor="text1"/>
            </w:tcBorders>
          </w:tcPr>
          <w:p w14:paraId="1EAA23FD" w14:textId="77777777" w:rsidR="00F121A0" w:rsidRDefault="00F121A0" w:rsidP="00F121A0">
            <w:pPr>
              <w:pStyle w:val="Contenutotabella"/>
              <w:rPr>
                <w:sz w:val="20"/>
              </w:rPr>
            </w:pPr>
            <w:r w:rsidRPr="719B5E36">
              <w:rPr>
                <w:sz w:val="20"/>
                <w:szCs w:val="20"/>
              </w:rPr>
              <w:t>0512121936</w:t>
            </w:r>
          </w:p>
        </w:tc>
      </w:tr>
      <w:tr w:rsidR="00F121A0" w:rsidRPr="0046342D" w14:paraId="7070244E" w14:textId="77777777" w:rsidTr="1C55BC3E">
        <w:trPr>
          <w:trHeight w:val="230"/>
        </w:trPr>
        <w:tc>
          <w:tcPr>
            <w:tcW w:w="6745" w:type="dxa"/>
            <w:tcBorders>
              <w:left w:val="single" w:sz="1" w:space="0" w:color="000000" w:themeColor="text1"/>
              <w:bottom w:val="single" w:sz="1" w:space="0" w:color="000000" w:themeColor="text1"/>
            </w:tcBorders>
          </w:tcPr>
          <w:p w14:paraId="4DCB9988" w14:textId="77777777" w:rsidR="00F121A0" w:rsidRDefault="00F121A0" w:rsidP="00F121A0">
            <w:pPr>
              <w:pStyle w:val="Contenutotabella"/>
              <w:rPr>
                <w:sz w:val="20"/>
              </w:rPr>
            </w:pPr>
            <w:r>
              <w:rPr>
                <w:sz w:val="20"/>
              </w:rPr>
              <w:t>Raffaele Montuori</w:t>
            </w:r>
          </w:p>
        </w:tc>
        <w:tc>
          <w:tcPr>
            <w:tcW w:w="2892" w:type="dxa"/>
            <w:tcBorders>
              <w:left w:val="single" w:sz="1" w:space="0" w:color="000000" w:themeColor="text1"/>
              <w:bottom w:val="single" w:sz="1" w:space="0" w:color="000000" w:themeColor="text1"/>
              <w:right w:val="single" w:sz="1" w:space="0" w:color="000000" w:themeColor="text1"/>
            </w:tcBorders>
          </w:tcPr>
          <w:p w14:paraId="16CDCE4D" w14:textId="77777777" w:rsidR="00F121A0" w:rsidRDefault="00F121A0" w:rsidP="00F121A0">
            <w:pPr>
              <w:pStyle w:val="Contenutotabella"/>
              <w:rPr>
                <w:sz w:val="20"/>
              </w:rPr>
            </w:pPr>
            <w:r w:rsidRPr="60890A26">
              <w:rPr>
                <w:sz w:val="20"/>
                <w:szCs w:val="20"/>
              </w:rPr>
              <w:t>0512121672</w:t>
            </w:r>
          </w:p>
        </w:tc>
      </w:tr>
    </w:tbl>
    <w:p w14:paraId="2AD78E30" w14:textId="77777777" w:rsidR="008B36D5" w:rsidRDefault="008B36D5">
      <w:pPr>
        <w:rPr>
          <w:b/>
          <w:sz w:val="20"/>
        </w:rPr>
      </w:pPr>
    </w:p>
    <w:p w14:paraId="2A7680E9" w14:textId="77777777" w:rsidR="008B36D5" w:rsidRDefault="008B36D5">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8B36D5" w14:paraId="093B8265" w14:textId="77777777">
        <w:trPr>
          <w:trHeight w:val="230"/>
        </w:trPr>
        <w:tc>
          <w:tcPr>
            <w:tcW w:w="2891" w:type="dxa"/>
            <w:vMerge w:val="restart"/>
            <w:tcBorders>
              <w:top w:val="single" w:sz="1" w:space="0" w:color="000000"/>
              <w:left w:val="single" w:sz="1" w:space="0" w:color="000000"/>
              <w:bottom w:val="single" w:sz="1" w:space="0" w:color="000000"/>
            </w:tcBorders>
          </w:tcPr>
          <w:p w14:paraId="1F3C2A56" w14:textId="77777777" w:rsidR="008B36D5" w:rsidRDefault="008B36D5">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6230E7DA" w14:textId="77777777" w:rsidR="008B36D5" w:rsidRDefault="00F121A0">
            <w:pPr>
              <w:pStyle w:val="Contenutotabella"/>
              <w:rPr>
                <w:sz w:val="20"/>
              </w:rPr>
            </w:pPr>
            <w:r>
              <w:rPr>
                <w:sz w:val="20"/>
              </w:rPr>
              <w:t>Pietro Montella, Tobia Cesarano, Raffaele Montuori</w:t>
            </w:r>
          </w:p>
        </w:tc>
      </w:tr>
    </w:tbl>
    <w:p w14:paraId="4B061B42" w14:textId="77777777" w:rsidR="008B36D5" w:rsidRDefault="008B36D5">
      <w:pPr>
        <w:rPr>
          <w:b/>
          <w:sz w:val="20"/>
        </w:rPr>
      </w:pPr>
    </w:p>
    <w:p w14:paraId="497C8273" w14:textId="320211B0" w:rsidR="008B36D5" w:rsidRDefault="008B36D5" w:rsidP="4E134ED9">
      <w:pPr>
        <w:rPr>
          <w:b/>
          <w:bCs/>
          <w:sz w:val="20"/>
          <w:szCs w:val="20"/>
        </w:rPr>
      </w:pPr>
    </w:p>
    <w:p w14:paraId="48A5516A" w14:textId="77777777" w:rsidR="008B36D5" w:rsidRDefault="008B36D5">
      <w:pPr>
        <w:jc w:val="center"/>
        <w:rPr>
          <w:rFonts w:ascii="Arial" w:hAnsi="Arial"/>
          <w:b/>
          <w:sz w:val="32"/>
        </w:rPr>
      </w:pPr>
      <w:r>
        <w:rPr>
          <w:rFonts w:ascii="Arial" w:hAnsi="Arial"/>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8B36D5" w14:paraId="09D8F809" w14:textId="77777777" w:rsidTr="5555E6C8">
        <w:trPr>
          <w:trHeight w:val="230"/>
        </w:trPr>
        <w:tc>
          <w:tcPr>
            <w:tcW w:w="1927" w:type="dxa"/>
            <w:tcBorders>
              <w:top w:val="single" w:sz="1" w:space="0" w:color="000000" w:themeColor="text1"/>
              <w:left w:val="single" w:sz="1" w:space="0" w:color="000000" w:themeColor="text1"/>
              <w:bottom w:val="single" w:sz="1" w:space="0" w:color="000000" w:themeColor="text1"/>
            </w:tcBorders>
          </w:tcPr>
          <w:p w14:paraId="09312EF8" w14:textId="77777777" w:rsidR="008B36D5" w:rsidRDefault="008B36D5">
            <w:pPr>
              <w:pStyle w:val="Intestazionetabella"/>
              <w:rPr>
                <w:sz w:val="20"/>
              </w:rPr>
            </w:pPr>
            <w:r>
              <w:rPr>
                <w:sz w:val="20"/>
              </w:rPr>
              <w:t>Data</w:t>
            </w:r>
          </w:p>
        </w:tc>
        <w:tc>
          <w:tcPr>
            <w:tcW w:w="964" w:type="dxa"/>
            <w:tcBorders>
              <w:top w:val="single" w:sz="1" w:space="0" w:color="000000" w:themeColor="text1"/>
              <w:left w:val="single" w:sz="1" w:space="0" w:color="000000" w:themeColor="text1"/>
              <w:bottom w:val="single" w:sz="1" w:space="0" w:color="000000" w:themeColor="text1"/>
            </w:tcBorders>
          </w:tcPr>
          <w:p w14:paraId="3EE3A34E" w14:textId="77777777" w:rsidR="008B36D5" w:rsidRDefault="008B36D5">
            <w:pPr>
              <w:pStyle w:val="Intestazionetabella"/>
              <w:rPr>
                <w:sz w:val="20"/>
              </w:rPr>
            </w:pPr>
            <w:r>
              <w:rPr>
                <w:sz w:val="20"/>
              </w:rPr>
              <w:t>Versione</w:t>
            </w:r>
          </w:p>
        </w:tc>
        <w:tc>
          <w:tcPr>
            <w:tcW w:w="4336" w:type="dxa"/>
            <w:tcBorders>
              <w:top w:val="single" w:sz="1" w:space="0" w:color="000000" w:themeColor="text1"/>
              <w:left w:val="single" w:sz="1" w:space="0" w:color="000000" w:themeColor="text1"/>
              <w:bottom w:val="single" w:sz="1" w:space="0" w:color="000000" w:themeColor="text1"/>
            </w:tcBorders>
          </w:tcPr>
          <w:p w14:paraId="3DFCBE8E" w14:textId="77777777" w:rsidR="008B36D5" w:rsidRDefault="008B36D5">
            <w:pPr>
              <w:pStyle w:val="Intestazionetabella"/>
              <w:rPr>
                <w:sz w:val="20"/>
              </w:rPr>
            </w:pPr>
            <w:r>
              <w:rPr>
                <w:sz w:val="20"/>
              </w:rPr>
              <w:t>Descrizione</w:t>
            </w:r>
          </w:p>
        </w:tc>
        <w:tc>
          <w:tcPr>
            <w:tcW w:w="2410"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2427118C" w14:textId="77777777" w:rsidR="008B36D5" w:rsidRDefault="008B36D5">
            <w:pPr>
              <w:pStyle w:val="Intestazionetabella"/>
              <w:rPr>
                <w:sz w:val="20"/>
              </w:rPr>
            </w:pPr>
            <w:r>
              <w:rPr>
                <w:sz w:val="20"/>
              </w:rPr>
              <w:t>Autore</w:t>
            </w:r>
          </w:p>
        </w:tc>
      </w:tr>
      <w:tr w:rsidR="008B36D5" w14:paraId="77A724A8" w14:textId="77777777" w:rsidTr="5555E6C8">
        <w:trPr>
          <w:trHeight w:val="230"/>
        </w:trPr>
        <w:tc>
          <w:tcPr>
            <w:tcW w:w="1927" w:type="dxa"/>
            <w:tcBorders>
              <w:left w:val="single" w:sz="1" w:space="0" w:color="000000" w:themeColor="text1"/>
              <w:bottom w:val="single" w:sz="1" w:space="0" w:color="000000" w:themeColor="text1"/>
            </w:tcBorders>
          </w:tcPr>
          <w:p w14:paraId="63B03261" w14:textId="77777777" w:rsidR="008B36D5" w:rsidRDefault="350A9F0C">
            <w:pPr>
              <w:pStyle w:val="Contenutotabella"/>
            </w:pPr>
            <w:r w:rsidRPr="433A04EC">
              <w:rPr>
                <w:sz w:val="20"/>
                <w:szCs w:val="20"/>
              </w:rPr>
              <w:t>20/10/2026</w:t>
            </w:r>
          </w:p>
        </w:tc>
        <w:tc>
          <w:tcPr>
            <w:tcW w:w="964" w:type="dxa"/>
            <w:tcBorders>
              <w:left w:val="single" w:sz="1" w:space="0" w:color="000000" w:themeColor="text1"/>
              <w:bottom w:val="single" w:sz="1" w:space="0" w:color="000000" w:themeColor="text1"/>
            </w:tcBorders>
          </w:tcPr>
          <w:p w14:paraId="7989AD85" w14:textId="77777777" w:rsidR="008B36D5" w:rsidRDefault="350A9F0C">
            <w:pPr>
              <w:pStyle w:val="Contenutotabella"/>
            </w:pPr>
            <w:r w:rsidRPr="433A04EC">
              <w:rPr>
                <w:sz w:val="20"/>
                <w:szCs w:val="20"/>
              </w:rPr>
              <w:t>1.0</w:t>
            </w:r>
          </w:p>
        </w:tc>
        <w:tc>
          <w:tcPr>
            <w:tcW w:w="4336" w:type="dxa"/>
            <w:tcBorders>
              <w:left w:val="single" w:sz="1" w:space="0" w:color="000000" w:themeColor="text1"/>
              <w:bottom w:val="single" w:sz="1" w:space="0" w:color="000000" w:themeColor="text1"/>
            </w:tcBorders>
          </w:tcPr>
          <w:p w14:paraId="31D2B1F1" w14:textId="77777777" w:rsidR="008B36D5" w:rsidRDefault="350A9F0C" w:rsidP="433A04EC">
            <w:pPr>
              <w:pStyle w:val="Contenutotabella"/>
              <w:suppressLineNumbers w:val="0"/>
              <w:spacing w:line="259" w:lineRule="auto"/>
            </w:pPr>
            <w:r w:rsidRPr="433A04EC">
              <w:rPr>
                <w:sz w:val="20"/>
                <w:szCs w:val="20"/>
              </w:rPr>
              <w:t>Scrittura degli scenari</w:t>
            </w:r>
          </w:p>
        </w:tc>
        <w:tc>
          <w:tcPr>
            <w:tcW w:w="2410" w:type="dxa"/>
            <w:tcBorders>
              <w:left w:val="single" w:sz="1" w:space="0" w:color="000000" w:themeColor="text1"/>
              <w:bottom w:val="single" w:sz="1" w:space="0" w:color="000000" w:themeColor="text1"/>
              <w:right w:val="single" w:sz="1" w:space="0" w:color="000000" w:themeColor="text1"/>
            </w:tcBorders>
          </w:tcPr>
          <w:p w14:paraId="7B01304E" w14:textId="77777777" w:rsidR="008B36D5" w:rsidRDefault="350A9F0C">
            <w:pPr>
              <w:pStyle w:val="Contenutotabella"/>
            </w:pPr>
            <w:r w:rsidRPr="433A04EC">
              <w:rPr>
                <w:sz w:val="20"/>
                <w:szCs w:val="20"/>
              </w:rPr>
              <w:t>Pietro Montella, Tobia Cesarano, Raffaele Montuori</w:t>
            </w:r>
          </w:p>
        </w:tc>
      </w:tr>
      <w:tr w:rsidR="008B36D5" w14:paraId="254CCB8F" w14:textId="77777777" w:rsidTr="5555E6C8">
        <w:trPr>
          <w:trHeight w:val="230"/>
        </w:trPr>
        <w:tc>
          <w:tcPr>
            <w:tcW w:w="1927" w:type="dxa"/>
            <w:tcBorders>
              <w:left w:val="single" w:sz="1" w:space="0" w:color="000000" w:themeColor="text1"/>
              <w:bottom w:val="single" w:sz="1" w:space="0" w:color="000000" w:themeColor="text1"/>
            </w:tcBorders>
          </w:tcPr>
          <w:p w14:paraId="623638D7" w14:textId="77777777" w:rsidR="008B36D5" w:rsidRDefault="350A9F0C">
            <w:pPr>
              <w:pStyle w:val="Contenutotabella"/>
            </w:pPr>
            <w:r w:rsidRPr="433A04EC">
              <w:rPr>
                <w:sz w:val="20"/>
                <w:szCs w:val="20"/>
              </w:rPr>
              <w:t>21/10/2026</w:t>
            </w:r>
          </w:p>
        </w:tc>
        <w:tc>
          <w:tcPr>
            <w:tcW w:w="964" w:type="dxa"/>
            <w:tcBorders>
              <w:left w:val="single" w:sz="1" w:space="0" w:color="000000" w:themeColor="text1"/>
              <w:bottom w:val="single" w:sz="1" w:space="0" w:color="000000" w:themeColor="text1"/>
            </w:tcBorders>
          </w:tcPr>
          <w:p w14:paraId="552F7B07" w14:textId="77777777" w:rsidR="008B36D5" w:rsidRDefault="350A9F0C">
            <w:pPr>
              <w:pStyle w:val="Contenutotabella"/>
            </w:pPr>
            <w:r w:rsidRPr="433A04EC">
              <w:rPr>
                <w:sz w:val="20"/>
                <w:szCs w:val="20"/>
              </w:rPr>
              <w:t>1.1</w:t>
            </w:r>
          </w:p>
        </w:tc>
        <w:tc>
          <w:tcPr>
            <w:tcW w:w="4336" w:type="dxa"/>
            <w:tcBorders>
              <w:left w:val="single" w:sz="1" w:space="0" w:color="000000" w:themeColor="text1"/>
              <w:bottom w:val="single" w:sz="1" w:space="0" w:color="000000" w:themeColor="text1"/>
            </w:tcBorders>
          </w:tcPr>
          <w:p w14:paraId="198F9D1A" w14:textId="0C61110E" w:rsidR="008B36D5" w:rsidRDefault="46B32CCC">
            <w:pPr>
              <w:pStyle w:val="Contenutotabella"/>
            </w:pPr>
            <w:r w:rsidRPr="7D6135C7">
              <w:rPr>
                <w:sz w:val="20"/>
                <w:szCs w:val="20"/>
              </w:rPr>
              <w:t>Scrittura degli use</w:t>
            </w:r>
            <w:r w:rsidR="5650A25C" w:rsidRPr="7D6135C7">
              <w:rPr>
                <w:sz w:val="20"/>
                <w:szCs w:val="20"/>
              </w:rPr>
              <w:t>-</w:t>
            </w:r>
            <w:r w:rsidRPr="7D6135C7">
              <w:rPr>
                <w:sz w:val="20"/>
                <w:szCs w:val="20"/>
              </w:rPr>
              <w:t>cases da UC14 a UC26</w:t>
            </w:r>
          </w:p>
        </w:tc>
        <w:tc>
          <w:tcPr>
            <w:tcW w:w="2410" w:type="dxa"/>
            <w:tcBorders>
              <w:left w:val="single" w:sz="1" w:space="0" w:color="000000" w:themeColor="text1"/>
              <w:bottom w:val="single" w:sz="1" w:space="0" w:color="000000" w:themeColor="text1"/>
              <w:right w:val="single" w:sz="1" w:space="0" w:color="000000" w:themeColor="text1"/>
            </w:tcBorders>
          </w:tcPr>
          <w:p w14:paraId="358AB4F4" w14:textId="77777777" w:rsidR="008B36D5" w:rsidRDefault="350A9F0C">
            <w:pPr>
              <w:pStyle w:val="Contenutotabella"/>
            </w:pPr>
            <w:r w:rsidRPr="433A04EC">
              <w:rPr>
                <w:sz w:val="20"/>
                <w:szCs w:val="20"/>
              </w:rPr>
              <w:t>Raffaele Montuori</w:t>
            </w:r>
          </w:p>
        </w:tc>
      </w:tr>
      <w:tr w:rsidR="008B36D5" w14:paraId="58221F65" w14:textId="77777777" w:rsidTr="5555E6C8">
        <w:trPr>
          <w:trHeight w:val="230"/>
        </w:trPr>
        <w:tc>
          <w:tcPr>
            <w:tcW w:w="1927" w:type="dxa"/>
            <w:tcBorders>
              <w:left w:val="single" w:sz="1" w:space="0" w:color="000000" w:themeColor="text1"/>
              <w:bottom w:val="single" w:sz="1" w:space="0" w:color="000000" w:themeColor="text1"/>
            </w:tcBorders>
          </w:tcPr>
          <w:p w14:paraId="0E29FB67" w14:textId="77777777" w:rsidR="008B36D5" w:rsidRDefault="350A9F0C">
            <w:pPr>
              <w:pStyle w:val="Contenutotabella"/>
            </w:pPr>
            <w:r w:rsidRPr="433A04EC">
              <w:rPr>
                <w:sz w:val="20"/>
                <w:szCs w:val="20"/>
              </w:rPr>
              <w:t>22/10/2026</w:t>
            </w:r>
          </w:p>
        </w:tc>
        <w:tc>
          <w:tcPr>
            <w:tcW w:w="964" w:type="dxa"/>
            <w:tcBorders>
              <w:left w:val="single" w:sz="1" w:space="0" w:color="000000" w:themeColor="text1"/>
              <w:bottom w:val="single" w:sz="1" w:space="0" w:color="000000" w:themeColor="text1"/>
            </w:tcBorders>
          </w:tcPr>
          <w:p w14:paraId="7B9E58B5" w14:textId="77777777" w:rsidR="008B36D5" w:rsidRDefault="350A9F0C" w:rsidP="433A04EC">
            <w:pPr>
              <w:pStyle w:val="Contenutotabella"/>
              <w:rPr>
                <w:sz w:val="20"/>
                <w:szCs w:val="20"/>
              </w:rPr>
            </w:pPr>
            <w:r w:rsidRPr="433A04EC">
              <w:rPr>
                <w:sz w:val="20"/>
                <w:szCs w:val="20"/>
              </w:rPr>
              <w:t>1.</w:t>
            </w:r>
            <w:r w:rsidR="57BED0B5" w:rsidRPr="433A04EC">
              <w:rPr>
                <w:sz w:val="20"/>
                <w:szCs w:val="20"/>
              </w:rPr>
              <w:t>1.2</w:t>
            </w:r>
          </w:p>
        </w:tc>
        <w:tc>
          <w:tcPr>
            <w:tcW w:w="4336" w:type="dxa"/>
            <w:tcBorders>
              <w:left w:val="single" w:sz="1" w:space="0" w:color="000000" w:themeColor="text1"/>
              <w:bottom w:val="single" w:sz="1" w:space="0" w:color="000000" w:themeColor="text1"/>
            </w:tcBorders>
          </w:tcPr>
          <w:p w14:paraId="04BE2419" w14:textId="590E13A6" w:rsidR="008B36D5" w:rsidRDefault="46B32CCC">
            <w:pPr>
              <w:pStyle w:val="Contenutotabella"/>
            </w:pPr>
            <w:r w:rsidRPr="5555E6C8">
              <w:rPr>
                <w:sz w:val="20"/>
                <w:szCs w:val="20"/>
              </w:rPr>
              <w:t>Scrittura degli use</w:t>
            </w:r>
            <w:r w:rsidR="59746CFE" w:rsidRPr="5555E6C8">
              <w:rPr>
                <w:sz w:val="20"/>
                <w:szCs w:val="20"/>
              </w:rPr>
              <w:t>-</w:t>
            </w:r>
            <w:r w:rsidRPr="5555E6C8">
              <w:rPr>
                <w:sz w:val="20"/>
                <w:szCs w:val="20"/>
              </w:rPr>
              <w:t>cases da UC27 a UC</w:t>
            </w:r>
            <w:r w:rsidR="0E69F673" w:rsidRPr="5555E6C8">
              <w:rPr>
                <w:sz w:val="20"/>
                <w:szCs w:val="20"/>
              </w:rPr>
              <w:t>41</w:t>
            </w:r>
            <w:r w:rsidRPr="5555E6C8">
              <w:rPr>
                <w:sz w:val="20"/>
                <w:szCs w:val="20"/>
              </w:rPr>
              <w:t>.1</w:t>
            </w:r>
          </w:p>
        </w:tc>
        <w:tc>
          <w:tcPr>
            <w:tcW w:w="2410" w:type="dxa"/>
            <w:tcBorders>
              <w:left w:val="single" w:sz="1" w:space="0" w:color="000000" w:themeColor="text1"/>
              <w:bottom w:val="single" w:sz="1" w:space="0" w:color="000000" w:themeColor="text1"/>
              <w:right w:val="single" w:sz="1" w:space="0" w:color="000000" w:themeColor="text1"/>
            </w:tcBorders>
          </w:tcPr>
          <w:p w14:paraId="0D7B8ECE" w14:textId="77777777" w:rsidR="008B36D5" w:rsidRDefault="350A9F0C">
            <w:pPr>
              <w:pStyle w:val="Contenutotabella"/>
            </w:pPr>
            <w:r w:rsidRPr="433A04EC">
              <w:rPr>
                <w:sz w:val="20"/>
                <w:szCs w:val="20"/>
              </w:rPr>
              <w:t>Pietro Montella</w:t>
            </w:r>
          </w:p>
        </w:tc>
      </w:tr>
      <w:tr w:rsidR="008B36D5" w14:paraId="196CED34" w14:textId="77777777" w:rsidTr="5555E6C8">
        <w:trPr>
          <w:trHeight w:val="230"/>
        </w:trPr>
        <w:tc>
          <w:tcPr>
            <w:tcW w:w="1927" w:type="dxa"/>
            <w:tcBorders>
              <w:left w:val="single" w:sz="1" w:space="0" w:color="000000" w:themeColor="text1"/>
              <w:bottom w:val="single" w:sz="1" w:space="0" w:color="000000" w:themeColor="text1"/>
            </w:tcBorders>
          </w:tcPr>
          <w:p w14:paraId="301B4620" w14:textId="77777777" w:rsidR="008B36D5" w:rsidRDefault="6EE322C0">
            <w:pPr>
              <w:pStyle w:val="Contenutotabella"/>
            </w:pPr>
            <w:r w:rsidRPr="21EFFAC1">
              <w:rPr>
                <w:sz w:val="20"/>
                <w:szCs w:val="20"/>
              </w:rPr>
              <w:t>2</w:t>
            </w:r>
            <w:r w:rsidR="58E062C7" w:rsidRPr="21EFFAC1">
              <w:rPr>
                <w:sz w:val="20"/>
                <w:szCs w:val="20"/>
              </w:rPr>
              <w:t>2</w:t>
            </w:r>
            <w:r w:rsidR="78FD8DA5" w:rsidRPr="433A04EC">
              <w:rPr>
                <w:sz w:val="20"/>
                <w:szCs w:val="20"/>
              </w:rPr>
              <w:t>/10/2026</w:t>
            </w:r>
          </w:p>
        </w:tc>
        <w:tc>
          <w:tcPr>
            <w:tcW w:w="964" w:type="dxa"/>
            <w:tcBorders>
              <w:left w:val="single" w:sz="1" w:space="0" w:color="000000" w:themeColor="text1"/>
              <w:bottom w:val="single" w:sz="1" w:space="0" w:color="000000" w:themeColor="text1"/>
            </w:tcBorders>
          </w:tcPr>
          <w:p w14:paraId="215E0AB3" w14:textId="77777777" w:rsidR="008B36D5" w:rsidRDefault="78FD8DA5">
            <w:pPr>
              <w:pStyle w:val="Contenutotabella"/>
            </w:pPr>
            <w:r w:rsidRPr="433A04EC">
              <w:rPr>
                <w:sz w:val="20"/>
                <w:szCs w:val="20"/>
              </w:rPr>
              <w:t>1.1.3</w:t>
            </w:r>
          </w:p>
        </w:tc>
        <w:tc>
          <w:tcPr>
            <w:tcW w:w="4336" w:type="dxa"/>
            <w:tcBorders>
              <w:left w:val="single" w:sz="1" w:space="0" w:color="000000" w:themeColor="text1"/>
              <w:bottom w:val="single" w:sz="1" w:space="0" w:color="000000" w:themeColor="text1"/>
            </w:tcBorders>
          </w:tcPr>
          <w:p w14:paraId="2FCD3D09" w14:textId="51B2A7BB" w:rsidR="008B36D5" w:rsidRDefault="752F2BA1">
            <w:pPr>
              <w:pStyle w:val="Contenutotabella"/>
            </w:pPr>
            <w:r w:rsidRPr="7D6135C7">
              <w:rPr>
                <w:sz w:val="20"/>
                <w:szCs w:val="20"/>
              </w:rPr>
              <w:t>Scrittura degli use</w:t>
            </w:r>
            <w:r w:rsidR="06BC8B4A" w:rsidRPr="7D6135C7">
              <w:rPr>
                <w:sz w:val="20"/>
                <w:szCs w:val="20"/>
              </w:rPr>
              <w:t>-</w:t>
            </w:r>
            <w:r w:rsidRPr="7D6135C7">
              <w:rPr>
                <w:sz w:val="20"/>
                <w:szCs w:val="20"/>
              </w:rPr>
              <w:t>cases da UC1 a UC13</w:t>
            </w:r>
          </w:p>
        </w:tc>
        <w:tc>
          <w:tcPr>
            <w:tcW w:w="2410" w:type="dxa"/>
            <w:tcBorders>
              <w:left w:val="single" w:sz="1" w:space="0" w:color="000000" w:themeColor="text1"/>
              <w:bottom w:val="single" w:sz="1" w:space="0" w:color="000000" w:themeColor="text1"/>
              <w:right w:val="single" w:sz="1" w:space="0" w:color="000000" w:themeColor="text1"/>
            </w:tcBorders>
          </w:tcPr>
          <w:p w14:paraId="6FAB4B19" w14:textId="77777777" w:rsidR="008B36D5" w:rsidRDefault="78FD8DA5">
            <w:pPr>
              <w:pStyle w:val="Contenutotabella"/>
            </w:pPr>
            <w:r w:rsidRPr="433A04EC">
              <w:rPr>
                <w:sz w:val="20"/>
                <w:szCs w:val="20"/>
              </w:rPr>
              <w:t>Tobia Cesarano</w:t>
            </w:r>
          </w:p>
        </w:tc>
      </w:tr>
      <w:tr w:rsidR="008B36D5" w14:paraId="5F9EB3A8" w14:textId="77777777" w:rsidTr="5555E6C8">
        <w:trPr>
          <w:trHeight w:val="230"/>
        </w:trPr>
        <w:tc>
          <w:tcPr>
            <w:tcW w:w="1927" w:type="dxa"/>
            <w:tcBorders>
              <w:left w:val="single" w:sz="1" w:space="0" w:color="000000" w:themeColor="text1"/>
              <w:bottom w:val="single" w:sz="1" w:space="0" w:color="000000" w:themeColor="text1"/>
            </w:tcBorders>
          </w:tcPr>
          <w:p w14:paraId="02D4A5C2" w14:textId="77777777" w:rsidR="008B36D5" w:rsidRDefault="3A8923EE">
            <w:pPr>
              <w:pStyle w:val="Contenutotabella"/>
            </w:pPr>
            <w:r w:rsidRPr="6CBD26E6">
              <w:rPr>
                <w:sz w:val="20"/>
                <w:szCs w:val="20"/>
              </w:rPr>
              <w:t>23/10/2026</w:t>
            </w:r>
          </w:p>
        </w:tc>
        <w:tc>
          <w:tcPr>
            <w:tcW w:w="964" w:type="dxa"/>
            <w:tcBorders>
              <w:left w:val="single" w:sz="1" w:space="0" w:color="000000" w:themeColor="text1"/>
              <w:bottom w:val="single" w:sz="1" w:space="0" w:color="000000" w:themeColor="text1"/>
            </w:tcBorders>
          </w:tcPr>
          <w:p w14:paraId="32E7A9FE" w14:textId="77777777" w:rsidR="008B36D5" w:rsidRDefault="3A8923EE">
            <w:pPr>
              <w:pStyle w:val="Contenutotabella"/>
            </w:pPr>
            <w:r w:rsidRPr="6CBD26E6">
              <w:rPr>
                <w:sz w:val="20"/>
                <w:szCs w:val="20"/>
              </w:rPr>
              <w:t>1.</w:t>
            </w:r>
            <w:r w:rsidRPr="2EFAF465">
              <w:rPr>
                <w:sz w:val="20"/>
                <w:szCs w:val="20"/>
              </w:rPr>
              <w:t>1.4</w:t>
            </w:r>
          </w:p>
        </w:tc>
        <w:tc>
          <w:tcPr>
            <w:tcW w:w="4336" w:type="dxa"/>
            <w:tcBorders>
              <w:left w:val="single" w:sz="1" w:space="0" w:color="000000" w:themeColor="text1"/>
              <w:bottom w:val="single" w:sz="1" w:space="0" w:color="000000" w:themeColor="text1"/>
            </w:tcBorders>
          </w:tcPr>
          <w:p w14:paraId="7C7136AF" w14:textId="1A6FC4BB" w:rsidR="008B36D5" w:rsidRDefault="7EDE571B" w:rsidP="7D6135C7">
            <w:pPr>
              <w:pStyle w:val="Contenutotabella"/>
              <w:rPr>
                <w:sz w:val="20"/>
                <w:szCs w:val="20"/>
              </w:rPr>
            </w:pPr>
            <w:r w:rsidRPr="7D6135C7">
              <w:rPr>
                <w:sz w:val="20"/>
                <w:szCs w:val="20"/>
              </w:rPr>
              <w:t>Rilettura e piccole correzioni di tutti gli use-cases</w:t>
            </w:r>
          </w:p>
        </w:tc>
        <w:tc>
          <w:tcPr>
            <w:tcW w:w="2410" w:type="dxa"/>
            <w:tcBorders>
              <w:left w:val="single" w:sz="1" w:space="0" w:color="000000" w:themeColor="text1"/>
              <w:bottom w:val="single" w:sz="1" w:space="0" w:color="000000" w:themeColor="text1"/>
              <w:right w:val="single" w:sz="1" w:space="0" w:color="000000" w:themeColor="text1"/>
            </w:tcBorders>
          </w:tcPr>
          <w:p w14:paraId="1E4BDE5F" w14:textId="77777777" w:rsidR="008B36D5" w:rsidRDefault="3A8923EE">
            <w:pPr>
              <w:pStyle w:val="Contenutotabella"/>
            </w:pPr>
            <w:r w:rsidRPr="454B269F">
              <w:rPr>
                <w:sz w:val="20"/>
                <w:szCs w:val="20"/>
              </w:rPr>
              <w:t>Pietro Montella, Tobia Cesarano, Raffaele Montuori</w:t>
            </w:r>
          </w:p>
        </w:tc>
      </w:tr>
      <w:tr w:rsidR="008B36D5" w14:paraId="06781B2F" w14:textId="77777777" w:rsidTr="5555E6C8">
        <w:trPr>
          <w:trHeight w:val="230"/>
        </w:trPr>
        <w:tc>
          <w:tcPr>
            <w:tcW w:w="1927" w:type="dxa"/>
            <w:tcBorders>
              <w:left w:val="single" w:sz="1" w:space="0" w:color="000000" w:themeColor="text1"/>
              <w:bottom w:val="single" w:sz="1" w:space="0" w:color="000000" w:themeColor="text1"/>
            </w:tcBorders>
          </w:tcPr>
          <w:p w14:paraId="665F295E" w14:textId="15DE3EFF" w:rsidR="008B36D5" w:rsidRDefault="065BF2ED">
            <w:pPr>
              <w:pStyle w:val="Contenutotabella"/>
            </w:pPr>
            <w:r w:rsidRPr="7D6135C7">
              <w:rPr>
                <w:sz w:val="20"/>
                <w:szCs w:val="20"/>
              </w:rPr>
              <w:t>24/10/2026</w:t>
            </w:r>
          </w:p>
        </w:tc>
        <w:tc>
          <w:tcPr>
            <w:tcW w:w="964" w:type="dxa"/>
            <w:tcBorders>
              <w:left w:val="single" w:sz="1" w:space="0" w:color="000000" w:themeColor="text1"/>
              <w:bottom w:val="single" w:sz="1" w:space="0" w:color="000000" w:themeColor="text1"/>
            </w:tcBorders>
          </w:tcPr>
          <w:p w14:paraId="6BC2E638" w14:textId="16F18138" w:rsidR="008B36D5" w:rsidRDefault="065BF2ED">
            <w:pPr>
              <w:pStyle w:val="Contenutotabella"/>
            </w:pPr>
            <w:r w:rsidRPr="7D6135C7">
              <w:rPr>
                <w:sz w:val="20"/>
                <w:szCs w:val="20"/>
              </w:rPr>
              <w:t>1.2</w:t>
            </w:r>
          </w:p>
        </w:tc>
        <w:tc>
          <w:tcPr>
            <w:tcW w:w="4336" w:type="dxa"/>
            <w:tcBorders>
              <w:left w:val="single" w:sz="1" w:space="0" w:color="000000" w:themeColor="text1"/>
              <w:bottom w:val="single" w:sz="1" w:space="0" w:color="000000" w:themeColor="text1"/>
            </w:tcBorders>
          </w:tcPr>
          <w:p w14:paraId="2F06E1D7" w14:textId="360860CF" w:rsidR="008B36D5" w:rsidRDefault="065BF2ED">
            <w:pPr>
              <w:pStyle w:val="Contenutotabella"/>
            </w:pPr>
            <w:r w:rsidRPr="7D6135C7">
              <w:rPr>
                <w:sz w:val="20"/>
                <w:szCs w:val="20"/>
              </w:rPr>
              <w:t>Correzione di tutte le incoerenze/mancanze tra gli use-cases e gli scenari</w:t>
            </w:r>
          </w:p>
        </w:tc>
        <w:tc>
          <w:tcPr>
            <w:tcW w:w="2410" w:type="dxa"/>
            <w:tcBorders>
              <w:left w:val="single" w:sz="1" w:space="0" w:color="000000" w:themeColor="text1"/>
              <w:bottom w:val="single" w:sz="1" w:space="0" w:color="000000" w:themeColor="text1"/>
              <w:right w:val="single" w:sz="1" w:space="0" w:color="000000" w:themeColor="text1"/>
            </w:tcBorders>
          </w:tcPr>
          <w:p w14:paraId="3612B35F" w14:textId="21C4350A" w:rsidR="008B36D5" w:rsidRDefault="065BF2ED">
            <w:pPr>
              <w:pStyle w:val="Contenutotabella"/>
            </w:pPr>
            <w:r w:rsidRPr="7D6135C7">
              <w:rPr>
                <w:sz w:val="20"/>
                <w:szCs w:val="20"/>
              </w:rPr>
              <w:t>Pietro Montella, Tobia Cesarano, Raffaele Montuori</w:t>
            </w:r>
          </w:p>
        </w:tc>
      </w:tr>
      <w:tr w:rsidR="008B36D5" w14:paraId="29B3A50A" w14:textId="77777777" w:rsidTr="5555E6C8">
        <w:trPr>
          <w:trHeight w:val="230"/>
        </w:trPr>
        <w:tc>
          <w:tcPr>
            <w:tcW w:w="1927" w:type="dxa"/>
            <w:tcBorders>
              <w:left w:val="single" w:sz="1" w:space="0" w:color="000000" w:themeColor="text1"/>
              <w:bottom w:val="single" w:sz="1" w:space="0" w:color="000000" w:themeColor="text1"/>
            </w:tcBorders>
          </w:tcPr>
          <w:p w14:paraId="48B77B1E" w14:textId="0E3EF401" w:rsidR="008B36D5" w:rsidRDefault="66695770">
            <w:pPr>
              <w:pStyle w:val="Contenutotabella"/>
            </w:pPr>
            <w:r w:rsidRPr="4E134ED9">
              <w:rPr>
                <w:sz w:val="20"/>
                <w:szCs w:val="20"/>
              </w:rPr>
              <w:t>26/10/2026</w:t>
            </w:r>
          </w:p>
        </w:tc>
        <w:tc>
          <w:tcPr>
            <w:tcW w:w="964" w:type="dxa"/>
            <w:tcBorders>
              <w:left w:val="single" w:sz="1" w:space="0" w:color="000000" w:themeColor="text1"/>
              <w:bottom w:val="single" w:sz="1" w:space="0" w:color="000000" w:themeColor="text1"/>
            </w:tcBorders>
          </w:tcPr>
          <w:p w14:paraId="41FB0BB5" w14:textId="2C41B676" w:rsidR="008B36D5" w:rsidRDefault="66695770">
            <w:pPr>
              <w:pStyle w:val="Contenutotabella"/>
            </w:pPr>
            <w:r w:rsidRPr="4E134ED9">
              <w:rPr>
                <w:sz w:val="20"/>
                <w:szCs w:val="20"/>
              </w:rPr>
              <w:t>1.3</w:t>
            </w:r>
          </w:p>
        </w:tc>
        <w:tc>
          <w:tcPr>
            <w:tcW w:w="4336" w:type="dxa"/>
            <w:tcBorders>
              <w:left w:val="single" w:sz="1" w:space="0" w:color="000000" w:themeColor="text1"/>
              <w:bottom w:val="single" w:sz="1" w:space="0" w:color="000000" w:themeColor="text1"/>
            </w:tcBorders>
          </w:tcPr>
          <w:p w14:paraId="56FD087A" w14:textId="0E0CAE3B" w:rsidR="008B36D5" w:rsidRDefault="69AD83BC" w:rsidP="4A74CE8D">
            <w:pPr>
              <w:pStyle w:val="Contenutotabella"/>
              <w:suppressLineNumbers w:val="0"/>
              <w:spacing w:line="259" w:lineRule="auto"/>
            </w:pPr>
            <w:r w:rsidRPr="5555E6C8">
              <w:rPr>
                <w:sz w:val="20"/>
                <w:szCs w:val="20"/>
              </w:rPr>
              <w:t>Creazione e i</w:t>
            </w:r>
            <w:r w:rsidR="6630FB7B" w:rsidRPr="5555E6C8">
              <w:rPr>
                <w:sz w:val="20"/>
                <w:szCs w:val="20"/>
              </w:rPr>
              <w:t>nserimento gerarchia degl</w:t>
            </w:r>
            <w:r w:rsidR="5209F29B" w:rsidRPr="5555E6C8">
              <w:rPr>
                <w:sz w:val="20"/>
                <w:szCs w:val="20"/>
              </w:rPr>
              <w:t>i</w:t>
            </w:r>
            <w:r w:rsidR="6630FB7B" w:rsidRPr="5555E6C8">
              <w:rPr>
                <w:sz w:val="20"/>
                <w:szCs w:val="20"/>
              </w:rPr>
              <w:t xml:space="preserve"> attori e </w:t>
            </w:r>
            <w:r w:rsidR="7B73FB25" w:rsidRPr="5555E6C8">
              <w:rPr>
                <w:sz w:val="20"/>
                <w:szCs w:val="20"/>
              </w:rPr>
              <w:t>revisione/modifica di use-cases e scenari</w:t>
            </w:r>
          </w:p>
        </w:tc>
        <w:tc>
          <w:tcPr>
            <w:tcW w:w="2410" w:type="dxa"/>
            <w:tcBorders>
              <w:left w:val="single" w:sz="1" w:space="0" w:color="000000" w:themeColor="text1"/>
              <w:bottom w:val="single" w:sz="1" w:space="0" w:color="000000" w:themeColor="text1"/>
              <w:right w:val="single" w:sz="1" w:space="0" w:color="000000" w:themeColor="text1"/>
            </w:tcBorders>
          </w:tcPr>
          <w:p w14:paraId="443B1579" w14:textId="0BA625EC" w:rsidR="008B36D5" w:rsidRDefault="7B73FB25">
            <w:pPr>
              <w:pStyle w:val="Contenutotabella"/>
            </w:pPr>
            <w:r w:rsidRPr="4A74CE8D">
              <w:rPr>
                <w:sz w:val="20"/>
                <w:szCs w:val="20"/>
              </w:rPr>
              <w:t>Pietro Montella</w:t>
            </w:r>
          </w:p>
        </w:tc>
      </w:tr>
      <w:tr w:rsidR="4A74CE8D" w14:paraId="692EE9E2" w14:textId="77777777" w:rsidTr="5555E6C8">
        <w:trPr>
          <w:trHeight w:val="230"/>
        </w:trPr>
        <w:tc>
          <w:tcPr>
            <w:tcW w:w="1927" w:type="dxa"/>
            <w:tcBorders>
              <w:left w:val="single" w:sz="1" w:space="0" w:color="000000" w:themeColor="text1"/>
              <w:bottom w:val="single" w:sz="1" w:space="0" w:color="000000" w:themeColor="text1"/>
            </w:tcBorders>
          </w:tcPr>
          <w:p w14:paraId="6A6FB97D" w14:textId="7989DB66" w:rsidR="6630FB7B" w:rsidRDefault="6630FB7B" w:rsidP="4A74CE8D">
            <w:pPr>
              <w:pStyle w:val="Contenutotabella"/>
            </w:pPr>
            <w:r w:rsidRPr="4A74CE8D">
              <w:rPr>
                <w:sz w:val="20"/>
                <w:szCs w:val="20"/>
              </w:rPr>
              <w:t>26/10/2026</w:t>
            </w:r>
          </w:p>
        </w:tc>
        <w:tc>
          <w:tcPr>
            <w:tcW w:w="964" w:type="dxa"/>
            <w:tcBorders>
              <w:left w:val="single" w:sz="1" w:space="0" w:color="000000" w:themeColor="text1"/>
              <w:bottom w:val="single" w:sz="1" w:space="0" w:color="000000" w:themeColor="text1"/>
            </w:tcBorders>
          </w:tcPr>
          <w:p w14:paraId="2297F841" w14:textId="622D7BBA" w:rsidR="6630FB7B" w:rsidRDefault="6630FB7B" w:rsidP="4A74CE8D">
            <w:pPr>
              <w:pStyle w:val="Contenutotabella"/>
            </w:pPr>
            <w:r w:rsidRPr="4A74CE8D">
              <w:rPr>
                <w:sz w:val="20"/>
                <w:szCs w:val="20"/>
              </w:rPr>
              <w:t>1.3.1</w:t>
            </w:r>
          </w:p>
        </w:tc>
        <w:tc>
          <w:tcPr>
            <w:tcW w:w="4336" w:type="dxa"/>
            <w:tcBorders>
              <w:left w:val="single" w:sz="1" w:space="0" w:color="000000" w:themeColor="text1"/>
              <w:bottom w:val="single" w:sz="1" w:space="0" w:color="000000" w:themeColor="text1"/>
            </w:tcBorders>
          </w:tcPr>
          <w:p w14:paraId="1F4D476D" w14:textId="72777126" w:rsidR="43B90FB9" w:rsidRDefault="43B90FB9" w:rsidP="4A74CE8D">
            <w:pPr>
              <w:pStyle w:val="Contenutotabella"/>
            </w:pPr>
            <w:r w:rsidRPr="4A74CE8D">
              <w:rPr>
                <w:sz w:val="20"/>
                <w:szCs w:val="20"/>
              </w:rPr>
              <w:t>Creazione e inserimento mock-up per gli use-cases</w:t>
            </w:r>
          </w:p>
        </w:tc>
        <w:tc>
          <w:tcPr>
            <w:tcW w:w="2410" w:type="dxa"/>
            <w:tcBorders>
              <w:left w:val="single" w:sz="1" w:space="0" w:color="000000" w:themeColor="text1"/>
              <w:bottom w:val="single" w:sz="1" w:space="0" w:color="000000" w:themeColor="text1"/>
              <w:right w:val="single" w:sz="1" w:space="0" w:color="000000" w:themeColor="text1"/>
            </w:tcBorders>
          </w:tcPr>
          <w:p w14:paraId="5F9FBA9F" w14:textId="28DD947F" w:rsidR="43B90FB9" w:rsidRDefault="43B90FB9" w:rsidP="4A74CE8D">
            <w:pPr>
              <w:pStyle w:val="Contenutotabella"/>
            </w:pPr>
            <w:r w:rsidRPr="4A74CE8D">
              <w:rPr>
                <w:sz w:val="20"/>
                <w:szCs w:val="20"/>
              </w:rPr>
              <w:t>Tobia Cesarano</w:t>
            </w:r>
          </w:p>
        </w:tc>
      </w:tr>
      <w:tr w:rsidR="4A74CE8D" w14:paraId="0ED0D931" w14:textId="77777777" w:rsidTr="5555E6C8">
        <w:trPr>
          <w:trHeight w:val="230"/>
        </w:trPr>
        <w:tc>
          <w:tcPr>
            <w:tcW w:w="1927" w:type="dxa"/>
            <w:tcBorders>
              <w:left w:val="single" w:sz="1" w:space="0" w:color="000000" w:themeColor="text1"/>
              <w:bottom w:val="single" w:sz="1" w:space="0" w:color="000000" w:themeColor="text1"/>
            </w:tcBorders>
          </w:tcPr>
          <w:p w14:paraId="15D9CB31" w14:textId="1D5BCD10" w:rsidR="6630FB7B" w:rsidRDefault="6630FB7B" w:rsidP="4A74CE8D">
            <w:pPr>
              <w:pStyle w:val="Contenutotabella"/>
            </w:pPr>
            <w:r w:rsidRPr="4A74CE8D">
              <w:rPr>
                <w:sz w:val="20"/>
                <w:szCs w:val="20"/>
              </w:rPr>
              <w:t>26/10/2026</w:t>
            </w:r>
          </w:p>
        </w:tc>
        <w:tc>
          <w:tcPr>
            <w:tcW w:w="964" w:type="dxa"/>
            <w:tcBorders>
              <w:left w:val="single" w:sz="1" w:space="0" w:color="000000" w:themeColor="text1"/>
              <w:bottom w:val="single" w:sz="1" w:space="0" w:color="000000" w:themeColor="text1"/>
            </w:tcBorders>
          </w:tcPr>
          <w:p w14:paraId="6D4D15DB" w14:textId="0C8AF3BD" w:rsidR="6630FB7B" w:rsidRDefault="6630FB7B" w:rsidP="4A74CE8D">
            <w:pPr>
              <w:pStyle w:val="Contenutotabella"/>
            </w:pPr>
            <w:r w:rsidRPr="4A74CE8D">
              <w:rPr>
                <w:sz w:val="20"/>
                <w:szCs w:val="20"/>
              </w:rPr>
              <w:t>1.3.2</w:t>
            </w:r>
          </w:p>
        </w:tc>
        <w:tc>
          <w:tcPr>
            <w:tcW w:w="4336" w:type="dxa"/>
            <w:tcBorders>
              <w:left w:val="single" w:sz="1" w:space="0" w:color="000000" w:themeColor="text1"/>
              <w:bottom w:val="single" w:sz="1" w:space="0" w:color="000000" w:themeColor="text1"/>
            </w:tcBorders>
          </w:tcPr>
          <w:p w14:paraId="7C844B09" w14:textId="0BCDEA82" w:rsidR="120685D1" w:rsidRDefault="120685D1" w:rsidP="4A74CE8D">
            <w:pPr>
              <w:pStyle w:val="Contenutotabella"/>
            </w:pPr>
            <w:r w:rsidRPr="4A74CE8D">
              <w:rPr>
                <w:sz w:val="20"/>
                <w:szCs w:val="20"/>
              </w:rPr>
              <w:t>Creazione e inserimento diagrammi use-cases</w:t>
            </w:r>
          </w:p>
        </w:tc>
        <w:tc>
          <w:tcPr>
            <w:tcW w:w="2410" w:type="dxa"/>
            <w:tcBorders>
              <w:left w:val="single" w:sz="1" w:space="0" w:color="000000" w:themeColor="text1"/>
              <w:bottom w:val="single" w:sz="1" w:space="0" w:color="000000" w:themeColor="text1"/>
              <w:right w:val="single" w:sz="1" w:space="0" w:color="000000" w:themeColor="text1"/>
            </w:tcBorders>
          </w:tcPr>
          <w:p w14:paraId="4EE5803A" w14:textId="3D40FDBF" w:rsidR="4C2D52C2" w:rsidRDefault="4C2D52C2" w:rsidP="4A74CE8D">
            <w:pPr>
              <w:pStyle w:val="Contenutotabella"/>
            </w:pPr>
            <w:r w:rsidRPr="4A74CE8D">
              <w:rPr>
                <w:sz w:val="20"/>
                <w:szCs w:val="20"/>
              </w:rPr>
              <w:t>Raffaele Montuori</w:t>
            </w:r>
          </w:p>
        </w:tc>
      </w:tr>
      <w:tr w:rsidR="1C55BC3E" w14:paraId="30BEBED4" w14:textId="77777777" w:rsidTr="1C55BC3E">
        <w:trPr>
          <w:trHeight w:val="230"/>
        </w:trPr>
        <w:tc>
          <w:tcPr>
            <w:tcW w:w="1927" w:type="dxa"/>
            <w:tcBorders>
              <w:left w:val="single" w:sz="1" w:space="0" w:color="000000" w:themeColor="text1"/>
              <w:bottom w:val="single" w:sz="1" w:space="0" w:color="000000" w:themeColor="text1"/>
            </w:tcBorders>
          </w:tcPr>
          <w:p w14:paraId="6BE01B8E" w14:textId="71B36E1B" w:rsidR="759665BE" w:rsidRDefault="759665BE" w:rsidP="1C55BC3E">
            <w:pPr>
              <w:pStyle w:val="Contenutotabella"/>
            </w:pPr>
            <w:r w:rsidRPr="1C55BC3E">
              <w:rPr>
                <w:sz w:val="20"/>
                <w:szCs w:val="20"/>
              </w:rPr>
              <w:t>27/10/2026</w:t>
            </w:r>
          </w:p>
        </w:tc>
        <w:tc>
          <w:tcPr>
            <w:tcW w:w="964" w:type="dxa"/>
            <w:tcBorders>
              <w:left w:val="single" w:sz="1" w:space="0" w:color="000000" w:themeColor="text1"/>
              <w:bottom w:val="single" w:sz="1" w:space="0" w:color="000000" w:themeColor="text1"/>
            </w:tcBorders>
          </w:tcPr>
          <w:p w14:paraId="1156CE6F" w14:textId="52B45316" w:rsidR="759665BE" w:rsidRDefault="759665BE" w:rsidP="1C55BC3E">
            <w:pPr>
              <w:pStyle w:val="Contenutotabella"/>
              <w:rPr>
                <w:sz w:val="20"/>
                <w:szCs w:val="20"/>
              </w:rPr>
            </w:pPr>
            <w:r w:rsidRPr="1C55BC3E">
              <w:rPr>
                <w:sz w:val="20"/>
                <w:szCs w:val="20"/>
              </w:rPr>
              <w:t>1.</w:t>
            </w:r>
            <w:r w:rsidR="408E4CB7" w:rsidRPr="1C55BC3E">
              <w:rPr>
                <w:sz w:val="20"/>
                <w:szCs w:val="20"/>
              </w:rPr>
              <w:t>3.3</w:t>
            </w:r>
          </w:p>
        </w:tc>
        <w:tc>
          <w:tcPr>
            <w:tcW w:w="4336" w:type="dxa"/>
            <w:tcBorders>
              <w:left w:val="single" w:sz="1" w:space="0" w:color="000000" w:themeColor="text1"/>
              <w:bottom w:val="single" w:sz="1" w:space="0" w:color="000000" w:themeColor="text1"/>
            </w:tcBorders>
          </w:tcPr>
          <w:p w14:paraId="4C25F514" w14:textId="0E87AFA4" w:rsidR="759665BE" w:rsidRDefault="759665BE" w:rsidP="1C55BC3E">
            <w:pPr>
              <w:pStyle w:val="Contenutotabella"/>
            </w:pPr>
            <w:r w:rsidRPr="1C55BC3E">
              <w:rPr>
                <w:sz w:val="20"/>
                <w:szCs w:val="20"/>
              </w:rPr>
              <w:t>Creazione e inserimento navigational paths</w:t>
            </w:r>
          </w:p>
        </w:tc>
        <w:tc>
          <w:tcPr>
            <w:tcW w:w="2410" w:type="dxa"/>
            <w:tcBorders>
              <w:left w:val="single" w:sz="1" w:space="0" w:color="000000" w:themeColor="text1"/>
              <w:bottom w:val="single" w:sz="1" w:space="0" w:color="000000" w:themeColor="text1"/>
              <w:right w:val="single" w:sz="1" w:space="0" w:color="000000" w:themeColor="text1"/>
            </w:tcBorders>
          </w:tcPr>
          <w:p w14:paraId="78BE60EF" w14:textId="4B6C0F8D" w:rsidR="3B2B8583" w:rsidRDefault="3B2B8583" w:rsidP="1C55BC3E">
            <w:pPr>
              <w:pStyle w:val="Contenutotabella"/>
            </w:pPr>
            <w:r w:rsidRPr="1C55BC3E">
              <w:rPr>
                <w:sz w:val="20"/>
                <w:szCs w:val="20"/>
              </w:rPr>
              <w:t>Tobia Cesarano, Raffaele Montuori</w:t>
            </w:r>
          </w:p>
        </w:tc>
      </w:tr>
      <w:tr w:rsidR="1C55BC3E" w14:paraId="4A4FE095" w14:textId="77777777" w:rsidTr="25328DF9">
        <w:trPr>
          <w:trHeight w:val="945"/>
        </w:trPr>
        <w:tc>
          <w:tcPr>
            <w:tcW w:w="1927" w:type="dxa"/>
            <w:tcBorders>
              <w:left w:val="single" w:sz="1" w:space="0" w:color="000000" w:themeColor="text1"/>
              <w:bottom w:val="single" w:sz="1" w:space="0" w:color="000000" w:themeColor="text1"/>
            </w:tcBorders>
          </w:tcPr>
          <w:p w14:paraId="2E4A42D5" w14:textId="58E4FC2D" w:rsidR="3B2B8583" w:rsidRDefault="3B2B8583" w:rsidP="1C55BC3E">
            <w:pPr>
              <w:pStyle w:val="Contenutotabella"/>
            </w:pPr>
            <w:r w:rsidRPr="1C55BC3E">
              <w:rPr>
                <w:sz w:val="20"/>
                <w:szCs w:val="20"/>
              </w:rPr>
              <w:t>27/10/2026</w:t>
            </w:r>
          </w:p>
        </w:tc>
        <w:tc>
          <w:tcPr>
            <w:tcW w:w="964" w:type="dxa"/>
            <w:tcBorders>
              <w:left w:val="single" w:sz="1" w:space="0" w:color="000000" w:themeColor="text1"/>
              <w:bottom w:val="single" w:sz="1" w:space="0" w:color="000000" w:themeColor="text1"/>
            </w:tcBorders>
          </w:tcPr>
          <w:p w14:paraId="0406BBD8" w14:textId="6BAD4404" w:rsidR="3B2B8583" w:rsidRDefault="3B2B8583" w:rsidP="1C55BC3E">
            <w:pPr>
              <w:pStyle w:val="Contenutotabella"/>
            </w:pPr>
            <w:r w:rsidRPr="1C55BC3E">
              <w:rPr>
                <w:sz w:val="20"/>
                <w:szCs w:val="20"/>
              </w:rPr>
              <w:t>1.</w:t>
            </w:r>
            <w:r w:rsidR="485D5495" w:rsidRPr="1C55BC3E">
              <w:rPr>
                <w:sz w:val="20"/>
                <w:szCs w:val="20"/>
              </w:rPr>
              <w:t>3.4</w:t>
            </w:r>
          </w:p>
        </w:tc>
        <w:tc>
          <w:tcPr>
            <w:tcW w:w="4336" w:type="dxa"/>
            <w:tcBorders>
              <w:left w:val="single" w:sz="1" w:space="0" w:color="000000" w:themeColor="text1"/>
              <w:bottom w:val="single" w:sz="1" w:space="0" w:color="000000" w:themeColor="text1"/>
            </w:tcBorders>
          </w:tcPr>
          <w:p w14:paraId="21A901BA" w14:textId="3DF50A05" w:rsidR="485D5495" w:rsidRDefault="485D5495" w:rsidP="1C55BC3E">
            <w:pPr>
              <w:pStyle w:val="Contenutotabella"/>
            </w:pPr>
            <w:r w:rsidRPr="1C55BC3E">
              <w:rPr>
                <w:sz w:val="20"/>
                <w:szCs w:val="20"/>
              </w:rPr>
              <w:t>Modifiche/aggiunte ai requisiti non funzionali, creazione e inserimento tabelle per messaggi di errore nei form</w:t>
            </w:r>
            <w:r w:rsidR="10DF61CD" w:rsidRPr="5E902EAA">
              <w:rPr>
                <w:sz w:val="20"/>
                <w:szCs w:val="20"/>
              </w:rPr>
              <w:t>, inserimento collegamenti ipertestuali nei casi d'uso</w:t>
            </w:r>
          </w:p>
        </w:tc>
        <w:tc>
          <w:tcPr>
            <w:tcW w:w="2410" w:type="dxa"/>
            <w:tcBorders>
              <w:left w:val="single" w:sz="1" w:space="0" w:color="000000" w:themeColor="text1"/>
              <w:bottom w:val="single" w:sz="1" w:space="0" w:color="000000" w:themeColor="text1"/>
              <w:right w:val="single" w:sz="1" w:space="0" w:color="000000" w:themeColor="text1"/>
            </w:tcBorders>
          </w:tcPr>
          <w:p w14:paraId="78B6A983" w14:textId="3357A432" w:rsidR="485D5495" w:rsidRDefault="485D5495" w:rsidP="1C55BC3E">
            <w:pPr>
              <w:pStyle w:val="Contenutotabella"/>
            </w:pPr>
            <w:r w:rsidRPr="1C55BC3E">
              <w:rPr>
                <w:sz w:val="20"/>
                <w:szCs w:val="20"/>
              </w:rPr>
              <w:t>Pietro Montella</w:t>
            </w:r>
          </w:p>
        </w:tc>
      </w:tr>
    </w:tbl>
    <w:p w14:paraId="364AEF60" w14:textId="3BA398EC" w:rsidR="1C55BC3E" w:rsidRDefault="1C55BC3E"/>
    <w:p w14:paraId="6BCF418E" w14:textId="77777777" w:rsidR="00B51734" w:rsidRDefault="00B51734">
      <w:pPr>
        <w:jc w:val="center"/>
        <w:rPr>
          <w:rFonts w:ascii="Arial" w:hAnsi="Arial"/>
          <w:b/>
          <w:sz w:val="32"/>
        </w:rPr>
        <w:sectPr w:rsidR="00B51734">
          <w:headerReference w:type="default" r:id="rId13"/>
          <w:footerReference w:type="default" r:id="rId14"/>
          <w:headerReference w:type="first" r:id="rId15"/>
          <w:footerReference w:type="first" r:id="rId16"/>
          <w:footnotePr>
            <w:pos w:val="beneathText"/>
          </w:footnotePr>
          <w:pgSz w:w="11905" w:h="16837"/>
          <w:pgMar w:top="2095" w:right="1134" w:bottom="1798" w:left="1134" w:header="1134" w:footer="1134" w:gutter="0"/>
          <w:cols w:space="720"/>
          <w:formProt w:val="0"/>
          <w:docGrid w:linePitch="312" w:charSpace="-6145"/>
        </w:sectPr>
      </w:pPr>
    </w:p>
    <w:p w14:paraId="0912C506" w14:textId="77777777" w:rsidR="00B51734" w:rsidRDefault="00B51734" w:rsidP="1E654520">
      <w:pPr>
        <w:pStyle w:val="Intestazioneindice"/>
        <w:jc w:val="right"/>
        <w:sectPr w:rsidR="00B51734" w:rsidSect="001765AE">
          <w:headerReference w:type="even" r:id="rId17"/>
          <w:headerReference w:type="default" r:id="rId18"/>
          <w:footerReference w:type="even" r:id="rId19"/>
          <w:footerReference w:type="default" r:id="rId20"/>
          <w:headerReference w:type="first" r:id="rId21"/>
          <w:footerReference w:type="first" r:id="rId22"/>
          <w:footnotePr>
            <w:pos w:val="beneathText"/>
          </w:footnotePr>
          <w:type w:val="continuous"/>
          <w:pgSz w:w="11905" w:h="16837"/>
          <w:pgMar w:top="1560" w:right="1134" w:bottom="1798" w:left="1134" w:header="1134" w:footer="1134" w:gutter="0"/>
          <w:cols w:space="720"/>
          <w:formProt w:val="0"/>
          <w:docGrid w:linePitch="312" w:charSpace="-6145"/>
        </w:sectPr>
      </w:pPr>
    </w:p>
    <w:p w14:paraId="301D21F7" w14:textId="77777777" w:rsidR="00F121A0" w:rsidRPr="00DC4461" w:rsidRDefault="00F121A0" w:rsidP="1B3C31AC">
      <w:pPr>
        <w:pStyle w:val="TOCHeading"/>
        <w:keepLines/>
        <w:widowControl/>
        <w:suppressAutoHyphens w:val="0"/>
        <w:spacing w:after="0" w:line="259" w:lineRule="auto"/>
        <w:rPr>
          <w:rFonts w:ascii="Calibri" w:eastAsia="Calibri" w:hAnsi="Calibri" w:cs="Calibri"/>
        </w:rPr>
      </w:pPr>
      <w:r w:rsidRPr="00DC4461">
        <w:rPr>
          <w:rFonts w:ascii="Calibri" w:eastAsia="Calibri" w:hAnsi="Calibri" w:cs="Calibri"/>
        </w:rPr>
        <w:t>Indice</w:t>
      </w:r>
    </w:p>
    <w:p w14:paraId="68ACCFB4" w14:textId="77777777" w:rsidR="003E00FB" w:rsidRPr="00DC4461" w:rsidRDefault="003E00FB" w:rsidP="1B3C31AC">
      <w:pPr>
        <w:pStyle w:val="TOC5"/>
        <w:rPr>
          <w:rFonts w:ascii="Calibri" w:eastAsia="Calibri" w:hAnsi="Calibri" w:cs="Calibri"/>
        </w:rPr>
      </w:pPr>
    </w:p>
    <w:p w14:paraId="48A91777" w14:textId="0416C957" w:rsidR="00B51734" w:rsidRPr="00DA7DFD" w:rsidRDefault="00B51734" w:rsidP="3E67B868">
      <w:pPr>
        <w:pStyle w:val="TOC1"/>
        <w:tabs>
          <w:tab w:val="right" w:leader="dot" w:pos="9630"/>
        </w:tabs>
      </w:pPr>
      <w:r>
        <w:fldChar w:fldCharType="begin"/>
      </w:r>
      <w:r>
        <w:instrText>TOC \o "1-9" \z \u \h</w:instrText>
      </w:r>
      <w:r>
        <w:fldChar w:fldCharType="separate"/>
      </w:r>
      <w:hyperlink w:anchor="_Toc120134163" w:history="1">
        <w:r w:rsidR="3E67B868">
          <w:t>3. Proposed System</w:t>
        </w:r>
        <w:r>
          <w:tab/>
        </w:r>
        <w:r>
          <w:fldChar w:fldCharType="begin"/>
        </w:r>
        <w:r>
          <w:instrText>PAGEREF _Toc120134163 \h</w:instrText>
        </w:r>
        <w:r>
          <w:fldChar w:fldCharType="separate"/>
        </w:r>
        <w:r w:rsidR="3E67B868">
          <w:t>3</w:t>
        </w:r>
        <w:r>
          <w:fldChar w:fldCharType="end"/>
        </w:r>
      </w:hyperlink>
    </w:p>
    <w:p w14:paraId="19F5F95D" w14:textId="20572A2F" w:rsidR="00B51734" w:rsidRPr="00DA7DFD" w:rsidRDefault="6C6A43AA" w:rsidP="3E67B868">
      <w:pPr>
        <w:pStyle w:val="TOC2"/>
        <w:tabs>
          <w:tab w:val="right" w:leader="dot" w:pos="9630"/>
        </w:tabs>
      </w:pPr>
      <w:hyperlink w:anchor="_Toc470723597" w:history="1">
        <w:r w:rsidR="3E67B868">
          <w:t>3.2 Requisiti funzionali</w:t>
        </w:r>
        <w:r>
          <w:tab/>
        </w:r>
        <w:r>
          <w:fldChar w:fldCharType="begin"/>
        </w:r>
        <w:r>
          <w:instrText>PAGEREF _Toc470723597 \h</w:instrText>
        </w:r>
        <w:r>
          <w:fldChar w:fldCharType="separate"/>
        </w:r>
        <w:r w:rsidR="3E67B868">
          <w:t>4</w:t>
        </w:r>
        <w:r>
          <w:fldChar w:fldCharType="end"/>
        </w:r>
      </w:hyperlink>
    </w:p>
    <w:p w14:paraId="0C6C230E" w14:textId="04B16CB9" w:rsidR="00B51734" w:rsidRPr="00DA7DFD" w:rsidRDefault="6C6A43AA" w:rsidP="3E67B868">
      <w:pPr>
        <w:pStyle w:val="TOC2"/>
        <w:tabs>
          <w:tab w:val="right" w:leader="dot" w:pos="9630"/>
        </w:tabs>
      </w:pPr>
      <w:hyperlink w:anchor="_Toc1091423951" w:history="1">
        <w:r w:rsidR="3E67B868">
          <w:t>3.3 Requisiti non funzionali</w:t>
        </w:r>
        <w:r>
          <w:tab/>
        </w:r>
        <w:r>
          <w:fldChar w:fldCharType="begin"/>
        </w:r>
        <w:r>
          <w:instrText>PAGEREF _Toc1091423951 \h</w:instrText>
        </w:r>
        <w:r>
          <w:fldChar w:fldCharType="separate"/>
        </w:r>
        <w:r w:rsidR="3E67B868">
          <w:t>6</w:t>
        </w:r>
        <w:r>
          <w:fldChar w:fldCharType="end"/>
        </w:r>
      </w:hyperlink>
    </w:p>
    <w:p w14:paraId="2B898164" w14:textId="7486B090" w:rsidR="00B51734" w:rsidRPr="001B6CE4" w:rsidRDefault="6C6A43AA" w:rsidP="3E67B868">
      <w:pPr>
        <w:pStyle w:val="TOC2"/>
        <w:tabs>
          <w:tab w:val="right" w:leader="dot" w:pos="9630"/>
        </w:tabs>
      </w:pPr>
      <w:hyperlink w:anchor="_Toc1843594197" w:history="1">
        <w:r w:rsidR="3E67B868">
          <w:t>3.4 System Models</w:t>
        </w:r>
        <w:r>
          <w:tab/>
        </w:r>
        <w:r>
          <w:fldChar w:fldCharType="begin"/>
        </w:r>
        <w:r>
          <w:instrText>PAGEREF _Toc1843594197 \h</w:instrText>
        </w:r>
        <w:r>
          <w:fldChar w:fldCharType="separate"/>
        </w:r>
        <w:r w:rsidR="3E67B868">
          <w:t>7</w:t>
        </w:r>
        <w:r>
          <w:fldChar w:fldCharType="end"/>
        </w:r>
      </w:hyperlink>
    </w:p>
    <w:p w14:paraId="5535A0BC" w14:textId="653FE5C5" w:rsidR="00B51734" w:rsidRPr="00DC4461" w:rsidRDefault="6C6A43AA" w:rsidP="3E67B868">
      <w:pPr>
        <w:pStyle w:val="TOC3"/>
        <w:tabs>
          <w:tab w:val="right" w:leader="dot" w:pos="9630"/>
        </w:tabs>
      </w:pPr>
      <w:hyperlink w:anchor="_Toc1874791423" w:history="1">
        <w:r w:rsidR="3E67B868">
          <w:t>3.4.1 Scenarios</w:t>
        </w:r>
        <w:r>
          <w:tab/>
        </w:r>
        <w:r>
          <w:fldChar w:fldCharType="begin"/>
        </w:r>
        <w:r>
          <w:instrText>PAGEREF _Toc1874791423 \h</w:instrText>
        </w:r>
        <w:r>
          <w:fldChar w:fldCharType="separate"/>
        </w:r>
        <w:r w:rsidR="3E67B868">
          <w:t>8</w:t>
        </w:r>
        <w:r>
          <w:fldChar w:fldCharType="end"/>
        </w:r>
      </w:hyperlink>
    </w:p>
    <w:p w14:paraId="05642A1C" w14:textId="350428D4" w:rsidR="7CF364EF" w:rsidRPr="00DC4461" w:rsidRDefault="6C6A43AA" w:rsidP="3E67B868">
      <w:pPr>
        <w:pStyle w:val="TOC3"/>
        <w:tabs>
          <w:tab w:val="right" w:leader="dot" w:pos="9630"/>
        </w:tabs>
      </w:pPr>
      <w:hyperlink w:anchor="_Toc2048535304" w:history="1">
        <w:r w:rsidR="3E67B868">
          <w:t>3.4.2 Use case model</w:t>
        </w:r>
        <w:r>
          <w:tab/>
        </w:r>
        <w:r>
          <w:fldChar w:fldCharType="begin"/>
        </w:r>
        <w:r>
          <w:instrText>PAGEREF _Toc2048535304 \h</w:instrText>
        </w:r>
        <w:r>
          <w:fldChar w:fldCharType="separate"/>
        </w:r>
        <w:r w:rsidR="3E67B868">
          <w:t>17</w:t>
        </w:r>
        <w:r>
          <w:fldChar w:fldCharType="end"/>
        </w:r>
      </w:hyperlink>
    </w:p>
    <w:p w14:paraId="6EB03788" w14:textId="0397BF24" w:rsidR="7CF364EF" w:rsidRPr="00DC4461" w:rsidRDefault="6C6A43AA" w:rsidP="3E67B868">
      <w:pPr>
        <w:pStyle w:val="TOC3"/>
        <w:tabs>
          <w:tab w:val="right" w:leader="dot" w:pos="9630"/>
        </w:tabs>
      </w:pPr>
      <w:hyperlink w:anchor="_Toc805365409" w:history="1">
        <w:r w:rsidR="3E67B868">
          <w:t>3.4.5 User interface – navigational paths and screen mock-ups</w:t>
        </w:r>
        <w:r>
          <w:tab/>
        </w:r>
        <w:r>
          <w:fldChar w:fldCharType="begin"/>
        </w:r>
        <w:r>
          <w:instrText>PAGEREF _Toc805365409 \h</w:instrText>
        </w:r>
        <w:r>
          <w:fldChar w:fldCharType="separate"/>
        </w:r>
        <w:r w:rsidR="3E67B868">
          <w:t>47</w:t>
        </w:r>
        <w:r>
          <w:fldChar w:fldCharType="end"/>
        </w:r>
      </w:hyperlink>
    </w:p>
    <w:p w14:paraId="794F418E" w14:textId="7DAA6FE9" w:rsidR="00B51734" w:rsidRPr="009B485D" w:rsidRDefault="00B51734" w:rsidP="1B3C31AC">
      <w:pPr>
        <w:pStyle w:val="TOC5"/>
        <w:rPr>
          <w:rFonts w:ascii="Calibri" w:eastAsia="Calibri" w:hAnsi="Calibri" w:cs="Calibri"/>
          <w:lang w:val="en-US"/>
        </w:rPr>
      </w:pPr>
      <w:r>
        <w:fldChar w:fldCharType="end"/>
      </w:r>
    </w:p>
    <w:p w14:paraId="7092ED2D" w14:textId="77777777" w:rsidR="003E00FB" w:rsidRPr="009B485D" w:rsidRDefault="003E00FB">
      <w:pPr>
        <w:pStyle w:val="TOC5"/>
        <w:rPr>
          <w:lang w:val="en-US"/>
        </w:rPr>
      </w:pPr>
    </w:p>
    <w:p w14:paraId="4FA1DCA5" w14:textId="77777777" w:rsidR="00B51734" w:rsidRPr="009B485D" w:rsidRDefault="00B51734" w:rsidP="6C6A43AA">
      <w:pPr>
        <w:pStyle w:val="TOC5"/>
        <w:jc w:val="right"/>
        <w:rPr>
          <w:lang w:val="en-US"/>
        </w:rPr>
        <w:sectPr w:rsidR="00B51734" w:rsidRPr="009B485D" w:rsidSect="00B51734">
          <w:footnotePr>
            <w:pos w:val="beneathText"/>
          </w:footnotePr>
          <w:pgSz w:w="11905" w:h="16837"/>
          <w:pgMar w:top="1560" w:right="1134" w:bottom="1798" w:left="1134" w:header="1134" w:footer="1134" w:gutter="0"/>
          <w:cols w:space="720"/>
          <w:formProt w:val="0"/>
          <w:docGrid w:linePitch="312" w:charSpace="-6145"/>
        </w:sectPr>
      </w:pPr>
    </w:p>
    <w:p w14:paraId="4C8DBAB3" w14:textId="6FA565C7" w:rsidR="32414703" w:rsidRPr="00DC4461" w:rsidRDefault="060D4D6A" w:rsidP="0CCA0968">
      <w:pPr>
        <w:pStyle w:val="Heading1"/>
        <w:spacing w:after="160" w:line="259" w:lineRule="auto"/>
        <w:rPr>
          <w:rFonts w:ascii="Calibri" w:eastAsia="Calibri" w:hAnsi="Calibri" w:cs="Calibri"/>
          <w:color w:val="1F4E79"/>
        </w:rPr>
      </w:pPr>
      <w:bookmarkStart w:id="0" w:name="_Toc1970070686"/>
      <w:bookmarkStart w:id="1" w:name="_Toc1635397524"/>
      <w:bookmarkStart w:id="2" w:name="_Toc1022331219"/>
      <w:bookmarkStart w:id="3" w:name="_Toc2069653948"/>
      <w:bookmarkStart w:id="4" w:name="_Toc1724569380"/>
      <w:bookmarkStart w:id="5" w:name="_Toc982855279"/>
      <w:bookmarkStart w:id="6" w:name="_Toc73327926"/>
      <w:bookmarkStart w:id="7" w:name="_Toc409715904"/>
      <w:bookmarkStart w:id="8" w:name="_Toc396257426"/>
      <w:bookmarkStart w:id="9" w:name="_Toc255084528"/>
      <w:bookmarkStart w:id="10" w:name="_Toc152980064"/>
      <w:bookmarkStart w:id="11" w:name="_Toc190515101"/>
      <w:bookmarkStart w:id="12" w:name="_Toc15881052"/>
      <w:bookmarkStart w:id="13" w:name="_Toc1510603364"/>
      <w:bookmarkStart w:id="14" w:name="_Toc1309923502"/>
      <w:bookmarkStart w:id="15" w:name="_Toc655780074"/>
      <w:bookmarkStart w:id="16" w:name="_Toc683163455"/>
      <w:bookmarkStart w:id="17" w:name="_Toc608735276"/>
      <w:bookmarkStart w:id="18" w:name="_Toc958127137"/>
      <w:bookmarkStart w:id="19" w:name="_Toc959353919"/>
      <w:bookmarkStart w:id="20" w:name="_Toc303255176"/>
      <w:bookmarkStart w:id="21" w:name="_Toc1974763558"/>
      <w:bookmarkStart w:id="22" w:name="_Toc1833593437"/>
      <w:bookmarkStart w:id="23" w:name="_Toc1900108337"/>
      <w:bookmarkStart w:id="24" w:name="_Toc1975942723"/>
      <w:bookmarkStart w:id="25" w:name="_Toc953127779"/>
      <w:bookmarkStart w:id="26" w:name="_Toc2129265965"/>
      <w:bookmarkStart w:id="27" w:name="_Toc1468350493"/>
      <w:bookmarkStart w:id="28" w:name="_Toc1141969147"/>
      <w:bookmarkStart w:id="29" w:name="_Toc415965555"/>
      <w:bookmarkStart w:id="30" w:name="_Toc956321455"/>
      <w:bookmarkStart w:id="31" w:name="_Toc1120861126"/>
      <w:bookmarkStart w:id="32" w:name="_Toc115628255"/>
      <w:bookmarkStart w:id="33" w:name="_Toc2025746623"/>
      <w:bookmarkStart w:id="34" w:name="_Toc1375932893"/>
      <w:bookmarkStart w:id="35" w:name="_Toc1145202696"/>
      <w:bookmarkStart w:id="36" w:name="_Toc1295048429"/>
      <w:bookmarkStart w:id="37" w:name="_Toc34511405"/>
      <w:bookmarkStart w:id="38" w:name="_Toc283821882"/>
      <w:bookmarkStart w:id="39" w:name="_Toc948193933"/>
      <w:bookmarkStart w:id="40" w:name="_Toc496841785"/>
      <w:bookmarkStart w:id="41" w:name="_Toc756153355"/>
      <w:bookmarkStart w:id="42" w:name="_Toc2033289576"/>
      <w:bookmarkStart w:id="43" w:name="_Toc120134163"/>
      <w:r w:rsidRPr="3E67B868">
        <w:rPr>
          <w:color w:val="1F4E79"/>
          <w:lang w:val="en-US"/>
        </w:rPr>
        <w:t>3.</w:t>
      </w:r>
      <w:r w:rsidR="28DFEC39" w:rsidRPr="3E67B868">
        <w:rPr>
          <w:color w:val="1F4E79"/>
          <w:lang w:val="en-US"/>
        </w:rPr>
        <w:t xml:space="preserve"> Proposed System</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07FDC78B" w14:textId="296D21F7" w:rsidR="32414703" w:rsidRPr="00DC4461" w:rsidRDefault="79E0075D" w:rsidP="3E67B868">
      <w:pPr>
        <w:pStyle w:val="Heading2"/>
        <w:numPr>
          <w:ilvl w:val="0"/>
          <w:numId w:val="0"/>
        </w:numPr>
        <w:spacing w:line="278" w:lineRule="auto"/>
        <w:rPr>
          <w:rFonts w:ascii="Calibri" w:eastAsia="Calibri" w:hAnsi="Calibri" w:cs="Calibri"/>
          <w:i w:val="0"/>
          <w:iCs w:val="0"/>
          <w:color w:val="2E75B6"/>
          <w:sz w:val="26"/>
          <w:szCs w:val="26"/>
        </w:rPr>
      </w:pPr>
      <w:bookmarkStart w:id="44" w:name="_Toc1362250824"/>
      <w:bookmarkStart w:id="45" w:name="_Toc952792649"/>
      <w:bookmarkStart w:id="46" w:name="_Toc1433527636"/>
      <w:bookmarkStart w:id="47" w:name="_Toc793318687"/>
      <w:bookmarkStart w:id="48" w:name="_Toc587844223"/>
      <w:bookmarkStart w:id="49" w:name="_Toc1098076556"/>
      <w:bookmarkStart w:id="50" w:name="_Toc1907591741"/>
      <w:bookmarkStart w:id="51" w:name="_Toc2147403959"/>
      <w:bookmarkStart w:id="52" w:name="_Toc908929312"/>
      <w:bookmarkStart w:id="53" w:name="_Toc2143516815"/>
      <w:bookmarkStart w:id="54" w:name="_Toc854295882"/>
      <w:bookmarkStart w:id="55" w:name="_Toc346590549"/>
      <w:bookmarkStart w:id="56" w:name="_Toc412578727"/>
      <w:bookmarkStart w:id="57" w:name="_Toc163966843"/>
      <w:bookmarkStart w:id="58" w:name="_Toc1319104137"/>
      <w:bookmarkStart w:id="59" w:name="_Toc128040384"/>
      <w:bookmarkStart w:id="60" w:name="_Toc929241667"/>
      <w:bookmarkStart w:id="61" w:name="_Toc1043981570"/>
      <w:bookmarkStart w:id="62" w:name="_Toc571786317"/>
      <w:bookmarkStart w:id="63" w:name="_Toc38106574"/>
      <w:bookmarkStart w:id="64" w:name="_Toc1414408066"/>
      <w:bookmarkStart w:id="65" w:name="_Toc613114891"/>
      <w:bookmarkStart w:id="66" w:name="_Toc789572488"/>
      <w:bookmarkStart w:id="67" w:name="_Toc1298699521"/>
      <w:bookmarkStart w:id="68" w:name="_Toc603367496"/>
      <w:bookmarkStart w:id="69" w:name="_Toc1215210633"/>
      <w:bookmarkStart w:id="70" w:name="_Toc54910293"/>
      <w:bookmarkStart w:id="71" w:name="_Toc1296319354"/>
      <w:bookmarkStart w:id="72" w:name="_Toc204209369"/>
      <w:bookmarkStart w:id="73" w:name="_Toc899522070"/>
      <w:bookmarkStart w:id="74" w:name="_Toc1321320837"/>
      <w:bookmarkStart w:id="75" w:name="_Toc649417675"/>
      <w:bookmarkStart w:id="76" w:name="_Toc2065145412"/>
      <w:bookmarkStart w:id="77" w:name="_Toc1149132420"/>
      <w:bookmarkStart w:id="78" w:name="_Toc292217594"/>
      <w:bookmarkStart w:id="79" w:name="_Toc2012941885"/>
      <w:bookmarkStart w:id="80" w:name="_Toc1737261902"/>
      <w:bookmarkStart w:id="81" w:name="_Toc729739727"/>
      <w:bookmarkStart w:id="82" w:name="_Toc1513023257"/>
      <w:bookmarkStart w:id="83" w:name="_Toc1182642306"/>
      <w:bookmarkStart w:id="84" w:name="_Toc506678568"/>
      <w:bookmarkStart w:id="85" w:name="_Toc1665311709"/>
      <w:bookmarkStart w:id="86" w:name="_Toc470723597"/>
      <w:r w:rsidRPr="3E67B868">
        <w:rPr>
          <w:rFonts w:ascii="Calibri" w:eastAsia="Calibri" w:hAnsi="Calibri" w:cs="Calibri"/>
          <w:i w:val="0"/>
          <w:iCs w:val="0"/>
          <w:color w:val="2E75B6"/>
          <w:sz w:val="26"/>
          <w:szCs w:val="26"/>
          <w:lang w:val="en-US"/>
        </w:rPr>
        <w:t>3.2 Requisiti funzionali</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62353DDD" w14:textId="5DC5EDB6" w:rsidR="32414703" w:rsidRPr="00DC4461" w:rsidRDefault="32414703" w:rsidP="4E134ED9">
      <w:pPr>
        <w:pStyle w:val="Heading2"/>
        <w:numPr>
          <w:ilvl w:val="0"/>
          <w:numId w:val="0"/>
        </w:numPr>
        <w:spacing w:line="278" w:lineRule="auto"/>
        <w:rPr>
          <w:rFonts w:ascii="Calibri" w:eastAsia="Calibri" w:hAnsi="Calibri" w:cs="Calibri"/>
          <w:sz w:val="24"/>
          <w:szCs w:val="24"/>
        </w:rPr>
      </w:pPr>
    </w:p>
    <w:p w14:paraId="2DE58D4B" w14:textId="461A4146" w:rsidR="32414703" w:rsidRPr="00A16317" w:rsidRDefault="3A8BE359" w:rsidP="4E134ED9">
      <w:pPr>
        <w:rPr>
          <w:rFonts w:ascii="Calibri" w:eastAsia="Calibri" w:hAnsi="Calibri" w:cs="Calibri"/>
          <w:b/>
          <w:bCs/>
        </w:rPr>
      </w:pPr>
      <w:r w:rsidRPr="4E134ED9">
        <w:rPr>
          <w:rFonts w:ascii="Calibri" w:eastAsia="Calibri" w:hAnsi="Calibri" w:cs="Calibri"/>
          <w:b/>
          <w:bCs/>
        </w:rPr>
        <w:t xml:space="preserve">RF1 – </w:t>
      </w:r>
      <w:r w:rsidRPr="4E134ED9">
        <w:rPr>
          <w:rFonts w:ascii="Calibri" w:eastAsia="Calibri" w:hAnsi="Calibri" w:cs="Calibri"/>
        </w:rPr>
        <w:t>Il sistema deve permettere la registrazione.</w:t>
      </w:r>
    </w:p>
    <w:p w14:paraId="01642F54" w14:textId="4A5E7827"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RF2</w:t>
      </w:r>
      <w:r w:rsidRPr="4E134ED9">
        <w:rPr>
          <w:rFonts w:ascii="Calibri" w:eastAsia="Calibri" w:hAnsi="Calibri" w:cs="Calibri"/>
        </w:rPr>
        <w:t xml:space="preserve"> – Il sistema deve permettere all’utente non registrato di visualizzare una mappa in cui sono indicati tutti i negozi affiliati registrati. Attraverso la mappa è possibile accedere alla scheda di ciascun negozio e visualizzarne i prodotti.</w:t>
      </w:r>
    </w:p>
    <w:p w14:paraId="79924379" w14:textId="79855BBB"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RF3</w:t>
      </w:r>
      <w:r w:rsidRPr="4E134ED9">
        <w:rPr>
          <w:rFonts w:ascii="Calibri" w:eastAsia="Calibri" w:hAnsi="Calibri" w:cs="Calibri"/>
        </w:rPr>
        <w:t xml:space="preserve"> – L’utente non registrato deve poter cercare camper per località, date, posti letto e prezzo massimo.</w:t>
      </w:r>
    </w:p>
    <w:p w14:paraId="4960F604" w14:textId="4DEC8ECB"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RF4</w:t>
      </w:r>
      <w:r w:rsidRPr="4E134ED9">
        <w:rPr>
          <w:rFonts w:ascii="Calibri" w:eastAsia="Calibri" w:hAnsi="Calibri" w:cs="Calibri"/>
        </w:rPr>
        <w:t xml:space="preserve"> – L’utente non registrato deve poter sfogliare e cercare i road trip pubblicati. Il sistema consente un filtro di ricerca per luogo e durata.</w:t>
      </w:r>
    </w:p>
    <w:p w14:paraId="5CF171AC" w14:textId="57CC99EF"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RF5</w:t>
      </w:r>
      <w:r w:rsidRPr="4E134ED9">
        <w:rPr>
          <w:rFonts w:ascii="Calibri" w:eastAsia="Calibri" w:hAnsi="Calibri" w:cs="Calibri"/>
        </w:rPr>
        <w:t xml:space="preserve"> – L’utente non registrato deve poter consultare la scheda di un camper di un qualsiasi negozio. Il sistema consente la visualizzazione di foto, caratteristiche, tariffa e recensioni.</w:t>
      </w:r>
    </w:p>
    <w:p w14:paraId="2FCB26EA" w14:textId="3D8307F6"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RF6</w:t>
      </w:r>
      <w:r w:rsidRPr="4E134ED9">
        <w:rPr>
          <w:rFonts w:ascii="Calibri" w:eastAsia="Calibri" w:hAnsi="Calibri" w:cs="Calibri"/>
        </w:rPr>
        <w:t xml:space="preserve"> – Il sistema deve permettere l'autenticazione.</w:t>
      </w:r>
    </w:p>
    <w:p w14:paraId="4581A05B" w14:textId="41B8EB54"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RF7</w:t>
      </w:r>
      <w:r w:rsidRPr="4E134ED9">
        <w:rPr>
          <w:rFonts w:ascii="Calibri" w:eastAsia="Calibri" w:hAnsi="Calibri" w:cs="Calibri"/>
        </w:rPr>
        <w:t xml:space="preserve"> – Il sistema deve consentire all'utente registrato di effettuare il logout, terminando la propria sessione.</w:t>
      </w:r>
    </w:p>
    <w:p w14:paraId="5A584712" w14:textId="2B6C46BA"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RF8</w:t>
      </w:r>
      <w:r w:rsidRPr="4E134ED9">
        <w:rPr>
          <w:rFonts w:ascii="Calibri" w:eastAsia="Calibri" w:hAnsi="Calibri" w:cs="Calibri"/>
        </w:rPr>
        <w:t xml:space="preserve"> – Il sistema deve consentire all’utente registrato di lasciare una recensione dopo aver noleggiato un camper.</w:t>
      </w:r>
    </w:p>
    <w:p w14:paraId="4DC674E1" w14:textId="5874C56F"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RF9</w:t>
      </w:r>
      <w:r w:rsidRPr="4E134ED9">
        <w:rPr>
          <w:rFonts w:ascii="Calibri" w:eastAsia="Calibri" w:hAnsi="Calibri" w:cs="Calibri"/>
        </w:rPr>
        <w:t xml:space="preserve"> – Il sistema deve consentire all’utente registrato di poter creare, modificare ed eliminare un road trip dopo aver effettuato un noleggio. Ogni road trip </w:t>
      </w:r>
      <w:bookmarkStart w:id="87" w:name="_Int_kp2iVXcg"/>
      <w:r w:rsidRPr="4E134ED9">
        <w:rPr>
          <w:rFonts w:ascii="Calibri" w:eastAsia="Calibri" w:hAnsi="Calibri" w:cs="Calibri"/>
        </w:rPr>
        <w:t>dispone</w:t>
      </w:r>
      <w:bookmarkEnd w:id="87"/>
      <w:r w:rsidRPr="4E134ED9">
        <w:rPr>
          <w:rFonts w:ascii="Calibri" w:eastAsia="Calibri" w:hAnsi="Calibri" w:cs="Calibri"/>
        </w:rPr>
        <w:t xml:space="preserve"> di un titolo, di una descrizione, durata e di una serie di tappe ordinate.</w:t>
      </w:r>
    </w:p>
    <w:p w14:paraId="2E69E378" w14:textId="0561D23B"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RF10</w:t>
      </w:r>
      <w:r w:rsidRPr="4E134ED9">
        <w:rPr>
          <w:rFonts w:ascii="Calibri" w:eastAsia="Calibri" w:hAnsi="Calibri" w:cs="Calibri"/>
        </w:rPr>
        <w:t xml:space="preserve"> – L'utente registrato deve essere in grado di visualizzare i propri road trip da lui pubblicati.</w:t>
      </w:r>
    </w:p>
    <w:p w14:paraId="6E857C56" w14:textId="0A5FCBD2"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RF11</w:t>
      </w:r>
      <w:r w:rsidRPr="4E134ED9">
        <w:rPr>
          <w:rFonts w:ascii="Calibri" w:eastAsia="Calibri" w:hAnsi="Calibri" w:cs="Calibri"/>
        </w:rPr>
        <w:t xml:space="preserve"> – L’utente registrato deve poter modificare il proprio profilo. In particolare, il sistema consente la modifica di nome, cognome, password e numero di telefono.</w:t>
      </w:r>
    </w:p>
    <w:p w14:paraId="3A9B9CF9" w14:textId="6C27F782"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RF12</w:t>
      </w:r>
      <w:r w:rsidRPr="4E134ED9">
        <w:rPr>
          <w:rFonts w:ascii="Calibri" w:eastAsia="Calibri" w:hAnsi="Calibri" w:cs="Calibri"/>
        </w:rPr>
        <w:t xml:space="preserve"> – L’utente registrato deve poter commentare e salvare tra i preferiti un road trip.</w:t>
      </w:r>
    </w:p>
    <w:p w14:paraId="38694050" w14:textId="1151F3CE"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RF13</w:t>
      </w:r>
      <w:r w:rsidRPr="4E134ED9">
        <w:rPr>
          <w:rFonts w:ascii="Calibri" w:eastAsia="Calibri" w:hAnsi="Calibri" w:cs="Calibri"/>
        </w:rPr>
        <w:t xml:space="preserve"> – Il sistema deve permettere all’utente registrato di accedere ad una sezione “RoadTrip Preferiti”, in cui è in grado di visualizzare </w:t>
      </w:r>
      <w:r w:rsidR="6EF2097F" w:rsidRPr="43B79A2B">
        <w:rPr>
          <w:rFonts w:ascii="Calibri" w:eastAsia="Calibri" w:hAnsi="Calibri" w:cs="Calibri"/>
        </w:rPr>
        <w:t>o eliminare</w:t>
      </w:r>
      <w:r w:rsidRPr="43B79A2B">
        <w:rPr>
          <w:rFonts w:ascii="Calibri" w:eastAsia="Calibri" w:hAnsi="Calibri" w:cs="Calibri"/>
        </w:rPr>
        <w:t xml:space="preserve"> </w:t>
      </w:r>
      <w:r w:rsidRPr="4E134ED9">
        <w:rPr>
          <w:rFonts w:ascii="Calibri" w:eastAsia="Calibri" w:hAnsi="Calibri" w:cs="Calibri"/>
        </w:rPr>
        <w:t>tutti i road trip salvati.</w:t>
      </w:r>
    </w:p>
    <w:p w14:paraId="52B2AD8B" w14:textId="72BDB5DA"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RF14</w:t>
      </w:r>
      <w:r w:rsidRPr="4E134ED9">
        <w:rPr>
          <w:rFonts w:ascii="Calibri" w:eastAsia="Calibri" w:hAnsi="Calibri" w:cs="Calibri"/>
        </w:rPr>
        <w:t xml:space="preserve"> – L’utente registrato deve poter prenotare un camper scegliendo una data di inizio e di fine noleggio.</w:t>
      </w:r>
    </w:p>
    <w:p w14:paraId="6B2ED388" w14:textId="57671007"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RF15</w:t>
      </w:r>
      <w:r w:rsidRPr="4E134ED9">
        <w:rPr>
          <w:rFonts w:ascii="Calibri" w:eastAsia="Calibri" w:hAnsi="Calibri" w:cs="Calibri"/>
        </w:rPr>
        <w:t xml:space="preserve"> – L'utente registrato deve poter proseguire al pagamento di una prenotazione utilizzando una carta di credito o il servizio PayPal.</w:t>
      </w:r>
    </w:p>
    <w:p w14:paraId="0C39FA98" w14:textId="2799B42A"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RF16</w:t>
      </w:r>
      <w:r w:rsidRPr="4E134ED9">
        <w:rPr>
          <w:rFonts w:ascii="Calibri" w:eastAsia="Calibri" w:hAnsi="Calibri" w:cs="Calibri"/>
        </w:rPr>
        <w:t xml:space="preserve"> – L’utente registrato deve poter consultare e annullare le proprie prenotazioni.</w:t>
      </w:r>
    </w:p>
    <w:p w14:paraId="27C8A44E" w14:textId="7359E576"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RF17</w:t>
      </w:r>
      <w:r w:rsidRPr="4E134ED9">
        <w:rPr>
          <w:rFonts w:ascii="Calibri" w:eastAsia="Calibri" w:hAnsi="Calibri" w:cs="Calibri"/>
        </w:rPr>
        <w:t xml:space="preserve"> – Il sistema deve permettere la registrazione in qualità di negozio affiliato. La procedura di registrazione estende il form standard con i dati societari, fiscali e finanziari richiesti.</w:t>
      </w:r>
    </w:p>
    <w:p w14:paraId="34F52952" w14:textId="00718F71"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RF18</w:t>
      </w:r>
      <w:r w:rsidRPr="4E134ED9">
        <w:rPr>
          <w:rFonts w:ascii="Calibri" w:eastAsia="Calibri" w:hAnsi="Calibri" w:cs="Calibri"/>
        </w:rPr>
        <w:t xml:space="preserve"> – Il sistema deve consentire al proprietario di un negozio affiliato di poter inserire, modificare, rimuovere e visualizzare i propri camper.</w:t>
      </w:r>
    </w:p>
    <w:p w14:paraId="19EE9DCA" w14:textId="43FC8C9C"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RF19</w:t>
      </w:r>
      <w:r w:rsidRPr="4E134ED9">
        <w:rPr>
          <w:rFonts w:ascii="Calibri" w:eastAsia="Calibri" w:hAnsi="Calibri" w:cs="Calibri"/>
        </w:rPr>
        <w:t xml:space="preserve"> – Il sistema deve consentire al proprietario di un negozio affiliato di poter eliminare il proprio account dall’applicativo.</w:t>
      </w:r>
    </w:p>
    <w:p w14:paraId="194A213A" w14:textId="6C6F74BA"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RF20</w:t>
      </w:r>
      <w:r w:rsidRPr="4E134ED9">
        <w:rPr>
          <w:rFonts w:ascii="Calibri" w:eastAsia="Calibri" w:hAnsi="Calibri" w:cs="Calibri"/>
        </w:rPr>
        <w:t xml:space="preserve"> – Il proprietario di un negozio affiliato deve poter eliminare prenotazioni attuali effettuate sui propri camper.</w:t>
      </w:r>
    </w:p>
    <w:p w14:paraId="2E9DBEC0" w14:textId="513C95CD"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RF21</w:t>
      </w:r>
      <w:r w:rsidRPr="4E134ED9">
        <w:rPr>
          <w:rFonts w:ascii="Calibri" w:eastAsia="Calibri" w:hAnsi="Calibri" w:cs="Calibri"/>
        </w:rPr>
        <w:t xml:space="preserve"> – Il proprietario di un negozio affiliato deve poter visualizzare le prenotazioni attuali e passate effettuate sui propri camper.</w:t>
      </w:r>
    </w:p>
    <w:p w14:paraId="4AC64D19" w14:textId="7948930E"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RF22</w:t>
      </w:r>
      <w:r w:rsidRPr="4E134ED9">
        <w:rPr>
          <w:rFonts w:ascii="Calibri" w:eastAsia="Calibri" w:hAnsi="Calibri" w:cs="Calibri"/>
        </w:rPr>
        <w:t xml:space="preserve"> – Il sistema deve consentire al gestore degli utenti di visualizzare, approvare e rifiutare negozi affiliati in attesa.</w:t>
      </w:r>
    </w:p>
    <w:p w14:paraId="34F58726" w14:textId="01A60E6C"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RF23</w:t>
      </w:r>
      <w:r w:rsidRPr="4E134ED9">
        <w:rPr>
          <w:rFonts w:ascii="Calibri" w:eastAsia="Calibri" w:hAnsi="Calibri" w:cs="Calibri"/>
        </w:rPr>
        <w:t xml:space="preserve"> – Il sistema deve consentire al gestore degli utenti di eliminare e visualizzare negozi affiliati già approvati.</w:t>
      </w:r>
    </w:p>
    <w:p w14:paraId="05F6B247" w14:textId="62036CEF"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RF24</w:t>
      </w:r>
      <w:r w:rsidRPr="4E134ED9">
        <w:rPr>
          <w:rFonts w:ascii="Calibri" w:eastAsia="Calibri" w:hAnsi="Calibri" w:cs="Calibri"/>
        </w:rPr>
        <w:t xml:space="preserve"> – Il gestore degli utenti deve essere in grado di eliminare le recensioni di un camper.</w:t>
      </w:r>
    </w:p>
    <w:p w14:paraId="0D327B45" w14:textId="1131EF7E" w:rsidR="32414703" w:rsidRPr="00A16317" w:rsidRDefault="3A8BE359" w:rsidP="4E134ED9">
      <w:pPr>
        <w:spacing w:before="240" w:after="240" w:line="278" w:lineRule="auto"/>
        <w:rPr>
          <w:rFonts w:ascii="Calibri" w:eastAsia="Calibri" w:hAnsi="Calibri" w:cs="Calibri"/>
        </w:rPr>
      </w:pPr>
      <w:r w:rsidRPr="4E134ED9">
        <w:rPr>
          <w:rFonts w:ascii="Calibri" w:eastAsia="Calibri" w:hAnsi="Calibri" w:cs="Calibri"/>
          <w:b/>
          <w:bCs/>
        </w:rPr>
        <w:t>RF25</w:t>
      </w:r>
      <w:r w:rsidRPr="4E134ED9">
        <w:rPr>
          <w:rFonts w:ascii="Calibri" w:eastAsia="Calibri" w:hAnsi="Calibri" w:cs="Calibri"/>
        </w:rPr>
        <w:t xml:space="preserve"> – Il gestore degli utenti deve poter moderare la sezione RoadTrip, eliminando intere inserzioni e commenti.</w:t>
      </w:r>
    </w:p>
    <w:p w14:paraId="4F886F1A" w14:textId="414483E7" w:rsidR="32414703" w:rsidRPr="00D46E19" w:rsidRDefault="32414703" w:rsidP="4E134ED9">
      <w:pPr>
        <w:spacing w:line="278" w:lineRule="auto"/>
        <w:rPr>
          <w:rFonts w:ascii="Calibri" w:eastAsia="Calibri" w:hAnsi="Calibri" w:cs="Calibri"/>
          <w:color w:val="000000" w:themeColor="text1"/>
        </w:rPr>
      </w:pPr>
    </w:p>
    <w:p w14:paraId="710A3C78" w14:textId="4F4670A3" w:rsidR="32414703" w:rsidRPr="00A16317" w:rsidRDefault="79E0075D" w:rsidP="4E134ED9">
      <w:pPr>
        <w:pStyle w:val="Heading2"/>
        <w:numPr>
          <w:ilvl w:val="0"/>
          <w:numId w:val="0"/>
        </w:numPr>
        <w:spacing w:line="259" w:lineRule="auto"/>
        <w:rPr>
          <w:rFonts w:ascii="Calibri" w:eastAsia="Calibri" w:hAnsi="Calibri" w:cs="Calibri"/>
          <w:color w:val="2E75B6"/>
          <w:sz w:val="26"/>
          <w:szCs w:val="26"/>
          <w:lang w:val="en-US"/>
        </w:rPr>
      </w:pPr>
      <w:bookmarkStart w:id="88" w:name="_Toc855639877"/>
      <w:bookmarkStart w:id="89" w:name="_Toc1452860646"/>
      <w:bookmarkStart w:id="90" w:name="_Toc1235072465"/>
      <w:bookmarkStart w:id="91" w:name="_Toc1417921751"/>
      <w:bookmarkStart w:id="92" w:name="_Toc838980694"/>
      <w:bookmarkStart w:id="93" w:name="_Toc416261490"/>
      <w:bookmarkStart w:id="94" w:name="_Toc164077369"/>
      <w:bookmarkStart w:id="95" w:name="_Toc1980414072"/>
      <w:bookmarkStart w:id="96" w:name="_Toc849898949"/>
      <w:bookmarkStart w:id="97" w:name="_Toc1044862315"/>
      <w:bookmarkStart w:id="98" w:name="_Toc1666763607"/>
      <w:bookmarkStart w:id="99" w:name="_Toc1764656146"/>
      <w:bookmarkStart w:id="100" w:name="_Toc732844490"/>
      <w:bookmarkStart w:id="101" w:name="_Toc110983013"/>
      <w:bookmarkStart w:id="102" w:name="_Toc1918843743"/>
      <w:bookmarkStart w:id="103" w:name="_Toc1780625530"/>
      <w:bookmarkStart w:id="104" w:name="_Toc603533213"/>
      <w:bookmarkStart w:id="105" w:name="_Toc652259520"/>
      <w:bookmarkStart w:id="106" w:name="_Toc1795382590"/>
      <w:bookmarkStart w:id="107" w:name="_Toc2085794398"/>
      <w:bookmarkStart w:id="108" w:name="_Toc1907061874"/>
      <w:bookmarkStart w:id="109" w:name="_Toc1027009407"/>
      <w:bookmarkStart w:id="110" w:name="_Toc1783081399"/>
      <w:bookmarkStart w:id="111" w:name="_Toc489789923"/>
      <w:bookmarkStart w:id="112" w:name="_Toc721004424"/>
      <w:bookmarkStart w:id="113" w:name="_Toc2100133038"/>
      <w:bookmarkStart w:id="114" w:name="_Toc1445784180"/>
      <w:bookmarkStart w:id="115" w:name="_Toc393210283"/>
      <w:bookmarkStart w:id="116" w:name="_Toc222918344"/>
      <w:bookmarkStart w:id="117" w:name="_Toc1557831442"/>
      <w:bookmarkStart w:id="118" w:name="_Toc1879713506"/>
      <w:bookmarkStart w:id="119" w:name="_Toc1765178576"/>
      <w:bookmarkStart w:id="120" w:name="_Toc1324382474"/>
      <w:bookmarkStart w:id="121" w:name="_Toc1356607644"/>
      <w:bookmarkStart w:id="122" w:name="_Toc1757339994"/>
      <w:bookmarkStart w:id="123" w:name="_Toc2114100715"/>
      <w:bookmarkStart w:id="124" w:name="_Toc113968357"/>
      <w:bookmarkStart w:id="125" w:name="_Toc1409084967"/>
      <w:bookmarkStart w:id="126" w:name="_Toc232016255"/>
      <w:bookmarkStart w:id="127" w:name="_Toc1340014126"/>
      <w:bookmarkStart w:id="128" w:name="_Toc606600949"/>
      <w:bookmarkStart w:id="129" w:name="_Toc1829580586"/>
      <w:bookmarkStart w:id="130" w:name="_Toc1091423951"/>
      <w:r w:rsidRPr="3E67B868">
        <w:rPr>
          <w:rFonts w:ascii="Calibri" w:eastAsia="Calibri" w:hAnsi="Calibri" w:cs="Calibri"/>
          <w:i w:val="0"/>
          <w:iCs w:val="0"/>
          <w:color w:val="2E75B6"/>
          <w:sz w:val="26"/>
          <w:szCs w:val="26"/>
        </w:rPr>
        <w:t>3.3 Requisiti non funzionali</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2B872CFC" w14:textId="6C7E958D" w:rsidR="1C55BC3E" w:rsidRDefault="1C55BC3E"/>
    <w:tbl>
      <w:tblPr>
        <w:tblStyle w:val="TableGrid"/>
        <w:tblW w:w="0" w:type="auto"/>
        <w:tblLook w:val="06A0" w:firstRow="1" w:lastRow="0" w:firstColumn="1" w:lastColumn="0" w:noHBand="1" w:noVBand="1"/>
      </w:tblPr>
      <w:tblGrid>
        <w:gridCol w:w="2205"/>
        <w:gridCol w:w="7422"/>
      </w:tblGrid>
      <w:tr w:rsidR="1C55BC3E" w14:paraId="156C7CF1" w14:textId="77777777" w:rsidTr="1C55BC3E">
        <w:trPr>
          <w:trHeight w:val="300"/>
        </w:trPr>
        <w:tc>
          <w:tcPr>
            <w:tcW w:w="2205" w:type="dxa"/>
            <w:vAlign w:val="center"/>
          </w:tcPr>
          <w:p w14:paraId="100A6AEB" w14:textId="1D0794F9" w:rsidR="1C55BC3E" w:rsidRDefault="1C55BC3E" w:rsidP="1C55BC3E">
            <w:pPr>
              <w:jc w:val="center"/>
              <w:rPr>
                <w:rFonts w:ascii="Calibri" w:eastAsia="Calibri" w:hAnsi="Calibri" w:cs="Calibri"/>
              </w:rPr>
            </w:pPr>
            <w:r w:rsidRPr="1C55BC3E">
              <w:rPr>
                <w:rFonts w:ascii="Calibri" w:eastAsia="Calibri" w:hAnsi="Calibri" w:cs="Calibri"/>
                <w:b/>
                <w:bCs/>
              </w:rPr>
              <w:t>Categoria</w:t>
            </w:r>
          </w:p>
        </w:tc>
        <w:tc>
          <w:tcPr>
            <w:tcW w:w="7425" w:type="dxa"/>
            <w:vAlign w:val="center"/>
          </w:tcPr>
          <w:p w14:paraId="55BC577D" w14:textId="3B3297AA" w:rsidR="1C55BC3E" w:rsidRDefault="1C55BC3E" w:rsidP="1C55BC3E">
            <w:pPr>
              <w:jc w:val="center"/>
              <w:rPr>
                <w:rFonts w:ascii="Calibri" w:eastAsia="Calibri" w:hAnsi="Calibri" w:cs="Calibri"/>
              </w:rPr>
            </w:pPr>
            <w:r w:rsidRPr="1C55BC3E">
              <w:rPr>
                <w:rFonts w:ascii="Calibri" w:eastAsia="Calibri" w:hAnsi="Calibri" w:cs="Calibri"/>
                <w:b/>
                <w:bCs/>
              </w:rPr>
              <w:t>Requisito non funzionale</w:t>
            </w:r>
          </w:p>
        </w:tc>
      </w:tr>
      <w:tr w:rsidR="1C55BC3E" w14:paraId="5A600EED" w14:textId="77777777" w:rsidTr="1C55BC3E">
        <w:trPr>
          <w:trHeight w:val="1134"/>
        </w:trPr>
        <w:tc>
          <w:tcPr>
            <w:tcW w:w="2205" w:type="dxa"/>
            <w:vMerge w:val="restart"/>
            <w:vAlign w:val="center"/>
          </w:tcPr>
          <w:p w14:paraId="0EA00824" w14:textId="7CD4B4DA" w:rsidR="416E4DA9" w:rsidRDefault="416E4DA9" w:rsidP="1C55BC3E">
            <w:pPr>
              <w:jc w:val="center"/>
              <w:rPr>
                <w:rFonts w:ascii="Calibri" w:eastAsia="Calibri" w:hAnsi="Calibri" w:cs="Calibri"/>
                <w:b/>
                <w:bCs/>
              </w:rPr>
            </w:pPr>
            <w:r w:rsidRPr="1C55BC3E">
              <w:rPr>
                <w:rFonts w:ascii="Calibri" w:eastAsia="Calibri" w:hAnsi="Calibri" w:cs="Calibri"/>
                <w:b/>
                <w:bCs/>
              </w:rPr>
              <w:t>U</w:t>
            </w:r>
            <w:r w:rsidR="193D4D70" w:rsidRPr="1C55BC3E">
              <w:rPr>
                <w:rFonts w:ascii="Calibri" w:eastAsia="Calibri" w:hAnsi="Calibri" w:cs="Calibri"/>
                <w:b/>
                <w:bCs/>
              </w:rPr>
              <w:t>sability</w:t>
            </w:r>
          </w:p>
        </w:tc>
        <w:tc>
          <w:tcPr>
            <w:tcW w:w="7425" w:type="dxa"/>
            <w:vAlign w:val="center"/>
          </w:tcPr>
          <w:p w14:paraId="2171B61A" w14:textId="0B026CB7" w:rsidR="783DD7E5" w:rsidRDefault="783DD7E5" w:rsidP="1C55BC3E">
            <w:pPr>
              <w:rPr>
                <w:rFonts w:ascii="Calibri" w:eastAsia="Calibri" w:hAnsi="Calibri" w:cs="Calibri"/>
              </w:rPr>
            </w:pPr>
            <w:r w:rsidRPr="1C55BC3E">
              <w:rPr>
                <w:rFonts w:ascii="Calibri" w:eastAsia="Calibri" w:hAnsi="Calibri" w:cs="Calibri"/>
              </w:rPr>
              <w:t>RNF1 – Ogni funzione è raggiungibile in massimo 5 click dalla home.</w:t>
            </w:r>
          </w:p>
        </w:tc>
      </w:tr>
      <w:tr w:rsidR="1C55BC3E" w14:paraId="123C0D4C" w14:textId="77777777" w:rsidTr="1C55BC3E">
        <w:trPr>
          <w:trHeight w:val="1134"/>
        </w:trPr>
        <w:tc>
          <w:tcPr>
            <w:tcW w:w="2205" w:type="dxa"/>
            <w:vMerge/>
          </w:tcPr>
          <w:p w14:paraId="7CB6D723" w14:textId="77777777" w:rsidR="00C2335C" w:rsidRDefault="00C2335C"/>
        </w:tc>
        <w:tc>
          <w:tcPr>
            <w:tcW w:w="7425" w:type="dxa"/>
            <w:vAlign w:val="center"/>
          </w:tcPr>
          <w:p w14:paraId="1F81E153" w14:textId="58E13FED" w:rsidR="783DD7E5" w:rsidRDefault="783DD7E5" w:rsidP="1C55BC3E">
            <w:pPr>
              <w:rPr>
                <w:rFonts w:ascii="Calibri" w:eastAsia="Calibri" w:hAnsi="Calibri" w:cs="Calibri"/>
              </w:rPr>
            </w:pPr>
            <w:r w:rsidRPr="1C55BC3E">
              <w:rPr>
                <w:rFonts w:ascii="Calibri" w:eastAsia="Calibri" w:hAnsi="Calibri" w:cs="Calibri"/>
              </w:rPr>
              <w:t>RNF2 – Ogni schermata mostra un menu contestuale che indica la posizione dell’utente.</w:t>
            </w:r>
          </w:p>
        </w:tc>
      </w:tr>
      <w:tr w:rsidR="1C55BC3E" w14:paraId="40C3285D" w14:textId="77777777" w:rsidTr="1C55BC3E">
        <w:trPr>
          <w:trHeight w:val="1134"/>
        </w:trPr>
        <w:tc>
          <w:tcPr>
            <w:tcW w:w="2205" w:type="dxa"/>
            <w:vMerge/>
          </w:tcPr>
          <w:p w14:paraId="371975C8" w14:textId="77777777" w:rsidR="00C2335C" w:rsidRDefault="00C2335C"/>
        </w:tc>
        <w:tc>
          <w:tcPr>
            <w:tcW w:w="7425" w:type="dxa"/>
            <w:vAlign w:val="center"/>
          </w:tcPr>
          <w:p w14:paraId="25C581DF" w14:textId="29347ED2" w:rsidR="783DD7E5" w:rsidRDefault="783DD7E5" w:rsidP="1C55BC3E">
            <w:pPr>
              <w:rPr>
                <w:rFonts w:ascii="Calibri" w:eastAsia="Calibri" w:hAnsi="Calibri" w:cs="Calibri"/>
              </w:rPr>
            </w:pPr>
            <w:r w:rsidRPr="1C55BC3E">
              <w:rPr>
                <w:rFonts w:ascii="Calibri" w:eastAsia="Calibri" w:hAnsi="Calibri" w:cs="Calibri"/>
              </w:rPr>
              <w:t>RNF3 – L’interfaccia si ridimensiona automaticamente in base al dispositivo utilizzato.</w:t>
            </w:r>
          </w:p>
        </w:tc>
      </w:tr>
      <w:tr w:rsidR="1C55BC3E" w14:paraId="1A6868C2" w14:textId="77777777" w:rsidTr="1C55BC3E">
        <w:trPr>
          <w:trHeight w:val="1134"/>
        </w:trPr>
        <w:tc>
          <w:tcPr>
            <w:tcW w:w="2205" w:type="dxa"/>
            <w:vMerge w:val="restart"/>
            <w:vAlign w:val="center"/>
          </w:tcPr>
          <w:p w14:paraId="01A3C3BE" w14:textId="5E9A7E79" w:rsidR="38D0B6E1" w:rsidRDefault="38D0B6E1" w:rsidP="1C55BC3E">
            <w:pPr>
              <w:jc w:val="center"/>
              <w:rPr>
                <w:rFonts w:ascii="Calibri" w:eastAsia="Calibri" w:hAnsi="Calibri" w:cs="Calibri"/>
                <w:b/>
                <w:bCs/>
              </w:rPr>
            </w:pPr>
            <w:r w:rsidRPr="1C55BC3E">
              <w:rPr>
                <w:rFonts w:ascii="Calibri" w:eastAsia="Calibri" w:hAnsi="Calibri" w:cs="Calibri"/>
                <w:b/>
                <w:bCs/>
              </w:rPr>
              <w:t>P</w:t>
            </w:r>
            <w:r w:rsidR="193D4D70" w:rsidRPr="1C55BC3E">
              <w:rPr>
                <w:rFonts w:ascii="Calibri" w:eastAsia="Calibri" w:hAnsi="Calibri" w:cs="Calibri"/>
                <w:b/>
                <w:bCs/>
              </w:rPr>
              <w:t>erformance</w:t>
            </w:r>
          </w:p>
        </w:tc>
        <w:tc>
          <w:tcPr>
            <w:tcW w:w="7425" w:type="dxa"/>
            <w:vAlign w:val="center"/>
          </w:tcPr>
          <w:p w14:paraId="0B5B38B8" w14:textId="29F9C363" w:rsidR="096D7569" w:rsidRDefault="096D7569" w:rsidP="1C55BC3E">
            <w:pPr>
              <w:rPr>
                <w:rFonts w:ascii="Calibri" w:eastAsia="Calibri" w:hAnsi="Calibri" w:cs="Calibri"/>
              </w:rPr>
            </w:pPr>
            <w:r w:rsidRPr="1C55BC3E">
              <w:rPr>
                <w:rFonts w:ascii="Calibri" w:eastAsia="Calibri" w:hAnsi="Calibri" w:cs="Calibri"/>
              </w:rPr>
              <w:t>RNF</w:t>
            </w:r>
            <w:r w:rsidR="61F12483" w:rsidRPr="1C55BC3E">
              <w:rPr>
                <w:rFonts w:ascii="Calibri" w:eastAsia="Calibri" w:hAnsi="Calibri" w:cs="Calibri"/>
              </w:rPr>
              <w:t>4</w:t>
            </w:r>
            <w:r w:rsidRPr="1C55BC3E">
              <w:rPr>
                <w:rFonts w:ascii="Calibri" w:eastAsia="Calibri" w:hAnsi="Calibri" w:cs="Calibri"/>
              </w:rPr>
              <w:t xml:space="preserve"> – Il sistema gestisce almeno 50 utenti connessi contemporaneamente.</w:t>
            </w:r>
          </w:p>
        </w:tc>
      </w:tr>
      <w:tr w:rsidR="1C55BC3E" w14:paraId="5A92BD00" w14:textId="77777777" w:rsidTr="1C55BC3E">
        <w:trPr>
          <w:trHeight w:val="1134"/>
        </w:trPr>
        <w:tc>
          <w:tcPr>
            <w:tcW w:w="2205" w:type="dxa"/>
            <w:vMerge/>
          </w:tcPr>
          <w:p w14:paraId="18DA733A" w14:textId="77777777" w:rsidR="00C2335C" w:rsidRDefault="00C2335C"/>
        </w:tc>
        <w:tc>
          <w:tcPr>
            <w:tcW w:w="7425" w:type="dxa"/>
            <w:vAlign w:val="center"/>
          </w:tcPr>
          <w:p w14:paraId="03A3014A" w14:textId="5843392E" w:rsidR="096D7569" w:rsidRDefault="096D7569" w:rsidP="1C55BC3E">
            <w:pPr>
              <w:rPr>
                <w:rFonts w:ascii="Calibri" w:eastAsia="Calibri" w:hAnsi="Calibri" w:cs="Calibri"/>
              </w:rPr>
            </w:pPr>
            <w:r w:rsidRPr="1C55BC3E">
              <w:rPr>
                <w:rFonts w:ascii="Calibri" w:eastAsia="Calibri" w:hAnsi="Calibri" w:cs="Calibri"/>
              </w:rPr>
              <w:t>RNF</w:t>
            </w:r>
            <w:r w:rsidR="0EF0309F" w:rsidRPr="1C55BC3E">
              <w:rPr>
                <w:rFonts w:ascii="Calibri" w:eastAsia="Calibri" w:hAnsi="Calibri" w:cs="Calibri"/>
              </w:rPr>
              <w:t>5</w:t>
            </w:r>
            <w:r w:rsidRPr="1C55BC3E">
              <w:rPr>
                <w:rFonts w:ascii="Calibri" w:eastAsia="Calibri" w:hAnsi="Calibri" w:cs="Calibri"/>
              </w:rPr>
              <w:t xml:space="preserve"> – Il caricamento di una pagina richiede in media 3 secondi con diverse condizioni di carico di rete.</w:t>
            </w:r>
          </w:p>
        </w:tc>
      </w:tr>
      <w:tr w:rsidR="1C55BC3E" w14:paraId="25153273" w14:textId="77777777" w:rsidTr="1C55BC3E">
        <w:trPr>
          <w:trHeight w:val="1134"/>
        </w:trPr>
        <w:tc>
          <w:tcPr>
            <w:tcW w:w="2205" w:type="dxa"/>
            <w:vAlign w:val="center"/>
          </w:tcPr>
          <w:p w14:paraId="72DF6ED7" w14:textId="163071E0" w:rsidR="193D4D70" w:rsidRDefault="193D4D70" w:rsidP="1C55BC3E">
            <w:pPr>
              <w:jc w:val="center"/>
              <w:rPr>
                <w:rFonts w:ascii="Calibri" w:eastAsia="Calibri" w:hAnsi="Calibri" w:cs="Calibri"/>
                <w:b/>
                <w:bCs/>
              </w:rPr>
            </w:pPr>
            <w:r w:rsidRPr="1C55BC3E">
              <w:rPr>
                <w:rFonts w:ascii="Calibri" w:eastAsia="Calibri" w:hAnsi="Calibri" w:cs="Calibri"/>
                <w:b/>
                <w:bCs/>
              </w:rPr>
              <w:t>Supportability</w:t>
            </w:r>
          </w:p>
        </w:tc>
        <w:tc>
          <w:tcPr>
            <w:tcW w:w="7425" w:type="dxa"/>
            <w:vAlign w:val="center"/>
          </w:tcPr>
          <w:p w14:paraId="0A02B745" w14:textId="75BF96D5" w:rsidR="084BE793" w:rsidRDefault="084BE793" w:rsidP="1C55BC3E">
            <w:pPr>
              <w:rPr>
                <w:rFonts w:ascii="Calibri" w:eastAsia="Calibri" w:hAnsi="Calibri" w:cs="Calibri"/>
              </w:rPr>
            </w:pPr>
            <w:r w:rsidRPr="1C55BC3E">
              <w:rPr>
                <w:rFonts w:ascii="Calibri" w:eastAsia="Calibri" w:hAnsi="Calibri" w:cs="Calibri"/>
              </w:rPr>
              <w:t>RNF</w:t>
            </w:r>
            <w:r w:rsidR="05C99472" w:rsidRPr="1C55BC3E">
              <w:rPr>
                <w:rFonts w:ascii="Calibri" w:eastAsia="Calibri" w:hAnsi="Calibri" w:cs="Calibri"/>
              </w:rPr>
              <w:t>6</w:t>
            </w:r>
            <w:r w:rsidRPr="1C55BC3E">
              <w:rPr>
                <w:rFonts w:ascii="Calibri" w:eastAsia="Calibri" w:hAnsi="Calibri" w:cs="Calibri"/>
              </w:rPr>
              <w:t xml:space="preserve"> – Il sistema funziona correttamente su Chrome, Firefox, Edge e Safari.</w:t>
            </w:r>
          </w:p>
        </w:tc>
      </w:tr>
      <w:tr w:rsidR="1C55BC3E" w14:paraId="4A8CDBB5" w14:textId="77777777" w:rsidTr="1C55BC3E">
        <w:trPr>
          <w:trHeight w:val="1134"/>
        </w:trPr>
        <w:tc>
          <w:tcPr>
            <w:tcW w:w="2205" w:type="dxa"/>
            <w:vMerge w:val="restart"/>
            <w:vAlign w:val="center"/>
          </w:tcPr>
          <w:p w14:paraId="4B3FC0F8" w14:textId="47B47E46" w:rsidR="6CE3614B" w:rsidRDefault="6CE3614B" w:rsidP="1C55BC3E">
            <w:pPr>
              <w:jc w:val="center"/>
              <w:rPr>
                <w:rFonts w:ascii="Calibri" w:eastAsia="Calibri" w:hAnsi="Calibri" w:cs="Calibri"/>
                <w:b/>
                <w:bCs/>
              </w:rPr>
            </w:pPr>
            <w:r w:rsidRPr="1C55BC3E">
              <w:rPr>
                <w:rFonts w:ascii="Calibri" w:eastAsia="Calibri" w:hAnsi="Calibri" w:cs="Calibri"/>
                <w:b/>
                <w:bCs/>
              </w:rPr>
              <w:t>Implementation</w:t>
            </w:r>
          </w:p>
        </w:tc>
        <w:tc>
          <w:tcPr>
            <w:tcW w:w="7425" w:type="dxa"/>
            <w:vAlign w:val="center"/>
          </w:tcPr>
          <w:p w14:paraId="27A97DEE" w14:textId="02417D80" w:rsidR="3DE15478" w:rsidRDefault="3DE15478" w:rsidP="1C55BC3E">
            <w:pPr>
              <w:rPr>
                <w:rFonts w:ascii="Calibri" w:eastAsia="Calibri" w:hAnsi="Calibri" w:cs="Calibri"/>
              </w:rPr>
            </w:pPr>
            <w:r w:rsidRPr="1C55BC3E">
              <w:rPr>
                <w:rFonts w:ascii="Calibri" w:eastAsia="Calibri" w:hAnsi="Calibri" w:cs="Calibri"/>
              </w:rPr>
              <w:t>RNF</w:t>
            </w:r>
            <w:r w:rsidR="29419444" w:rsidRPr="1C55BC3E">
              <w:rPr>
                <w:rFonts w:ascii="Calibri" w:eastAsia="Calibri" w:hAnsi="Calibri" w:cs="Calibri"/>
              </w:rPr>
              <w:t>7</w:t>
            </w:r>
            <w:r w:rsidRPr="1C55BC3E">
              <w:rPr>
                <w:rFonts w:ascii="Calibri" w:eastAsia="Calibri" w:hAnsi="Calibri" w:cs="Calibri"/>
              </w:rPr>
              <w:t xml:space="preserve"> – Il sistema è realizzato come applicazione web accessibile da browser, senza necessità di installare software lato client.</w:t>
            </w:r>
          </w:p>
        </w:tc>
      </w:tr>
      <w:tr w:rsidR="1C55BC3E" w14:paraId="5CA2F22A" w14:textId="77777777" w:rsidTr="1C55BC3E">
        <w:trPr>
          <w:trHeight w:val="1134"/>
        </w:trPr>
        <w:tc>
          <w:tcPr>
            <w:tcW w:w="2205" w:type="dxa"/>
            <w:vMerge/>
          </w:tcPr>
          <w:p w14:paraId="458DDF4B" w14:textId="77777777" w:rsidR="00C2335C" w:rsidRDefault="00C2335C"/>
        </w:tc>
        <w:tc>
          <w:tcPr>
            <w:tcW w:w="7425" w:type="dxa"/>
            <w:vAlign w:val="center"/>
          </w:tcPr>
          <w:p w14:paraId="40FAB008" w14:textId="37D49A42" w:rsidR="3DE15478" w:rsidRDefault="3DE15478" w:rsidP="1C55BC3E">
            <w:pPr>
              <w:rPr>
                <w:rFonts w:ascii="Calibri" w:eastAsia="Calibri" w:hAnsi="Calibri" w:cs="Calibri"/>
              </w:rPr>
            </w:pPr>
            <w:r w:rsidRPr="1C55BC3E">
              <w:rPr>
                <w:rFonts w:ascii="Calibri" w:eastAsia="Calibri" w:hAnsi="Calibri" w:cs="Calibri"/>
              </w:rPr>
              <w:t>RNF</w:t>
            </w:r>
            <w:r w:rsidR="331B03B3" w:rsidRPr="1C55BC3E">
              <w:rPr>
                <w:rFonts w:ascii="Calibri" w:eastAsia="Calibri" w:hAnsi="Calibri" w:cs="Calibri"/>
              </w:rPr>
              <w:t>8</w:t>
            </w:r>
            <w:r w:rsidRPr="1C55BC3E">
              <w:rPr>
                <w:rFonts w:ascii="Calibri" w:eastAsia="Calibri" w:hAnsi="Calibri" w:cs="Calibri"/>
              </w:rPr>
              <w:t xml:space="preserve"> – Il sistema utilizza il protocollo HTTPS per tutte le comunicazioni e memorizza le password degli utenti in forma cifrata (hash).</w:t>
            </w:r>
          </w:p>
        </w:tc>
      </w:tr>
      <w:tr w:rsidR="1C55BC3E" w14:paraId="006021E5" w14:textId="77777777" w:rsidTr="1C55BC3E">
        <w:trPr>
          <w:trHeight w:val="1134"/>
        </w:trPr>
        <w:tc>
          <w:tcPr>
            <w:tcW w:w="2205" w:type="dxa"/>
            <w:vAlign w:val="center"/>
          </w:tcPr>
          <w:p w14:paraId="51503734" w14:textId="0B8BFB76" w:rsidR="6CE3614B" w:rsidRDefault="6CE3614B" w:rsidP="1C55BC3E">
            <w:pPr>
              <w:jc w:val="center"/>
              <w:rPr>
                <w:rFonts w:ascii="Calibri" w:eastAsia="Calibri" w:hAnsi="Calibri" w:cs="Calibri"/>
                <w:b/>
                <w:bCs/>
              </w:rPr>
            </w:pPr>
            <w:r w:rsidRPr="1C55BC3E">
              <w:rPr>
                <w:rFonts w:ascii="Calibri" w:eastAsia="Calibri" w:hAnsi="Calibri" w:cs="Calibri"/>
                <w:b/>
                <w:bCs/>
              </w:rPr>
              <w:t>Interface</w:t>
            </w:r>
          </w:p>
        </w:tc>
        <w:tc>
          <w:tcPr>
            <w:tcW w:w="7425" w:type="dxa"/>
            <w:vAlign w:val="center"/>
          </w:tcPr>
          <w:p w14:paraId="56FAB578" w14:textId="012194FE" w:rsidR="073C3A94" w:rsidRDefault="073C3A94" w:rsidP="1C55BC3E">
            <w:pPr>
              <w:rPr>
                <w:rFonts w:ascii="Calibri" w:eastAsia="Calibri" w:hAnsi="Calibri" w:cs="Calibri"/>
              </w:rPr>
            </w:pPr>
            <w:r w:rsidRPr="1C55BC3E">
              <w:rPr>
                <w:rFonts w:ascii="Calibri" w:eastAsia="Calibri" w:hAnsi="Calibri" w:cs="Calibri"/>
              </w:rPr>
              <w:t>RNF</w:t>
            </w:r>
            <w:r w:rsidR="040A558A" w:rsidRPr="1C55BC3E">
              <w:rPr>
                <w:rFonts w:ascii="Calibri" w:eastAsia="Calibri" w:hAnsi="Calibri" w:cs="Calibri"/>
              </w:rPr>
              <w:t>9</w:t>
            </w:r>
            <w:r w:rsidRPr="1C55BC3E">
              <w:rPr>
                <w:rFonts w:ascii="Calibri" w:eastAsia="Calibri" w:hAnsi="Calibri" w:cs="Calibri"/>
              </w:rPr>
              <w:t xml:space="preserve"> – Il sistema si interfaccia con un servizio di mappe per mostrare la posizione dei negozi e delle tappe dei road trip.</w:t>
            </w:r>
          </w:p>
        </w:tc>
      </w:tr>
      <w:tr w:rsidR="1C55BC3E" w14:paraId="010040A0" w14:textId="77777777" w:rsidTr="1C55BC3E">
        <w:trPr>
          <w:trHeight w:val="1134"/>
        </w:trPr>
        <w:tc>
          <w:tcPr>
            <w:tcW w:w="2205" w:type="dxa"/>
            <w:vAlign w:val="center"/>
          </w:tcPr>
          <w:p w14:paraId="1C028C90" w14:textId="105641B0" w:rsidR="6CE3614B" w:rsidRDefault="6CE3614B" w:rsidP="1C55BC3E">
            <w:pPr>
              <w:jc w:val="center"/>
              <w:rPr>
                <w:rFonts w:ascii="Calibri" w:eastAsia="Calibri" w:hAnsi="Calibri" w:cs="Calibri"/>
                <w:b/>
                <w:bCs/>
              </w:rPr>
            </w:pPr>
            <w:r w:rsidRPr="1C55BC3E">
              <w:rPr>
                <w:rFonts w:ascii="Calibri" w:eastAsia="Calibri" w:hAnsi="Calibri" w:cs="Calibri"/>
                <w:b/>
                <w:bCs/>
              </w:rPr>
              <w:t>Packaging</w:t>
            </w:r>
          </w:p>
        </w:tc>
        <w:tc>
          <w:tcPr>
            <w:tcW w:w="7425" w:type="dxa"/>
            <w:vAlign w:val="center"/>
          </w:tcPr>
          <w:p w14:paraId="50EFD3B7" w14:textId="407F0870" w:rsidR="2BEB044D" w:rsidRDefault="2BEB044D" w:rsidP="1C55BC3E">
            <w:r w:rsidRPr="1C55BC3E">
              <w:rPr>
                <w:rFonts w:ascii="Calibri" w:eastAsia="Calibri" w:hAnsi="Calibri" w:cs="Calibri"/>
              </w:rPr>
              <w:t>RNF1</w:t>
            </w:r>
            <w:r w:rsidR="5493D447" w:rsidRPr="1C55BC3E">
              <w:rPr>
                <w:rFonts w:ascii="Calibri" w:eastAsia="Calibri" w:hAnsi="Calibri" w:cs="Calibri"/>
              </w:rPr>
              <w:t>0</w:t>
            </w:r>
            <w:r w:rsidRPr="1C55BC3E">
              <w:rPr>
                <w:rFonts w:ascii="Calibri" w:eastAsia="Calibri" w:hAnsi="Calibri" w:cs="Calibri"/>
              </w:rPr>
              <w:t xml:space="preserve"> – Il sistema è consegnato come archivio unico contenente il codice sorgente e lo script del database.</w:t>
            </w:r>
          </w:p>
        </w:tc>
      </w:tr>
      <w:tr w:rsidR="1C55BC3E" w14:paraId="146C9C78" w14:textId="77777777" w:rsidTr="1C55BC3E">
        <w:trPr>
          <w:trHeight w:val="1134"/>
        </w:trPr>
        <w:tc>
          <w:tcPr>
            <w:tcW w:w="2205" w:type="dxa"/>
            <w:vAlign w:val="center"/>
          </w:tcPr>
          <w:p w14:paraId="6CFBB7CB" w14:textId="48045CAD" w:rsidR="6CE3614B" w:rsidRDefault="6CE3614B" w:rsidP="1C55BC3E">
            <w:pPr>
              <w:jc w:val="center"/>
              <w:rPr>
                <w:rFonts w:ascii="Calibri" w:eastAsia="Calibri" w:hAnsi="Calibri" w:cs="Calibri"/>
                <w:b/>
                <w:bCs/>
              </w:rPr>
            </w:pPr>
            <w:r w:rsidRPr="1C55BC3E">
              <w:rPr>
                <w:rFonts w:ascii="Calibri" w:eastAsia="Calibri" w:hAnsi="Calibri" w:cs="Calibri"/>
                <w:b/>
                <w:bCs/>
              </w:rPr>
              <w:t>Legal</w:t>
            </w:r>
          </w:p>
        </w:tc>
        <w:tc>
          <w:tcPr>
            <w:tcW w:w="7425" w:type="dxa"/>
            <w:vAlign w:val="center"/>
          </w:tcPr>
          <w:p w14:paraId="335A27A0" w14:textId="464B9175" w:rsidR="4E5BD75D" w:rsidRDefault="4E5BD75D" w:rsidP="1C55BC3E">
            <w:pPr>
              <w:rPr>
                <w:rFonts w:ascii="Calibri" w:eastAsia="Calibri" w:hAnsi="Calibri" w:cs="Calibri"/>
              </w:rPr>
            </w:pPr>
            <w:r w:rsidRPr="1C55BC3E">
              <w:rPr>
                <w:rFonts w:ascii="Calibri" w:eastAsia="Calibri" w:hAnsi="Calibri" w:cs="Calibri"/>
              </w:rPr>
              <w:t>RNF1</w:t>
            </w:r>
            <w:r w:rsidR="71232DF3" w:rsidRPr="1C55BC3E">
              <w:rPr>
                <w:rFonts w:ascii="Calibri" w:eastAsia="Calibri" w:hAnsi="Calibri" w:cs="Calibri"/>
              </w:rPr>
              <w:t>1</w:t>
            </w:r>
            <w:r w:rsidRPr="1C55BC3E">
              <w:rPr>
                <w:rFonts w:ascii="Calibri" w:eastAsia="Calibri" w:hAnsi="Calibri" w:cs="Calibri"/>
              </w:rPr>
              <w:t xml:space="preserve"> – Il sistema tratta i dati personali, fiscali e finanziari degli utenti e dei negozi nel rispetto della normativa vigente sulla protezione dei dati (GDPR).</w:t>
            </w:r>
          </w:p>
        </w:tc>
      </w:tr>
    </w:tbl>
    <w:p w14:paraId="61A8060C" w14:textId="2805C067" w:rsidR="32414703" w:rsidRPr="00D46E19" w:rsidRDefault="32414703" w:rsidP="4E134ED9">
      <w:pPr>
        <w:spacing w:line="259" w:lineRule="auto"/>
        <w:ind w:left="792" w:hanging="432"/>
        <w:rPr>
          <w:rFonts w:ascii="Calibri" w:eastAsia="Calibri" w:hAnsi="Calibri" w:cs="Calibri"/>
          <w:b/>
          <w:bCs/>
          <w:i/>
          <w:iCs/>
          <w:color w:val="2E75B6"/>
          <w:sz w:val="26"/>
          <w:szCs w:val="26"/>
        </w:rPr>
      </w:pPr>
    </w:p>
    <w:p w14:paraId="6D4B1A36" w14:textId="68E95F00" w:rsidR="32414703" w:rsidRPr="00D46E19" w:rsidRDefault="32414703" w:rsidP="4E134ED9"/>
    <w:p w14:paraId="6B2C1F9B" w14:textId="5524BF31" w:rsidR="32414703" w:rsidRPr="00A16317" w:rsidRDefault="32414703" w:rsidP="4E134ED9">
      <w:pPr>
        <w:spacing w:line="278" w:lineRule="auto"/>
      </w:pPr>
      <w:r>
        <w:br w:type="page"/>
      </w:r>
    </w:p>
    <w:p w14:paraId="011CAB8D" w14:textId="357BB489" w:rsidR="32414703" w:rsidRPr="00D46E19" w:rsidRDefault="28DFEC39" w:rsidP="3E67B868">
      <w:pPr>
        <w:pStyle w:val="Heading2"/>
        <w:numPr>
          <w:ilvl w:val="0"/>
          <w:numId w:val="0"/>
        </w:numPr>
        <w:rPr>
          <w:rFonts w:ascii="Calibri" w:eastAsia="Calibri" w:hAnsi="Calibri" w:cs="Calibri"/>
          <w:i w:val="0"/>
          <w:iCs w:val="0"/>
          <w:color w:val="2E75B6"/>
          <w:sz w:val="26"/>
          <w:szCs w:val="26"/>
        </w:rPr>
      </w:pPr>
      <w:bookmarkStart w:id="131" w:name="_Toc1877771995"/>
      <w:bookmarkStart w:id="132" w:name="_Toc1228044229"/>
      <w:bookmarkStart w:id="133" w:name="_Toc1120424932"/>
      <w:bookmarkStart w:id="134" w:name="_Toc1072723719"/>
      <w:bookmarkStart w:id="135" w:name="_Toc525127756"/>
      <w:bookmarkStart w:id="136" w:name="_Toc483983651"/>
      <w:bookmarkStart w:id="137" w:name="_Toc801291181"/>
      <w:bookmarkStart w:id="138" w:name="_Toc430409300"/>
      <w:bookmarkStart w:id="139" w:name="_Toc444657031"/>
      <w:bookmarkStart w:id="140" w:name="_Toc213686470"/>
      <w:bookmarkStart w:id="141" w:name="_Toc186020633"/>
      <w:bookmarkStart w:id="142" w:name="_Toc1559540630"/>
      <w:bookmarkStart w:id="143" w:name="_Toc1239698949"/>
      <w:bookmarkStart w:id="144" w:name="_Toc371757623"/>
      <w:bookmarkStart w:id="145" w:name="_Toc2079520490"/>
      <w:bookmarkStart w:id="146" w:name="_Toc372318880"/>
      <w:bookmarkStart w:id="147" w:name="_Toc1231460276"/>
      <w:bookmarkStart w:id="148" w:name="_Toc478378596"/>
      <w:bookmarkStart w:id="149" w:name="_Toc1447178343"/>
      <w:bookmarkStart w:id="150" w:name="_Toc1734784786"/>
      <w:bookmarkStart w:id="151" w:name="_Toc129732320"/>
      <w:bookmarkStart w:id="152" w:name="_Toc3567747"/>
      <w:bookmarkStart w:id="153" w:name="_Toc372702818"/>
      <w:bookmarkStart w:id="154" w:name="_Toc960024171"/>
      <w:bookmarkStart w:id="155" w:name="_Toc1974397652"/>
      <w:bookmarkStart w:id="156" w:name="_Toc632464623"/>
      <w:bookmarkStart w:id="157" w:name="_Toc279886169"/>
      <w:bookmarkStart w:id="158" w:name="_Toc1592221432"/>
      <w:bookmarkStart w:id="159" w:name="_Toc1864885909"/>
      <w:bookmarkStart w:id="160" w:name="_Toc1738467258"/>
      <w:bookmarkStart w:id="161" w:name="_Toc1235540525"/>
      <w:bookmarkStart w:id="162" w:name="_Toc492237654"/>
      <w:bookmarkStart w:id="163" w:name="_Toc41847495"/>
      <w:bookmarkStart w:id="164" w:name="_Toc2143739431"/>
      <w:bookmarkStart w:id="165" w:name="_Toc2102241994"/>
      <w:bookmarkStart w:id="166" w:name="_Toc388542035"/>
      <w:bookmarkStart w:id="167" w:name="_Toc1208488754"/>
      <w:bookmarkStart w:id="168" w:name="_Toc68188314"/>
      <w:bookmarkStart w:id="169" w:name="_Toc1353943409"/>
      <w:bookmarkStart w:id="170" w:name="_Toc1093320004"/>
      <w:bookmarkStart w:id="171" w:name="_Toc104047119"/>
      <w:bookmarkStart w:id="172" w:name="_Toc1592762413"/>
      <w:bookmarkStart w:id="173" w:name="_Toc947771108"/>
      <w:bookmarkStart w:id="174" w:name="_Toc1843594197"/>
      <w:r w:rsidRPr="3E67B868">
        <w:rPr>
          <w:rFonts w:ascii="Calibri" w:eastAsia="Calibri" w:hAnsi="Calibri" w:cs="Calibri"/>
          <w:i w:val="0"/>
          <w:iCs w:val="0"/>
          <w:color w:val="2E75B6"/>
          <w:sz w:val="26"/>
          <w:szCs w:val="26"/>
        </w:rPr>
        <w:t>3.4 System Models</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43EDF280" w14:textId="0474CBF8" w:rsidR="32414703" w:rsidRDefault="28DFEC39" w:rsidP="2B45AE29">
      <w:pPr>
        <w:pStyle w:val="Heading3"/>
        <w:numPr>
          <w:ilvl w:val="0"/>
          <w:numId w:val="0"/>
        </w:numPr>
        <w:spacing w:line="259" w:lineRule="auto"/>
        <w:rPr>
          <w:color w:val="60CAF3" w:themeColor="accent4" w:themeTint="99"/>
        </w:rPr>
      </w:pPr>
      <w:bookmarkStart w:id="175" w:name="_Toc246247115"/>
      <w:bookmarkStart w:id="176" w:name="_Toc814932036"/>
      <w:bookmarkStart w:id="177" w:name="_Toc915751749"/>
      <w:bookmarkStart w:id="178" w:name="_Toc730902978"/>
      <w:bookmarkStart w:id="179" w:name="_Toc2107929813"/>
      <w:bookmarkStart w:id="180" w:name="_Toc852252657"/>
      <w:bookmarkStart w:id="181" w:name="_Toc546009810"/>
      <w:bookmarkStart w:id="182" w:name="_Toc1979025694"/>
      <w:bookmarkStart w:id="183" w:name="_Toc923342107"/>
      <w:bookmarkStart w:id="184" w:name="_Toc423279397"/>
      <w:bookmarkStart w:id="185" w:name="_Toc1753081268"/>
      <w:bookmarkStart w:id="186" w:name="_Toc617953682"/>
      <w:bookmarkStart w:id="187" w:name="_Toc106778670"/>
      <w:bookmarkStart w:id="188" w:name="_Toc1204163899"/>
      <w:bookmarkStart w:id="189" w:name="_Toc104753067"/>
      <w:bookmarkStart w:id="190" w:name="_Toc2101331560"/>
      <w:bookmarkStart w:id="191" w:name="_Toc1925967590"/>
      <w:bookmarkStart w:id="192" w:name="_Toc1770409684"/>
      <w:bookmarkStart w:id="193" w:name="_Toc9214959"/>
      <w:bookmarkStart w:id="194" w:name="_Toc1872619706"/>
      <w:bookmarkStart w:id="195" w:name="_Toc344752879"/>
      <w:bookmarkStart w:id="196" w:name="_Toc115024394"/>
      <w:bookmarkStart w:id="197" w:name="_Toc74720252"/>
      <w:bookmarkStart w:id="198" w:name="_Toc219420374"/>
      <w:bookmarkStart w:id="199" w:name="_Toc695638215"/>
      <w:bookmarkStart w:id="200" w:name="_Toc204085737"/>
      <w:bookmarkStart w:id="201" w:name="_Toc1579311368"/>
      <w:bookmarkStart w:id="202" w:name="_Toc988399682"/>
      <w:bookmarkStart w:id="203" w:name="_Toc616871034"/>
      <w:bookmarkStart w:id="204" w:name="_Toc2070764271"/>
      <w:bookmarkStart w:id="205" w:name="_Toc288352746"/>
      <w:bookmarkStart w:id="206" w:name="_Toc772765140"/>
      <w:bookmarkStart w:id="207" w:name="_Toc2112183779"/>
      <w:bookmarkStart w:id="208" w:name="_Toc660436923"/>
      <w:bookmarkStart w:id="209" w:name="_Toc358483993"/>
      <w:bookmarkStart w:id="210" w:name="_Toc758122065"/>
      <w:bookmarkStart w:id="211" w:name="_Toc414052367"/>
      <w:bookmarkStart w:id="212" w:name="_Toc999276871"/>
      <w:bookmarkStart w:id="213" w:name="_Toc1494429487"/>
      <w:bookmarkStart w:id="214" w:name="_Toc1980280210"/>
      <w:bookmarkStart w:id="215" w:name="_Toc884135126"/>
      <w:bookmarkStart w:id="216" w:name="_Toc752280604"/>
      <w:bookmarkStart w:id="217" w:name="_Toc42467077"/>
      <w:bookmarkStart w:id="218" w:name="_Toc1874791423"/>
      <w:r w:rsidRPr="3E67B868">
        <w:rPr>
          <w:color w:val="60CAF3" w:themeColor="accent4" w:themeTint="99"/>
        </w:rPr>
        <w:t>3.4.1 S</w:t>
      </w:r>
      <w:r w:rsidR="73610AD6" w:rsidRPr="3E67B868">
        <w:rPr>
          <w:color w:val="60CAF3" w:themeColor="accent4" w:themeTint="99"/>
        </w:rPr>
        <w:t>cenarios</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1A7CEDC6" w14:textId="77777777" w:rsidR="0556180D" w:rsidRDefault="0556180D" w:rsidP="2B45AE29">
      <w:pPr>
        <w:rPr>
          <w:rFonts w:ascii="Calibri" w:eastAsia="Calibri" w:hAnsi="Calibri" w:cs="Calibri"/>
          <w:b/>
          <w:bCs/>
          <w:sz w:val="26"/>
          <w:szCs w:val="26"/>
        </w:rPr>
      </w:pPr>
      <w:r w:rsidRPr="3CD654EE">
        <w:rPr>
          <w:rFonts w:ascii="Calibri" w:eastAsia="Calibri" w:hAnsi="Calibri" w:cs="Calibri"/>
          <w:b/>
          <w:bCs/>
          <w:sz w:val="26"/>
          <w:szCs w:val="26"/>
        </w:rPr>
        <w:t xml:space="preserve">SC1: </w:t>
      </w:r>
      <w:r w:rsidR="552F0483" w:rsidRPr="3CD654EE">
        <w:rPr>
          <w:rFonts w:ascii="Calibri" w:eastAsia="Calibri" w:hAnsi="Calibri" w:cs="Calibri"/>
          <w:b/>
          <w:bCs/>
          <w:sz w:val="26"/>
          <w:szCs w:val="26"/>
        </w:rPr>
        <w:t>Un negozio entra su CamperTrip</w:t>
      </w:r>
      <w:r w:rsidR="37009A4A" w:rsidRPr="3CD654EE">
        <w:rPr>
          <w:rFonts w:ascii="Calibri" w:eastAsia="Calibri" w:hAnsi="Calibri" w:cs="Calibri"/>
          <w:b/>
          <w:bCs/>
          <w:sz w:val="26"/>
          <w:szCs w:val="26"/>
        </w:rPr>
        <w:t>.</w:t>
      </w:r>
    </w:p>
    <w:p w14:paraId="45BA78A1" w14:textId="0722BB29" w:rsidR="552F0483" w:rsidRDefault="552F0483" w:rsidP="3CD654EE">
      <w:pPr>
        <w:spacing w:before="240" w:after="240"/>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w:t>
      </w:r>
      <w:r w:rsidR="62414335" w:rsidRPr="3CD654EE">
        <w:rPr>
          <w:rFonts w:ascii="Calibri" w:eastAsia="Calibri" w:hAnsi="Calibri" w:cs="Calibri"/>
        </w:rPr>
        <w:t>Marco (gestore del negozio), Sara (gestore degli utenti).</w:t>
      </w:r>
    </w:p>
    <w:p w14:paraId="739386AA" w14:textId="0258EDE6" w:rsidR="552F0483" w:rsidRDefault="552F0483" w:rsidP="4A74CE8D">
      <w:pPr>
        <w:spacing w:before="240" w:after="240"/>
        <w:rPr>
          <w:rFonts w:ascii="Calibri" w:eastAsia="Calibri" w:hAnsi="Calibri" w:cs="Calibri"/>
          <w:b/>
          <w:bCs/>
        </w:rPr>
      </w:pPr>
      <w:r w:rsidRPr="3CD654EE">
        <w:rPr>
          <w:rFonts w:ascii="Calibri" w:eastAsia="Calibri" w:hAnsi="Calibri" w:cs="Calibri"/>
          <w:b/>
          <w:bCs/>
        </w:rPr>
        <w:t>Scenario:</w:t>
      </w:r>
    </w:p>
    <w:p w14:paraId="084847FF" w14:textId="3B242A61"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Marco gestisce “Sud Camper”, un negozio di noleggio a Napoli. Apre CamperTrip e accede alla schermata di autenticazione dei gestori, dove sceglie l’opzione “Registra il tuo negozio”.</w:t>
      </w:r>
    </w:p>
    <w:p w14:paraId="004101F9" w14:textId="33DA8E8A"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Il sistema mostra il modulo di registrazione del negozio, diviso in tre parti: dati del negozio, dati per i pagamenti e accesso. Marco lo compila così:</w:t>
      </w:r>
    </w:p>
    <w:p w14:paraId="76ED5EFF" w14:textId="526E7FA4"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Ragione sociale: Sud Camper S.r.l.</w:t>
      </w:r>
    </w:p>
    <w:p w14:paraId="174AA5C5" w14:textId="3240906C"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Partita IVA: 12345678901</w:t>
      </w:r>
    </w:p>
    <w:p w14:paraId="3F60922E" w14:textId="79DAE86A"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Indirizzo della sede: Via Roma 25</w:t>
      </w:r>
    </w:p>
    <w:p w14:paraId="7205D554" w14:textId="61DCAE04"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CAP: 80100</w:t>
      </w:r>
    </w:p>
    <w:p w14:paraId="07BB31D5" w14:textId="0D8ED434"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Città: Napoli</w:t>
      </w:r>
    </w:p>
    <w:p w14:paraId="032E0C74" w14:textId="6F8FDFDC"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Numero di telefono: 081-123-4567</w:t>
      </w:r>
    </w:p>
    <w:p w14:paraId="27242075" w14:textId="62652C74"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 xml:space="preserve">E-mail di contatto: </w:t>
      </w:r>
      <w:hyperlink r:id="rId23">
        <w:r w:rsidRPr="3CD654EE">
          <w:rPr>
            <w:rFonts w:ascii="Calibri" w:eastAsia="Calibri" w:hAnsi="Calibri" w:cs="Calibri"/>
          </w:rPr>
          <w:t>info@sudcamper.it</w:t>
        </w:r>
      </w:hyperlink>
    </w:p>
    <w:p w14:paraId="72F64428" w14:textId="365450AC"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Intestatario del conto: Sud Camper S.r.l.</w:t>
      </w:r>
    </w:p>
    <w:p w14:paraId="184F43A7" w14:textId="1ED66276"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IBAN: IT60X0542811101000000123456</w:t>
      </w:r>
    </w:p>
    <w:p w14:paraId="689FAAD0" w14:textId="2A3F248E"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Password: pippo123 (mentre la scrive, i caratteri compaiono oscurati)</w:t>
      </w:r>
    </w:p>
    <w:p w14:paraId="4286FBBE" w14:textId="2F2970E2" w:rsidR="020F3EA0" w:rsidRDefault="020F3EA0" w:rsidP="4A74CE8D">
      <w:pPr>
        <w:pStyle w:val="ListParagraph"/>
        <w:numPr>
          <w:ilvl w:val="0"/>
          <w:numId w:val="14"/>
        </w:numPr>
        <w:spacing w:after="0" w:line="278" w:lineRule="auto"/>
        <w:rPr>
          <w:rFonts w:ascii="Calibri" w:eastAsia="Calibri" w:hAnsi="Calibri" w:cs="Calibri"/>
        </w:rPr>
      </w:pPr>
      <w:r w:rsidRPr="3CD654EE">
        <w:rPr>
          <w:rFonts w:ascii="Calibri" w:eastAsia="Calibri" w:hAnsi="Calibri" w:cs="Calibri"/>
        </w:rPr>
        <w:t>Conferma password: pippo123 (sempre oscurata).</w:t>
      </w:r>
    </w:p>
    <w:p w14:paraId="4BB1B2E8" w14:textId="082D92C9"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Marco accetta l’informativa sulla privacy e le condizioni del servizio spuntando le due caselle, poi clicca su “Registrati”.</w:t>
      </w:r>
    </w:p>
    <w:p w14:paraId="42D3FBC8" w14:textId="2618CEF0"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Il sistema controlla che tutti i campi obbligatori e i due consensi siano compilati, che la partita IVA abbia 11 cifre, che l’IBAN e l’e-mail abbiano un formato valido, che l’e-mail non sia già registrata e che le due password coincidano. Poi inserisce l’account in fase di approvazione, mostra il messaggio “Richiesta inviata, il negozio sarà attivo dopo l’approvazione” e riporta Marco alla home senza autenticarlo. A differenza di un cliente, Marco non è connesso subito dopo la registrazione, perché il suo negozio deve prima essere approvato.</w:t>
      </w:r>
    </w:p>
    <w:p w14:paraId="65B93F85" w14:textId="07A656BD"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 xml:space="preserve">Sara accede alla schermata di autenticazione dei gestori con le sue credenziali, e-mail </w:t>
      </w:r>
      <w:hyperlink r:id="rId24">
        <w:r w:rsidRPr="3CD654EE">
          <w:rPr>
            <w:rStyle w:val="Hyperlink"/>
            <w:rFonts w:ascii="Calibri" w:eastAsia="Calibri" w:hAnsi="Calibri" w:cs="Calibri"/>
          </w:rPr>
          <w:t>sara@admin.it</w:t>
        </w:r>
      </w:hyperlink>
      <w:r w:rsidRPr="3CD654EE">
        <w:rPr>
          <w:rFonts w:ascii="Calibri" w:eastAsia="Calibri" w:hAnsi="Calibri" w:cs="Calibri"/>
        </w:rPr>
        <w:t xml:space="preserve"> e password admin123 (la password è oscurata), e clicca su “Accedi gestore degli utenti”. Il sistema la porta al suo pannello di amministrazione. Sara apre la sezione “Negozi”, seleziona l’elenco dei negozi in attesa e sceglie “Sud Camper”. Il sistema mostra la scheda con i dati inseriti in fase di registrazione. Sara li controlla e clicca su “Approva”.</w:t>
      </w:r>
    </w:p>
    <w:p w14:paraId="69DE368F" w14:textId="7AACD740"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Il sistema attiva il negozio, lo rimuove dall’elenco dei negozi in attesa, mostra il messaggio “Negozio approvato” e riporta Sara all’elenco dei negozi in attesa.</w:t>
      </w:r>
    </w:p>
    <w:p w14:paraId="5603DC08" w14:textId="76841F26"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 xml:space="preserve">Dopo l’approvazione, Marco accede alla schermata di autenticazione dei gestori con e-mail </w:t>
      </w:r>
      <w:hyperlink r:id="rId25">
        <w:r w:rsidRPr="3CD654EE">
          <w:rPr>
            <w:rStyle w:val="Hyperlink"/>
            <w:rFonts w:ascii="Calibri" w:eastAsia="Calibri" w:hAnsi="Calibri" w:cs="Calibri"/>
          </w:rPr>
          <w:t>info@sudcamper.it</w:t>
        </w:r>
      </w:hyperlink>
      <w:r w:rsidRPr="3CD654EE">
        <w:rPr>
          <w:rFonts w:ascii="Calibri" w:eastAsia="Calibri" w:hAnsi="Calibri" w:cs="Calibri"/>
        </w:rPr>
        <w:t xml:space="preserve"> e password pippo123 e clicca su “Accedi gestore del negozio”. Il sistema verifica che le credenziali siano valide e che il negozio sia approvato, e lo porta alla scheda del proprio negozio. L’IBAN inserito è quello su cui riceverà gli importi dei noleggi pagati dai clienti.</w:t>
      </w:r>
    </w:p>
    <w:p w14:paraId="1B7B96AE" w14:textId="7509112C" w:rsidR="020F3EA0" w:rsidRDefault="020F3EA0" w:rsidP="00EF4E5D">
      <w:pPr>
        <w:pStyle w:val="ListParagraph"/>
        <w:numPr>
          <w:ilvl w:val="0"/>
          <w:numId w:val="15"/>
        </w:numPr>
        <w:spacing w:before="240" w:after="240"/>
        <w:rPr>
          <w:rFonts w:ascii="Calibri" w:eastAsia="Calibri" w:hAnsi="Calibri" w:cs="Calibri"/>
        </w:rPr>
      </w:pPr>
      <w:r w:rsidRPr="3CD654EE">
        <w:rPr>
          <w:rFonts w:ascii="Calibri" w:eastAsia="Calibri" w:hAnsi="Calibri" w:cs="Calibri"/>
        </w:rPr>
        <w:t>Dalla scheda del negozio Marco vede l’elenco dei suoi camper e i comandi di gestione. Clicca su “Aggiungi camper” e compila il modulo: modello (“Adria Twin Supreme 640 SLX”), numero di posti letto (4), caratteristiche (doccia, cucina, portabici), foto e tariffa giornaliera (90 €). Poi clicca su “Salva”.</w:t>
      </w:r>
    </w:p>
    <w:p w14:paraId="603E108F" w14:textId="2C77A3DF" w:rsidR="020F3EA0" w:rsidRDefault="020F3EA0" w:rsidP="00EF4E5D">
      <w:pPr>
        <w:pStyle w:val="ListParagraph"/>
        <w:widowControl w:val="0"/>
        <w:numPr>
          <w:ilvl w:val="0"/>
          <w:numId w:val="15"/>
        </w:numPr>
        <w:spacing w:after="0"/>
        <w:contextualSpacing w:val="0"/>
        <w:rPr>
          <w:rFonts w:ascii="Calibri" w:eastAsia="Calibri" w:hAnsi="Calibri" w:cs="Calibri"/>
        </w:rPr>
      </w:pPr>
      <w:r w:rsidRPr="3CD654EE">
        <w:rPr>
          <w:rFonts w:ascii="Calibri" w:eastAsia="Calibri" w:hAnsi="Calibri" w:cs="Calibri"/>
        </w:rPr>
        <w:t>Il sistema controlla che i valori siano validi, salva il camper e conferma l’inserimento. Il camper compare nell’elenco del negozio di Marco, che resta nella scheda del proprio negozio. Marco ripete l’operazione per gli altri suoi camper, uno alla volta.</w:t>
      </w:r>
    </w:p>
    <w:p w14:paraId="716DA9F7" w14:textId="77777777" w:rsidR="2B45AE29" w:rsidRDefault="2B45AE29" w:rsidP="3CD654EE">
      <w:pPr>
        <w:pBdr>
          <w:bottom w:val="single" w:sz="6" w:space="1" w:color="000000"/>
        </w:pBdr>
        <w:spacing w:line="278" w:lineRule="auto"/>
        <w:rPr>
          <w:rFonts w:ascii="Calibri" w:eastAsia="Calibri" w:hAnsi="Calibri" w:cs="Calibri"/>
        </w:rPr>
      </w:pPr>
    </w:p>
    <w:p w14:paraId="171E6E8E" w14:textId="77777777" w:rsidR="2B45AE29" w:rsidRDefault="2B45AE29" w:rsidP="2B45AE29">
      <w:pPr>
        <w:spacing w:line="278" w:lineRule="auto"/>
        <w:rPr>
          <w:rFonts w:ascii="Calibri" w:eastAsia="Calibri" w:hAnsi="Calibri" w:cs="Calibri"/>
        </w:rPr>
      </w:pPr>
    </w:p>
    <w:p w14:paraId="058400F3" w14:textId="77777777" w:rsidR="708B1F0D" w:rsidRDefault="708B1F0D" w:rsidP="2B45AE29">
      <w:pPr>
        <w:rPr>
          <w:rFonts w:ascii="Calibri" w:eastAsia="Calibri" w:hAnsi="Calibri" w:cs="Calibri"/>
          <w:b/>
          <w:bCs/>
          <w:sz w:val="26"/>
          <w:szCs w:val="26"/>
        </w:rPr>
      </w:pPr>
      <w:r w:rsidRPr="3CD654EE">
        <w:rPr>
          <w:rFonts w:ascii="Calibri" w:eastAsia="Calibri" w:hAnsi="Calibri" w:cs="Calibri"/>
          <w:b/>
          <w:bCs/>
          <w:sz w:val="26"/>
          <w:szCs w:val="26"/>
        </w:rPr>
        <w:t xml:space="preserve">SC2: </w:t>
      </w:r>
      <w:r w:rsidR="552F0483" w:rsidRPr="3CD654EE">
        <w:rPr>
          <w:rFonts w:ascii="Calibri" w:eastAsia="Calibri" w:hAnsi="Calibri" w:cs="Calibri"/>
          <w:b/>
          <w:bCs/>
          <w:sz w:val="26"/>
          <w:szCs w:val="26"/>
        </w:rPr>
        <w:t>Giulia noleggia un camper</w:t>
      </w:r>
    </w:p>
    <w:p w14:paraId="34252911" w14:textId="5360FF1E" w:rsidR="552F0483" w:rsidRDefault="552F0483" w:rsidP="3CD654EE">
      <w:pPr>
        <w:spacing w:before="240" w:after="240"/>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w:t>
      </w:r>
      <w:r w:rsidR="4C3FBEC4" w:rsidRPr="3CD654EE">
        <w:rPr>
          <w:rFonts w:ascii="Calibri" w:eastAsia="Calibri" w:hAnsi="Calibri" w:cs="Calibri"/>
        </w:rPr>
        <w:t>Giulia (cliente), Marco (gestore del negozio).</w:t>
      </w:r>
    </w:p>
    <w:p w14:paraId="309F9C23" w14:textId="1976A185" w:rsidR="552F0483" w:rsidRDefault="552F0483" w:rsidP="4A74CE8D">
      <w:pPr>
        <w:spacing w:before="240" w:after="240"/>
        <w:rPr>
          <w:rFonts w:ascii="Calibri" w:eastAsia="Calibri" w:hAnsi="Calibri" w:cs="Calibri"/>
          <w:b/>
          <w:bCs/>
        </w:rPr>
      </w:pPr>
      <w:r w:rsidRPr="3CD654EE">
        <w:rPr>
          <w:rFonts w:ascii="Calibri" w:eastAsia="Calibri" w:hAnsi="Calibri" w:cs="Calibri"/>
          <w:b/>
          <w:bCs/>
        </w:rPr>
        <w:t>Scenario:</w:t>
      </w:r>
    </w:p>
    <w:p w14:paraId="3E7F1027" w14:textId="0C6D908C"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Giulia vuole fare una vacanza con due amiche. Apre CamperTrip e clicca su “Accedi” e, dalla schermata di Login dell’area clienti, su “Registrati”.</w:t>
      </w:r>
    </w:p>
    <w:p w14:paraId="0D8A29BB" w14:textId="21114841"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Il sistema mostra il modulo di registrazione con i campi nome, cognome, e-mail, password e conferma password obbligatori e numero di telefono opzionale. Giulia lo compila così:</w:t>
      </w:r>
    </w:p>
    <w:p w14:paraId="07079198" w14:textId="21820F2A" w:rsidR="094D5574" w:rsidRDefault="094D5574" w:rsidP="4A74CE8D">
      <w:pPr>
        <w:pStyle w:val="ListParagraph"/>
        <w:numPr>
          <w:ilvl w:val="0"/>
          <w:numId w:val="12"/>
        </w:numPr>
        <w:spacing w:before="240" w:after="240"/>
        <w:rPr>
          <w:rFonts w:ascii="Calibri" w:eastAsia="Calibri" w:hAnsi="Calibri" w:cs="Calibri"/>
        </w:rPr>
      </w:pPr>
      <w:r w:rsidRPr="3CD654EE">
        <w:rPr>
          <w:rFonts w:ascii="Calibri" w:eastAsia="Calibri" w:hAnsi="Calibri" w:cs="Calibri"/>
        </w:rPr>
        <w:t>Nome: Giulia</w:t>
      </w:r>
    </w:p>
    <w:p w14:paraId="1E546622" w14:textId="46F9C00C" w:rsidR="094D5574" w:rsidRDefault="094D5574" w:rsidP="4A74CE8D">
      <w:pPr>
        <w:pStyle w:val="ListParagraph"/>
        <w:numPr>
          <w:ilvl w:val="0"/>
          <w:numId w:val="12"/>
        </w:numPr>
        <w:spacing w:before="240" w:after="240"/>
        <w:rPr>
          <w:rFonts w:ascii="Calibri" w:eastAsia="Calibri" w:hAnsi="Calibri" w:cs="Calibri"/>
        </w:rPr>
      </w:pPr>
      <w:r w:rsidRPr="3CD654EE">
        <w:rPr>
          <w:rFonts w:ascii="Calibri" w:eastAsia="Calibri" w:hAnsi="Calibri" w:cs="Calibri"/>
        </w:rPr>
        <w:t xml:space="preserve">Cognome: Esposito </w:t>
      </w:r>
    </w:p>
    <w:p w14:paraId="52DEF7F3" w14:textId="4AB23044" w:rsidR="094D5574" w:rsidRDefault="094D5574" w:rsidP="4A74CE8D">
      <w:pPr>
        <w:pStyle w:val="ListParagraph"/>
        <w:numPr>
          <w:ilvl w:val="0"/>
          <w:numId w:val="12"/>
        </w:numPr>
        <w:spacing w:before="240" w:after="240"/>
        <w:rPr>
          <w:rFonts w:ascii="Calibri" w:eastAsia="Calibri" w:hAnsi="Calibri" w:cs="Calibri"/>
        </w:rPr>
      </w:pPr>
      <w:r w:rsidRPr="3CD654EE">
        <w:rPr>
          <w:rFonts w:ascii="Calibri" w:eastAsia="Calibri" w:hAnsi="Calibri" w:cs="Calibri"/>
        </w:rPr>
        <w:t>Numero di telefono: 111-222-3333</w:t>
      </w:r>
    </w:p>
    <w:p w14:paraId="07985122" w14:textId="5026F05E" w:rsidR="094D5574" w:rsidRDefault="094D5574" w:rsidP="4A74CE8D">
      <w:pPr>
        <w:pStyle w:val="ListParagraph"/>
        <w:numPr>
          <w:ilvl w:val="0"/>
          <w:numId w:val="12"/>
        </w:numPr>
        <w:spacing w:before="240" w:after="240"/>
        <w:rPr>
          <w:rFonts w:ascii="Calibri" w:eastAsia="Calibri" w:hAnsi="Calibri" w:cs="Calibri"/>
        </w:rPr>
      </w:pPr>
      <w:r w:rsidRPr="3CD654EE">
        <w:rPr>
          <w:rFonts w:ascii="Calibri" w:eastAsia="Calibri" w:hAnsi="Calibri" w:cs="Calibri"/>
        </w:rPr>
        <w:t xml:space="preserve">E-mail: </w:t>
      </w:r>
      <w:hyperlink r:id="rId26">
        <w:r w:rsidRPr="3CD654EE">
          <w:rPr>
            <w:rStyle w:val="Hyperlink"/>
            <w:rFonts w:ascii="Calibri" w:eastAsia="Calibri" w:hAnsi="Calibri" w:cs="Calibri"/>
          </w:rPr>
          <w:t>giulia.esposito@email.it</w:t>
        </w:r>
      </w:hyperlink>
    </w:p>
    <w:p w14:paraId="7DB302F3" w14:textId="26257C55" w:rsidR="094D5574" w:rsidRDefault="094D5574" w:rsidP="4A74CE8D">
      <w:pPr>
        <w:pStyle w:val="ListParagraph"/>
        <w:numPr>
          <w:ilvl w:val="0"/>
          <w:numId w:val="12"/>
        </w:numPr>
        <w:spacing w:before="240" w:after="240"/>
        <w:rPr>
          <w:rFonts w:ascii="Calibri" w:eastAsia="Calibri" w:hAnsi="Calibri" w:cs="Calibri"/>
        </w:rPr>
      </w:pPr>
      <w:r w:rsidRPr="3CD654EE">
        <w:rPr>
          <w:rFonts w:ascii="Calibri" w:eastAsia="Calibri" w:hAnsi="Calibri" w:cs="Calibri"/>
        </w:rPr>
        <w:t>Password: pluto123 (mentre la scrive, i caratteri compaiono oscurati).</w:t>
      </w:r>
    </w:p>
    <w:p w14:paraId="6A22D6C0" w14:textId="135E2C78" w:rsidR="094D5574" w:rsidRDefault="094D5574" w:rsidP="4A74CE8D">
      <w:pPr>
        <w:pStyle w:val="ListParagraph"/>
        <w:numPr>
          <w:ilvl w:val="0"/>
          <w:numId w:val="12"/>
        </w:numPr>
        <w:spacing w:before="240" w:after="240"/>
        <w:rPr>
          <w:rFonts w:ascii="Calibri" w:eastAsia="Calibri" w:hAnsi="Calibri" w:cs="Calibri"/>
        </w:rPr>
      </w:pPr>
      <w:r w:rsidRPr="3CD654EE">
        <w:rPr>
          <w:rFonts w:ascii="Calibri" w:eastAsia="Calibri" w:hAnsi="Calibri" w:cs="Calibri"/>
        </w:rPr>
        <w:t>Conferma password: pluto123 (sempre oscurata).</w:t>
      </w:r>
    </w:p>
    <w:p w14:paraId="181C511A" w14:textId="1A75BA4E"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Giulia accetta l’informativa sulla privacy spuntando la casella e clicca su “Crea Account”. Il sistema controlla che i campi obbligatori e il consenso privacy siano compilati, che l’e-mail abbia un formato valido e non sia già usata e che le due password coincidano. Poi crea l’account. Dopo la registrazione Giulia risulta già connessa e non deve fare l’accesso con e-mail e password. Il sistema la porta alla home con il messaggio “Registrazione completata”, e in alto compare il suo nome (“Giulia”).</w:t>
      </w:r>
    </w:p>
    <w:p w14:paraId="531BE49D" w14:textId="7D87B29A"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Dalla home Giulia inserisce i criteri di ricerca: località “Napoli”, date dal 1 al 7 agosto, almeno 4 posti letto e prezzo massimo di 100 € al giorno. Poi clicca su “Cerca”.</w:t>
      </w:r>
    </w:p>
    <w:p w14:paraId="6E3F55A8" w14:textId="060E6C03"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Il sistema mostra tre camper disponibili, di negozi diversi, ognuno con foto, numero di posti letto e tariffa.</w:t>
      </w:r>
    </w:p>
    <w:p w14:paraId="7977B762" w14:textId="16A6E53D"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Giulia apre la scheda di uno di questi, quella dell’Adria Twin Supreme 640 SLX di Marco. Vede le foto, le caratteristiche, la tariffa di 90 € al giorno, il nome del negozio (“Sud Camper”), il calendario della disponibilità e le recensioni degli altri clienti.</w:t>
      </w:r>
    </w:p>
    <w:p w14:paraId="03D0C810" w14:textId="0F860275"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Giulia seleziona dal calendario la data di inizio (1 agosto) e quella di fine (7 agosto). Il sistema verifica che il periodo sia valido e disponibile e calcola 7 giorni di noleggio, includendo il giorno iniziale e quello finale, per un totale di 630 €. Giulia decide di prenotarlo e clicca su “Prenota”. Il sistema la porta alla pagina di prenotazione, con il riepilogo di camper, date, numero di giorni (7), dati di Giulia e prezzo totale (630 €).</w:t>
      </w:r>
    </w:p>
    <w:p w14:paraId="4E1FEE71" w14:textId="5801AC20"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Giulia clicca su “Avanti”. Il sistema le propone di scegliere il metodo di pagamento tra carta di credito e PayPal. Giulia sceglie la carta di credito e inserisce numero della carta, data di scadenza, codice di sicurezza e nome dell’intestatario. Poi clicca su “Conferma e paga”.</w:t>
      </w:r>
    </w:p>
    <w:p w14:paraId="6EB4060B" w14:textId="68FC2A6A" w:rsidR="094D5574" w:rsidRDefault="094D5574" w:rsidP="4A74CE8D">
      <w:pPr>
        <w:pStyle w:val="ListParagraph"/>
        <w:numPr>
          <w:ilvl w:val="0"/>
          <w:numId w:val="13"/>
        </w:numPr>
        <w:spacing w:before="240" w:after="240"/>
        <w:rPr>
          <w:rFonts w:ascii="Calibri" w:eastAsia="Calibri" w:hAnsi="Calibri" w:cs="Calibri"/>
        </w:rPr>
      </w:pPr>
      <w:r w:rsidRPr="3CD654EE">
        <w:rPr>
          <w:rFonts w:ascii="Calibri" w:eastAsia="Calibri" w:hAnsi="Calibri" w:cs="Calibri"/>
        </w:rPr>
        <w:t>Il sistema controlla i dati ed effettua il pagamento, verifica che il camper sia ancora libero in quelle date, registra la prenotazione e mostra il messaggio “Prenotazione confermata”. Giulia torna alla home e la prenotazione compare nella sua area personale, nella sezione “Le mie prenotazioni”.</w:t>
      </w:r>
    </w:p>
    <w:p w14:paraId="4040E5BB" w14:textId="6835914E" w:rsidR="094D5574" w:rsidRDefault="094D5574" w:rsidP="4A74CE8D">
      <w:pPr>
        <w:pStyle w:val="ListParagraph"/>
        <w:numPr>
          <w:ilvl w:val="0"/>
          <w:numId w:val="13"/>
        </w:numPr>
        <w:spacing w:after="0"/>
        <w:rPr>
          <w:rFonts w:ascii="Calibri" w:eastAsia="Calibri" w:hAnsi="Calibri" w:cs="Calibri"/>
        </w:rPr>
      </w:pPr>
      <w:r w:rsidRPr="3CD654EE">
        <w:rPr>
          <w:rFonts w:ascii="Calibri" w:eastAsia="Calibri" w:hAnsi="Calibri" w:cs="Calibri"/>
        </w:rPr>
        <w:t>Marco accede dalla schermata di autenticazione dei gestori con le sue credenziali e, dalla scheda del suo negozio, apre la sezione “Prenotazioni ricevute”. Nell’elenco “Attuali” trova la prenotazione di Giulia per il camper Adria Twin Supreme 640 SLX, dal 1 al 7 agosto.</w:t>
      </w:r>
    </w:p>
    <w:p w14:paraId="5233C3FC" w14:textId="77777777" w:rsidR="2B45AE29" w:rsidRDefault="2B45AE29" w:rsidP="3CD654EE">
      <w:pPr>
        <w:pBdr>
          <w:bottom w:val="single" w:sz="6" w:space="1" w:color="000000"/>
        </w:pBdr>
        <w:spacing w:line="278" w:lineRule="auto"/>
        <w:rPr>
          <w:rFonts w:ascii="Calibri" w:eastAsia="Calibri" w:hAnsi="Calibri" w:cs="Calibri"/>
        </w:rPr>
      </w:pPr>
    </w:p>
    <w:p w14:paraId="26F271FD" w14:textId="77777777" w:rsidR="2B45AE29" w:rsidRDefault="2B45AE29" w:rsidP="2B45AE29">
      <w:pPr>
        <w:spacing w:line="278" w:lineRule="auto"/>
        <w:rPr>
          <w:rFonts w:ascii="Calibri" w:eastAsia="Calibri" w:hAnsi="Calibri" w:cs="Calibri"/>
        </w:rPr>
      </w:pPr>
    </w:p>
    <w:p w14:paraId="3E0BCFC7" w14:textId="77777777" w:rsidR="09D4A412" w:rsidRDefault="09D4A412" w:rsidP="2B45AE29">
      <w:pPr>
        <w:rPr>
          <w:rFonts w:ascii="Calibri" w:eastAsia="Calibri" w:hAnsi="Calibri" w:cs="Calibri"/>
          <w:b/>
          <w:bCs/>
          <w:sz w:val="26"/>
          <w:szCs w:val="26"/>
        </w:rPr>
      </w:pPr>
      <w:r w:rsidRPr="3CD654EE">
        <w:rPr>
          <w:rFonts w:ascii="Calibri" w:eastAsia="Calibri" w:hAnsi="Calibri" w:cs="Calibri"/>
          <w:b/>
          <w:bCs/>
          <w:sz w:val="26"/>
          <w:szCs w:val="26"/>
        </w:rPr>
        <w:t>SC</w:t>
      </w:r>
      <w:r w:rsidR="552F0483" w:rsidRPr="3CD654EE">
        <w:rPr>
          <w:rFonts w:ascii="Calibri" w:eastAsia="Calibri" w:hAnsi="Calibri" w:cs="Calibri"/>
          <w:b/>
          <w:bCs/>
          <w:sz w:val="26"/>
          <w:szCs w:val="26"/>
        </w:rPr>
        <w:t>3</w:t>
      </w:r>
      <w:r w:rsidR="2C741033" w:rsidRPr="3CD654EE">
        <w:rPr>
          <w:rFonts w:ascii="Calibri" w:eastAsia="Calibri" w:hAnsi="Calibri" w:cs="Calibri"/>
          <w:b/>
          <w:bCs/>
          <w:sz w:val="26"/>
          <w:szCs w:val="26"/>
        </w:rPr>
        <w:t>:</w:t>
      </w:r>
      <w:r w:rsidR="552F0483" w:rsidRPr="3CD654EE">
        <w:rPr>
          <w:rFonts w:ascii="Calibri" w:eastAsia="Calibri" w:hAnsi="Calibri" w:cs="Calibri"/>
          <w:b/>
          <w:bCs/>
          <w:sz w:val="26"/>
          <w:szCs w:val="26"/>
        </w:rPr>
        <w:t xml:space="preserve"> Giulia racconta il suo viaggio</w:t>
      </w:r>
    </w:p>
    <w:p w14:paraId="662EC91A" w14:textId="786709A5" w:rsidR="552F0483" w:rsidRDefault="552F0483" w:rsidP="3CD654EE">
      <w:pPr>
        <w:spacing w:before="240" w:after="240"/>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w:t>
      </w:r>
      <w:r w:rsidR="00BAC31F" w:rsidRPr="3CD654EE">
        <w:rPr>
          <w:rFonts w:ascii="Calibri" w:eastAsia="Calibri" w:hAnsi="Calibri" w:cs="Calibri"/>
        </w:rPr>
        <w:t>Giulia (cliente registrato).</w:t>
      </w:r>
    </w:p>
    <w:p w14:paraId="7783F7E6" w14:textId="0A9564B2" w:rsidR="552F0483" w:rsidRDefault="552F0483" w:rsidP="4A74CE8D">
      <w:pPr>
        <w:spacing w:before="240" w:after="240"/>
        <w:rPr>
          <w:rFonts w:ascii="Calibri" w:eastAsia="Calibri" w:hAnsi="Calibri" w:cs="Calibri"/>
          <w:b/>
          <w:bCs/>
        </w:rPr>
      </w:pPr>
      <w:r w:rsidRPr="3CD654EE">
        <w:rPr>
          <w:rFonts w:ascii="Calibri" w:eastAsia="Calibri" w:hAnsi="Calibri" w:cs="Calibri"/>
          <w:b/>
          <w:bCs/>
        </w:rPr>
        <w:t>Scenario:</w:t>
      </w:r>
    </w:p>
    <w:p w14:paraId="29DD0D19" w14:textId="52BF3C28" w:rsidR="328C7553" w:rsidRDefault="328C7553" w:rsidP="4A74CE8D">
      <w:pPr>
        <w:pStyle w:val="ListParagraph"/>
        <w:numPr>
          <w:ilvl w:val="0"/>
          <w:numId w:val="11"/>
        </w:numPr>
        <w:spacing w:before="240" w:after="240"/>
        <w:rPr>
          <w:rFonts w:ascii="Calibri" w:eastAsia="Calibri" w:hAnsi="Calibri" w:cs="Calibri"/>
        </w:rPr>
      </w:pPr>
      <w:r w:rsidRPr="3CD654EE">
        <w:rPr>
          <w:rFonts w:ascii="Calibri" w:eastAsia="Calibri" w:hAnsi="Calibri" w:cs="Calibri"/>
        </w:rPr>
        <w:t xml:space="preserve">Giulia torna a casa dalla vacanza fatta con il camper di Marco. Apre CamperTrip e clicca su “Accedi”. Il sistema mostra il form di login dell’area clienti con due campi, e Giulia si autentica inserendo le sue credenziali, e-mail </w:t>
      </w:r>
      <w:hyperlink r:id="rId27">
        <w:r w:rsidRPr="3CD654EE">
          <w:rPr>
            <w:rStyle w:val="Hyperlink"/>
            <w:rFonts w:ascii="Calibri" w:eastAsia="Calibri" w:hAnsi="Calibri" w:cs="Calibri"/>
          </w:rPr>
          <w:t>giulia.esposito@email.it</w:t>
        </w:r>
      </w:hyperlink>
      <w:r w:rsidRPr="3CD654EE">
        <w:rPr>
          <w:rFonts w:ascii="Calibri" w:eastAsia="Calibri" w:hAnsi="Calibri" w:cs="Calibri"/>
        </w:rPr>
        <w:t xml:space="preserve"> e password pluto123, che compare oscurata. Poi clicca su “Accedi” e il sistema la porta alla home, con il suo nome in alto.</w:t>
      </w:r>
    </w:p>
    <w:p w14:paraId="229AF8F9" w14:textId="339D9FAF" w:rsidR="328C7553" w:rsidRDefault="328C7553" w:rsidP="4A74CE8D">
      <w:pPr>
        <w:pStyle w:val="ListParagraph"/>
        <w:numPr>
          <w:ilvl w:val="0"/>
          <w:numId w:val="11"/>
        </w:numPr>
        <w:spacing w:before="240" w:after="240"/>
        <w:rPr>
          <w:rFonts w:ascii="Calibri" w:eastAsia="Calibri" w:hAnsi="Calibri" w:cs="Calibri"/>
        </w:rPr>
      </w:pPr>
      <w:r w:rsidRPr="3CD654EE">
        <w:rPr>
          <w:rFonts w:ascii="Calibri" w:eastAsia="Calibri" w:hAnsi="Calibri" w:cs="Calibri"/>
        </w:rPr>
        <w:t>Giulia apre la sua area personale e clicca su “Le mie prenotazioni”. Seleziona il noleggio concluso dal 1 al 7 agosto e apre la scheda del camper “Adria Twin Supreme 640 SLX”. Sceglie “Lascia una recensione”. Il sistema mostra il modulo con il voto da 1 a 5 stelle e il commento opzionale. Giulia sceglie 5 stelle, scrive “Camper comodo e pulito, consigliatissimo” e clicca su “Pubblica”. Il sistema salva la recensione e la mostra a tutti nella scheda del camper, dove Giulia rimane.</w:t>
      </w:r>
    </w:p>
    <w:p w14:paraId="0DBE820F" w14:textId="4140C9EF" w:rsidR="328C7553" w:rsidRDefault="328C7553" w:rsidP="4A74CE8D">
      <w:pPr>
        <w:pStyle w:val="ListParagraph"/>
        <w:numPr>
          <w:ilvl w:val="0"/>
          <w:numId w:val="11"/>
        </w:numPr>
        <w:spacing w:before="240" w:after="240"/>
        <w:rPr>
          <w:rFonts w:ascii="Calibri" w:eastAsia="Calibri" w:hAnsi="Calibri" w:cs="Calibri"/>
        </w:rPr>
      </w:pPr>
      <w:r w:rsidRPr="3CD654EE">
        <w:rPr>
          <w:rFonts w:ascii="Calibri" w:eastAsia="Calibri" w:hAnsi="Calibri" w:cs="Calibri"/>
        </w:rPr>
        <w:t>Dalla scheda dello stesso camper precedentemente noleggiato, Giulia sceglie “Crea RoadTrip”. Il sistema mostra un modulo con titolo, descrizione opzionale e durata, che Giulia compila così:</w:t>
      </w:r>
    </w:p>
    <w:p w14:paraId="63CDE007" w14:textId="52398414" w:rsidR="328C7553" w:rsidRDefault="328C7553" w:rsidP="4A74CE8D">
      <w:pPr>
        <w:pStyle w:val="ListParagraph"/>
        <w:numPr>
          <w:ilvl w:val="0"/>
          <w:numId w:val="9"/>
        </w:numPr>
        <w:spacing w:before="240" w:after="240"/>
        <w:rPr>
          <w:rFonts w:ascii="Calibri" w:eastAsia="Calibri" w:hAnsi="Calibri" w:cs="Calibri"/>
        </w:rPr>
      </w:pPr>
      <w:r w:rsidRPr="3CD654EE">
        <w:rPr>
          <w:rFonts w:ascii="Calibri" w:eastAsia="Calibri" w:hAnsi="Calibri" w:cs="Calibri"/>
        </w:rPr>
        <w:t>Titolo: Dalla Costiera ai laghi del Nord</w:t>
      </w:r>
      <w:r w:rsidR="1DAD9212" w:rsidRPr="3CD654EE">
        <w:rPr>
          <w:rFonts w:ascii="Calibri" w:eastAsia="Calibri" w:hAnsi="Calibri" w:cs="Calibri"/>
        </w:rPr>
        <w:t>.</w:t>
      </w:r>
    </w:p>
    <w:p w14:paraId="6B5A9082" w14:textId="72D396D3" w:rsidR="328C7553" w:rsidRDefault="328C7553" w:rsidP="4A74CE8D">
      <w:pPr>
        <w:pStyle w:val="ListParagraph"/>
        <w:numPr>
          <w:ilvl w:val="0"/>
          <w:numId w:val="9"/>
        </w:numPr>
        <w:spacing w:before="240" w:after="240"/>
        <w:rPr>
          <w:rFonts w:ascii="Calibri" w:eastAsia="Calibri" w:hAnsi="Calibri" w:cs="Calibri"/>
        </w:rPr>
      </w:pPr>
      <w:r w:rsidRPr="3CD654EE">
        <w:rPr>
          <w:rFonts w:ascii="Calibri" w:eastAsia="Calibri" w:hAnsi="Calibri" w:cs="Calibri"/>
        </w:rPr>
        <w:t>Descrizione: Una settimana in camper con due amiche, dalla costa campana fino ai laghi lombardi.</w:t>
      </w:r>
    </w:p>
    <w:p w14:paraId="27075CD8" w14:textId="7D4BFED8" w:rsidR="328C7553" w:rsidRDefault="328C7553" w:rsidP="4A74CE8D">
      <w:pPr>
        <w:pStyle w:val="ListParagraph"/>
        <w:numPr>
          <w:ilvl w:val="0"/>
          <w:numId w:val="9"/>
        </w:numPr>
        <w:spacing w:before="240" w:after="240"/>
        <w:rPr>
          <w:rFonts w:ascii="Calibri" w:eastAsia="Calibri" w:hAnsi="Calibri" w:cs="Calibri"/>
        </w:rPr>
      </w:pPr>
      <w:r w:rsidRPr="3CD654EE">
        <w:rPr>
          <w:rFonts w:ascii="Calibri" w:eastAsia="Calibri" w:hAnsi="Calibri" w:cs="Calibri"/>
        </w:rPr>
        <w:t>Durata: 7 giorni</w:t>
      </w:r>
      <w:r w:rsidR="1DAD9212" w:rsidRPr="3CD654EE">
        <w:rPr>
          <w:rFonts w:ascii="Calibri" w:eastAsia="Calibri" w:hAnsi="Calibri" w:cs="Calibri"/>
        </w:rPr>
        <w:t>.</w:t>
      </w:r>
    </w:p>
    <w:p w14:paraId="0346E62A" w14:textId="0DED4166" w:rsidR="328C7553" w:rsidRDefault="328C7553" w:rsidP="4A74CE8D">
      <w:pPr>
        <w:pStyle w:val="ListParagraph"/>
        <w:numPr>
          <w:ilvl w:val="0"/>
          <w:numId w:val="11"/>
        </w:numPr>
        <w:spacing w:before="240" w:after="240"/>
        <w:rPr>
          <w:rFonts w:ascii="Calibri" w:eastAsia="Calibri" w:hAnsi="Calibri" w:cs="Calibri"/>
        </w:rPr>
      </w:pPr>
      <w:r w:rsidRPr="3CD654EE">
        <w:rPr>
          <w:rFonts w:ascii="Calibri" w:eastAsia="Calibri" w:hAnsi="Calibri" w:cs="Calibri"/>
        </w:rPr>
        <w:t>Giulia clicca su “Aggiungi tappa”. Il sistema mostra il modulo della tappa, con tre campi:</w:t>
      </w:r>
    </w:p>
    <w:p w14:paraId="1B66D0AF" w14:textId="417A2848" w:rsidR="328C7553" w:rsidRDefault="328C7553" w:rsidP="4A74CE8D">
      <w:pPr>
        <w:pStyle w:val="ListParagraph"/>
        <w:numPr>
          <w:ilvl w:val="0"/>
          <w:numId w:val="10"/>
        </w:numPr>
        <w:spacing w:before="240" w:after="240"/>
        <w:rPr>
          <w:rFonts w:ascii="Calibri" w:eastAsia="Calibri" w:hAnsi="Calibri" w:cs="Calibri"/>
        </w:rPr>
      </w:pPr>
      <w:r w:rsidRPr="3CD654EE">
        <w:rPr>
          <w:rFonts w:ascii="Calibri" w:eastAsia="Calibri" w:hAnsi="Calibri" w:cs="Calibri"/>
        </w:rPr>
        <w:t>Luogo: Amalfi</w:t>
      </w:r>
    </w:p>
    <w:p w14:paraId="6C9ABB74" w14:textId="156CC16E" w:rsidR="328C7553" w:rsidRDefault="328C7553" w:rsidP="4A74CE8D">
      <w:pPr>
        <w:pStyle w:val="ListParagraph"/>
        <w:numPr>
          <w:ilvl w:val="0"/>
          <w:numId w:val="10"/>
        </w:numPr>
        <w:spacing w:before="240" w:after="240"/>
        <w:rPr>
          <w:rFonts w:ascii="Calibri" w:eastAsia="Calibri" w:hAnsi="Calibri" w:cs="Calibri"/>
        </w:rPr>
      </w:pPr>
      <w:r w:rsidRPr="3CD654EE">
        <w:rPr>
          <w:rFonts w:ascii="Calibri" w:eastAsia="Calibri" w:hAnsi="Calibri" w:cs="Calibri"/>
        </w:rPr>
        <w:t>Consigli: Arrivare presto la mattina per trovare parcheggio vicino al porto.</w:t>
      </w:r>
    </w:p>
    <w:p w14:paraId="085A76EE" w14:textId="7CAD736B" w:rsidR="328C7553" w:rsidRDefault="328C7553" w:rsidP="4A74CE8D">
      <w:pPr>
        <w:pStyle w:val="ListParagraph"/>
        <w:numPr>
          <w:ilvl w:val="0"/>
          <w:numId w:val="10"/>
        </w:numPr>
        <w:spacing w:before="240" w:after="240"/>
        <w:rPr>
          <w:rFonts w:ascii="Calibri" w:eastAsia="Calibri" w:hAnsi="Calibri" w:cs="Calibri"/>
        </w:rPr>
      </w:pPr>
      <w:r w:rsidRPr="3CD654EE">
        <w:rPr>
          <w:rFonts w:ascii="Calibri" w:eastAsia="Calibri" w:hAnsi="Calibri" w:cs="Calibri"/>
        </w:rPr>
        <w:t>Foto: carica due immagini dal suo telefono.</w:t>
      </w:r>
    </w:p>
    <w:p w14:paraId="41285E71" w14:textId="745CF512" w:rsidR="328C7553" w:rsidRDefault="328C7553" w:rsidP="4A74CE8D">
      <w:pPr>
        <w:pStyle w:val="ListParagraph"/>
        <w:spacing w:before="240" w:after="240"/>
        <w:rPr>
          <w:rFonts w:ascii="Calibri" w:eastAsia="Calibri" w:hAnsi="Calibri" w:cs="Calibri"/>
        </w:rPr>
      </w:pPr>
      <w:r w:rsidRPr="3CD654EE">
        <w:rPr>
          <w:rFonts w:ascii="Calibri" w:eastAsia="Calibri" w:hAnsi="Calibri" w:cs="Calibri"/>
        </w:rPr>
        <w:t>Dopo aver cliccato su “Salva tappa”, il sistema mostra il luogo su una mappa e aggiunge la tappa all’elenco. Giulia ripete l’operazione per ogni tappa, nell’ordine in cui le ha visitate (Amalfi, Roma, Firenze, Lago di Garda).</w:t>
      </w:r>
    </w:p>
    <w:p w14:paraId="10FC8A02" w14:textId="56747C13" w:rsidR="328C7553" w:rsidRDefault="328C7553" w:rsidP="4A74CE8D">
      <w:pPr>
        <w:pStyle w:val="ListParagraph"/>
        <w:numPr>
          <w:ilvl w:val="0"/>
          <w:numId w:val="11"/>
        </w:numPr>
        <w:spacing w:before="240" w:after="240"/>
        <w:rPr>
          <w:rFonts w:ascii="Calibri" w:eastAsia="Calibri" w:hAnsi="Calibri" w:cs="Calibri"/>
        </w:rPr>
      </w:pPr>
      <w:r w:rsidRPr="3CD654EE">
        <w:rPr>
          <w:rFonts w:ascii="Calibri" w:eastAsia="Calibri" w:hAnsi="Calibri" w:cs="Calibri"/>
        </w:rPr>
        <w:t>Quando ha inserito tutte le tappe, Giulia clicca su “Pubblica”. Il sistema salva il road trip, mostra il messaggio “RoadTrip pubblicato” e lo rende visibile a tutti, riportando Giulia alla scheda del camper.</w:t>
      </w:r>
    </w:p>
    <w:p w14:paraId="166900DE" w14:textId="46907F4F" w:rsidR="328C7553" w:rsidRDefault="328C7553" w:rsidP="4A74CE8D">
      <w:pPr>
        <w:pStyle w:val="ListParagraph"/>
        <w:numPr>
          <w:ilvl w:val="0"/>
          <w:numId w:val="11"/>
        </w:numPr>
        <w:spacing w:after="0"/>
        <w:rPr>
          <w:rFonts w:ascii="Calibri" w:eastAsia="Calibri" w:hAnsi="Calibri" w:cs="Calibri"/>
        </w:rPr>
      </w:pPr>
      <w:r w:rsidRPr="3CD654EE">
        <w:rPr>
          <w:rFonts w:ascii="Calibri" w:eastAsia="Calibri" w:hAnsi="Calibri" w:cs="Calibri"/>
        </w:rPr>
        <w:t>Il viaggio compare nell’elenco dei suoi road trip, nella sua area personale. Da lì Giulia può modificarlo o eliminarlo in qualsiasi momento.</w:t>
      </w:r>
    </w:p>
    <w:p w14:paraId="6A9CC741" w14:textId="77777777" w:rsidR="2B45AE29" w:rsidRDefault="2B45AE29" w:rsidP="3CD654EE">
      <w:pPr>
        <w:pBdr>
          <w:bottom w:val="single" w:sz="6" w:space="1" w:color="000000"/>
        </w:pBdr>
        <w:spacing w:line="278" w:lineRule="auto"/>
        <w:rPr>
          <w:rFonts w:ascii="Calibri" w:eastAsia="Calibri" w:hAnsi="Calibri" w:cs="Calibri"/>
        </w:rPr>
      </w:pPr>
    </w:p>
    <w:p w14:paraId="1B94FBB5" w14:textId="77777777" w:rsidR="2B45AE29" w:rsidRDefault="2B45AE29" w:rsidP="2B45AE29">
      <w:pPr>
        <w:spacing w:line="278" w:lineRule="auto"/>
        <w:rPr>
          <w:rFonts w:ascii="Calibri" w:eastAsia="Calibri" w:hAnsi="Calibri" w:cs="Calibri"/>
        </w:rPr>
      </w:pPr>
    </w:p>
    <w:p w14:paraId="3D89023B" w14:textId="77777777" w:rsidR="041C3F60" w:rsidRDefault="041C3F60" w:rsidP="2B45AE29">
      <w:pPr>
        <w:spacing w:line="278" w:lineRule="auto"/>
        <w:rPr>
          <w:rFonts w:ascii="Calibri" w:eastAsia="Calibri" w:hAnsi="Calibri" w:cs="Calibri"/>
          <w:b/>
          <w:bCs/>
          <w:sz w:val="26"/>
          <w:szCs w:val="26"/>
        </w:rPr>
      </w:pPr>
      <w:r w:rsidRPr="3CD654EE">
        <w:rPr>
          <w:rFonts w:ascii="Calibri" w:eastAsia="Calibri" w:hAnsi="Calibri" w:cs="Calibri"/>
          <w:b/>
          <w:bCs/>
          <w:sz w:val="26"/>
          <w:szCs w:val="26"/>
        </w:rPr>
        <w:t>SC</w:t>
      </w:r>
      <w:r w:rsidR="552F0483" w:rsidRPr="3CD654EE">
        <w:rPr>
          <w:rFonts w:ascii="Calibri" w:eastAsia="Calibri" w:hAnsi="Calibri" w:cs="Calibri"/>
          <w:b/>
          <w:bCs/>
          <w:sz w:val="26"/>
          <w:szCs w:val="26"/>
        </w:rPr>
        <w:t>4</w:t>
      </w:r>
      <w:r w:rsidR="6FD4A48A" w:rsidRPr="3CD654EE">
        <w:rPr>
          <w:rFonts w:ascii="Calibri" w:eastAsia="Calibri" w:hAnsi="Calibri" w:cs="Calibri"/>
          <w:b/>
          <w:bCs/>
          <w:sz w:val="26"/>
          <w:szCs w:val="26"/>
        </w:rPr>
        <w:t>:</w:t>
      </w:r>
      <w:r w:rsidR="552F0483" w:rsidRPr="3CD654EE">
        <w:rPr>
          <w:rFonts w:ascii="Calibri" w:eastAsia="Calibri" w:hAnsi="Calibri" w:cs="Calibri"/>
          <w:b/>
          <w:bCs/>
          <w:sz w:val="26"/>
          <w:szCs w:val="26"/>
        </w:rPr>
        <w:t xml:space="preserve"> Luca trova ispirazione</w:t>
      </w:r>
    </w:p>
    <w:p w14:paraId="4C27631B" w14:textId="0F3810D0" w:rsidR="552F0483" w:rsidRDefault="552F0483" w:rsidP="3CD654EE">
      <w:pPr>
        <w:spacing w:before="240" w:after="240"/>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w:t>
      </w:r>
      <w:r w:rsidR="774548CC" w:rsidRPr="3CD654EE">
        <w:rPr>
          <w:rFonts w:ascii="Calibri" w:eastAsia="Calibri" w:hAnsi="Calibri" w:cs="Calibri"/>
        </w:rPr>
        <w:t>Luca (cliente registrato).</w:t>
      </w:r>
    </w:p>
    <w:p w14:paraId="1E11DC33" w14:textId="6CD06CCE" w:rsidR="552F0483" w:rsidRDefault="552F0483" w:rsidP="2B45AE29">
      <w:pPr>
        <w:spacing w:before="240" w:after="240"/>
        <w:rPr>
          <w:rFonts w:ascii="Calibri" w:eastAsia="Calibri" w:hAnsi="Calibri" w:cs="Calibri"/>
          <w:b/>
          <w:bCs/>
        </w:rPr>
      </w:pPr>
      <w:r w:rsidRPr="3CD654EE">
        <w:rPr>
          <w:rFonts w:ascii="Calibri" w:eastAsia="Calibri" w:hAnsi="Calibri" w:cs="Calibri"/>
          <w:b/>
          <w:bCs/>
        </w:rPr>
        <w:t>Scenario:</w:t>
      </w:r>
    </w:p>
    <w:p w14:paraId="3180F400" w14:textId="7455BD44" w:rsidR="724507AF" w:rsidRDefault="724507AF" w:rsidP="4A74CE8D">
      <w:pPr>
        <w:pStyle w:val="ListParagraph"/>
        <w:numPr>
          <w:ilvl w:val="0"/>
          <w:numId w:val="8"/>
        </w:numPr>
        <w:spacing w:before="240" w:after="240"/>
        <w:rPr>
          <w:rFonts w:ascii="Calibri" w:eastAsia="Calibri" w:hAnsi="Calibri" w:cs="Calibri"/>
        </w:rPr>
      </w:pPr>
      <w:r w:rsidRPr="3CD654EE">
        <w:rPr>
          <w:rFonts w:ascii="Calibri" w:eastAsia="Calibri" w:hAnsi="Calibri" w:cs="Calibri"/>
        </w:rPr>
        <w:t xml:space="preserve">Apre CamperTrip e clicca su “Accedi”. Inserisce le sue credenziali nel form di login dell’area clienti, e-mail </w:t>
      </w:r>
      <w:hyperlink r:id="rId28">
        <w:r w:rsidRPr="3CD654EE">
          <w:rPr>
            <w:rStyle w:val="Hyperlink"/>
            <w:rFonts w:ascii="Calibri" w:eastAsia="Calibri" w:hAnsi="Calibri" w:cs="Calibri"/>
          </w:rPr>
          <w:t>luca@email.com</w:t>
        </w:r>
      </w:hyperlink>
      <w:r w:rsidRPr="3CD654EE">
        <w:rPr>
          <w:rFonts w:ascii="Calibri" w:eastAsia="Calibri" w:hAnsi="Calibri" w:cs="Calibri"/>
        </w:rPr>
        <w:t xml:space="preserve"> e la password Luca123, che compare oscurata, e clicca su “Accedi”. Il sistema lo porta alla home, con il suo nome in alto.</w:t>
      </w:r>
    </w:p>
    <w:p w14:paraId="63077358" w14:textId="6A934C7D" w:rsidR="724507AF" w:rsidRDefault="724507AF" w:rsidP="4A74CE8D">
      <w:pPr>
        <w:pStyle w:val="ListParagraph"/>
        <w:numPr>
          <w:ilvl w:val="0"/>
          <w:numId w:val="8"/>
        </w:numPr>
        <w:spacing w:before="240" w:after="240"/>
        <w:rPr>
          <w:rFonts w:ascii="Calibri" w:eastAsia="Calibri" w:hAnsi="Calibri" w:cs="Calibri"/>
        </w:rPr>
      </w:pPr>
      <w:r w:rsidRPr="3CD654EE">
        <w:rPr>
          <w:rFonts w:ascii="Calibri" w:eastAsia="Calibri" w:hAnsi="Calibri" w:cs="Calibri"/>
        </w:rPr>
        <w:t>Luca clicca su “RoadTrip” nella barra di navigazione. Il sistema mostra l’elenco dei viaggi pubblicati e due filtri di ricerca. Luca inserisce il luogo “Lago di Garda” e la durata “7 giorni” e clicca su “Cerca”.</w:t>
      </w:r>
    </w:p>
    <w:p w14:paraId="61C4BDCC" w14:textId="1C781C15" w:rsidR="724507AF" w:rsidRDefault="724507AF" w:rsidP="4A74CE8D">
      <w:pPr>
        <w:pStyle w:val="ListParagraph"/>
        <w:numPr>
          <w:ilvl w:val="0"/>
          <w:numId w:val="8"/>
        </w:numPr>
        <w:spacing w:before="240" w:after="240"/>
        <w:rPr>
          <w:rFonts w:ascii="Calibri" w:eastAsia="Calibri" w:hAnsi="Calibri" w:cs="Calibri"/>
        </w:rPr>
      </w:pPr>
      <w:r w:rsidRPr="3CD654EE">
        <w:rPr>
          <w:rFonts w:ascii="Calibri" w:eastAsia="Calibri" w:hAnsi="Calibri" w:cs="Calibri"/>
        </w:rPr>
        <w:t>Il sistema mostra i road trip che rispettano i criteri. Luca apre quello di Giulia e legge titolo, descrizione, durata, tappe ordinate (con luogo su mappa), consigli, foto e commenti. In fondo alla pagina vede anche il camper usato da Giulia: l’Adria Twin Supreme 640 SLX del negozio “Sud Camper”.</w:t>
      </w:r>
    </w:p>
    <w:p w14:paraId="13E863F3" w14:textId="743F984B" w:rsidR="724507AF" w:rsidRDefault="724507AF" w:rsidP="4A74CE8D">
      <w:pPr>
        <w:pStyle w:val="ListParagraph"/>
        <w:numPr>
          <w:ilvl w:val="0"/>
          <w:numId w:val="8"/>
        </w:numPr>
        <w:spacing w:before="240" w:after="240"/>
        <w:rPr>
          <w:rFonts w:ascii="Calibri" w:eastAsia="Calibri" w:hAnsi="Calibri" w:cs="Calibri"/>
        </w:rPr>
      </w:pPr>
      <w:r w:rsidRPr="3CD654EE">
        <w:rPr>
          <w:rFonts w:ascii="Calibri" w:eastAsia="Calibri" w:hAnsi="Calibri" w:cs="Calibri"/>
        </w:rPr>
        <w:t>Il viaggio gli piace, quindi clicca su “Salva nei preferiti”. Il sistema mostra “Aggiunto ai preferiti” e il viaggio compare nella sua lista dei preferiti.</w:t>
      </w:r>
    </w:p>
    <w:p w14:paraId="006D51ED" w14:textId="3604837D" w:rsidR="724507AF" w:rsidRDefault="724507AF" w:rsidP="4A74CE8D">
      <w:pPr>
        <w:pStyle w:val="ListParagraph"/>
        <w:numPr>
          <w:ilvl w:val="0"/>
          <w:numId w:val="8"/>
        </w:numPr>
        <w:spacing w:before="240" w:after="240"/>
        <w:rPr>
          <w:rFonts w:ascii="Calibri" w:eastAsia="Calibri" w:hAnsi="Calibri" w:cs="Calibri"/>
        </w:rPr>
      </w:pPr>
      <w:r w:rsidRPr="3CD654EE">
        <w:rPr>
          <w:rFonts w:ascii="Calibri" w:eastAsia="Calibri" w:hAnsi="Calibri" w:cs="Calibri"/>
        </w:rPr>
        <w:t>Luca scrive nel campo dei commenti “Ciao Giulia, conosci un’area di sosta tranquilla vicino al lago?” e clicca su “Invia”. Il commento compare sotto il road trip con il suo nome.</w:t>
      </w:r>
    </w:p>
    <w:p w14:paraId="6BAA1D2E" w14:textId="7838D44B" w:rsidR="724507AF" w:rsidRDefault="724507AF" w:rsidP="4A74CE8D">
      <w:pPr>
        <w:pStyle w:val="ListParagraph"/>
        <w:numPr>
          <w:ilvl w:val="0"/>
          <w:numId w:val="8"/>
        </w:numPr>
        <w:spacing w:before="240" w:after="240"/>
        <w:rPr>
          <w:rFonts w:ascii="Calibri" w:eastAsia="Calibri" w:hAnsi="Calibri" w:cs="Calibri"/>
        </w:rPr>
      </w:pPr>
      <w:r w:rsidRPr="3CD654EE">
        <w:rPr>
          <w:rFonts w:ascii="Calibri" w:eastAsia="Calibri" w:hAnsi="Calibri" w:cs="Calibri"/>
        </w:rPr>
        <w:t>Luca clicca sul camper indicato nel road trip. Il sistema apre la scheda del camper, con foto, caratteristiche, tariffa di 90 € al giorno, nome del negozio, recensioni e calendario della disponibilità. Luca consulta il calendario e seleziona il periodo dal 10 al 16 settembre. Il sistema verifica che il periodo sia valido e disponibile.</w:t>
      </w:r>
    </w:p>
    <w:p w14:paraId="36301373" w14:textId="042938F6" w:rsidR="724507AF" w:rsidRDefault="724507AF" w:rsidP="4A74CE8D">
      <w:pPr>
        <w:pStyle w:val="ListParagraph"/>
        <w:numPr>
          <w:ilvl w:val="0"/>
          <w:numId w:val="8"/>
        </w:numPr>
        <w:spacing w:before="240" w:after="240"/>
        <w:rPr>
          <w:rFonts w:ascii="Calibri" w:eastAsia="Calibri" w:hAnsi="Calibri" w:cs="Calibri"/>
        </w:rPr>
      </w:pPr>
      <w:r w:rsidRPr="3CD654EE">
        <w:rPr>
          <w:rFonts w:ascii="Calibri" w:eastAsia="Calibri" w:hAnsi="Calibri" w:cs="Calibri"/>
        </w:rPr>
        <w:t>Luca clicca su “Prenota”. Il sistema mostra il riepilogo: camper, date, numero di giorni (7, contando entrambi i giorni estremi), dati di Luca e un prezzo totale di 630 €. Luca clicca su “Avanti”.</w:t>
      </w:r>
    </w:p>
    <w:p w14:paraId="7A78BB9B" w14:textId="540579C9" w:rsidR="724507AF" w:rsidRDefault="724507AF" w:rsidP="4A74CE8D">
      <w:pPr>
        <w:pStyle w:val="ListParagraph"/>
        <w:numPr>
          <w:ilvl w:val="0"/>
          <w:numId w:val="8"/>
        </w:numPr>
        <w:spacing w:after="0"/>
        <w:rPr>
          <w:rFonts w:ascii="Calibri" w:eastAsia="Calibri" w:hAnsi="Calibri" w:cs="Calibri"/>
        </w:rPr>
      </w:pPr>
      <w:r w:rsidRPr="3CD654EE">
        <w:rPr>
          <w:rFonts w:ascii="Calibri" w:eastAsia="Calibri" w:hAnsi="Calibri" w:cs="Calibri"/>
        </w:rPr>
        <w:t>Il sistema propone di scegliere il metodo di pagamento tra carta di credito e PayPal. Luca sceglie PayPal e clicca su “Conferma e paga”. Il sistema lo reindirizza al servizio PayPal, dove Luca completa e autorizza il pagamento. Al termine PayPal comunica l’esito positivo dell’operazione al sistema e Luca torna su CamperTrip. Il sistema verifica la disponibilità, registra la prenotazione, mostra “Prenotazione confermata” e lo riporta alla home. La prenotazione compare in “Le mie prenotazioni” e in “Prenotazioni ricevute” di Sud Camper.</w:t>
      </w:r>
    </w:p>
    <w:p w14:paraId="7A43A46A" w14:textId="794EFBBB" w:rsidR="35B38F93" w:rsidRDefault="35B38F93" w:rsidP="43B79A2B">
      <w:pPr>
        <w:pStyle w:val="ListParagraph"/>
        <w:numPr>
          <w:ilvl w:val="0"/>
          <w:numId w:val="8"/>
        </w:numPr>
        <w:spacing w:after="0"/>
        <w:rPr>
          <w:rFonts w:ascii="Calibri" w:eastAsia="Calibri" w:hAnsi="Calibri" w:cs="Calibri"/>
        </w:rPr>
      </w:pPr>
      <w:r w:rsidRPr="43B79A2B">
        <w:rPr>
          <w:rFonts w:ascii="Calibri" w:eastAsia="Calibri" w:hAnsi="Calibri" w:cs="Calibri"/>
        </w:rPr>
        <w:t>Al termine del viaggio, Luca accede alla sezione “RoadTrip preferiti” della sua area personale, cerca il viaggio di Giulia all’interno dell’elenco e lo rimuove dai preferiti.</w:t>
      </w:r>
    </w:p>
    <w:p w14:paraId="14F5AE40" w14:textId="77777777" w:rsidR="552F0483" w:rsidRDefault="552F0483" w:rsidP="3CD654EE">
      <w:pPr>
        <w:pBdr>
          <w:bottom w:val="single" w:sz="6" w:space="1" w:color="000000"/>
        </w:pBdr>
        <w:spacing w:line="276" w:lineRule="auto"/>
        <w:rPr>
          <w:rFonts w:ascii="Calibri" w:eastAsia="Calibri" w:hAnsi="Calibri" w:cs="Calibri"/>
        </w:rPr>
      </w:pPr>
      <w:r w:rsidRPr="3CD654EE">
        <w:rPr>
          <w:rFonts w:ascii="Calibri" w:eastAsia="Calibri" w:hAnsi="Calibri" w:cs="Calibri"/>
        </w:rPr>
        <w:t xml:space="preserve"> </w:t>
      </w:r>
    </w:p>
    <w:p w14:paraId="302A89CB" w14:textId="77777777" w:rsidR="2B45AE29" w:rsidRDefault="2B45AE29" w:rsidP="2B45AE29">
      <w:pPr>
        <w:rPr>
          <w:rFonts w:ascii="Calibri" w:eastAsia="Calibri" w:hAnsi="Calibri" w:cs="Calibri"/>
        </w:rPr>
      </w:pPr>
    </w:p>
    <w:p w14:paraId="6AF50197" w14:textId="77777777" w:rsidR="1394202D" w:rsidRDefault="1394202D" w:rsidP="2B45AE29">
      <w:pPr>
        <w:spacing w:line="259" w:lineRule="auto"/>
        <w:rPr>
          <w:rFonts w:ascii="Calibri" w:eastAsia="Calibri" w:hAnsi="Calibri" w:cs="Calibri"/>
          <w:b/>
          <w:bCs/>
          <w:sz w:val="26"/>
          <w:szCs w:val="26"/>
        </w:rPr>
      </w:pPr>
      <w:r w:rsidRPr="3CD654EE">
        <w:rPr>
          <w:rFonts w:ascii="Calibri" w:eastAsia="Calibri" w:hAnsi="Calibri" w:cs="Calibri"/>
          <w:b/>
          <w:bCs/>
          <w:sz w:val="26"/>
          <w:szCs w:val="26"/>
        </w:rPr>
        <w:t>SC</w:t>
      </w:r>
      <w:r w:rsidR="552F0483" w:rsidRPr="3CD654EE">
        <w:rPr>
          <w:rFonts w:ascii="Calibri" w:eastAsia="Calibri" w:hAnsi="Calibri" w:cs="Calibri"/>
          <w:b/>
          <w:bCs/>
          <w:sz w:val="26"/>
          <w:szCs w:val="26"/>
        </w:rPr>
        <w:t>5</w:t>
      </w:r>
      <w:r w:rsidR="7D49B2E9" w:rsidRPr="3CD654EE">
        <w:rPr>
          <w:rFonts w:ascii="Calibri" w:eastAsia="Calibri" w:hAnsi="Calibri" w:cs="Calibri"/>
          <w:b/>
          <w:bCs/>
          <w:sz w:val="26"/>
          <w:szCs w:val="26"/>
        </w:rPr>
        <w:t>:</w:t>
      </w:r>
      <w:r w:rsidR="552F0483" w:rsidRPr="3CD654EE">
        <w:rPr>
          <w:rFonts w:ascii="Calibri" w:eastAsia="Calibri" w:hAnsi="Calibri" w:cs="Calibri"/>
          <w:b/>
          <w:bCs/>
          <w:sz w:val="26"/>
          <w:szCs w:val="26"/>
        </w:rPr>
        <w:t xml:space="preserve"> Sara modera la piattaforma</w:t>
      </w:r>
    </w:p>
    <w:p w14:paraId="544AFDAF" w14:textId="77777777" w:rsidR="552F0483" w:rsidRDefault="552F0483" w:rsidP="2B45AE29">
      <w:pPr>
        <w:spacing w:before="240" w:after="240"/>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Sara (amministratrice).</w:t>
      </w:r>
    </w:p>
    <w:p w14:paraId="5BF2F7EB" w14:textId="77777777" w:rsidR="552F0483" w:rsidRDefault="64175A26" w:rsidP="2B45AE29">
      <w:pPr>
        <w:spacing w:before="240" w:after="240"/>
        <w:rPr>
          <w:rFonts w:ascii="Calibri" w:eastAsia="Calibri" w:hAnsi="Calibri" w:cs="Calibri"/>
          <w:b/>
          <w:bCs/>
        </w:rPr>
      </w:pPr>
      <w:r w:rsidRPr="3CD654EE">
        <w:rPr>
          <w:rFonts w:ascii="Calibri" w:eastAsia="Calibri" w:hAnsi="Calibri" w:cs="Calibri"/>
          <w:b/>
          <w:bCs/>
        </w:rPr>
        <w:t>Scenario:</w:t>
      </w:r>
    </w:p>
    <w:p w14:paraId="30C070CC" w14:textId="2E78840D"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 xml:space="preserve">Sara apre CamperTrip e accede alla schermata di autenticazione dei gestori. Inserisce le sue credenziali, e-mail </w:t>
      </w:r>
      <w:hyperlink r:id="rId29">
        <w:r w:rsidRPr="3CD654EE">
          <w:rPr>
            <w:rStyle w:val="Hyperlink"/>
            <w:rFonts w:ascii="Calibri" w:eastAsia="Calibri" w:hAnsi="Calibri" w:cs="Calibri"/>
          </w:rPr>
          <w:t>sara@admin.it</w:t>
        </w:r>
      </w:hyperlink>
      <w:r w:rsidRPr="3CD654EE">
        <w:rPr>
          <w:rFonts w:ascii="Calibri" w:eastAsia="Calibri" w:hAnsi="Calibri" w:cs="Calibri"/>
        </w:rPr>
        <w:t xml:space="preserve"> e password admin123, che compare oscurata, e clicca su “Accedi gestore degli utenti”. Il sistema verifica le credenziali e la porta al suo pannello di amministrazione, con le sezioni “RoadTrip” e “Negozi”.</w:t>
      </w:r>
    </w:p>
    <w:p w14:paraId="5FD35BD0" w14:textId="71C37E3C"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Sara apre la sezione “RoadTrip” e consulta i road trip pubblicati. Il suo occhio ricade sul road trip di Giovanni “Passeggiata sul Monte Molare”, in particolare sul commento di un utente di nome Antonio, che usa un linguaggio offensivo nei confronti di Giovanni per la sua scarsa attrezzatura.</w:t>
      </w:r>
    </w:p>
    <w:p w14:paraId="38C263C0" w14:textId="39E20446"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Apre il road trip, seleziona il commento e clicca su “Rimuovi commento”. Il sistema chiede conferma con il messaggio “Vuoi rimuovere questo commento?”, Sara clicca su “Conferma” e il commento scompare dal road trip, dove Sara rimane.</w:t>
      </w:r>
    </w:p>
    <w:p w14:paraId="7106CBEE" w14:textId="0D624153"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Tornata all’elenco, Sara apre il road trip di Davide, il cui contenuto è offensivo e non pertinente. Clicca su “Elimina road trip”. Il sistema chiede conferma con il messaggio “Vuoi eliminare questo road trip? Le sue tappe e i suoi commenti non saranno più visibili”, e Sara clicca su “Conferma”. Il sistema elimina il road trip e mostra il messaggio “Road trip eliminato”. Da quel momento il viaggio non compare più nell’elenco pubblico, nei risultati di ricerca degli utenti, nell’elenco dell’autore né nei preferiti, e Sara torna all’elenco pubblico dei road trip.</w:t>
      </w:r>
    </w:p>
    <w:p w14:paraId="62BB0ABD" w14:textId="103A73BF"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Poco dopo Sara, leggendo troppe recensioni negative sul negozio “Camper Rent”, decide di eliminarlo. Apre la sezione “Negozi”, cerca il negozio nell’elenco e apre la sua scheda, con i dati inseriti in fase di registrazione.</w:t>
      </w:r>
    </w:p>
    <w:p w14:paraId="6F0CD09B" w14:textId="1DCAC0EE"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Sara clicca su “Elimina negozio”. Il sistema chiede conferma con il messaggio “Vuoi eliminare questo negozio? I suoi camper non saranno più visibili”, e Sara clicca su “Conferma”.</w:t>
      </w:r>
    </w:p>
    <w:p w14:paraId="41727414" w14:textId="48E4B7B2"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Il sistema annulla le eventuali prenotazioni in sospeso dei camper del negozio e rimborsa totalmente i clienti interessati con il metodo usato per il pagamento. Poi elimina il negozio e i suoi camper, mostra il messaggio “Negozio eliminato” e riporta Sara all’elenco dei negozi. Da quel momento i suoi camper non compaiono più nelle ricerche degli utenti e il gestore del negozio Camper Rent non è più in grado di autenticarsi al sito.</w:t>
      </w:r>
    </w:p>
    <w:p w14:paraId="55E8A5B9" w14:textId="0971C1ED" w:rsidR="54614281" w:rsidRDefault="54614281" w:rsidP="1E1182B1">
      <w:pPr>
        <w:pStyle w:val="ListParagraph"/>
        <w:numPr>
          <w:ilvl w:val="0"/>
          <w:numId w:val="7"/>
        </w:numPr>
        <w:spacing w:before="240" w:after="240"/>
        <w:rPr>
          <w:rFonts w:ascii="Calibri" w:eastAsia="Calibri" w:hAnsi="Calibri" w:cs="Calibri"/>
        </w:rPr>
      </w:pPr>
      <w:r w:rsidRPr="3CD654EE">
        <w:rPr>
          <w:rFonts w:ascii="Calibri" w:eastAsia="Calibri" w:hAnsi="Calibri" w:cs="Calibri"/>
        </w:rPr>
        <w:t>Successivamente Sara, nella sezione “Negozi”, seleziona l’elenco dei negozi in attesa. Seleziona “Viaggi Camper”, controlla i dati della richiesta e clicca su “Rifiuta”. Il sistema elimina la richiesta, la rimuove dall’elenco, mostra “Negozio rifiutato” e torna all’elenco delle richieste in attesa. Il negozio non viene attivato e non può accedere.</w:t>
      </w:r>
    </w:p>
    <w:p w14:paraId="4E0B3003" w14:textId="0ECD58E9" w:rsidR="54614281" w:rsidRDefault="54614281" w:rsidP="1E1182B1">
      <w:pPr>
        <w:pStyle w:val="ListParagraph"/>
        <w:numPr>
          <w:ilvl w:val="0"/>
          <w:numId w:val="7"/>
        </w:numPr>
        <w:spacing w:after="0"/>
        <w:rPr>
          <w:rFonts w:ascii="Calibri" w:eastAsia="Calibri" w:hAnsi="Calibri" w:cs="Calibri"/>
        </w:rPr>
      </w:pPr>
      <w:r w:rsidRPr="3CD654EE">
        <w:rPr>
          <w:rFonts w:ascii="Calibri" w:eastAsia="Calibri" w:hAnsi="Calibri" w:cs="Calibri"/>
        </w:rPr>
        <w:t>Infine, Sara apre la scheda di un camper. Seleziona una recensione offensiva e clicca su “Rimuovi recensione”. Alla domanda “Vuoi rimuovere questa recensione?” clicca su “Conferma”. Il sistema rimuove la recensione dalla scheda del camper, dove Sara rimane.</w:t>
      </w:r>
    </w:p>
    <w:p w14:paraId="49F3B5DF" w14:textId="77777777" w:rsidR="007A7358" w:rsidRDefault="007A7358" w:rsidP="3CD654EE">
      <w:pPr>
        <w:pBdr>
          <w:bottom w:val="single" w:sz="6" w:space="1" w:color="auto"/>
        </w:pBdr>
        <w:rPr>
          <w:rFonts w:ascii="Calibri" w:eastAsia="Calibri" w:hAnsi="Calibri" w:cs="Calibri"/>
        </w:rPr>
      </w:pPr>
    </w:p>
    <w:p w14:paraId="227301CD" w14:textId="77777777" w:rsidR="2B45AE29" w:rsidRDefault="2B45AE29" w:rsidP="3CD654EE">
      <w:pPr>
        <w:rPr>
          <w:rFonts w:ascii="Calibri" w:eastAsia="Calibri" w:hAnsi="Calibri" w:cs="Calibri"/>
        </w:rPr>
      </w:pPr>
    </w:p>
    <w:p w14:paraId="3118E426" w14:textId="2CED8A20" w:rsidR="73776503" w:rsidRDefault="73776503" w:rsidP="3CD654EE">
      <w:pPr>
        <w:rPr>
          <w:rFonts w:ascii="Calibri" w:eastAsia="Calibri" w:hAnsi="Calibri" w:cs="Calibri"/>
          <w:b/>
          <w:bCs/>
        </w:rPr>
      </w:pPr>
      <w:r w:rsidRPr="188BD374">
        <w:rPr>
          <w:rFonts w:ascii="Calibri" w:eastAsia="Calibri" w:hAnsi="Calibri" w:cs="Calibri"/>
          <w:b/>
          <w:bCs/>
        </w:rPr>
        <w:t>SC</w:t>
      </w:r>
      <w:r w:rsidR="552F0483" w:rsidRPr="188BD374">
        <w:rPr>
          <w:rFonts w:ascii="Calibri" w:eastAsia="Calibri" w:hAnsi="Calibri" w:cs="Calibri"/>
          <w:b/>
          <w:bCs/>
        </w:rPr>
        <w:t>6</w:t>
      </w:r>
      <w:r w:rsidR="0B3653BE" w:rsidRPr="188BD374">
        <w:rPr>
          <w:rFonts w:ascii="Calibri" w:eastAsia="Calibri" w:hAnsi="Calibri" w:cs="Calibri"/>
          <w:b/>
          <w:bCs/>
        </w:rPr>
        <w:t>:</w:t>
      </w:r>
      <w:r w:rsidR="552F0483" w:rsidRPr="188BD374">
        <w:rPr>
          <w:rFonts w:ascii="Calibri" w:eastAsia="Calibri" w:hAnsi="Calibri" w:cs="Calibri"/>
          <w:b/>
          <w:bCs/>
        </w:rPr>
        <w:t xml:space="preserve"> Anna esplora CamperTrip senza registrarsi</w:t>
      </w:r>
    </w:p>
    <w:p w14:paraId="22F55502" w14:textId="77777777" w:rsidR="552F0483" w:rsidRDefault="552F0483" w:rsidP="2B45AE29">
      <w:pPr>
        <w:spacing w:before="240" w:after="240"/>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Anna (visitatrice).</w:t>
      </w:r>
    </w:p>
    <w:p w14:paraId="38CAE0FA" w14:textId="77777777" w:rsidR="552F0483" w:rsidRDefault="64175A26" w:rsidP="2B45AE29">
      <w:pPr>
        <w:spacing w:before="240" w:after="240"/>
        <w:rPr>
          <w:rFonts w:ascii="Calibri" w:eastAsia="Calibri" w:hAnsi="Calibri" w:cs="Calibri"/>
          <w:b/>
          <w:bCs/>
        </w:rPr>
      </w:pPr>
      <w:r w:rsidRPr="3CD654EE">
        <w:rPr>
          <w:rFonts w:ascii="Calibri" w:eastAsia="Calibri" w:hAnsi="Calibri" w:cs="Calibri"/>
          <w:b/>
          <w:bCs/>
        </w:rPr>
        <w:t>Scenario:</w:t>
      </w:r>
    </w:p>
    <w:p w14:paraId="4CAFD63E" w14:textId="494CA1B4" w:rsidR="498FB520" w:rsidRDefault="498FB520" w:rsidP="5AC1652D">
      <w:pPr>
        <w:pStyle w:val="ListParagraph"/>
        <w:numPr>
          <w:ilvl w:val="0"/>
          <w:numId w:val="6"/>
        </w:numPr>
        <w:spacing w:before="240" w:after="240"/>
        <w:rPr>
          <w:rFonts w:ascii="Calibri" w:eastAsia="Calibri" w:hAnsi="Calibri" w:cs="Calibri"/>
        </w:rPr>
      </w:pPr>
      <w:r w:rsidRPr="3CD654EE">
        <w:rPr>
          <w:rFonts w:ascii="Calibri" w:eastAsia="Calibri" w:hAnsi="Calibri" w:cs="Calibri"/>
        </w:rPr>
        <w:t>Anna sta pensando a una vacanza in camper e non è ancora registrata. Apre CamperTrip e, senza effettuare l’accesso, clicca sulla mappa presente nella home.</w:t>
      </w:r>
    </w:p>
    <w:p w14:paraId="09D250E2" w14:textId="2178CFD4" w:rsidR="498FB520" w:rsidRDefault="498FB520" w:rsidP="5AC1652D">
      <w:pPr>
        <w:pStyle w:val="ListParagraph"/>
        <w:numPr>
          <w:ilvl w:val="0"/>
          <w:numId w:val="6"/>
        </w:numPr>
        <w:spacing w:before="240" w:after="240"/>
        <w:rPr>
          <w:rFonts w:ascii="Calibri" w:eastAsia="Calibri" w:hAnsi="Calibri" w:cs="Calibri"/>
        </w:rPr>
      </w:pPr>
      <w:r w:rsidRPr="3CD654EE">
        <w:rPr>
          <w:rFonts w:ascii="Calibri" w:eastAsia="Calibri" w:hAnsi="Calibri" w:cs="Calibri"/>
        </w:rPr>
        <w:t>Il sistema carica tutti i negozi approvati e attivi e mostra una mappa con un segnaposto per ciascuno. Anna clicca sul segnaposto di “Sud Camper” a Napoli. Il sistema apre una scheda riassuntiva del negozio, con ragione sociale, indirizzo e la valutazione media da 1 a 5 stelle delle recensioni dei camper del negozio. Anna clicca “Visualizza negozio” e viene reindirizzata alla pagina di “Sud Camper”, dove è presente l’elenco di tutti i camper noleggiabili presso la filiale. Anna torna alla home e inserisce i criteri di ricerca: località “Napoli”, date dal 20 al 27 settembre, almeno 4 posti letto e prezzo massimo di 120 € al giorno. Poi clicca su “Cerca”. Il sistema mostra i camper disponibili, ognuno con foto, numero di posti letto e tariffa.</w:t>
      </w:r>
    </w:p>
    <w:p w14:paraId="5E247211" w14:textId="5401B2DC" w:rsidR="498FB520" w:rsidRDefault="498FB520" w:rsidP="5AC1652D">
      <w:pPr>
        <w:pStyle w:val="ListParagraph"/>
        <w:numPr>
          <w:ilvl w:val="0"/>
          <w:numId w:val="6"/>
        </w:numPr>
        <w:spacing w:before="240" w:after="240"/>
        <w:rPr>
          <w:rFonts w:ascii="Calibri" w:eastAsia="Calibri" w:hAnsi="Calibri" w:cs="Calibri"/>
        </w:rPr>
      </w:pPr>
      <w:r w:rsidRPr="3CD654EE">
        <w:rPr>
          <w:rFonts w:ascii="Calibri" w:eastAsia="Calibri" w:hAnsi="Calibri" w:cs="Calibri"/>
        </w:rPr>
        <w:t>Anna apre la scheda del camper Challenger V114. Vede le foto, le caratteristiche, la tariffa di 120 € al giorno, il calendario della disponibilità e le recensioni degli altri clienti, tra cui quella di Antonio che scrive: “Procedura veloce ed affidabile. Personale del negozio cordiale e disponibile. Ottima esperienza”.</w:t>
      </w:r>
    </w:p>
    <w:p w14:paraId="627CAEC2" w14:textId="23A0BB40" w:rsidR="498FB520" w:rsidRDefault="498FB520" w:rsidP="5AC1652D">
      <w:pPr>
        <w:pStyle w:val="ListParagraph"/>
        <w:numPr>
          <w:ilvl w:val="0"/>
          <w:numId w:val="6"/>
        </w:numPr>
        <w:spacing w:before="240" w:after="240"/>
        <w:rPr>
          <w:rFonts w:ascii="Calibri" w:eastAsia="Calibri" w:hAnsi="Calibri" w:cs="Calibri"/>
        </w:rPr>
      </w:pPr>
      <w:r w:rsidRPr="3CD654EE">
        <w:rPr>
          <w:rFonts w:ascii="Calibri" w:eastAsia="Calibri" w:hAnsi="Calibri" w:cs="Calibri"/>
        </w:rPr>
        <w:t>Anna clicca poi su “RoadTrip”. Il sistema mostra l’elenco dei viaggi pubblicati e due filtri di ricerca. Anna inserisce il luogo (“Firenze”) e la durata (“7 giorni”) e clicca su “Cerca”. Il sistema mostra i road trip che rispettano i criteri e Anna apre quello di Antonio, leggendone titolo, descrizione, durata, tappe con luogo su mappa, consigli e foto.</w:t>
      </w:r>
    </w:p>
    <w:p w14:paraId="6196A9A5" w14:textId="70103F5C" w:rsidR="498FB520" w:rsidRDefault="498FB520" w:rsidP="5AC1652D">
      <w:pPr>
        <w:pStyle w:val="ListParagraph"/>
        <w:numPr>
          <w:ilvl w:val="0"/>
          <w:numId w:val="6"/>
        </w:numPr>
        <w:spacing w:after="0"/>
        <w:rPr>
          <w:rFonts w:ascii="Calibri" w:eastAsia="Calibri" w:hAnsi="Calibri" w:cs="Calibri"/>
        </w:rPr>
      </w:pPr>
      <w:r w:rsidRPr="3CD654EE">
        <w:rPr>
          <w:rFonts w:ascii="Calibri" w:eastAsia="Calibri" w:hAnsi="Calibri" w:cs="Calibri"/>
        </w:rPr>
        <w:t>Anna clicca su “Salva nei preferiti”, ma non è autenticata: il sistema la reindirizza alla schermata di Login senza salvare il RoadTrip.</w:t>
      </w:r>
    </w:p>
    <w:p w14:paraId="7BAC4F9E" w14:textId="77777777" w:rsidR="2B45AE29" w:rsidRDefault="2B45AE29" w:rsidP="3CD654EE">
      <w:pPr>
        <w:pBdr>
          <w:bottom w:val="single" w:sz="6" w:space="1" w:color="000000"/>
        </w:pBdr>
        <w:spacing w:line="278" w:lineRule="auto"/>
        <w:rPr>
          <w:rFonts w:ascii="Calibri" w:eastAsia="Calibri" w:hAnsi="Calibri" w:cs="Calibri"/>
        </w:rPr>
      </w:pPr>
    </w:p>
    <w:p w14:paraId="1C776600" w14:textId="77777777" w:rsidR="2B45AE29" w:rsidRDefault="2B45AE29" w:rsidP="2B45AE29">
      <w:pPr>
        <w:rPr>
          <w:rFonts w:ascii="Calibri" w:eastAsia="Calibri" w:hAnsi="Calibri" w:cs="Calibri"/>
          <w:sz w:val="26"/>
          <w:szCs w:val="26"/>
        </w:rPr>
      </w:pPr>
    </w:p>
    <w:p w14:paraId="2B90BC62" w14:textId="77777777" w:rsidR="0D6808F9" w:rsidRDefault="0D6808F9" w:rsidP="2B45AE29">
      <w:pPr>
        <w:rPr>
          <w:rFonts w:ascii="Calibri" w:eastAsia="Calibri" w:hAnsi="Calibri" w:cs="Calibri"/>
          <w:b/>
          <w:bCs/>
          <w:sz w:val="26"/>
          <w:szCs w:val="26"/>
        </w:rPr>
      </w:pPr>
      <w:r w:rsidRPr="3CD654EE">
        <w:rPr>
          <w:rFonts w:ascii="Calibri" w:eastAsia="Calibri" w:hAnsi="Calibri" w:cs="Calibri"/>
          <w:b/>
          <w:bCs/>
          <w:sz w:val="26"/>
          <w:szCs w:val="26"/>
        </w:rPr>
        <w:t>SC</w:t>
      </w:r>
      <w:r w:rsidR="552F0483" w:rsidRPr="3CD654EE">
        <w:rPr>
          <w:rFonts w:ascii="Calibri" w:eastAsia="Calibri" w:hAnsi="Calibri" w:cs="Calibri"/>
          <w:b/>
          <w:bCs/>
          <w:sz w:val="26"/>
          <w:szCs w:val="26"/>
        </w:rPr>
        <w:t>7</w:t>
      </w:r>
      <w:r w:rsidR="5E13C6D8" w:rsidRPr="3CD654EE">
        <w:rPr>
          <w:rFonts w:ascii="Calibri" w:eastAsia="Calibri" w:hAnsi="Calibri" w:cs="Calibri"/>
          <w:b/>
          <w:bCs/>
          <w:sz w:val="26"/>
          <w:szCs w:val="26"/>
        </w:rPr>
        <w:t>:</w:t>
      </w:r>
      <w:r w:rsidR="552F0483" w:rsidRPr="3CD654EE">
        <w:rPr>
          <w:rFonts w:ascii="Calibri" w:eastAsia="Calibri" w:hAnsi="Calibri" w:cs="Calibri"/>
          <w:b/>
          <w:bCs/>
          <w:sz w:val="26"/>
          <w:szCs w:val="26"/>
        </w:rPr>
        <w:t xml:space="preserve"> Luca annulla una prenotazione</w:t>
      </w:r>
    </w:p>
    <w:p w14:paraId="6A97BFC9" w14:textId="45D8DEA4" w:rsidR="552F0483" w:rsidRDefault="64175A26" w:rsidP="3CD654EE">
      <w:pPr>
        <w:spacing w:before="240" w:after="240"/>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w:t>
      </w:r>
      <w:r w:rsidR="12C74F8D" w:rsidRPr="3CD654EE">
        <w:rPr>
          <w:rFonts w:ascii="Calibri" w:eastAsia="Calibri" w:hAnsi="Calibri" w:cs="Calibri"/>
        </w:rPr>
        <w:t>Luca (cliente registrato).</w:t>
      </w:r>
    </w:p>
    <w:p w14:paraId="5AA56719" w14:textId="77777777" w:rsidR="552F0483" w:rsidRDefault="64175A26" w:rsidP="2B45AE29">
      <w:pPr>
        <w:spacing w:before="240" w:after="240"/>
        <w:rPr>
          <w:rFonts w:ascii="Calibri" w:eastAsia="Calibri" w:hAnsi="Calibri" w:cs="Calibri"/>
          <w:b/>
          <w:bCs/>
        </w:rPr>
      </w:pPr>
      <w:r w:rsidRPr="3CD654EE">
        <w:rPr>
          <w:rFonts w:ascii="Calibri" w:eastAsia="Calibri" w:hAnsi="Calibri" w:cs="Calibri"/>
          <w:b/>
          <w:bCs/>
        </w:rPr>
        <w:t>Scenario:</w:t>
      </w:r>
    </w:p>
    <w:p w14:paraId="32F11C69" w14:textId="04B2B7BD" w:rsidR="7BE77D38" w:rsidRDefault="7BE77D38" w:rsidP="5AC1652D">
      <w:pPr>
        <w:pStyle w:val="ListParagraph"/>
        <w:numPr>
          <w:ilvl w:val="0"/>
          <w:numId w:val="5"/>
        </w:numPr>
        <w:spacing w:before="240" w:after="240"/>
        <w:rPr>
          <w:rFonts w:ascii="Calibri" w:eastAsia="Calibri" w:hAnsi="Calibri" w:cs="Calibri"/>
        </w:rPr>
      </w:pPr>
      <w:r w:rsidRPr="3CD654EE">
        <w:rPr>
          <w:rFonts w:ascii="Calibri" w:eastAsia="Calibri" w:hAnsi="Calibri" w:cs="Calibri"/>
        </w:rPr>
        <w:t xml:space="preserve">Luca ha prenotato il camper Adria Twin Supreme 640 SLX di Sud Camper dal 10 al 16 settembre, ma un imprevisto di lavoro gli impedisce di partire. Apre CamperTrip e clicca su “Accedi”. Inserisce le sue credenziali nel form di login dell’area clienti, e-mail </w:t>
      </w:r>
      <w:hyperlink r:id="rId30">
        <w:r w:rsidRPr="3CD654EE">
          <w:rPr>
            <w:rStyle w:val="Hyperlink"/>
            <w:rFonts w:ascii="Calibri" w:eastAsia="Calibri" w:hAnsi="Calibri" w:cs="Calibri"/>
          </w:rPr>
          <w:t>luca@email.com</w:t>
        </w:r>
      </w:hyperlink>
      <w:r w:rsidRPr="3CD654EE">
        <w:rPr>
          <w:rFonts w:ascii="Calibri" w:eastAsia="Calibri" w:hAnsi="Calibri" w:cs="Calibri"/>
        </w:rPr>
        <w:t xml:space="preserve"> e la password Luca123, che compare oscurata, e clicca su “Accedi”. Il sistema lo porta alla home, con il suo nome in alto.</w:t>
      </w:r>
    </w:p>
    <w:p w14:paraId="5C187F25" w14:textId="76568A6C" w:rsidR="7BE77D38" w:rsidRDefault="7BE77D38" w:rsidP="5AC1652D">
      <w:pPr>
        <w:pStyle w:val="ListParagraph"/>
        <w:numPr>
          <w:ilvl w:val="0"/>
          <w:numId w:val="5"/>
        </w:numPr>
        <w:spacing w:before="240" w:after="240"/>
        <w:rPr>
          <w:rFonts w:ascii="Calibri" w:eastAsia="Calibri" w:hAnsi="Calibri" w:cs="Calibri"/>
        </w:rPr>
      </w:pPr>
      <w:r w:rsidRPr="3CD654EE">
        <w:rPr>
          <w:rFonts w:ascii="Calibri" w:eastAsia="Calibri" w:hAnsi="Calibri" w:cs="Calibri"/>
        </w:rPr>
        <w:t>Luca apre la sua area personale, cliccando sul suo nome in alto, e clicca su “Le mie prenotazioni”. Il sistema mostra le sue prenotazioni attuali e passate, ognuna con camper, date, prezzo totale e stato. Luca seleziona quella del 10-16 settembre e ne consulta il dettaglio.</w:t>
      </w:r>
    </w:p>
    <w:p w14:paraId="53C65487" w14:textId="38D14971" w:rsidR="7BE77D38" w:rsidRDefault="7BE77D38" w:rsidP="5AC1652D">
      <w:pPr>
        <w:pStyle w:val="ListParagraph"/>
        <w:numPr>
          <w:ilvl w:val="0"/>
          <w:numId w:val="5"/>
        </w:numPr>
        <w:spacing w:before="240" w:after="240"/>
        <w:rPr>
          <w:rFonts w:ascii="Calibri" w:eastAsia="Calibri" w:hAnsi="Calibri" w:cs="Calibri"/>
        </w:rPr>
      </w:pPr>
      <w:r w:rsidRPr="3CD654EE">
        <w:rPr>
          <w:rFonts w:ascii="Calibri" w:eastAsia="Calibri" w:hAnsi="Calibri" w:cs="Calibri"/>
        </w:rPr>
        <w:t>Clicca su “Annulla prenotazione”. Il sistema chiede conferma con il messaggio “Vuoi annullare questa prenotazione?” e Luca clicca su “Conferma”.</w:t>
      </w:r>
    </w:p>
    <w:p w14:paraId="76F3B09D" w14:textId="320E9BE7" w:rsidR="7BE77D38" w:rsidRDefault="7BE77D38" w:rsidP="5AC1652D">
      <w:pPr>
        <w:pStyle w:val="ListParagraph"/>
        <w:numPr>
          <w:ilvl w:val="0"/>
          <w:numId w:val="5"/>
        </w:numPr>
        <w:spacing w:before="240" w:after="240"/>
        <w:rPr>
          <w:rFonts w:ascii="Calibri" w:eastAsia="Calibri" w:hAnsi="Calibri" w:cs="Calibri"/>
        </w:rPr>
      </w:pPr>
      <w:r w:rsidRPr="3CD654EE">
        <w:rPr>
          <w:rFonts w:ascii="Calibri" w:eastAsia="Calibri" w:hAnsi="Calibri" w:cs="Calibri"/>
        </w:rPr>
        <w:t>Il sistema annulla la prenotazione ed effettua il rimborso totale sul conto PayPal con cui è stato effettuato il pagamento. Aggiorna lo stato della prenotazione, rende nuovamente disponibile il camper per gli altri utenti nelle date interessate e riporta Luca alla pagina delle sue prenotazioni, mostrando il messaggio “Prenotazione annullata”. La prenotazione resta nell’elenco di Luca con stato “Annullata”.</w:t>
      </w:r>
    </w:p>
    <w:p w14:paraId="6D229FBF" w14:textId="3404F0B7" w:rsidR="7BE77D38" w:rsidRDefault="7BE77D38" w:rsidP="5AC1652D">
      <w:pPr>
        <w:pStyle w:val="ListParagraph"/>
        <w:numPr>
          <w:ilvl w:val="0"/>
          <w:numId w:val="5"/>
        </w:numPr>
        <w:spacing w:before="240" w:after="240"/>
        <w:rPr>
          <w:rFonts w:ascii="Calibri" w:eastAsia="Calibri" w:hAnsi="Calibri" w:cs="Calibri"/>
        </w:rPr>
      </w:pPr>
      <w:r w:rsidRPr="3CD654EE">
        <w:rPr>
          <w:rFonts w:ascii="Calibri" w:eastAsia="Calibri" w:hAnsi="Calibri" w:cs="Calibri"/>
        </w:rPr>
        <w:t>Successivamente, Luca seleziona l’icona del profilo nella barra di navigazione e sceglie “Esci”.</w:t>
      </w:r>
    </w:p>
    <w:p w14:paraId="5D98BE18" w14:textId="2C9371AD" w:rsidR="7BE77D38" w:rsidRDefault="7BE77D38" w:rsidP="5AC1652D">
      <w:pPr>
        <w:pStyle w:val="ListParagraph"/>
        <w:widowControl w:val="0"/>
        <w:numPr>
          <w:ilvl w:val="0"/>
          <w:numId w:val="5"/>
        </w:numPr>
        <w:spacing w:after="0"/>
        <w:contextualSpacing w:val="0"/>
        <w:rPr>
          <w:rFonts w:ascii="Calibri" w:eastAsia="Calibri" w:hAnsi="Calibri" w:cs="Calibri"/>
        </w:rPr>
      </w:pPr>
      <w:r w:rsidRPr="3CD654EE">
        <w:rPr>
          <w:rFonts w:ascii="Calibri" w:eastAsia="Calibri" w:hAnsi="Calibri" w:cs="Calibri"/>
        </w:rPr>
        <w:t>Il sistema termina la sessione e riporta Luca alla home senza autenticazione.</w:t>
      </w:r>
    </w:p>
    <w:p w14:paraId="6F5AC3A4" w14:textId="77777777" w:rsidR="2B45AE29" w:rsidRDefault="2B45AE29" w:rsidP="3CD654EE">
      <w:pPr>
        <w:pBdr>
          <w:bottom w:val="single" w:sz="6" w:space="1" w:color="auto"/>
        </w:pBdr>
        <w:rPr>
          <w:rFonts w:ascii="Calibri" w:eastAsia="Calibri" w:hAnsi="Calibri" w:cs="Calibri"/>
        </w:rPr>
      </w:pPr>
    </w:p>
    <w:p w14:paraId="1B030D97" w14:textId="77777777" w:rsidR="007A5454" w:rsidRDefault="007A5454" w:rsidP="3CD654EE">
      <w:pPr>
        <w:rPr>
          <w:rFonts w:ascii="Calibri" w:eastAsia="Calibri" w:hAnsi="Calibri" w:cs="Calibri"/>
        </w:rPr>
      </w:pPr>
    </w:p>
    <w:p w14:paraId="7608ECFD" w14:textId="77777777" w:rsidR="2853B12F" w:rsidRDefault="2853B12F" w:rsidP="7906A771">
      <w:pPr>
        <w:rPr>
          <w:rFonts w:ascii="Calibri" w:eastAsia="Calibri" w:hAnsi="Calibri" w:cs="Calibri"/>
          <w:b/>
          <w:bCs/>
          <w:sz w:val="26"/>
          <w:szCs w:val="26"/>
        </w:rPr>
      </w:pPr>
      <w:r w:rsidRPr="7906A771">
        <w:rPr>
          <w:rFonts w:ascii="Calibri" w:eastAsia="Calibri" w:hAnsi="Calibri" w:cs="Calibri"/>
          <w:b/>
          <w:bCs/>
          <w:sz w:val="26"/>
          <w:szCs w:val="26"/>
        </w:rPr>
        <w:t>SC</w:t>
      </w:r>
      <w:r w:rsidR="552F0483" w:rsidRPr="7906A771">
        <w:rPr>
          <w:rFonts w:ascii="Calibri" w:eastAsia="Calibri" w:hAnsi="Calibri" w:cs="Calibri"/>
          <w:b/>
          <w:bCs/>
          <w:sz w:val="26"/>
          <w:szCs w:val="26"/>
        </w:rPr>
        <w:t>8</w:t>
      </w:r>
      <w:r w:rsidR="64400415" w:rsidRPr="7906A771">
        <w:rPr>
          <w:rFonts w:ascii="Calibri" w:eastAsia="Calibri" w:hAnsi="Calibri" w:cs="Calibri"/>
          <w:b/>
          <w:bCs/>
          <w:sz w:val="26"/>
          <w:szCs w:val="26"/>
        </w:rPr>
        <w:t>:</w:t>
      </w:r>
      <w:r w:rsidR="552F0483" w:rsidRPr="7906A771">
        <w:rPr>
          <w:rFonts w:ascii="Calibri" w:eastAsia="Calibri" w:hAnsi="Calibri" w:cs="Calibri"/>
          <w:b/>
          <w:bCs/>
          <w:sz w:val="26"/>
          <w:szCs w:val="26"/>
        </w:rPr>
        <w:t xml:space="preserve"> Giulia modifica ed elimina i suoi road trip</w:t>
      </w:r>
    </w:p>
    <w:p w14:paraId="4F78AF54" w14:textId="1E37C2EA" w:rsidR="552F0483" w:rsidRDefault="64175A26" w:rsidP="3CD654EE">
      <w:pPr>
        <w:spacing w:before="240" w:after="240"/>
        <w:rPr>
          <w:rFonts w:ascii="Calibri" w:eastAsia="Calibri" w:hAnsi="Calibri" w:cs="Calibri"/>
        </w:rPr>
      </w:pPr>
      <w:r w:rsidRPr="3CD654EE">
        <w:rPr>
          <w:rFonts w:ascii="Calibri" w:eastAsia="Calibri" w:hAnsi="Calibri" w:cs="Calibri"/>
          <w:b/>
          <w:bCs/>
        </w:rPr>
        <w:t xml:space="preserve">Attori: </w:t>
      </w:r>
      <w:r w:rsidRPr="3CD654EE">
        <w:rPr>
          <w:rFonts w:ascii="Calibri" w:eastAsia="Calibri" w:hAnsi="Calibri" w:cs="Calibri"/>
        </w:rPr>
        <w:t xml:space="preserve">Giulia </w:t>
      </w:r>
      <w:r w:rsidR="394193D6" w:rsidRPr="3CD654EE">
        <w:rPr>
          <w:rFonts w:ascii="Calibri" w:eastAsia="Calibri" w:hAnsi="Calibri" w:cs="Calibri"/>
        </w:rPr>
        <w:t>(cliente registrato).</w:t>
      </w:r>
    </w:p>
    <w:p w14:paraId="0287FD68" w14:textId="76BEBB2A" w:rsidR="3D6EDAC9" w:rsidRDefault="552F0483" w:rsidP="3430E678">
      <w:pPr>
        <w:spacing w:before="240" w:after="240" w:line="278" w:lineRule="auto"/>
        <w:rPr>
          <w:rFonts w:ascii="Calibri" w:eastAsia="Calibri" w:hAnsi="Calibri" w:cs="Calibri"/>
          <w:b/>
          <w:bCs/>
        </w:rPr>
      </w:pPr>
      <w:r w:rsidRPr="3CD654EE">
        <w:rPr>
          <w:rFonts w:ascii="Calibri" w:eastAsia="Calibri" w:hAnsi="Calibri" w:cs="Calibri"/>
          <w:b/>
          <w:bCs/>
        </w:rPr>
        <w:t>Scenario:</w:t>
      </w:r>
    </w:p>
    <w:p w14:paraId="6F2A03BD" w14:textId="3D876004" w:rsidR="03EFFB0F" w:rsidRDefault="03EFFB0F" w:rsidP="4F1A1A82">
      <w:pPr>
        <w:pStyle w:val="ListParagraph"/>
        <w:numPr>
          <w:ilvl w:val="0"/>
          <w:numId w:val="4"/>
        </w:numPr>
        <w:spacing w:before="240" w:after="240"/>
        <w:rPr>
          <w:rFonts w:ascii="Calibri" w:eastAsia="Calibri" w:hAnsi="Calibri" w:cs="Calibri"/>
        </w:rPr>
      </w:pPr>
      <w:r w:rsidRPr="3CD654EE">
        <w:rPr>
          <w:rFonts w:ascii="Calibri" w:eastAsia="Calibri" w:hAnsi="Calibri" w:cs="Calibri"/>
        </w:rPr>
        <w:t xml:space="preserve">Giulia apre CamperTrip e clicca su “Accedi”. Inserisce le sue credenziali nel form di login dell’area clienti, e-mail </w:t>
      </w:r>
      <w:hyperlink r:id="rId31">
        <w:r w:rsidRPr="3CD654EE">
          <w:rPr>
            <w:rStyle w:val="Hyperlink"/>
            <w:rFonts w:ascii="Calibri" w:eastAsia="Calibri" w:hAnsi="Calibri" w:cs="Calibri"/>
          </w:rPr>
          <w:t>giulia.esposito@email.it</w:t>
        </w:r>
      </w:hyperlink>
      <w:r w:rsidRPr="3CD654EE">
        <w:rPr>
          <w:rFonts w:ascii="Calibri" w:eastAsia="Calibri" w:hAnsi="Calibri" w:cs="Calibri"/>
        </w:rPr>
        <w:t xml:space="preserve"> e password pluto123, che compare oscurata, e clicca su “Accedi”. Il sistema la porta alla home, con il suo nome in alto.</w:t>
      </w:r>
    </w:p>
    <w:p w14:paraId="5A6D1E50" w14:textId="0990C6A8" w:rsidR="03EFFB0F" w:rsidRDefault="03EFFB0F" w:rsidP="4F1A1A82">
      <w:pPr>
        <w:pStyle w:val="ListParagraph"/>
        <w:numPr>
          <w:ilvl w:val="0"/>
          <w:numId w:val="4"/>
        </w:numPr>
        <w:spacing w:before="240" w:after="240"/>
        <w:rPr>
          <w:rFonts w:ascii="Calibri" w:eastAsia="Calibri" w:hAnsi="Calibri" w:cs="Calibri"/>
        </w:rPr>
      </w:pPr>
      <w:r w:rsidRPr="3CD654EE">
        <w:rPr>
          <w:rFonts w:ascii="Calibri" w:eastAsia="Calibri" w:hAnsi="Calibri" w:cs="Calibri"/>
        </w:rPr>
        <w:t>Apre la sua area personale e clicca su “I miei road trip”. Il sistema mostra l’elenco dei viaggi pubblicati da lei: “Dalla Costiera ai laghi del Nord” e “Weekend a Sorrento”, fatto in passato con un altro noleggio.</w:t>
      </w:r>
    </w:p>
    <w:p w14:paraId="07685BAE" w14:textId="51EA0CE4" w:rsidR="03EFFB0F" w:rsidRDefault="03EFFB0F" w:rsidP="4F1A1A82">
      <w:pPr>
        <w:pStyle w:val="ListParagraph"/>
        <w:numPr>
          <w:ilvl w:val="0"/>
          <w:numId w:val="4"/>
        </w:numPr>
        <w:spacing w:before="240" w:after="240"/>
        <w:rPr>
          <w:rFonts w:ascii="Calibri" w:eastAsia="Calibri" w:hAnsi="Calibri" w:cs="Calibri"/>
        </w:rPr>
      </w:pPr>
      <w:r w:rsidRPr="3CD654EE">
        <w:rPr>
          <w:rFonts w:ascii="Calibri" w:eastAsia="Calibri" w:hAnsi="Calibri" w:cs="Calibri"/>
        </w:rPr>
        <w:t>Giulia seleziona “Dalla Costiera ai laghi del Nord” e clicca su “Modifica”. Il sistema mostra il modulo con i dati già inseriti. Giulia cambia la descrizione in “Una settimana in camper con due amiche, dalla costa campana fino ai laghi lombardi, passando per le città d’arte”. Elimina la tappa di Roma cliccando su “Elimina tappa”. Poi clicca su “Aggiungi tappa”, inserisce come luogo “Verona”, come consigli “Visitare l’Arena di sera, quando c’è meno folla” e carica una foto dal suo telefono. Dopo aver cliccato su “Salva tappa”, sposta la nuova tappa tra Firenze e Lago di Garda. Poi clicca su “Salva modifiche”. Il sistema aggiorna il road trip, mostra il messaggio “Road trip aggiornato” e la nuova tappa compare sulla mappa nell’ordine scelto. Giulia si trova nella sezione “I miei road trip”.</w:t>
      </w:r>
    </w:p>
    <w:p w14:paraId="13C3BC9E" w14:textId="151FC7CA" w:rsidR="03EFFB0F" w:rsidRDefault="03EFFB0F" w:rsidP="200238AF">
      <w:pPr>
        <w:pStyle w:val="ListParagraph"/>
        <w:widowControl w:val="0"/>
        <w:numPr>
          <w:ilvl w:val="0"/>
          <w:numId w:val="4"/>
        </w:numPr>
        <w:spacing w:after="0"/>
        <w:contextualSpacing w:val="0"/>
        <w:rPr>
          <w:rFonts w:ascii="Calibri" w:eastAsia="Calibri" w:hAnsi="Calibri" w:cs="Calibri"/>
        </w:rPr>
      </w:pPr>
      <w:r w:rsidRPr="3CD654EE">
        <w:rPr>
          <w:rFonts w:ascii="Calibri" w:eastAsia="Calibri" w:hAnsi="Calibri" w:cs="Calibri"/>
        </w:rPr>
        <w:t>Giulia seleziona “Weekend a Sorrento” e clicca su “Elimina road trip”. Il sistema chiede conferma con il messaggio “Vuoi eliminare questo road trip?” e Giulia clicca su “Conferma”. Il sistema elimina il viaggio e mostra il messaggio “Road trip eliminato”. Il viaggio non compare più nell’elenco dei suoi road trip, tra quelli pubblici, nelle ricerche né nei preferiti, e Giulia resta in “I miei road trip”</w:t>
      </w:r>
      <w:r w:rsidR="1CE0F8B6" w:rsidRPr="3CD654EE">
        <w:rPr>
          <w:rFonts w:ascii="Calibri" w:eastAsia="Calibri" w:hAnsi="Calibri" w:cs="Calibri"/>
        </w:rPr>
        <w:t>.</w:t>
      </w:r>
    </w:p>
    <w:p w14:paraId="0CEFEED1" w14:textId="3CB87E1E" w:rsidR="043CBC85" w:rsidRDefault="043CBC85" w:rsidP="3CD654EE">
      <w:pPr>
        <w:pBdr>
          <w:bottom w:val="single" w:sz="6" w:space="1" w:color="000000"/>
        </w:pBdr>
        <w:spacing w:line="259" w:lineRule="auto"/>
        <w:rPr>
          <w:rFonts w:ascii="Calibri" w:eastAsia="Calibri" w:hAnsi="Calibri" w:cs="Calibri"/>
        </w:rPr>
      </w:pPr>
    </w:p>
    <w:p w14:paraId="4AE3B0E1" w14:textId="7BEFCE1A" w:rsidR="200238AF" w:rsidRDefault="200238AF" w:rsidP="200238AF">
      <w:pPr>
        <w:spacing w:line="259" w:lineRule="auto"/>
        <w:rPr>
          <w:rFonts w:ascii="Calibri" w:eastAsia="Calibri" w:hAnsi="Calibri" w:cs="Calibri"/>
          <w:b/>
          <w:bCs/>
        </w:rPr>
      </w:pPr>
    </w:p>
    <w:p w14:paraId="591FDDB7" w14:textId="570D5EC8" w:rsidR="043CBC85" w:rsidRDefault="1CE0F8B6" w:rsidP="7906A771">
      <w:pPr>
        <w:spacing w:line="259" w:lineRule="auto"/>
        <w:rPr>
          <w:rFonts w:ascii="Calibri" w:eastAsia="Calibri" w:hAnsi="Calibri" w:cs="Calibri"/>
          <w:b/>
          <w:bCs/>
          <w:sz w:val="26"/>
          <w:szCs w:val="26"/>
        </w:rPr>
      </w:pPr>
      <w:r w:rsidRPr="7906A771">
        <w:rPr>
          <w:rFonts w:ascii="Calibri" w:eastAsia="Calibri" w:hAnsi="Calibri" w:cs="Calibri"/>
          <w:b/>
          <w:bCs/>
          <w:sz w:val="26"/>
          <w:szCs w:val="26"/>
        </w:rPr>
        <w:t>SC9: Luca gestisce il profilo e consulta i preferiti</w:t>
      </w:r>
    </w:p>
    <w:p w14:paraId="0F6CF5E7" w14:textId="327E9F41" w:rsidR="043CBC85" w:rsidRDefault="1CE0F8B6" w:rsidP="3CD654EE">
      <w:pPr>
        <w:spacing w:before="240" w:after="240" w:line="259" w:lineRule="auto"/>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Luca (cliente registrato).</w:t>
      </w:r>
    </w:p>
    <w:p w14:paraId="61C396B3" w14:textId="02FC282D" w:rsidR="043CBC85" w:rsidRDefault="1CE0F8B6" w:rsidP="0C87ABCC">
      <w:pPr>
        <w:spacing w:before="240" w:after="240" w:line="259" w:lineRule="auto"/>
        <w:rPr>
          <w:rFonts w:ascii="Calibri" w:eastAsia="Calibri" w:hAnsi="Calibri" w:cs="Calibri"/>
          <w:b/>
          <w:bCs/>
        </w:rPr>
      </w:pPr>
      <w:r w:rsidRPr="3CD654EE">
        <w:rPr>
          <w:rFonts w:ascii="Calibri" w:eastAsia="Calibri" w:hAnsi="Calibri" w:cs="Calibri"/>
          <w:b/>
          <w:bCs/>
        </w:rPr>
        <w:t>Scenario:</w:t>
      </w:r>
    </w:p>
    <w:p w14:paraId="745401BA" w14:textId="38C67A2B" w:rsidR="043CBC85" w:rsidRDefault="1CE0F8B6" w:rsidP="0C87ABCC">
      <w:pPr>
        <w:pStyle w:val="ListParagraph"/>
        <w:numPr>
          <w:ilvl w:val="0"/>
          <w:numId w:val="3"/>
        </w:numPr>
        <w:spacing w:before="240" w:after="240" w:line="259" w:lineRule="auto"/>
        <w:rPr>
          <w:rFonts w:ascii="Calibri" w:eastAsia="Calibri" w:hAnsi="Calibri" w:cs="Calibri"/>
        </w:rPr>
      </w:pPr>
      <w:r w:rsidRPr="3CD654EE">
        <w:rPr>
          <w:rFonts w:ascii="Calibri" w:eastAsia="Calibri" w:hAnsi="Calibri" w:cs="Calibri"/>
        </w:rPr>
        <w:t>Luca è già autenticato e apre la sua area personale. Clicca su “Modifica profilo”. Il sistema mostra i dati attuali nei campi nome, cognome e numero di telefono e due campi vuoti per nuova password e conferma password. Luca cambia il numero di telefono in “333-444-5555” e inserisce una nuova password Luca567 e la sua conferma Luca567, che compaiono oscurate. Poi clicca su “Salva”.</w:t>
      </w:r>
    </w:p>
    <w:p w14:paraId="3CC99F88" w14:textId="4A898DED" w:rsidR="043CBC85" w:rsidRDefault="1CE0F8B6" w:rsidP="0C87ABCC">
      <w:pPr>
        <w:pStyle w:val="ListParagraph"/>
        <w:numPr>
          <w:ilvl w:val="0"/>
          <w:numId w:val="3"/>
        </w:numPr>
        <w:spacing w:before="240" w:after="240" w:line="259" w:lineRule="auto"/>
        <w:rPr>
          <w:rFonts w:ascii="Calibri" w:eastAsia="Calibri" w:hAnsi="Calibri" w:cs="Calibri"/>
        </w:rPr>
      </w:pPr>
      <w:r w:rsidRPr="3CD654EE">
        <w:rPr>
          <w:rFonts w:ascii="Calibri" w:eastAsia="Calibri" w:hAnsi="Calibri" w:cs="Calibri"/>
        </w:rPr>
        <w:t>Il sistema controlla che nome e cognome siano compilati e che le due password coincidano. Poi aggiorna i dati, mostra il messaggio “Profilo modificato” e riporta Luca alla sua area personale.</w:t>
      </w:r>
    </w:p>
    <w:p w14:paraId="382EE945" w14:textId="1A1D39D5" w:rsidR="043CBC85" w:rsidRDefault="1CE0F8B6" w:rsidP="0E98DE77">
      <w:pPr>
        <w:pStyle w:val="ListParagraph"/>
        <w:widowControl w:val="0"/>
        <w:numPr>
          <w:ilvl w:val="0"/>
          <w:numId w:val="3"/>
        </w:numPr>
        <w:spacing w:after="0" w:line="259" w:lineRule="auto"/>
        <w:contextualSpacing w:val="0"/>
        <w:rPr>
          <w:rFonts w:ascii="Calibri" w:eastAsia="Calibri" w:hAnsi="Calibri" w:cs="Calibri"/>
        </w:rPr>
      </w:pPr>
      <w:r w:rsidRPr="3CD654EE">
        <w:rPr>
          <w:rFonts w:ascii="Calibri" w:eastAsia="Calibri" w:hAnsi="Calibri" w:cs="Calibri"/>
        </w:rPr>
        <w:t>Luca clicca poi su “RoadTrip preferiti”. Il sistema mostra esclusivamente l’elenco dei road trip che ha salvato, tra cui “Dalla Costiera ai laghi del Nord” di Giulia. Luca apre il viaggio dall’elenco e ritrova titolo, descrizione, tappe, consigli, foto.</w:t>
      </w:r>
    </w:p>
    <w:p w14:paraId="5C9F3CE2" w14:textId="4095CA06" w:rsidR="309F9DA7" w:rsidRDefault="309F9DA7" w:rsidP="3CD654EE">
      <w:pPr>
        <w:pBdr>
          <w:bottom w:val="single" w:sz="6" w:space="1" w:color="000000"/>
        </w:pBdr>
        <w:spacing w:line="259" w:lineRule="auto"/>
        <w:rPr>
          <w:rFonts w:ascii="Calibri" w:eastAsia="Calibri" w:hAnsi="Calibri" w:cs="Calibri"/>
        </w:rPr>
      </w:pPr>
    </w:p>
    <w:p w14:paraId="722463A2" w14:textId="1FD7546E" w:rsidR="0E98DE77" w:rsidRDefault="0E98DE77" w:rsidP="0E98DE77">
      <w:pPr>
        <w:spacing w:line="259" w:lineRule="auto"/>
        <w:rPr>
          <w:rFonts w:ascii="Calibri" w:eastAsia="Calibri" w:hAnsi="Calibri" w:cs="Calibri"/>
          <w:b/>
          <w:bCs/>
          <w:sz w:val="26"/>
          <w:szCs w:val="26"/>
        </w:rPr>
      </w:pPr>
    </w:p>
    <w:p w14:paraId="55566BC9" w14:textId="1FE9561E" w:rsidR="10CF9FF7" w:rsidRDefault="10CF9FF7" w:rsidP="0E98DE77">
      <w:pPr>
        <w:spacing w:line="259" w:lineRule="auto"/>
        <w:rPr>
          <w:rFonts w:ascii="Calibri" w:eastAsia="Calibri" w:hAnsi="Calibri" w:cs="Calibri"/>
          <w:b/>
          <w:bCs/>
          <w:sz w:val="26"/>
          <w:szCs w:val="26"/>
        </w:rPr>
      </w:pPr>
      <w:r w:rsidRPr="7906A771">
        <w:rPr>
          <w:rFonts w:ascii="Calibri" w:eastAsia="Calibri" w:hAnsi="Calibri" w:cs="Calibri"/>
          <w:b/>
          <w:bCs/>
          <w:sz w:val="26"/>
          <w:szCs w:val="26"/>
        </w:rPr>
        <w:t>SC</w:t>
      </w:r>
      <w:r w:rsidR="552F0483" w:rsidRPr="7906A771">
        <w:rPr>
          <w:rFonts w:ascii="Calibri" w:eastAsia="Calibri" w:hAnsi="Calibri" w:cs="Calibri"/>
          <w:b/>
          <w:bCs/>
          <w:sz w:val="26"/>
          <w:szCs w:val="26"/>
        </w:rPr>
        <w:t>10</w:t>
      </w:r>
      <w:r w:rsidRPr="7906A771">
        <w:rPr>
          <w:rFonts w:ascii="Calibri" w:eastAsia="Calibri" w:hAnsi="Calibri" w:cs="Calibri"/>
          <w:b/>
          <w:bCs/>
          <w:sz w:val="26"/>
          <w:szCs w:val="26"/>
        </w:rPr>
        <w:t>:</w:t>
      </w:r>
      <w:r w:rsidR="552F0483" w:rsidRPr="7906A771">
        <w:rPr>
          <w:rFonts w:ascii="Calibri" w:eastAsia="Calibri" w:hAnsi="Calibri" w:cs="Calibri"/>
          <w:b/>
          <w:bCs/>
          <w:sz w:val="26"/>
          <w:szCs w:val="26"/>
        </w:rPr>
        <w:t xml:space="preserve"> Marco aggiorna i suoi camper e consulta le prenotazioni</w:t>
      </w:r>
    </w:p>
    <w:p w14:paraId="6F71E652" w14:textId="77777777" w:rsidR="552F0483" w:rsidRDefault="552F0483" w:rsidP="2B45AE29">
      <w:pPr>
        <w:spacing w:before="240" w:after="240"/>
        <w:rPr>
          <w:rFonts w:ascii="Calibri" w:eastAsia="Calibri" w:hAnsi="Calibri" w:cs="Calibri"/>
        </w:rPr>
      </w:pPr>
      <w:r w:rsidRPr="3CD654EE">
        <w:rPr>
          <w:rFonts w:ascii="Calibri" w:eastAsia="Calibri" w:hAnsi="Calibri" w:cs="Calibri"/>
          <w:b/>
          <w:bCs/>
        </w:rPr>
        <w:t xml:space="preserve">Attori: </w:t>
      </w:r>
      <w:r w:rsidRPr="3CD654EE">
        <w:rPr>
          <w:rFonts w:ascii="Calibri" w:eastAsia="Calibri" w:hAnsi="Calibri" w:cs="Calibri"/>
        </w:rPr>
        <w:t>Marco (gestore del negozio).</w:t>
      </w:r>
    </w:p>
    <w:p w14:paraId="7F9DC2A2" w14:textId="4BDFCC7C" w:rsidR="552F0483" w:rsidRDefault="552F0483" w:rsidP="2B45AE29">
      <w:pPr>
        <w:spacing w:before="240" w:after="240"/>
        <w:rPr>
          <w:rFonts w:ascii="Calibri" w:eastAsia="Calibri" w:hAnsi="Calibri" w:cs="Calibri"/>
          <w:b/>
          <w:bCs/>
        </w:rPr>
      </w:pPr>
      <w:r w:rsidRPr="3CD654EE">
        <w:rPr>
          <w:rFonts w:ascii="Calibri" w:eastAsia="Calibri" w:hAnsi="Calibri" w:cs="Calibri"/>
          <w:b/>
          <w:bCs/>
        </w:rPr>
        <w:t>Scenario:</w:t>
      </w:r>
    </w:p>
    <w:p w14:paraId="584AAABC" w14:textId="359498FF" w:rsidR="5D277905" w:rsidRDefault="5D277905" w:rsidP="3060165E">
      <w:pPr>
        <w:pStyle w:val="ListParagraph"/>
        <w:numPr>
          <w:ilvl w:val="0"/>
          <w:numId w:val="2"/>
        </w:numPr>
        <w:spacing w:before="240" w:after="240"/>
        <w:rPr>
          <w:rFonts w:ascii="Calibri" w:eastAsia="Calibri" w:hAnsi="Calibri" w:cs="Calibri"/>
        </w:rPr>
      </w:pPr>
      <w:r w:rsidRPr="3CD654EE">
        <w:rPr>
          <w:rFonts w:ascii="Calibri" w:eastAsia="Calibri" w:hAnsi="Calibri" w:cs="Calibri"/>
        </w:rPr>
        <w:t xml:space="preserve">Marco apre CamperTrip e accede alla schermata di autenticazione dei gestori. Inserisce le sue credenziali, e-mail </w:t>
      </w:r>
      <w:hyperlink r:id="rId32">
        <w:r w:rsidRPr="3CD654EE">
          <w:rPr>
            <w:rStyle w:val="Hyperlink"/>
            <w:rFonts w:ascii="Calibri" w:eastAsia="Calibri" w:hAnsi="Calibri" w:cs="Calibri"/>
          </w:rPr>
          <w:t>info@sudcamper.it</w:t>
        </w:r>
      </w:hyperlink>
      <w:r w:rsidRPr="3CD654EE">
        <w:rPr>
          <w:rFonts w:ascii="Calibri" w:eastAsia="Calibri" w:hAnsi="Calibri" w:cs="Calibri"/>
        </w:rPr>
        <w:t xml:space="preserve"> e password pippo123, che compare oscurata, e clicca su “Accedi gestore del negozio”. Il sistema lo porta alla scheda del proprio negozio, dove vede l’elenco dei suoi camper e i comandi “Aggiungi camper”, “Modifica” e “Rimuovi”.</w:t>
      </w:r>
    </w:p>
    <w:p w14:paraId="1190E06C" w14:textId="7AE8B143" w:rsidR="5D277905" w:rsidRDefault="5D277905" w:rsidP="3060165E">
      <w:pPr>
        <w:pStyle w:val="ListParagraph"/>
        <w:numPr>
          <w:ilvl w:val="0"/>
          <w:numId w:val="2"/>
        </w:numPr>
        <w:spacing w:before="240" w:after="240"/>
        <w:rPr>
          <w:rFonts w:ascii="Calibri" w:eastAsia="Calibri" w:hAnsi="Calibri" w:cs="Calibri"/>
        </w:rPr>
      </w:pPr>
      <w:r w:rsidRPr="3CD654EE">
        <w:rPr>
          <w:rFonts w:ascii="Calibri" w:eastAsia="Calibri" w:hAnsi="Calibri" w:cs="Calibri"/>
        </w:rPr>
        <w:t>Marco seleziona l’Adria Twin Supreme 640 SLX e clicca su “Modifica”. Il sistema mostra il modulo con i dati già inseriti. Marco cambia la tariffa giornaliera da 90 € a 95 €, aggiunge la caratteristica “aria condizionata” e clicca su “Salva”. Il sistema controlla i valori, aggiorna il camper, mostra il messaggio “Camper aggiornato” e riporta Marco alla scheda del negozio.</w:t>
      </w:r>
    </w:p>
    <w:p w14:paraId="1484F216" w14:textId="0F7982B1" w:rsidR="5D277905" w:rsidRDefault="5D277905" w:rsidP="3060165E">
      <w:pPr>
        <w:pStyle w:val="ListParagraph"/>
        <w:numPr>
          <w:ilvl w:val="0"/>
          <w:numId w:val="2"/>
        </w:numPr>
        <w:spacing w:before="240" w:after="240"/>
        <w:rPr>
          <w:rFonts w:ascii="Calibri" w:eastAsia="Calibri" w:hAnsi="Calibri" w:cs="Calibri"/>
        </w:rPr>
      </w:pPr>
      <w:r w:rsidRPr="3CD654EE">
        <w:rPr>
          <w:rFonts w:ascii="Calibri" w:eastAsia="Calibri" w:hAnsi="Calibri" w:cs="Calibri"/>
        </w:rPr>
        <w:t>Marco seleziona poi un camper che non è più in flotta e clicca su “Rimuovi”. Il sistema controlla che il camper non abbia prenotazioni in sospeso e chiede conferma con il messaggio “Vuoi rimuovere questo camper?”. Marco clicca su “Conferma”. Il sistema rimuove il camper, mostra il messaggio “Camper rimosso” e il camper non compare più nell’elenco del negozio né nelle ricerche degli utenti.</w:t>
      </w:r>
    </w:p>
    <w:p w14:paraId="17869F55" w14:textId="5C795748" w:rsidR="5D277905" w:rsidRDefault="5D277905" w:rsidP="3060165E">
      <w:pPr>
        <w:pStyle w:val="ListParagraph"/>
        <w:numPr>
          <w:ilvl w:val="0"/>
          <w:numId w:val="2"/>
        </w:numPr>
        <w:spacing w:before="240" w:after="240"/>
        <w:rPr>
          <w:rFonts w:ascii="Calibri" w:eastAsia="Calibri" w:hAnsi="Calibri" w:cs="Calibri"/>
        </w:rPr>
      </w:pPr>
      <w:r w:rsidRPr="3CD654EE">
        <w:rPr>
          <w:rFonts w:ascii="Calibri" w:eastAsia="Calibri" w:hAnsi="Calibri" w:cs="Calibri"/>
        </w:rPr>
        <w:t>Marco apre quindi la sezione “Prenotazioni ricevute”. Il sistema mostra due elenchi: “Attuali” e “Passate”. Tra le passate Marco trova il noleggio concluso di Giulia (dal 1 al 7 agosto) e, tra le attuali, le prenotazioni future dei suoi camper, ognuna con cliente, camper, date e stato. Il sistema mostra solo le prenotazioni dei camper di “Sud Camper”.</w:t>
      </w:r>
    </w:p>
    <w:p w14:paraId="65E8577E" w14:textId="020DBF2A" w:rsidR="5D277905" w:rsidRDefault="5D277905" w:rsidP="3060165E">
      <w:pPr>
        <w:pStyle w:val="ListParagraph"/>
        <w:numPr>
          <w:ilvl w:val="0"/>
          <w:numId w:val="2"/>
        </w:numPr>
        <w:spacing w:before="240" w:after="240"/>
        <w:rPr>
          <w:rFonts w:ascii="Calibri" w:eastAsia="Calibri" w:hAnsi="Calibri" w:cs="Calibri"/>
        </w:rPr>
      </w:pPr>
      <w:r w:rsidRPr="3CD654EE">
        <w:rPr>
          <w:rFonts w:ascii="Calibri" w:eastAsia="Calibri" w:hAnsi="Calibri" w:cs="Calibri"/>
        </w:rPr>
        <w:t>Marco accede all’elenco “Attuali” e seleziona la prenotazione di Clelia effettuata per il periodo 10-21 novembre. Il sistema mostra i dettagli della prenotazione. Per motivi aziendali, il negozio non può gestire la consegna del camper per quelle date e Marco decide di annullare la prenotazione.</w:t>
      </w:r>
    </w:p>
    <w:p w14:paraId="13BFEBBA" w14:textId="0A474CA7" w:rsidR="0E98DE77" w:rsidRDefault="5D277905" w:rsidP="3CD654EE">
      <w:pPr>
        <w:pStyle w:val="ListParagraph"/>
        <w:widowControl w:val="0"/>
        <w:spacing w:after="0" w:line="278" w:lineRule="auto"/>
        <w:contextualSpacing w:val="0"/>
        <w:rPr>
          <w:rFonts w:ascii="Calibri" w:eastAsia="Calibri" w:hAnsi="Calibri" w:cs="Calibri"/>
        </w:rPr>
      </w:pPr>
      <w:r w:rsidRPr="3CD654EE">
        <w:rPr>
          <w:rFonts w:ascii="Calibri" w:eastAsia="Calibri" w:hAnsi="Calibri" w:cs="Calibri"/>
        </w:rPr>
        <w:t>Marco clicca su “Elimina prenotazione”. Il sistema chiede conferma con il messaggio “Vuoi eliminare la prenotazione? Il cliente riceverà un rimborso completo” e Marco clicca su “Conferma”. Il sistema elimina la prenotazione e Clelia riceve un rimborso completo sull’importo pagato. Marco resta nella sezione “Prenotazioni ricevute”, dove la prenotazione non compare più.</w:t>
      </w:r>
    </w:p>
    <w:p w14:paraId="3074F5C2" w14:textId="77777777" w:rsidR="2B45AE29" w:rsidRDefault="2B45AE29" w:rsidP="3CD654EE">
      <w:pPr>
        <w:pBdr>
          <w:bottom w:val="single" w:sz="6" w:space="1" w:color="000000"/>
        </w:pBdr>
        <w:spacing w:line="259" w:lineRule="auto"/>
        <w:rPr>
          <w:rFonts w:ascii="Calibri" w:eastAsia="Calibri" w:hAnsi="Calibri" w:cs="Calibri"/>
          <w:b/>
          <w:bCs/>
          <w:sz w:val="26"/>
          <w:szCs w:val="26"/>
        </w:rPr>
      </w:pPr>
    </w:p>
    <w:p w14:paraId="1204F137" w14:textId="77777777" w:rsidR="2B45AE29" w:rsidRDefault="2B45AE29" w:rsidP="2B45AE29">
      <w:pPr>
        <w:spacing w:line="259" w:lineRule="auto"/>
        <w:rPr>
          <w:rFonts w:ascii="Calibri" w:eastAsia="Calibri" w:hAnsi="Calibri" w:cs="Calibri"/>
          <w:b/>
          <w:bCs/>
          <w:sz w:val="26"/>
          <w:szCs w:val="26"/>
        </w:rPr>
      </w:pPr>
    </w:p>
    <w:p w14:paraId="62A6875F" w14:textId="77777777" w:rsidR="0BBB8BC9" w:rsidRDefault="0BBB8BC9" w:rsidP="2B45AE29">
      <w:pPr>
        <w:spacing w:line="259" w:lineRule="auto"/>
        <w:rPr>
          <w:rFonts w:ascii="Calibri" w:eastAsia="Calibri" w:hAnsi="Calibri" w:cs="Calibri"/>
          <w:b/>
          <w:bCs/>
          <w:sz w:val="26"/>
          <w:szCs w:val="26"/>
        </w:rPr>
      </w:pPr>
      <w:r w:rsidRPr="3CD654EE">
        <w:rPr>
          <w:rFonts w:ascii="Calibri" w:eastAsia="Calibri" w:hAnsi="Calibri" w:cs="Calibri"/>
          <w:b/>
          <w:bCs/>
          <w:sz w:val="26"/>
          <w:szCs w:val="26"/>
        </w:rPr>
        <w:t>SC</w:t>
      </w:r>
      <w:r w:rsidR="552F0483" w:rsidRPr="3CD654EE">
        <w:rPr>
          <w:rFonts w:ascii="Calibri" w:eastAsia="Calibri" w:hAnsi="Calibri" w:cs="Calibri"/>
          <w:b/>
          <w:bCs/>
          <w:sz w:val="26"/>
          <w:szCs w:val="26"/>
        </w:rPr>
        <w:t>11</w:t>
      </w:r>
      <w:r w:rsidR="60A9A925" w:rsidRPr="3CD654EE">
        <w:rPr>
          <w:rFonts w:ascii="Calibri" w:eastAsia="Calibri" w:hAnsi="Calibri" w:cs="Calibri"/>
          <w:b/>
          <w:bCs/>
          <w:sz w:val="26"/>
          <w:szCs w:val="26"/>
        </w:rPr>
        <w:t>:</w:t>
      </w:r>
      <w:r w:rsidR="552F0483" w:rsidRPr="3CD654EE">
        <w:rPr>
          <w:rFonts w:ascii="Calibri" w:eastAsia="Calibri" w:hAnsi="Calibri" w:cs="Calibri"/>
          <w:b/>
          <w:bCs/>
          <w:sz w:val="26"/>
          <w:szCs w:val="26"/>
        </w:rPr>
        <w:t xml:space="preserve"> Elena chiude il suo negozio</w:t>
      </w:r>
    </w:p>
    <w:p w14:paraId="29A430CA" w14:textId="77777777" w:rsidR="552F0483" w:rsidRDefault="552F0483" w:rsidP="2B45AE29">
      <w:pPr>
        <w:spacing w:before="240" w:after="240" w:line="259" w:lineRule="auto"/>
        <w:rPr>
          <w:rFonts w:ascii="Calibri" w:eastAsia="Calibri" w:hAnsi="Calibri" w:cs="Calibri"/>
        </w:rPr>
      </w:pPr>
      <w:r w:rsidRPr="3CD654EE">
        <w:rPr>
          <w:rFonts w:ascii="Calibri" w:eastAsia="Calibri" w:hAnsi="Calibri" w:cs="Calibri"/>
          <w:b/>
          <w:bCs/>
        </w:rPr>
        <w:t>Attori:</w:t>
      </w:r>
      <w:r w:rsidRPr="3CD654EE">
        <w:rPr>
          <w:rFonts w:ascii="Calibri" w:eastAsia="Calibri" w:hAnsi="Calibri" w:cs="Calibri"/>
        </w:rPr>
        <w:t xml:space="preserve"> Elena (</w:t>
      </w:r>
      <w:r w:rsidR="517638F4" w:rsidRPr="3CD654EE">
        <w:rPr>
          <w:rFonts w:ascii="Calibri" w:eastAsia="Calibri" w:hAnsi="Calibri" w:cs="Calibri"/>
        </w:rPr>
        <w:t xml:space="preserve">gestrice </w:t>
      </w:r>
      <w:r w:rsidRPr="3CD654EE">
        <w:rPr>
          <w:rFonts w:ascii="Calibri" w:eastAsia="Calibri" w:hAnsi="Calibri" w:cs="Calibri"/>
        </w:rPr>
        <w:t>del negozio).</w:t>
      </w:r>
    </w:p>
    <w:p w14:paraId="1AF070BB" w14:textId="1C98AAD0" w:rsidR="552F0483" w:rsidRDefault="552F0483" w:rsidP="2B45AE29">
      <w:pPr>
        <w:spacing w:before="240" w:after="240"/>
        <w:rPr>
          <w:rFonts w:ascii="Calibri" w:eastAsia="Calibri" w:hAnsi="Calibri" w:cs="Calibri"/>
          <w:b/>
          <w:bCs/>
        </w:rPr>
      </w:pPr>
      <w:r w:rsidRPr="3CD654EE">
        <w:rPr>
          <w:rFonts w:ascii="Calibri" w:eastAsia="Calibri" w:hAnsi="Calibri" w:cs="Calibri"/>
          <w:b/>
          <w:bCs/>
        </w:rPr>
        <w:t>Scenario:</w:t>
      </w:r>
    </w:p>
    <w:p w14:paraId="3CF24FD2" w14:textId="4A1434CE" w:rsidR="0351F5E6" w:rsidRDefault="0351F5E6" w:rsidP="3CD654EE">
      <w:pPr>
        <w:pStyle w:val="ListParagraph"/>
        <w:numPr>
          <w:ilvl w:val="0"/>
          <w:numId w:val="1"/>
        </w:numPr>
        <w:spacing w:before="240" w:after="240"/>
        <w:rPr>
          <w:rFonts w:ascii="Calibri" w:eastAsia="Calibri" w:hAnsi="Calibri" w:cs="Calibri"/>
        </w:rPr>
      </w:pPr>
      <w:r w:rsidRPr="3CD654EE">
        <w:rPr>
          <w:rFonts w:ascii="Calibri" w:eastAsia="Calibri" w:hAnsi="Calibri" w:cs="Calibri"/>
        </w:rPr>
        <w:t xml:space="preserve">Elena gestisce “Costa Camper”, un negozio già approvato e attivo su CamperTrip. Decide di chiudere l’attività. Apre CamperTrip e accede alla schermata di autenticazione dei gestori. Inserisce e-mail </w:t>
      </w:r>
      <w:hyperlink r:id="rId33">
        <w:r w:rsidRPr="3CD654EE">
          <w:rPr>
            <w:rStyle w:val="Hyperlink"/>
            <w:rFonts w:ascii="Calibri" w:eastAsia="Calibri" w:hAnsi="Calibri" w:cs="Calibri"/>
          </w:rPr>
          <w:t>info@costacamper.it</w:t>
        </w:r>
      </w:hyperlink>
      <w:r w:rsidRPr="3CD654EE">
        <w:rPr>
          <w:rFonts w:ascii="Calibri" w:eastAsia="Calibri" w:hAnsi="Calibri" w:cs="Calibri"/>
        </w:rPr>
        <w:t xml:space="preserve"> e password Camper954, che compare oscurata, e clicca su “Accedi gestore del negozio”. Il sistema la porta alla scheda del proprio negozio.</w:t>
      </w:r>
    </w:p>
    <w:p w14:paraId="6EC29ED0" w14:textId="4ABE25BE" w:rsidR="0351F5E6" w:rsidRDefault="0351F5E6" w:rsidP="3CD654EE">
      <w:pPr>
        <w:pStyle w:val="ListParagraph"/>
        <w:numPr>
          <w:ilvl w:val="0"/>
          <w:numId w:val="1"/>
        </w:numPr>
        <w:spacing w:before="240" w:after="240"/>
        <w:rPr>
          <w:rFonts w:ascii="Calibri" w:eastAsia="Calibri" w:hAnsi="Calibri" w:cs="Calibri"/>
        </w:rPr>
      </w:pPr>
      <w:r w:rsidRPr="3CD654EE">
        <w:rPr>
          <w:rFonts w:ascii="Calibri" w:eastAsia="Calibri" w:hAnsi="Calibri" w:cs="Calibri"/>
        </w:rPr>
        <w:t>Successivamente, Elena seleziona l’icona del profilo nella barra di navigazione e sceglie “Elimina account”. Il sistema chiede conferma con il messaggio “Vuoi eliminare il tuo account? Il negozio e i suoi camper non saranno più visibili”, ed Elena clicca su “Conferma”.</w:t>
      </w:r>
    </w:p>
    <w:p w14:paraId="1C5D6242" w14:textId="75D1D61F" w:rsidR="0351F5E6" w:rsidRDefault="0351F5E6" w:rsidP="3CD654EE">
      <w:pPr>
        <w:pStyle w:val="ListParagraph"/>
        <w:numPr>
          <w:ilvl w:val="0"/>
          <w:numId w:val="1"/>
        </w:numPr>
        <w:spacing w:before="240" w:after="240"/>
        <w:rPr>
          <w:rFonts w:ascii="Calibri" w:eastAsia="Calibri" w:hAnsi="Calibri" w:cs="Calibri"/>
        </w:rPr>
      </w:pPr>
      <w:r w:rsidRPr="3CD654EE">
        <w:rPr>
          <w:rFonts w:ascii="Calibri" w:eastAsia="Calibri" w:hAnsi="Calibri" w:cs="Calibri"/>
        </w:rPr>
        <w:t>Il sistema annulla la prenotazione in sospeso di Aldo per il camper “Ci Kyros Duo” e gli rimborsa interamente i 500 € con il metodo di pagamento usato. Poi elimina l’account e i camper di “Costa Camper”, mostra “Account eliminato” e riporta Elena alla home come visitatrice.</w:t>
      </w:r>
    </w:p>
    <w:p w14:paraId="28141CA5" w14:textId="15051F7C" w:rsidR="3483ED20" w:rsidRDefault="0351F5E6" w:rsidP="3CD654EE">
      <w:pPr>
        <w:pStyle w:val="ListParagraph"/>
        <w:spacing w:before="240" w:after="240"/>
        <w:rPr>
          <w:rFonts w:ascii="Calibri" w:eastAsia="Calibri" w:hAnsi="Calibri" w:cs="Calibri"/>
        </w:rPr>
      </w:pPr>
      <w:r w:rsidRPr="3CD654EE">
        <w:rPr>
          <w:rFonts w:ascii="Calibri" w:eastAsia="Calibri" w:hAnsi="Calibri" w:cs="Calibri"/>
        </w:rPr>
        <w:t>Da quel momento “Costa Camper” non compare più sulla mappa né nelle ricerche e le vecchie credenziali di Elena non permettono più l’accesso. Aldo vede la prenotazione annullata in “Le mie prenotazioni”.</w:t>
      </w:r>
    </w:p>
    <w:p w14:paraId="684ED5F2" w14:textId="2D09D19E" w:rsidR="2B45AE29" w:rsidRDefault="2B45AE29">
      <w:r>
        <w:br w:type="page"/>
      </w:r>
    </w:p>
    <w:p w14:paraId="529EF2DF" w14:textId="613CEFD9" w:rsidR="3EA00DF1" w:rsidRDefault="73610AD6" w:rsidP="2B45AE29">
      <w:pPr>
        <w:pStyle w:val="Heading3"/>
        <w:numPr>
          <w:ilvl w:val="0"/>
          <w:numId w:val="0"/>
        </w:numPr>
        <w:rPr>
          <w:color w:val="60CAF3" w:themeColor="accent4" w:themeTint="99"/>
        </w:rPr>
      </w:pPr>
      <w:bookmarkStart w:id="219" w:name="_Toc1655098117"/>
      <w:bookmarkStart w:id="220" w:name="_Toc896237698"/>
      <w:bookmarkStart w:id="221" w:name="_Toc499024228"/>
      <w:bookmarkStart w:id="222" w:name="_Toc2035479784"/>
      <w:bookmarkStart w:id="223" w:name="_Toc754942447"/>
      <w:bookmarkStart w:id="224" w:name="_Toc1595420758"/>
      <w:bookmarkStart w:id="225" w:name="_Toc666707887"/>
      <w:bookmarkStart w:id="226" w:name="_Toc2021667801"/>
      <w:bookmarkStart w:id="227" w:name="_Toc1721207998"/>
      <w:bookmarkStart w:id="228" w:name="_Toc1090055773"/>
      <w:bookmarkStart w:id="229" w:name="_Toc22272803"/>
      <w:bookmarkStart w:id="230" w:name="_Toc602556820"/>
      <w:bookmarkStart w:id="231" w:name="_Toc745801626"/>
      <w:bookmarkStart w:id="232" w:name="_Toc2038297314"/>
      <w:bookmarkStart w:id="233" w:name="_Toc1567189998"/>
      <w:bookmarkStart w:id="234" w:name="_Toc2055356395"/>
      <w:bookmarkStart w:id="235" w:name="_Toc784685365"/>
      <w:bookmarkStart w:id="236" w:name="_Toc822661236"/>
      <w:bookmarkStart w:id="237" w:name="_Toc38959092"/>
      <w:bookmarkStart w:id="238" w:name="_Toc978923847"/>
      <w:bookmarkStart w:id="239" w:name="_Toc4681424"/>
      <w:bookmarkStart w:id="240" w:name="_Toc1544889195"/>
      <w:bookmarkStart w:id="241" w:name="_Toc477824721"/>
      <w:bookmarkStart w:id="242" w:name="_Toc2137060214"/>
      <w:bookmarkStart w:id="243" w:name="_Toc325691932"/>
      <w:bookmarkStart w:id="244" w:name="_Toc1453168583"/>
      <w:bookmarkStart w:id="245" w:name="_Toc593050930"/>
      <w:bookmarkStart w:id="246" w:name="_Toc320889714"/>
      <w:bookmarkStart w:id="247" w:name="_Toc888698904"/>
      <w:bookmarkStart w:id="248" w:name="_Toc303499963"/>
      <w:bookmarkStart w:id="249" w:name="_Toc821387150"/>
      <w:bookmarkStart w:id="250" w:name="_Toc1802866802"/>
      <w:bookmarkStart w:id="251" w:name="_Toc1632811323"/>
      <w:bookmarkStart w:id="252" w:name="_Toc1512752273"/>
      <w:bookmarkStart w:id="253" w:name="_Toc1278301486"/>
      <w:bookmarkStart w:id="254" w:name="_Toc962954277"/>
      <w:bookmarkStart w:id="255" w:name="_Toc322120062"/>
      <w:bookmarkStart w:id="256" w:name="_Toc1593711928"/>
      <w:bookmarkStart w:id="257" w:name="_Toc2110843316"/>
      <w:bookmarkStart w:id="258" w:name="_Toc633271721"/>
      <w:bookmarkStart w:id="259" w:name="_Toc689992984"/>
      <w:bookmarkStart w:id="260" w:name="_Toc1747885738"/>
      <w:bookmarkStart w:id="261" w:name="_Toc494586519"/>
      <w:bookmarkStart w:id="262" w:name="_Toc2048535304"/>
      <w:r w:rsidRPr="3E67B868">
        <w:rPr>
          <w:color w:val="0F9DD4"/>
        </w:rPr>
        <w:t>3.4.2 Use case model</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266E729A" w14:textId="1A968D18" w:rsidR="666C0E17" w:rsidRDefault="666C0E17" w:rsidP="4E134ED9">
      <w:pPr>
        <w:spacing w:line="259" w:lineRule="auto"/>
        <w:rPr>
          <w:rFonts w:ascii="Calibri" w:eastAsia="Calibri" w:hAnsi="Calibri" w:cs="Calibri"/>
          <w:b/>
          <w:bCs/>
          <w:color w:val="77206D" w:themeColor="accent5" w:themeShade="BF"/>
        </w:rPr>
      </w:pPr>
    </w:p>
    <w:p w14:paraId="5131190D" w14:textId="77397456" w:rsidR="666C0E17" w:rsidRDefault="775581D2" w:rsidP="4E134ED9">
      <w:pPr>
        <w:spacing w:line="259" w:lineRule="auto"/>
      </w:pPr>
      <w:r w:rsidRPr="4E134ED9">
        <w:rPr>
          <w:rFonts w:ascii="Calibri" w:eastAsia="Calibri" w:hAnsi="Calibri" w:cs="Calibri"/>
          <w:b/>
          <w:bCs/>
          <w:color w:val="77206D" w:themeColor="accent5" w:themeShade="BF"/>
        </w:rPr>
        <w:t>UC 1 – Registrazione cliente</w:t>
      </w:r>
    </w:p>
    <w:p w14:paraId="4728C8E7" w14:textId="3D8BE254" w:rsidR="2D34BEEF" w:rsidRDefault="2D34BEEF" w:rsidP="5E902EAA">
      <w:pPr>
        <w:spacing w:line="259" w:lineRule="auto"/>
        <w:rPr>
          <w:rFonts w:ascii="Calibri" w:eastAsia="Calibri" w:hAnsi="Calibri" w:cs="Calibri"/>
          <w:b/>
          <w:bCs/>
        </w:rPr>
      </w:pPr>
      <w:r w:rsidRPr="734A3B52">
        <w:rPr>
          <w:rFonts w:ascii="Calibri" w:eastAsia="Calibri" w:hAnsi="Calibri" w:cs="Calibri"/>
          <w:b/>
          <w:bCs/>
        </w:rPr>
        <w:t xml:space="preserve">Mockup: </w:t>
      </w:r>
      <w:hyperlink w:anchor="Segnalibro3" w:history="1">
        <w:r w:rsidR="76196EB1" w:rsidRPr="734A3B52">
          <w:rPr>
            <w:rStyle w:val="Hyperlink"/>
            <w:rFonts w:ascii="Calibri" w:eastAsia="Calibri" w:hAnsi="Calibri" w:cs="Calibri"/>
          </w:rPr>
          <w:t>MU</w:t>
        </w:r>
        <w:r w:rsidR="390ABE46" w:rsidRPr="734A3B52">
          <w:rPr>
            <w:rStyle w:val="Hyperlink"/>
            <w:rFonts w:ascii="Calibri" w:eastAsia="Calibri" w:hAnsi="Calibri" w:cs="Calibri"/>
          </w:rPr>
          <w:t>3</w:t>
        </w:r>
      </w:hyperlink>
    </w:p>
    <w:p w14:paraId="05D468D2" w14:textId="36B6149D"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Visitatore</w:t>
      </w:r>
    </w:p>
    <w:p w14:paraId="0C4B4BB2" w14:textId="15378D8E"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visitatore si trova nella schermata di Login dell’area clienti.</w:t>
      </w:r>
    </w:p>
    <w:p w14:paraId="6F05442B" w14:textId="1F02A8E1" w:rsidR="666C0E17" w:rsidRDefault="775581D2" w:rsidP="4E134ED9">
      <w:r w:rsidRPr="4E134ED9">
        <w:rPr>
          <w:rFonts w:ascii="Calibri" w:eastAsia="Calibri" w:hAnsi="Calibri" w:cs="Calibri"/>
          <w:b/>
          <w:bCs/>
        </w:rPr>
        <w:t>Flusso di eventi:</w:t>
      </w:r>
    </w:p>
    <w:p w14:paraId="5AC55094" w14:textId="1C948809"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clicca su “Registrati”.</w:t>
      </w:r>
    </w:p>
    <w:p w14:paraId="5B76BFF2" w14:textId="6B6F5521"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sistema mostra il form di registrazione.</w:t>
      </w:r>
    </w:p>
    <w:p w14:paraId="4B60062E" w14:textId="5B94EE92"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inserisce il nome.</w:t>
      </w:r>
    </w:p>
    <w:p w14:paraId="4945C511" w14:textId="5FF96774"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inserisce il cognome.</w:t>
      </w:r>
    </w:p>
    <w:p w14:paraId="29D22D11" w14:textId="5826B433"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inserisce l’e-mail.</w:t>
      </w:r>
    </w:p>
    <w:p w14:paraId="4870CD71" w14:textId="02FCEBC0"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inserisce la password.</w:t>
      </w:r>
    </w:p>
    <w:p w14:paraId="57101AE2" w14:textId="3FBEEF59"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inserisce la conferma password.</w:t>
      </w:r>
    </w:p>
    <w:p w14:paraId="0BB605B7" w14:textId="4CB7C424"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inserisce il numero di telefono (opzionale).</w:t>
      </w:r>
    </w:p>
    <w:p w14:paraId="05CF0526" w14:textId="307A755F"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visitatore accetta l’informativa sulla privacy e clicca su “Crea Account”.</w:t>
      </w:r>
    </w:p>
    <w:p w14:paraId="740A0CBB" w14:textId="53B88502" w:rsidR="666C0E17" w:rsidRDefault="775581D2" w:rsidP="00EF4E5D">
      <w:pPr>
        <w:pStyle w:val="ListParagraph"/>
        <w:widowControl w:val="0"/>
        <w:numPr>
          <w:ilvl w:val="0"/>
          <w:numId w:val="102"/>
        </w:numPr>
        <w:spacing w:after="0"/>
        <w:contextualSpacing w:val="0"/>
        <w:rPr>
          <w:rFonts w:ascii="Calibri" w:eastAsia="Calibri" w:hAnsi="Calibri" w:cs="Calibri"/>
        </w:rPr>
      </w:pPr>
      <w:r w:rsidRPr="4E134ED9">
        <w:rPr>
          <w:rFonts w:ascii="Calibri" w:eastAsia="Calibri" w:hAnsi="Calibri" w:cs="Calibri"/>
        </w:rPr>
        <w:t>Il sistema controlla che i campi obbligatori e il consenso privacy siano compilati, che l’e-mail abbia formato valido e non sia già registrata e che password e conferma password coincidano.</w:t>
      </w:r>
    </w:p>
    <w:p w14:paraId="6CCC7E49" w14:textId="154FE1DA" w:rsidR="666C0E17" w:rsidRDefault="775581D2" w:rsidP="00EF4E5D">
      <w:pPr>
        <w:pStyle w:val="ListParagraph"/>
        <w:widowControl w:val="0"/>
        <w:numPr>
          <w:ilvl w:val="0"/>
          <w:numId w:val="102"/>
        </w:numPr>
        <w:spacing w:after="0"/>
        <w:contextualSpacing w:val="0"/>
        <w:rPr>
          <w:rFonts w:ascii="Calibri" w:eastAsia="Calibri" w:hAnsi="Calibri" w:cs="Calibri"/>
        </w:rPr>
      </w:pPr>
      <w:r w:rsidRPr="4A74CE8D">
        <w:rPr>
          <w:rFonts w:ascii="Calibri" w:eastAsia="Calibri" w:hAnsi="Calibri" w:cs="Calibri"/>
        </w:rPr>
        <w:t>Il sistema crea l’account e autentica automaticamente l’utente.</w:t>
      </w:r>
    </w:p>
    <w:p w14:paraId="1F453934" w14:textId="0BD797B1" w:rsidR="666C0E17" w:rsidRDefault="775581D2" w:rsidP="4E134ED9">
      <w:r w:rsidRPr="4A74CE8D">
        <w:rPr>
          <w:rFonts w:ascii="Calibri" w:eastAsia="Calibri" w:hAnsi="Calibri" w:cs="Calibri"/>
          <w:b/>
          <w:bCs/>
        </w:rPr>
        <w:t>Exit Condition:</w:t>
      </w:r>
      <w:r w:rsidRPr="4A74CE8D">
        <w:rPr>
          <w:rFonts w:ascii="Calibri" w:eastAsia="Calibri" w:hAnsi="Calibri" w:cs="Calibri"/>
        </w:rPr>
        <w:t xml:space="preserve"> L’account è stato creato e l’utente viene reindirizzato alla home come cliente registrato e autenticato.</w:t>
      </w:r>
    </w:p>
    <w:p w14:paraId="58327C6C" w14:textId="1200CB42" w:rsidR="666C0E17" w:rsidRDefault="775581D2" w:rsidP="4E134ED9">
      <w:r w:rsidRPr="4E134ED9">
        <w:rPr>
          <w:rFonts w:ascii="Calibri" w:eastAsia="Calibri" w:hAnsi="Calibri" w:cs="Calibri"/>
          <w:b/>
          <w:bCs/>
        </w:rPr>
        <w:t>Flussi alternativi / Eccezioni:</w:t>
      </w:r>
    </w:p>
    <w:p w14:paraId="6C5D108A" w14:textId="48A5C8D8" w:rsidR="666C0E17" w:rsidRDefault="775581D2" w:rsidP="1C55BC3E">
      <w:pPr>
        <w:pStyle w:val="ListParagraph"/>
        <w:widowControl w:val="0"/>
        <w:numPr>
          <w:ilvl w:val="0"/>
          <w:numId w:val="101"/>
        </w:numPr>
        <w:spacing w:after="0"/>
        <w:contextualSpacing w:val="0"/>
        <w:rPr>
          <w:rFonts w:ascii="Calibri" w:eastAsia="Calibri" w:hAnsi="Calibri" w:cs="Calibri"/>
        </w:rPr>
      </w:pPr>
      <w:r w:rsidRPr="4E134ED9">
        <w:rPr>
          <w:rFonts w:ascii="Calibri" w:eastAsia="Calibri" w:hAnsi="Calibri" w:cs="Calibri"/>
          <w:b/>
          <w:bCs/>
        </w:rPr>
        <w:t>UC 1.1 – Registrazione cliente fallita:</w:t>
      </w:r>
      <w:r w:rsidRPr="4E134ED9">
        <w:rPr>
          <w:rFonts w:ascii="Calibri" w:eastAsia="Calibri" w:hAnsi="Calibri" w:cs="Calibri"/>
        </w:rPr>
        <w:t xml:space="preserve"> se al punto 10 il sistema rileva valori non validi, viene eseguito il caso d’uso UC 1.1.</w:t>
      </w:r>
    </w:p>
    <w:p w14:paraId="548652C7" w14:textId="7712EDFA" w:rsidR="1C55BC3E" w:rsidRDefault="1C55BC3E" w:rsidP="1C55BC3E">
      <w:pPr>
        <w:rPr>
          <w:rFonts w:ascii="Calibri" w:eastAsia="Calibri" w:hAnsi="Calibri" w:cs="Calibri"/>
        </w:rPr>
      </w:pPr>
    </w:p>
    <w:p w14:paraId="50EDDF07" w14:textId="54090377"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1.1 – Registrazione cliente fallita</w:t>
      </w:r>
    </w:p>
    <w:p w14:paraId="38677006" w14:textId="5CEBDDE0"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Visitatore</w:t>
      </w:r>
    </w:p>
    <w:p w14:paraId="46B3B087" w14:textId="09BB8AF4" w:rsidR="666C0E17" w:rsidRDefault="775581D2" w:rsidP="4A74CE8D">
      <w:r w:rsidRPr="4A74CE8D">
        <w:rPr>
          <w:rFonts w:ascii="Calibri" w:eastAsia="Calibri" w:hAnsi="Calibri" w:cs="Calibri"/>
          <w:b/>
          <w:bCs/>
        </w:rPr>
        <w:t>Entry Condition:</w:t>
      </w:r>
      <w:r w:rsidRPr="4A74CE8D">
        <w:rPr>
          <w:rFonts w:ascii="Calibri" w:eastAsia="Calibri" w:hAnsi="Calibri" w:cs="Calibri"/>
        </w:rPr>
        <w:t xml:space="preserve"> Il visitatore ha cliccato su “Crea Account” dopo aver compilato il form e i dati non erano validi (campi obbligatori svuotati o valori non validi).</w:t>
      </w:r>
    </w:p>
    <w:p w14:paraId="00871C5D" w14:textId="026DD2CC" w:rsidR="666C0E17" w:rsidRDefault="775581D2" w:rsidP="4E134ED9">
      <w:r w:rsidRPr="4E134ED9">
        <w:rPr>
          <w:rFonts w:ascii="Calibri" w:eastAsia="Calibri" w:hAnsi="Calibri" w:cs="Calibri"/>
          <w:b/>
          <w:bCs/>
        </w:rPr>
        <w:t>Flusso di eventi:</w:t>
      </w:r>
    </w:p>
    <w:p w14:paraId="5555C433" w14:textId="4EB71265" w:rsidR="1D0458E0" w:rsidRDefault="1D0458E0" w:rsidP="1C55BC3E">
      <w:pPr>
        <w:pStyle w:val="ListParagraph"/>
        <w:widowControl w:val="0"/>
        <w:numPr>
          <w:ilvl w:val="0"/>
          <w:numId w:val="100"/>
        </w:numPr>
        <w:spacing w:after="0"/>
        <w:contextualSpacing w:val="0"/>
        <w:rPr>
          <w:rFonts w:ascii="Calibri" w:eastAsia="Calibri" w:hAnsi="Calibri" w:cs="Calibri"/>
        </w:rPr>
      </w:pPr>
      <w:r w:rsidRPr="1C55BC3E">
        <w:rPr>
          <w:rFonts w:ascii="Calibri" w:eastAsia="Calibri" w:hAnsi="Calibri" w:cs="Calibri"/>
        </w:rPr>
        <w:t>Il sistema mostra, in corrispondenza di ciascun campo non valido, il relativo messaggio di errore riportato nella tabella sottostante.</w:t>
      </w:r>
    </w:p>
    <w:p w14:paraId="2296E5D8" w14:textId="626A229F" w:rsidR="666C0E17" w:rsidRDefault="775581D2" w:rsidP="00EF4E5D">
      <w:pPr>
        <w:pStyle w:val="ListParagraph"/>
        <w:widowControl w:val="0"/>
        <w:numPr>
          <w:ilvl w:val="0"/>
          <w:numId w:val="100"/>
        </w:numPr>
        <w:spacing w:after="0"/>
        <w:contextualSpacing w:val="0"/>
        <w:rPr>
          <w:rFonts w:ascii="Calibri" w:eastAsia="Calibri" w:hAnsi="Calibri" w:cs="Calibri"/>
        </w:rPr>
      </w:pPr>
      <w:r w:rsidRPr="4A74CE8D">
        <w:rPr>
          <w:rFonts w:ascii="Calibri" w:eastAsia="Calibri" w:hAnsi="Calibri" w:cs="Calibri"/>
        </w:rPr>
        <w:t>Il sistema ripresenta il form di registrazione, mantenendo i dati già inseriti ad eccezione di e-mail, password e conferma password.</w:t>
      </w:r>
    </w:p>
    <w:p w14:paraId="7B1B66A0" w14:textId="010909C3"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L’account non è stato creato e il visitatore si trova sul form di registrazione per correggere i dati.</w:t>
      </w:r>
    </w:p>
    <w:p w14:paraId="2654C324" w14:textId="31D27856" w:rsidR="1C55BC3E" w:rsidRDefault="1C55BC3E" w:rsidP="1C55BC3E">
      <w:pPr>
        <w:rPr>
          <w:rFonts w:ascii="Calibri" w:eastAsia="Calibri" w:hAnsi="Calibri" w:cs="Calibri"/>
        </w:rPr>
      </w:pPr>
    </w:p>
    <w:tbl>
      <w:tblPr>
        <w:tblStyle w:val="TableGrid"/>
        <w:tblW w:w="0" w:type="auto"/>
        <w:tblLook w:val="06A0" w:firstRow="1" w:lastRow="0" w:firstColumn="1" w:lastColumn="0" w:noHBand="1" w:noVBand="1"/>
      </w:tblPr>
      <w:tblGrid>
        <w:gridCol w:w="1700"/>
        <w:gridCol w:w="3963"/>
        <w:gridCol w:w="3964"/>
      </w:tblGrid>
      <w:tr w:rsidR="1C55BC3E" w14:paraId="302322E8" w14:textId="77777777" w:rsidTr="1C55BC3E">
        <w:trPr>
          <w:trHeight w:val="300"/>
        </w:trPr>
        <w:tc>
          <w:tcPr>
            <w:tcW w:w="1701" w:type="dxa"/>
          </w:tcPr>
          <w:p w14:paraId="714EE0D8" w14:textId="379B3074" w:rsidR="7A5C9CE1" w:rsidRDefault="7A5C9CE1" w:rsidP="1C55BC3E">
            <w:pPr>
              <w:jc w:val="center"/>
              <w:rPr>
                <w:rFonts w:ascii="Calibri" w:eastAsia="Calibri" w:hAnsi="Calibri" w:cs="Calibri"/>
                <w:b/>
                <w:bCs/>
              </w:rPr>
            </w:pPr>
            <w:r w:rsidRPr="1C55BC3E">
              <w:rPr>
                <w:rFonts w:ascii="Calibri" w:eastAsia="Calibri" w:hAnsi="Calibri" w:cs="Calibri"/>
                <w:b/>
                <w:bCs/>
              </w:rPr>
              <w:t>Nome</w:t>
            </w:r>
          </w:p>
        </w:tc>
        <w:tc>
          <w:tcPr>
            <w:tcW w:w="3969" w:type="dxa"/>
          </w:tcPr>
          <w:p w14:paraId="43ABE58B" w14:textId="0D46AFDB" w:rsidR="7A5C9CE1" w:rsidRDefault="7A5C9CE1" w:rsidP="1C55BC3E">
            <w:pPr>
              <w:jc w:val="center"/>
              <w:rPr>
                <w:rFonts w:ascii="Calibri" w:eastAsia="Calibri" w:hAnsi="Calibri" w:cs="Calibri"/>
                <w:b/>
                <w:bCs/>
              </w:rPr>
            </w:pPr>
            <w:r w:rsidRPr="1C55BC3E">
              <w:rPr>
                <w:rFonts w:ascii="Calibri" w:eastAsia="Calibri" w:hAnsi="Calibri" w:cs="Calibri"/>
                <w:b/>
                <w:bCs/>
              </w:rPr>
              <w:t>Tipo</w:t>
            </w:r>
          </w:p>
        </w:tc>
        <w:tc>
          <w:tcPr>
            <w:tcW w:w="3969" w:type="dxa"/>
          </w:tcPr>
          <w:p w14:paraId="41F06CC4" w14:textId="42C1A58F" w:rsidR="7A5C9CE1" w:rsidRDefault="7A5C9CE1" w:rsidP="1C55BC3E">
            <w:pPr>
              <w:jc w:val="center"/>
              <w:rPr>
                <w:rFonts w:ascii="Calibri" w:eastAsia="Calibri" w:hAnsi="Calibri" w:cs="Calibri"/>
                <w:b/>
                <w:bCs/>
              </w:rPr>
            </w:pPr>
            <w:r w:rsidRPr="1C55BC3E">
              <w:rPr>
                <w:rFonts w:ascii="Calibri" w:eastAsia="Calibri" w:hAnsi="Calibri" w:cs="Calibri"/>
                <w:b/>
                <w:bCs/>
              </w:rPr>
              <w:t>Messaggio di errore</w:t>
            </w:r>
          </w:p>
        </w:tc>
      </w:tr>
      <w:tr w:rsidR="1C55BC3E" w14:paraId="5048E3D0" w14:textId="77777777" w:rsidTr="1C55BC3E">
        <w:trPr>
          <w:trHeight w:val="300"/>
        </w:trPr>
        <w:tc>
          <w:tcPr>
            <w:tcW w:w="1701" w:type="dxa"/>
          </w:tcPr>
          <w:p w14:paraId="2180F6A1" w14:textId="108A2A1F" w:rsidR="7A5C9CE1" w:rsidRDefault="7A5C9CE1" w:rsidP="1C55BC3E">
            <w:pPr>
              <w:rPr>
                <w:rFonts w:ascii="Calibri" w:eastAsia="Calibri" w:hAnsi="Calibri" w:cs="Calibri"/>
              </w:rPr>
            </w:pPr>
            <w:r w:rsidRPr="1C55BC3E">
              <w:rPr>
                <w:rFonts w:ascii="Calibri" w:eastAsia="Calibri" w:hAnsi="Calibri" w:cs="Calibri"/>
              </w:rPr>
              <w:t>Nome</w:t>
            </w:r>
          </w:p>
        </w:tc>
        <w:tc>
          <w:tcPr>
            <w:tcW w:w="3969" w:type="dxa"/>
          </w:tcPr>
          <w:p w14:paraId="3D85209F" w14:textId="7A300F6B" w:rsidR="0DA8B7B2" w:rsidRDefault="0DA8B7B2" w:rsidP="1C55BC3E">
            <w:pPr>
              <w:spacing w:line="259" w:lineRule="auto"/>
            </w:pPr>
            <w:r w:rsidRPr="1C55BC3E">
              <w:rPr>
                <w:rFonts w:ascii="Calibri" w:eastAsia="Calibri" w:hAnsi="Calibri" w:cs="Calibri"/>
              </w:rPr>
              <w:t>Stringa (solo lettere, spazi, apostrofi e trattini)</w:t>
            </w:r>
          </w:p>
        </w:tc>
        <w:tc>
          <w:tcPr>
            <w:tcW w:w="3969" w:type="dxa"/>
          </w:tcPr>
          <w:p w14:paraId="4BAE8DD9" w14:textId="696892D2" w:rsidR="30A08955" w:rsidRDefault="30A08955" w:rsidP="1C55BC3E">
            <w:r w:rsidRPr="1C55BC3E">
              <w:rPr>
                <w:rFonts w:ascii="Calibri" w:eastAsia="Calibri" w:hAnsi="Calibri" w:cs="Calibri"/>
              </w:rPr>
              <w:t>“Nome non valido: non sono ammessi numeri o caratteri speciali”</w:t>
            </w:r>
          </w:p>
        </w:tc>
      </w:tr>
      <w:tr w:rsidR="1C55BC3E" w14:paraId="2C292997" w14:textId="77777777" w:rsidTr="1C55BC3E">
        <w:trPr>
          <w:trHeight w:val="300"/>
        </w:trPr>
        <w:tc>
          <w:tcPr>
            <w:tcW w:w="1701" w:type="dxa"/>
          </w:tcPr>
          <w:p w14:paraId="5EDD510B" w14:textId="350F16AA" w:rsidR="7A5C9CE1" w:rsidRDefault="7A5C9CE1" w:rsidP="1C55BC3E">
            <w:pPr>
              <w:rPr>
                <w:rFonts w:ascii="Calibri" w:eastAsia="Calibri" w:hAnsi="Calibri" w:cs="Calibri"/>
              </w:rPr>
            </w:pPr>
            <w:r w:rsidRPr="1C55BC3E">
              <w:rPr>
                <w:rFonts w:ascii="Calibri" w:eastAsia="Calibri" w:hAnsi="Calibri" w:cs="Calibri"/>
              </w:rPr>
              <w:t>Cognome</w:t>
            </w:r>
          </w:p>
        </w:tc>
        <w:tc>
          <w:tcPr>
            <w:tcW w:w="3969" w:type="dxa"/>
          </w:tcPr>
          <w:p w14:paraId="6881C362" w14:textId="1FEF70D8" w:rsidR="16CC6CAB" w:rsidRDefault="16CC6CAB" w:rsidP="1C55BC3E">
            <w:pPr>
              <w:spacing w:line="259" w:lineRule="auto"/>
            </w:pPr>
            <w:r w:rsidRPr="1C55BC3E">
              <w:rPr>
                <w:rFonts w:ascii="Calibri" w:eastAsia="Calibri" w:hAnsi="Calibri" w:cs="Calibri"/>
              </w:rPr>
              <w:t>Stringa (solo lettere, spazi, apostrofi e trattini)</w:t>
            </w:r>
          </w:p>
        </w:tc>
        <w:tc>
          <w:tcPr>
            <w:tcW w:w="3969" w:type="dxa"/>
          </w:tcPr>
          <w:p w14:paraId="7437FA3A" w14:textId="64E7D1F7" w:rsidR="42135F58" w:rsidRDefault="42135F58" w:rsidP="1C55BC3E">
            <w:r w:rsidRPr="1C55BC3E">
              <w:rPr>
                <w:rFonts w:ascii="Calibri" w:eastAsia="Calibri" w:hAnsi="Calibri" w:cs="Calibri"/>
              </w:rPr>
              <w:t>“Cognome non valido: non sono ammessi numeri o caratteri speciali”</w:t>
            </w:r>
          </w:p>
        </w:tc>
      </w:tr>
      <w:tr w:rsidR="1C55BC3E" w14:paraId="23BC1509" w14:textId="77777777" w:rsidTr="1C55BC3E">
        <w:trPr>
          <w:trHeight w:val="300"/>
        </w:trPr>
        <w:tc>
          <w:tcPr>
            <w:tcW w:w="1701" w:type="dxa"/>
          </w:tcPr>
          <w:p w14:paraId="7AA95993" w14:textId="3F9DEABB" w:rsidR="7A5C9CE1" w:rsidRDefault="7A5C9CE1" w:rsidP="1C55BC3E">
            <w:pPr>
              <w:rPr>
                <w:rFonts w:ascii="Calibri" w:eastAsia="Calibri" w:hAnsi="Calibri" w:cs="Calibri"/>
              </w:rPr>
            </w:pPr>
            <w:r w:rsidRPr="1C55BC3E">
              <w:rPr>
                <w:rFonts w:ascii="Calibri" w:eastAsia="Calibri" w:hAnsi="Calibri" w:cs="Calibri"/>
              </w:rPr>
              <w:t>E-mail</w:t>
            </w:r>
          </w:p>
        </w:tc>
        <w:tc>
          <w:tcPr>
            <w:tcW w:w="3969" w:type="dxa"/>
          </w:tcPr>
          <w:p w14:paraId="3467FFAD" w14:textId="2B9D33A9" w:rsidR="1C55BC3E" w:rsidRDefault="1C55BC3E" w:rsidP="1C55BC3E">
            <w:r>
              <w:t>Stringa (formato e-mail)</w:t>
            </w:r>
          </w:p>
        </w:tc>
        <w:tc>
          <w:tcPr>
            <w:tcW w:w="3969" w:type="dxa"/>
          </w:tcPr>
          <w:p w14:paraId="692240E1" w14:textId="0EB6137D" w:rsidR="07DE23AA" w:rsidRDefault="07DE23AA" w:rsidP="1C55BC3E">
            <w:r w:rsidRPr="1C55BC3E">
              <w:rPr>
                <w:rFonts w:eastAsia="Times New Roman"/>
              </w:rPr>
              <w:t>“Formato e-mail non valido” / “E-mail già registrata”</w:t>
            </w:r>
          </w:p>
        </w:tc>
      </w:tr>
      <w:tr w:rsidR="1C55BC3E" w14:paraId="353AEDB2" w14:textId="77777777" w:rsidTr="1C55BC3E">
        <w:trPr>
          <w:trHeight w:val="300"/>
        </w:trPr>
        <w:tc>
          <w:tcPr>
            <w:tcW w:w="1701" w:type="dxa"/>
          </w:tcPr>
          <w:p w14:paraId="2AEEE7FE" w14:textId="21B1C239" w:rsidR="7A5C9CE1" w:rsidRDefault="7A5C9CE1" w:rsidP="1C55BC3E">
            <w:pPr>
              <w:rPr>
                <w:rFonts w:ascii="Calibri" w:eastAsia="Calibri" w:hAnsi="Calibri" w:cs="Calibri"/>
              </w:rPr>
            </w:pPr>
            <w:r w:rsidRPr="1C55BC3E">
              <w:rPr>
                <w:rFonts w:ascii="Calibri" w:eastAsia="Calibri" w:hAnsi="Calibri" w:cs="Calibri"/>
              </w:rPr>
              <w:t>Password</w:t>
            </w:r>
          </w:p>
        </w:tc>
        <w:tc>
          <w:tcPr>
            <w:tcW w:w="3969" w:type="dxa"/>
          </w:tcPr>
          <w:p w14:paraId="44BE9383" w14:textId="0CB2F5E7" w:rsidR="1C55BC3E" w:rsidRDefault="1C55BC3E" w:rsidP="1C55BC3E">
            <w:r>
              <w:t>Stringa</w:t>
            </w:r>
          </w:p>
        </w:tc>
        <w:tc>
          <w:tcPr>
            <w:tcW w:w="3969" w:type="dxa"/>
            <w:vAlign w:val="center"/>
          </w:tcPr>
          <w:p w14:paraId="79E18F5B" w14:textId="0BB3931B" w:rsidR="3B2CE63C" w:rsidRDefault="3B2CE63C" w:rsidP="1C55BC3E">
            <w:pPr>
              <w:jc w:val="center"/>
            </w:pPr>
            <w:r w:rsidRPr="1C55BC3E">
              <w:rPr>
                <w:rFonts w:eastAsia="Times New Roman"/>
              </w:rPr>
              <w:t>-</w:t>
            </w:r>
          </w:p>
        </w:tc>
      </w:tr>
      <w:tr w:rsidR="1C55BC3E" w14:paraId="15A5D344" w14:textId="77777777" w:rsidTr="1C55BC3E">
        <w:trPr>
          <w:trHeight w:val="300"/>
        </w:trPr>
        <w:tc>
          <w:tcPr>
            <w:tcW w:w="1701" w:type="dxa"/>
          </w:tcPr>
          <w:p w14:paraId="2EB43F13" w14:textId="0730A6A8" w:rsidR="7A5C9CE1" w:rsidRDefault="7A5C9CE1" w:rsidP="1C55BC3E">
            <w:pPr>
              <w:rPr>
                <w:rFonts w:ascii="Calibri" w:eastAsia="Calibri" w:hAnsi="Calibri" w:cs="Calibri"/>
              </w:rPr>
            </w:pPr>
            <w:r w:rsidRPr="1C55BC3E">
              <w:rPr>
                <w:rFonts w:ascii="Calibri" w:eastAsia="Calibri" w:hAnsi="Calibri" w:cs="Calibri"/>
              </w:rPr>
              <w:t>Conferma password</w:t>
            </w:r>
          </w:p>
        </w:tc>
        <w:tc>
          <w:tcPr>
            <w:tcW w:w="3969" w:type="dxa"/>
          </w:tcPr>
          <w:p w14:paraId="72C41EBA" w14:textId="63F2B178" w:rsidR="52D089F0" w:rsidRDefault="52D089F0" w:rsidP="1C55BC3E">
            <w:r w:rsidRPr="1C55BC3E">
              <w:rPr>
                <w:rFonts w:ascii="Calibri" w:eastAsia="Calibri" w:hAnsi="Calibri" w:cs="Calibri"/>
              </w:rPr>
              <w:t>Stringa</w:t>
            </w:r>
          </w:p>
        </w:tc>
        <w:tc>
          <w:tcPr>
            <w:tcW w:w="3969" w:type="dxa"/>
          </w:tcPr>
          <w:p w14:paraId="3C28416D" w14:textId="5E3AE1BC" w:rsidR="4F2940FD" w:rsidRDefault="4F2940FD" w:rsidP="1C55BC3E">
            <w:r w:rsidRPr="1C55BC3E">
              <w:rPr>
                <w:rFonts w:ascii="Calibri" w:eastAsia="Calibri" w:hAnsi="Calibri" w:cs="Calibri"/>
              </w:rPr>
              <w:t>“Le password non coincidono”</w:t>
            </w:r>
          </w:p>
        </w:tc>
      </w:tr>
      <w:tr w:rsidR="1C55BC3E" w14:paraId="28E668F9" w14:textId="77777777" w:rsidTr="1C55BC3E">
        <w:trPr>
          <w:trHeight w:val="300"/>
        </w:trPr>
        <w:tc>
          <w:tcPr>
            <w:tcW w:w="1701" w:type="dxa"/>
          </w:tcPr>
          <w:p w14:paraId="66B17516" w14:textId="7539EC0F" w:rsidR="7A5C9CE1" w:rsidRDefault="7A5C9CE1" w:rsidP="1C55BC3E">
            <w:pPr>
              <w:rPr>
                <w:rFonts w:ascii="Calibri" w:eastAsia="Calibri" w:hAnsi="Calibri" w:cs="Calibri"/>
              </w:rPr>
            </w:pPr>
            <w:r w:rsidRPr="1C55BC3E">
              <w:rPr>
                <w:rFonts w:ascii="Calibri" w:eastAsia="Calibri" w:hAnsi="Calibri" w:cs="Calibri"/>
              </w:rPr>
              <w:t>Numero di telefono</w:t>
            </w:r>
          </w:p>
        </w:tc>
        <w:tc>
          <w:tcPr>
            <w:tcW w:w="3969" w:type="dxa"/>
          </w:tcPr>
          <w:p w14:paraId="67C4D0A4" w14:textId="4EEA888C" w:rsidR="13C7DFDD" w:rsidRDefault="13C7DFDD" w:rsidP="1C55BC3E">
            <w:r w:rsidRPr="1C55BC3E">
              <w:rPr>
                <w:rFonts w:ascii="Calibri" w:eastAsia="Calibri" w:hAnsi="Calibri" w:cs="Calibri"/>
              </w:rPr>
              <w:t>Stringa (solo cifre, eventuali trattini)</w:t>
            </w:r>
          </w:p>
        </w:tc>
        <w:tc>
          <w:tcPr>
            <w:tcW w:w="3969" w:type="dxa"/>
          </w:tcPr>
          <w:p w14:paraId="552E20BF" w14:textId="399D8AF9" w:rsidR="6C784F8F" w:rsidRDefault="6C784F8F" w:rsidP="1C55BC3E">
            <w:r w:rsidRPr="1C55BC3E">
              <w:rPr>
                <w:rFonts w:ascii="Calibri" w:eastAsia="Calibri" w:hAnsi="Calibri" w:cs="Calibri"/>
              </w:rPr>
              <w:t>“Numero di telefono non valido”</w:t>
            </w:r>
          </w:p>
        </w:tc>
      </w:tr>
    </w:tbl>
    <w:p w14:paraId="2F7108BF" w14:textId="79B7473E" w:rsidR="666C0E17" w:rsidRDefault="666C0E17" w:rsidP="1C55BC3E">
      <w:pPr>
        <w:spacing w:line="259" w:lineRule="auto"/>
      </w:pPr>
    </w:p>
    <w:p w14:paraId="3119C5C4" w14:textId="5B429747" w:rsidR="666C0E17" w:rsidRDefault="775581D2" w:rsidP="4E134ED9">
      <w:pPr>
        <w:spacing w:line="259" w:lineRule="auto"/>
      </w:pPr>
      <w:r w:rsidRPr="4E134ED9">
        <w:rPr>
          <w:rFonts w:ascii="Calibri" w:eastAsia="Calibri" w:hAnsi="Calibri" w:cs="Calibri"/>
          <w:b/>
          <w:bCs/>
          <w:color w:val="77206D" w:themeColor="accent5" w:themeShade="BF"/>
        </w:rPr>
        <w:t>UC 2 – Registrazione negozio</w:t>
      </w:r>
    </w:p>
    <w:p w14:paraId="1DFD7F76" w14:textId="348B8486" w:rsidR="68A5D009" w:rsidRDefault="68A5D009" w:rsidP="5E902EAA">
      <w:pPr>
        <w:spacing w:line="259" w:lineRule="auto"/>
      </w:pPr>
      <w:r w:rsidRPr="734A3B52">
        <w:rPr>
          <w:rFonts w:ascii="Calibri" w:eastAsia="Calibri" w:hAnsi="Calibri" w:cs="Calibri"/>
          <w:b/>
          <w:bCs/>
        </w:rPr>
        <w:t xml:space="preserve">Mockup: </w:t>
      </w:r>
      <w:hyperlink w:anchor="Segnalibro4" w:history="1">
        <w:r w:rsidRPr="734A3B52">
          <w:rPr>
            <w:rStyle w:val="Hyperlink"/>
            <w:rFonts w:ascii="Calibri" w:eastAsia="Calibri" w:hAnsi="Calibri" w:cs="Calibri"/>
          </w:rPr>
          <w:t>MU4</w:t>
        </w:r>
      </w:hyperlink>
    </w:p>
    <w:p w14:paraId="428E6242" w14:textId="17E91015"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Visitatore</w:t>
      </w:r>
    </w:p>
    <w:p w14:paraId="003AA887" w14:textId="57E60D1D"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visitatore si trova nella schermata di autenticazione dei gestori.</w:t>
      </w:r>
    </w:p>
    <w:p w14:paraId="19CCA0F4" w14:textId="1656E6FC" w:rsidR="666C0E17" w:rsidRDefault="775581D2" w:rsidP="4E134ED9">
      <w:r w:rsidRPr="4E134ED9">
        <w:rPr>
          <w:rFonts w:ascii="Calibri" w:eastAsia="Calibri" w:hAnsi="Calibri" w:cs="Calibri"/>
          <w:b/>
          <w:bCs/>
        </w:rPr>
        <w:t>Flusso di eventi:</w:t>
      </w:r>
    </w:p>
    <w:p w14:paraId="709462BE" w14:textId="07FE2CD1"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sceglie l’opzione “Registra il tuo negozio”.</w:t>
      </w:r>
    </w:p>
    <w:p w14:paraId="5EBB1B46" w14:textId="5A4458AA"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sistema mostra il form di registrazione di negozi.</w:t>
      </w:r>
    </w:p>
    <w:p w14:paraId="71907821" w14:textId="50B5BA8D"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la ragione sociale.</w:t>
      </w:r>
    </w:p>
    <w:p w14:paraId="227A9B4C" w14:textId="5B6681D5"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la partita IVA.</w:t>
      </w:r>
    </w:p>
    <w:p w14:paraId="106589FB" w14:textId="49B96CC5"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l’indirizzo della sede.</w:t>
      </w:r>
    </w:p>
    <w:p w14:paraId="1291F2EA" w14:textId="27E9DD8F"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l’e-mail.</w:t>
      </w:r>
    </w:p>
    <w:p w14:paraId="773419DF" w14:textId="5CBCC5CD"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la password.</w:t>
      </w:r>
    </w:p>
    <w:p w14:paraId="67185E09" w14:textId="027B5DAC"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la conferma password.</w:t>
      </w:r>
    </w:p>
    <w:p w14:paraId="76BDCBB2" w14:textId="56DA9B64"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il numero di telefono.</w:t>
      </w:r>
    </w:p>
    <w:p w14:paraId="520161EA" w14:textId="30C2D384"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il CAP.</w:t>
      </w:r>
    </w:p>
    <w:p w14:paraId="3B5729B4" w14:textId="1349340D"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la città.</w:t>
      </w:r>
    </w:p>
    <w:p w14:paraId="7477CD9D" w14:textId="5E08E8F9"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l’intestatario del conto.</w:t>
      </w:r>
    </w:p>
    <w:p w14:paraId="1D8B383E" w14:textId="40384858"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inserisce l’IBAN.</w:t>
      </w:r>
    </w:p>
    <w:p w14:paraId="24D4124A" w14:textId="707EAF0D" w:rsidR="666C0E17" w:rsidRDefault="775581D2" w:rsidP="00EF4E5D">
      <w:pPr>
        <w:pStyle w:val="ListParagraph"/>
        <w:widowControl w:val="0"/>
        <w:numPr>
          <w:ilvl w:val="0"/>
          <w:numId w:val="99"/>
        </w:numPr>
        <w:spacing w:after="0"/>
        <w:contextualSpacing w:val="0"/>
        <w:rPr>
          <w:rFonts w:ascii="Calibri" w:eastAsia="Calibri" w:hAnsi="Calibri" w:cs="Calibri"/>
        </w:rPr>
      </w:pPr>
      <w:r w:rsidRPr="4E134ED9">
        <w:rPr>
          <w:rFonts w:ascii="Calibri" w:eastAsia="Calibri" w:hAnsi="Calibri" w:cs="Calibri"/>
        </w:rPr>
        <w:t>Il visitatore accetta l’informativa sulla privacy e le condizioni del servizio e clicca su “Registrati”.</w:t>
      </w:r>
    </w:p>
    <w:p w14:paraId="657F5806" w14:textId="107FDC43" w:rsidR="666C0E17" w:rsidRDefault="775581D2" w:rsidP="00EF4E5D">
      <w:pPr>
        <w:pStyle w:val="ListParagraph"/>
        <w:widowControl w:val="0"/>
        <w:numPr>
          <w:ilvl w:val="0"/>
          <w:numId w:val="99"/>
        </w:numPr>
        <w:spacing w:after="0"/>
        <w:contextualSpacing w:val="0"/>
        <w:rPr>
          <w:rFonts w:ascii="Calibri" w:eastAsia="Calibri" w:hAnsi="Calibri" w:cs="Calibri"/>
        </w:rPr>
      </w:pPr>
      <w:r w:rsidRPr="4A74CE8D">
        <w:rPr>
          <w:rFonts w:ascii="Calibri" w:eastAsia="Calibri" w:hAnsi="Calibri" w:cs="Calibri"/>
        </w:rPr>
        <w:t xml:space="preserve">Il sistema controlla che i campi obbligatori e i consensi privacy e condizioni del servizio siano compilati, che la partita IVA abbia </w:t>
      </w:r>
      <w:bookmarkStart w:id="263" w:name="_Int_yJW4pRvY"/>
      <w:r w:rsidRPr="4A74CE8D">
        <w:rPr>
          <w:rFonts w:ascii="Calibri" w:eastAsia="Calibri" w:hAnsi="Calibri" w:cs="Calibri"/>
        </w:rPr>
        <w:t>11</w:t>
      </w:r>
      <w:bookmarkEnd w:id="263"/>
      <w:r w:rsidRPr="4A74CE8D">
        <w:rPr>
          <w:rFonts w:ascii="Calibri" w:eastAsia="Calibri" w:hAnsi="Calibri" w:cs="Calibri"/>
        </w:rPr>
        <w:t xml:space="preserve"> cifre, che l’IBAN e l’e-mail abbiano formato valido, che l’e-mail non sia già registrata e che password e conferma password coincidano.</w:t>
      </w:r>
    </w:p>
    <w:p w14:paraId="7E8CC8BF" w14:textId="4ABC537E" w:rsidR="666C0E17" w:rsidRDefault="775581D2" w:rsidP="00EF4E5D">
      <w:pPr>
        <w:pStyle w:val="ListParagraph"/>
        <w:widowControl w:val="0"/>
        <w:numPr>
          <w:ilvl w:val="0"/>
          <w:numId w:val="99"/>
        </w:numPr>
        <w:spacing w:after="0"/>
        <w:contextualSpacing w:val="0"/>
        <w:rPr>
          <w:rFonts w:ascii="Calibri" w:eastAsia="Calibri" w:hAnsi="Calibri" w:cs="Calibri"/>
        </w:rPr>
      </w:pPr>
      <w:r w:rsidRPr="4A74CE8D">
        <w:rPr>
          <w:rFonts w:ascii="Calibri" w:eastAsia="Calibri" w:hAnsi="Calibri" w:cs="Calibri"/>
        </w:rPr>
        <w:t>Il sistema inserisce l’account in fase di approvazione e mostra “Richiesta inviata, il negozio sarà attivo dopo l’approvazione”.</w:t>
      </w:r>
    </w:p>
    <w:p w14:paraId="278DE76E" w14:textId="6A037627"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L’account del negozio è in fase di approvazione e il visitatore viene reindirizzato alla home senza autenticazione.</w:t>
      </w:r>
    </w:p>
    <w:p w14:paraId="57DEDF4E" w14:textId="1E1E9F2E" w:rsidR="666C0E17" w:rsidRDefault="775581D2" w:rsidP="4A74CE8D">
      <w:r w:rsidRPr="4A74CE8D">
        <w:rPr>
          <w:rFonts w:ascii="Calibri" w:eastAsia="Calibri" w:hAnsi="Calibri" w:cs="Calibri"/>
          <w:b/>
          <w:bCs/>
        </w:rPr>
        <w:t>Flussi alternativi / Eccezioni:</w:t>
      </w:r>
    </w:p>
    <w:p w14:paraId="4C86CBD7" w14:textId="47301ABC" w:rsidR="666C0E17" w:rsidRDefault="775581D2" w:rsidP="00EF4E5D">
      <w:pPr>
        <w:pStyle w:val="ListParagraph"/>
        <w:widowControl w:val="0"/>
        <w:numPr>
          <w:ilvl w:val="0"/>
          <w:numId w:val="98"/>
        </w:numPr>
        <w:spacing w:after="0"/>
        <w:contextualSpacing w:val="0"/>
        <w:rPr>
          <w:rFonts w:ascii="Calibri" w:eastAsia="Calibri" w:hAnsi="Calibri" w:cs="Calibri"/>
          <w:b/>
          <w:bCs/>
          <w:sz w:val="28"/>
          <w:szCs w:val="28"/>
        </w:rPr>
      </w:pPr>
      <w:r w:rsidRPr="4E134ED9">
        <w:rPr>
          <w:rFonts w:ascii="Calibri" w:eastAsia="Calibri" w:hAnsi="Calibri" w:cs="Calibri"/>
          <w:b/>
          <w:bCs/>
        </w:rPr>
        <w:t>UC 2.1 – Registrazione negozio fallita:</w:t>
      </w:r>
      <w:r w:rsidRPr="4E134ED9">
        <w:rPr>
          <w:rFonts w:ascii="Calibri" w:eastAsia="Calibri" w:hAnsi="Calibri" w:cs="Calibri"/>
        </w:rPr>
        <w:t xml:space="preserve"> se al punto 15 il sistema rileva valori non validi, viene eseguito il caso d’uso UC 2.1.</w:t>
      </w:r>
    </w:p>
    <w:p w14:paraId="373391A0" w14:textId="69D9AFB5" w:rsidR="666C0E17" w:rsidRDefault="666C0E17" w:rsidP="4E134ED9">
      <w:pPr>
        <w:rPr>
          <w:rFonts w:ascii="Calibri" w:eastAsia="Calibri" w:hAnsi="Calibri" w:cs="Calibri"/>
          <w:b/>
          <w:bCs/>
          <w:sz w:val="28"/>
          <w:szCs w:val="28"/>
        </w:rPr>
      </w:pPr>
    </w:p>
    <w:p w14:paraId="684B760E" w14:textId="02B3ADFA" w:rsidR="666C0E17" w:rsidRDefault="775581D2" w:rsidP="4E134ED9">
      <w:pPr>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2.1 – Registrazione negozio fallita</w:t>
      </w:r>
    </w:p>
    <w:p w14:paraId="379B7B65" w14:textId="0B80B94A"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Visitatore</w:t>
      </w:r>
    </w:p>
    <w:p w14:paraId="2EF692D0" w14:textId="30F10117"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visitatore ha cliccato su “Registrati” dopo aver compilato il form e i dati non erano validi (campi obbligatori svuotati o valori non validi).</w:t>
      </w:r>
    </w:p>
    <w:p w14:paraId="539FBD11" w14:textId="3DE11843" w:rsidR="666C0E17" w:rsidRDefault="775581D2" w:rsidP="4E134ED9">
      <w:r w:rsidRPr="4E134ED9">
        <w:rPr>
          <w:rFonts w:ascii="Calibri" w:eastAsia="Calibri" w:hAnsi="Calibri" w:cs="Calibri"/>
          <w:b/>
          <w:bCs/>
        </w:rPr>
        <w:t>Flusso di eventi:</w:t>
      </w:r>
    </w:p>
    <w:p w14:paraId="24979A4C" w14:textId="045F49CA" w:rsidR="60557ABF" w:rsidRDefault="60557ABF" w:rsidP="1C55BC3E">
      <w:pPr>
        <w:pStyle w:val="ListParagraph"/>
        <w:widowControl w:val="0"/>
        <w:numPr>
          <w:ilvl w:val="0"/>
          <w:numId w:val="97"/>
        </w:numPr>
        <w:spacing w:after="0"/>
        <w:contextualSpacing w:val="0"/>
        <w:rPr>
          <w:rFonts w:ascii="Calibri" w:eastAsia="Calibri" w:hAnsi="Calibri" w:cs="Calibri"/>
        </w:rPr>
      </w:pPr>
      <w:r w:rsidRPr="1C55BC3E">
        <w:rPr>
          <w:rFonts w:ascii="Calibri" w:eastAsia="Calibri" w:hAnsi="Calibri" w:cs="Calibri"/>
        </w:rPr>
        <w:t>Il sistema mostra, in corrispondenza di ciascun campo non valido, il relativo messaggio di errore riportato nella tabella sottostante.</w:t>
      </w:r>
    </w:p>
    <w:p w14:paraId="4F4C0D5D" w14:textId="01E1599F" w:rsidR="666C0E17" w:rsidRDefault="775581D2" w:rsidP="00EF4E5D">
      <w:pPr>
        <w:pStyle w:val="ListParagraph"/>
        <w:widowControl w:val="0"/>
        <w:numPr>
          <w:ilvl w:val="0"/>
          <w:numId w:val="97"/>
        </w:numPr>
        <w:spacing w:after="0"/>
        <w:contextualSpacing w:val="0"/>
        <w:rPr>
          <w:rFonts w:ascii="Calibri" w:eastAsia="Calibri" w:hAnsi="Calibri" w:cs="Calibri"/>
        </w:rPr>
      </w:pPr>
      <w:r w:rsidRPr="4A74CE8D">
        <w:rPr>
          <w:rFonts w:ascii="Calibri" w:eastAsia="Calibri" w:hAnsi="Calibri" w:cs="Calibri"/>
        </w:rPr>
        <w:t>Il sistema ripresenta il form di registrazione, mantenendo i dati già inseriti ad eccezione di e-mail, password e conferma password.</w:t>
      </w:r>
    </w:p>
    <w:p w14:paraId="373800FF" w14:textId="3C8490B4"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L’account non è stato creato e il visitatore si trova sul form di registrazione per correggere i dati.</w:t>
      </w:r>
    </w:p>
    <w:p w14:paraId="49EFD96F" w14:textId="6C44A588" w:rsidR="666C0E17" w:rsidRDefault="666C0E17" w:rsidP="4E134ED9"/>
    <w:tbl>
      <w:tblPr>
        <w:tblStyle w:val="TableGrid"/>
        <w:tblW w:w="0" w:type="auto"/>
        <w:tblLook w:val="06A0" w:firstRow="1" w:lastRow="0" w:firstColumn="1" w:lastColumn="0" w:noHBand="1" w:noVBand="1"/>
      </w:tblPr>
      <w:tblGrid>
        <w:gridCol w:w="1700"/>
        <w:gridCol w:w="3963"/>
        <w:gridCol w:w="3964"/>
      </w:tblGrid>
      <w:tr w:rsidR="1C55BC3E" w14:paraId="2EB71D7E" w14:textId="77777777" w:rsidTr="1C55BC3E">
        <w:trPr>
          <w:trHeight w:val="300"/>
        </w:trPr>
        <w:tc>
          <w:tcPr>
            <w:tcW w:w="1701" w:type="dxa"/>
          </w:tcPr>
          <w:p w14:paraId="6295B2FD" w14:textId="379B3074" w:rsidR="1C55BC3E" w:rsidRDefault="1C55BC3E" w:rsidP="1C55BC3E">
            <w:pPr>
              <w:jc w:val="center"/>
              <w:rPr>
                <w:rFonts w:ascii="Calibri" w:eastAsia="Calibri" w:hAnsi="Calibri" w:cs="Calibri"/>
                <w:b/>
                <w:bCs/>
              </w:rPr>
            </w:pPr>
            <w:r w:rsidRPr="1C55BC3E">
              <w:rPr>
                <w:rFonts w:ascii="Calibri" w:eastAsia="Calibri" w:hAnsi="Calibri" w:cs="Calibri"/>
                <w:b/>
                <w:bCs/>
              </w:rPr>
              <w:t>Nome</w:t>
            </w:r>
          </w:p>
        </w:tc>
        <w:tc>
          <w:tcPr>
            <w:tcW w:w="3969" w:type="dxa"/>
          </w:tcPr>
          <w:p w14:paraId="549CE74F" w14:textId="0D46AFDB" w:rsidR="1C55BC3E" w:rsidRDefault="1C55BC3E" w:rsidP="1C55BC3E">
            <w:pPr>
              <w:jc w:val="center"/>
              <w:rPr>
                <w:rFonts w:ascii="Calibri" w:eastAsia="Calibri" w:hAnsi="Calibri" w:cs="Calibri"/>
                <w:b/>
                <w:bCs/>
              </w:rPr>
            </w:pPr>
            <w:r w:rsidRPr="1C55BC3E">
              <w:rPr>
                <w:rFonts w:ascii="Calibri" w:eastAsia="Calibri" w:hAnsi="Calibri" w:cs="Calibri"/>
                <w:b/>
                <w:bCs/>
              </w:rPr>
              <w:t>Tipo</w:t>
            </w:r>
          </w:p>
        </w:tc>
        <w:tc>
          <w:tcPr>
            <w:tcW w:w="3969" w:type="dxa"/>
          </w:tcPr>
          <w:p w14:paraId="42A35D93" w14:textId="42C1A58F" w:rsidR="1C55BC3E" w:rsidRDefault="1C55BC3E" w:rsidP="1C55BC3E">
            <w:pPr>
              <w:jc w:val="center"/>
              <w:rPr>
                <w:rFonts w:ascii="Calibri" w:eastAsia="Calibri" w:hAnsi="Calibri" w:cs="Calibri"/>
                <w:b/>
                <w:bCs/>
              </w:rPr>
            </w:pPr>
            <w:r w:rsidRPr="1C55BC3E">
              <w:rPr>
                <w:rFonts w:ascii="Calibri" w:eastAsia="Calibri" w:hAnsi="Calibri" w:cs="Calibri"/>
                <w:b/>
                <w:bCs/>
              </w:rPr>
              <w:t>Messaggio di errore</w:t>
            </w:r>
          </w:p>
        </w:tc>
      </w:tr>
      <w:tr w:rsidR="1C55BC3E" w14:paraId="68044A38" w14:textId="77777777" w:rsidTr="1C55BC3E">
        <w:trPr>
          <w:trHeight w:val="300"/>
        </w:trPr>
        <w:tc>
          <w:tcPr>
            <w:tcW w:w="1701" w:type="dxa"/>
          </w:tcPr>
          <w:p w14:paraId="7213FF4E" w14:textId="675BBD1E" w:rsidR="264294DB" w:rsidRDefault="264294DB" w:rsidP="1C55BC3E">
            <w:pPr>
              <w:rPr>
                <w:rFonts w:ascii="Calibri" w:eastAsia="Calibri" w:hAnsi="Calibri" w:cs="Calibri"/>
              </w:rPr>
            </w:pPr>
            <w:r w:rsidRPr="1C55BC3E">
              <w:rPr>
                <w:rFonts w:ascii="Calibri" w:eastAsia="Calibri" w:hAnsi="Calibri" w:cs="Calibri"/>
              </w:rPr>
              <w:t>Ragione sociale</w:t>
            </w:r>
          </w:p>
        </w:tc>
        <w:tc>
          <w:tcPr>
            <w:tcW w:w="3969" w:type="dxa"/>
          </w:tcPr>
          <w:p w14:paraId="20C9FFB5" w14:textId="5156EBFB" w:rsidR="104F3E58" w:rsidRDefault="104F3E58" w:rsidP="1C55BC3E">
            <w:r w:rsidRPr="1C55BC3E">
              <w:rPr>
                <w:rFonts w:ascii="Calibri" w:eastAsia="Calibri" w:hAnsi="Calibri" w:cs="Calibri"/>
              </w:rPr>
              <w:t>Stringa</w:t>
            </w:r>
          </w:p>
        </w:tc>
        <w:tc>
          <w:tcPr>
            <w:tcW w:w="3969" w:type="dxa"/>
            <w:vAlign w:val="center"/>
          </w:tcPr>
          <w:p w14:paraId="554A9BE8" w14:textId="690EF03E" w:rsidR="104F3E58" w:rsidRDefault="104F3E58" w:rsidP="1C55BC3E">
            <w:pPr>
              <w:jc w:val="center"/>
            </w:pPr>
            <w:r w:rsidRPr="1C55BC3E">
              <w:rPr>
                <w:rFonts w:ascii="Calibri" w:eastAsia="Calibri" w:hAnsi="Calibri" w:cs="Calibri"/>
              </w:rPr>
              <w:t>-</w:t>
            </w:r>
          </w:p>
        </w:tc>
      </w:tr>
      <w:tr w:rsidR="1C55BC3E" w14:paraId="7A9D3362" w14:textId="77777777" w:rsidTr="1C55BC3E">
        <w:trPr>
          <w:trHeight w:val="300"/>
        </w:trPr>
        <w:tc>
          <w:tcPr>
            <w:tcW w:w="1701" w:type="dxa"/>
          </w:tcPr>
          <w:p w14:paraId="46FBB5BF" w14:textId="23BF4428" w:rsidR="104F3E58" w:rsidRDefault="104F3E58" w:rsidP="1C55BC3E">
            <w:r w:rsidRPr="1C55BC3E">
              <w:rPr>
                <w:rFonts w:ascii="Calibri" w:eastAsia="Calibri" w:hAnsi="Calibri" w:cs="Calibri"/>
              </w:rPr>
              <w:t>Partita IVA</w:t>
            </w:r>
          </w:p>
        </w:tc>
        <w:tc>
          <w:tcPr>
            <w:tcW w:w="3969" w:type="dxa"/>
          </w:tcPr>
          <w:p w14:paraId="7D74DA06" w14:textId="1139B72D" w:rsidR="104F3E58" w:rsidRDefault="104F3E58" w:rsidP="1C55BC3E">
            <w:r w:rsidRPr="1C55BC3E">
              <w:rPr>
                <w:rFonts w:ascii="Calibri" w:eastAsia="Calibri" w:hAnsi="Calibri" w:cs="Calibri"/>
              </w:rPr>
              <w:t>Stringa (11 cifre)</w:t>
            </w:r>
          </w:p>
        </w:tc>
        <w:tc>
          <w:tcPr>
            <w:tcW w:w="3969" w:type="dxa"/>
          </w:tcPr>
          <w:p w14:paraId="53A5A5C4" w14:textId="297DFFCC" w:rsidR="104F3E58" w:rsidRDefault="104F3E58" w:rsidP="1C55BC3E">
            <w:r w:rsidRPr="1C55BC3E">
              <w:rPr>
                <w:rFonts w:ascii="Calibri" w:eastAsia="Calibri" w:hAnsi="Calibri" w:cs="Calibri"/>
              </w:rPr>
              <w:t>“Partita IVA non valida: deve contenere 11 cifre”</w:t>
            </w:r>
          </w:p>
        </w:tc>
      </w:tr>
      <w:tr w:rsidR="1C55BC3E" w14:paraId="7E53188F" w14:textId="77777777" w:rsidTr="1C55BC3E">
        <w:trPr>
          <w:trHeight w:val="300"/>
        </w:trPr>
        <w:tc>
          <w:tcPr>
            <w:tcW w:w="1701" w:type="dxa"/>
          </w:tcPr>
          <w:p w14:paraId="5B321634" w14:textId="12D2CEE4" w:rsidR="104F3E58" w:rsidRDefault="104F3E58" w:rsidP="1C55BC3E">
            <w:r w:rsidRPr="1C55BC3E">
              <w:rPr>
                <w:rFonts w:ascii="Calibri" w:eastAsia="Calibri" w:hAnsi="Calibri" w:cs="Calibri"/>
              </w:rPr>
              <w:t>Indirizzo della sede</w:t>
            </w:r>
          </w:p>
        </w:tc>
        <w:tc>
          <w:tcPr>
            <w:tcW w:w="3969" w:type="dxa"/>
          </w:tcPr>
          <w:p w14:paraId="5D6753DA" w14:textId="0B5D4C9F" w:rsidR="104F3E58" w:rsidRDefault="104F3E58" w:rsidP="1C55BC3E">
            <w:r w:rsidRPr="1C55BC3E">
              <w:rPr>
                <w:rFonts w:ascii="Calibri" w:eastAsia="Calibri" w:hAnsi="Calibri" w:cs="Calibri"/>
              </w:rPr>
              <w:t>Stringa</w:t>
            </w:r>
          </w:p>
        </w:tc>
        <w:tc>
          <w:tcPr>
            <w:tcW w:w="3969" w:type="dxa"/>
            <w:vAlign w:val="center"/>
          </w:tcPr>
          <w:p w14:paraId="1C062BE5" w14:textId="2D2D5E4A" w:rsidR="104F3E58" w:rsidRDefault="104F3E58" w:rsidP="1C55BC3E">
            <w:pPr>
              <w:jc w:val="center"/>
            </w:pPr>
            <w:r w:rsidRPr="1C55BC3E">
              <w:rPr>
                <w:rFonts w:ascii="Calibri" w:eastAsia="Calibri" w:hAnsi="Calibri" w:cs="Calibri"/>
              </w:rPr>
              <w:t>-</w:t>
            </w:r>
          </w:p>
        </w:tc>
      </w:tr>
      <w:tr w:rsidR="1C55BC3E" w14:paraId="52F3B31C" w14:textId="77777777" w:rsidTr="1C55BC3E">
        <w:trPr>
          <w:trHeight w:val="300"/>
        </w:trPr>
        <w:tc>
          <w:tcPr>
            <w:tcW w:w="1701" w:type="dxa"/>
          </w:tcPr>
          <w:p w14:paraId="495DA7D1" w14:textId="6ECE8DC7" w:rsidR="104F3E58" w:rsidRDefault="104F3E58" w:rsidP="1C55BC3E">
            <w:r w:rsidRPr="1C55BC3E">
              <w:rPr>
                <w:rFonts w:ascii="Calibri" w:eastAsia="Calibri" w:hAnsi="Calibri" w:cs="Calibri"/>
              </w:rPr>
              <w:t>E-mail</w:t>
            </w:r>
          </w:p>
        </w:tc>
        <w:tc>
          <w:tcPr>
            <w:tcW w:w="3969" w:type="dxa"/>
          </w:tcPr>
          <w:p w14:paraId="200400A6" w14:textId="1BFCA71B" w:rsidR="104F3E58" w:rsidRDefault="104F3E58" w:rsidP="1C55BC3E">
            <w:r w:rsidRPr="1C55BC3E">
              <w:rPr>
                <w:rFonts w:ascii="Calibri" w:eastAsia="Calibri" w:hAnsi="Calibri" w:cs="Calibri"/>
              </w:rPr>
              <w:t>Stringa (formato e-mail)</w:t>
            </w:r>
          </w:p>
        </w:tc>
        <w:tc>
          <w:tcPr>
            <w:tcW w:w="3969" w:type="dxa"/>
          </w:tcPr>
          <w:p w14:paraId="6E03EB19" w14:textId="212D3606" w:rsidR="104F3E58" w:rsidRDefault="104F3E58" w:rsidP="1C55BC3E">
            <w:r w:rsidRPr="1C55BC3E">
              <w:rPr>
                <w:rFonts w:ascii="Calibri" w:eastAsia="Calibri" w:hAnsi="Calibri" w:cs="Calibri"/>
              </w:rPr>
              <w:t>“Formato e-mail non valido” / “E-mail già registrata”</w:t>
            </w:r>
          </w:p>
        </w:tc>
      </w:tr>
      <w:tr w:rsidR="1C55BC3E" w14:paraId="2CCE6AA5" w14:textId="77777777" w:rsidTr="1C55BC3E">
        <w:trPr>
          <w:trHeight w:val="300"/>
        </w:trPr>
        <w:tc>
          <w:tcPr>
            <w:tcW w:w="1701" w:type="dxa"/>
          </w:tcPr>
          <w:p w14:paraId="1F352AAC" w14:textId="0F5B63B2" w:rsidR="104F3E58" w:rsidRDefault="104F3E58" w:rsidP="1C55BC3E">
            <w:r w:rsidRPr="1C55BC3E">
              <w:rPr>
                <w:rFonts w:ascii="Calibri" w:eastAsia="Calibri" w:hAnsi="Calibri" w:cs="Calibri"/>
              </w:rPr>
              <w:t>Password</w:t>
            </w:r>
          </w:p>
        </w:tc>
        <w:tc>
          <w:tcPr>
            <w:tcW w:w="3969" w:type="dxa"/>
          </w:tcPr>
          <w:p w14:paraId="2596AEDD" w14:textId="21DDD5E2" w:rsidR="104F3E58" w:rsidRDefault="104F3E58" w:rsidP="1C55BC3E">
            <w:r w:rsidRPr="1C55BC3E">
              <w:rPr>
                <w:rFonts w:ascii="Calibri" w:eastAsia="Calibri" w:hAnsi="Calibri" w:cs="Calibri"/>
              </w:rPr>
              <w:t>Stringa</w:t>
            </w:r>
          </w:p>
        </w:tc>
        <w:tc>
          <w:tcPr>
            <w:tcW w:w="3969" w:type="dxa"/>
            <w:vAlign w:val="center"/>
          </w:tcPr>
          <w:p w14:paraId="64503633" w14:textId="6F85F232" w:rsidR="104F3E58" w:rsidRDefault="104F3E58" w:rsidP="1C55BC3E">
            <w:pPr>
              <w:jc w:val="center"/>
            </w:pPr>
            <w:r w:rsidRPr="1C55BC3E">
              <w:rPr>
                <w:rFonts w:ascii="Calibri" w:eastAsia="Calibri" w:hAnsi="Calibri" w:cs="Calibri"/>
              </w:rPr>
              <w:t>-</w:t>
            </w:r>
          </w:p>
        </w:tc>
      </w:tr>
      <w:tr w:rsidR="1C55BC3E" w14:paraId="483111A6" w14:textId="77777777" w:rsidTr="1C55BC3E">
        <w:trPr>
          <w:trHeight w:val="300"/>
        </w:trPr>
        <w:tc>
          <w:tcPr>
            <w:tcW w:w="1701" w:type="dxa"/>
          </w:tcPr>
          <w:p w14:paraId="0EC69450" w14:textId="3B25E194" w:rsidR="104F3E58" w:rsidRDefault="104F3E58" w:rsidP="1C55BC3E">
            <w:r w:rsidRPr="1C55BC3E">
              <w:rPr>
                <w:rFonts w:ascii="Calibri" w:eastAsia="Calibri" w:hAnsi="Calibri" w:cs="Calibri"/>
              </w:rPr>
              <w:t>Conferma password</w:t>
            </w:r>
          </w:p>
        </w:tc>
        <w:tc>
          <w:tcPr>
            <w:tcW w:w="3969" w:type="dxa"/>
          </w:tcPr>
          <w:p w14:paraId="04F50630" w14:textId="4C46FEE1" w:rsidR="104F3E58" w:rsidRDefault="104F3E58" w:rsidP="1C55BC3E">
            <w:r w:rsidRPr="1C55BC3E">
              <w:rPr>
                <w:rFonts w:ascii="Calibri" w:eastAsia="Calibri" w:hAnsi="Calibri" w:cs="Calibri"/>
              </w:rPr>
              <w:t>Stringa</w:t>
            </w:r>
          </w:p>
        </w:tc>
        <w:tc>
          <w:tcPr>
            <w:tcW w:w="3969" w:type="dxa"/>
          </w:tcPr>
          <w:p w14:paraId="4E9D3967" w14:textId="19DB73FE" w:rsidR="104F3E58" w:rsidRDefault="104F3E58" w:rsidP="1C55BC3E">
            <w:r w:rsidRPr="1C55BC3E">
              <w:rPr>
                <w:rFonts w:ascii="Calibri" w:eastAsia="Calibri" w:hAnsi="Calibri" w:cs="Calibri"/>
              </w:rPr>
              <w:t>“Le password non coincidono”</w:t>
            </w:r>
          </w:p>
        </w:tc>
      </w:tr>
      <w:tr w:rsidR="1C55BC3E" w14:paraId="57C3D273" w14:textId="77777777" w:rsidTr="1C55BC3E">
        <w:trPr>
          <w:trHeight w:val="300"/>
        </w:trPr>
        <w:tc>
          <w:tcPr>
            <w:tcW w:w="1701" w:type="dxa"/>
          </w:tcPr>
          <w:p w14:paraId="31846044" w14:textId="094B90B1" w:rsidR="104F3E58" w:rsidRDefault="104F3E58" w:rsidP="1C55BC3E">
            <w:r w:rsidRPr="1C55BC3E">
              <w:rPr>
                <w:rFonts w:ascii="Calibri" w:eastAsia="Calibri" w:hAnsi="Calibri" w:cs="Calibri"/>
              </w:rPr>
              <w:t>Numero di telefono</w:t>
            </w:r>
          </w:p>
        </w:tc>
        <w:tc>
          <w:tcPr>
            <w:tcW w:w="3969" w:type="dxa"/>
          </w:tcPr>
          <w:p w14:paraId="16804D0F" w14:textId="568307AA" w:rsidR="104F3E58" w:rsidRDefault="104F3E58" w:rsidP="1C55BC3E">
            <w:r w:rsidRPr="1C55BC3E">
              <w:rPr>
                <w:rFonts w:ascii="Calibri" w:eastAsia="Calibri" w:hAnsi="Calibri" w:cs="Calibri"/>
              </w:rPr>
              <w:t>Stringa (solo cifre, eventuali trattini)</w:t>
            </w:r>
          </w:p>
        </w:tc>
        <w:tc>
          <w:tcPr>
            <w:tcW w:w="3969" w:type="dxa"/>
          </w:tcPr>
          <w:p w14:paraId="3F05EA8D" w14:textId="09027741" w:rsidR="104F3E58" w:rsidRDefault="104F3E58" w:rsidP="1C55BC3E">
            <w:r w:rsidRPr="1C55BC3E">
              <w:rPr>
                <w:rFonts w:ascii="Calibri" w:eastAsia="Calibri" w:hAnsi="Calibri" w:cs="Calibri"/>
              </w:rPr>
              <w:t>“Numero di telefono non valido”</w:t>
            </w:r>
          </w:p>
        </w:tc>
      </w:tr>
      <w:tr w:rsidR="1C55BC3E" w14:paraId="6C1F44F6" w14:textId="77777777" w:rsidTr="1C55BC3E">
        <w:trPr>
          <w:trHeight w:val="300"/>
        </w:trPr>
        <w:tc>
          <w:tcPr>
            <w:tcW w:w="1701" w:type="dxa"/>
          </w:tcPr>
          <w:p w14:paraId="211E286A" w14:textId="1DB3A222" w:rsidR="104F3E58" w:rsidRDefault="104F3E58" w:rsidP="1C55BC3E">
            <w:r w:rsidRPr="1C55BC3E">
              <w:rPr>
                <w:rFonts w:ascii="Calibri" w:eastAsia="Calibri" w:hAnsi="Calibri" w:cs="Calibri"/>
              </w:rPr>
              <w:t>CAP</w:t>
            </w:r>
          </w:p>
        </w:tc>
        <w:tc>
          <w:tcPr>
            <w:tcW w:w="3969" w:type="dxa"/>
          </w:tcPr>
          <w:p w14:paraId="5D76B9B9" w14:textId="450D384D" w:rsidR="104F3E58" w:rsidRDefault="104F3E58" w:rsidP="1C55BC3E">
            <w:r w:rsidRPr="1C55BC3E">
              <w:rPr>
                <w:rFonts w:ascii="Calibri" w:eastAsia="Calibri" w:hAnsi="Calibri" w:cs="Calibri"/>
              </w:rPr>
              <w:t>Stringa (5 cifre)</w:t>
            </w:r>
          </w:p>
        </w:tc>
        <w:tc>
          <w:tcPr>
            <w:tcW w:w="3969" w:type="dxa"/>
          </w:tcPr>
          <w:p w14:paraId="719469E4" w14:textId="655281DC" w:rsidR="104F3E58" w:rsidRDefault="104F3E58" w:rsidP="1C55BC3E">
            <w:r w:rsidRPr="1C55BC3E">
              <w:rPr>
                <w:rFonts w:ascii="Calibri" w:eastAsia="Calibri" w:hAnsi="Calibri" w:cs="Calibri"/>
              </w:rPr>
              <w:t>“CAP non valido: deve contenere 5 cifre”</w:t>
            </w:r>
          </w:p>
        </w:tc>
      </w:tr>
      <w:tr w:rsidR="1C55BC3E" w14:paraId="2DE3BD2A" w14:textId="77777777" w:rsidTr="1C55BC3E">
        <w:trPr>
          <w:trHeight w:val="300"/>
        </w:trPr>
        <w:tc>
          <w:tcPr>
            <w:tcW w:w="1701" w:type="dxa"/>
          </w:tcPr>
          <w:p w14:paraId="794DC0A6" w14:textId="45DD1D1E" w:rsidR="104F3E58" w:rsidRDefault="104F3E58" w:rsidP="1C55BC3E">
            <w:r w:rsidRPr="1C55BC3E">
              <w:rPr>
                <w:rFonts w:ascii="Calibri" w:eastAsia="Calibri" w:hAnsi="Calibri" w:cs="Calibri"/>
              </w:rPr>
              <w:t>Città</w:t>
            </w:r>
          </w:p>
        </w:tc>
        <w:tc>
          <w:tcPr>
            <w:tcW w:w="3969" w:type="dxa"/>
          </w:tcPr>
          <w:p w14:paraId="15AEE9D7" w14:textId="61B06393" w:rsidR="104F3E58" w:rsidRDefault="104F3E58" w:rsidP="1C55BC3E">
            <w:r w:rsidRPr="1C55BC3E">
              <w:rPr>
                <w:rFonts w:ascii="Calibri" w:eastAsia="Calibri" w:hAnsi="Calibri" w:cs="Calibri"/>
              </w:rPr>
              <w:t>Stringa (solo lettere, spazi, apostrofi e trattini)</w:t>
            </w:r>
          </w:p>
        </w:tc>
        <w:tc>
          <w:tcPr>
            <w:tcW w:w="3969" w:type="dxa"/>
          </w:tcPr>
          <w:p w14:paraId="09BEE5F2" w14:textId="6208F925" w:rsidR="104F3E58" w:rsidRDefault="104F3E58" w:rsidP="1C55BC3E">
            <w:r w:rsidRPr="1C55BC3E">
              <w:rPr>
                <w:rFonts w:ascii="Calibri" w:eastAsia="Calibri" w:hAnsi="Calibri" w:cs="Calibri"/>
              </w:rPr>
              <w:t>“Città non valida: non sono ammessi numeri o caratteri speciali”</w:t>
            </w:r>
          </w:p>
        </w:tc>
      </w:tr>
      <w:tr w:rsidR="1C55BC3E" w14:paraId="1A345867" w14:textId="77777777" w:rsidTr="1C55BC3E">
        <w:trPr>
          <w:trHeight w:val="300"/>
        </w:trPr>
        <w:tc>
          <w:tcPr>
            <w:tcW w:w="1701" w:type="dxa"/>
          </w:tcPr>
          <w:p w14:paraId="116EACAD" w14:textId="476D5941" w:rsidR="104F3E58" w:rsidRDefault="104F3E58" w:rsidP="1C55BC3E">
            <w:r w:rsidRPr="1C55BC3E">
              <w:rPr>
                <w:rFonts w:ascii="Calibri" w:eastAsia="Calibri" w:hAnsi="Calibri" w:cs="Calibri"/>
              </w:rPr>
              <w:t>Intestatario del conto</w:t>
            </w:r>
          </w:p>
        </w:tc>
        <w:tc>
          <w:tcPr>
            <w:tcW w:w="3969" w:type="dxa"/>
          </w:tcPr>
          <w:p w14:paraId="2F30C30C" w14:textId="3EC0DDAC" w:rsidR="104F3E58" w:rsidRDefault="104F3E58" w:rsidP="1C55BC3E">
            <w:r w:rsidRPr="1C55BC3E">
              <w:rPr>
                <w:rFonts w:ascii="Calibri" w:eastAsia="Calibri" w:hAnsi="Calibri" w:cs="Calibri"/>
              </w:rPr>
              <w:t>Stringa (solo lettere spazi, apostrofi e punti)</w:t>
            </w:r>
          </w:p>
        </w:tc>
        <w:tc>
          <w:tcPr>
            <w:tcW w:w="3969" w:type="dxa"/>
          </w:tcPr>
          <w:p w14:paraId="7342C0C8" w14:textId="4C4FF987" w:rsidR="104F3E58" w:rsidRDefault="104F3E58" w:rsidP="1C55BC3E">
            <w:r w:rsidRPr="1C55BC3E">
              <w:rPr>
                <w:rFonts w:ascii="Calibri" w:eastAsia="Calibri" w:hAnsi="Calibri" w:cs="Calibri"/>
              </w:rPr>
              <w:t>“Intestatario non valido”</w:t>
            </w:r>
          </w:p>
        </w:tc>
      </w:tr>
      <w:tr w:rsidR="1C55BC3E" w14:paraId="072B7220" w14:textId="77777777" w:rsidTr="1C55BC3E">
        <w:trPr>
          <w:trHeight w:val="300"/>
        </w:trPr>
        <w:tc>
          <w:tcPr>
            <w:tcW w:w="1701" w:type="dxa"/>
          </w:tcPr>
          <w:p w14:paraId="3E1F2752" w14:textId="529BB2D5" w:rsidR="104F3E58" w:rsidRDefault="104F3E58" w:rsidP="1C55BC3E">
            <w:r w:rsidRPr="1C55BC3E">
              <w:rPr>
                <w:rFonts w:ascii="Calibri" w:eastAsia="Calibri" w:hAnsi="Calibri" w:cs="Calibri"/>
              </w:rPr>
              <w:t>IBAN</w:t>
            </w:r>
          </w:p>
        </w:tc>
        <w:tc>
          <w:tcPr>
            <w:tcW w:w="3969" w:type="dxa"/>
          </w:tcPr>
          <w:p w14:paraId="66F5A45C" w14:textId="19D50D2C" w:rsidR="104F3E58" w:rsidRDefault="104F3E58" w:rsidP="1C55BC3E">
            <w:r w:rsidRPr="1C55BC3E">
              <w:rPr>
                <w:rFonts w:ascii="Calibri" w:eastAsia="Calibri" w:hAnsi="Calibri" w:cs="Calibri"/>
              </w:rPr>
              <w:t>Stringa (formato IBAN)</w:t>
            </w:r>
          </w:p>
        </w:tc>
        <w:tc>
          <w:tcPr>
            <w:tcW w:w="3969" w:type="dxa"/>
          </w:tcPr>
          <w:p w14:paraId="0D8C757E" w14:textId="22326618" w:rsidR="104F3E58" w:rsidRDefault="104F3E58" w:rsidP="1C55BC3E">
            <w:r w:rsidRPr="1C55BC3E">
              <w:rPr>
                <w:rFonts w:ascii="Calibri" w:eastAsia="Calibri" w:hAnsi="Calibri" w:cs="Calibri"/>
              </w:rPr>
              <w:t>“Formato IBAN non valido”</w:t>
            </w:r>
          </w:p>
        </w:tc>
      </w:tr>
    </w:tbl>
    <w:p w14:paraId="651A4987" w14:textId="201AA714" w:rsidR="1C55BC3E" w:rsidRDefault="1C55BC3E"/>
    <w:p w14:paraId="3C860D58" w14:textId="462DA495" w:rsidR="666C0E17" w:rsidRDefault="775581D2" w:rsidP="4E134ED9">
      <w:pPr>
        <w:spacing w:line="259" w:lineRule="auto"/>
      </w:pPr>
      <w:r w:rsidRPr="4E134ED9">
        <w:rPr>
          <w:rFonts w:ascii="Calibri" w:eastAsia="Calibri" w:hAnsi="Calibri" w:cs="Calibri"/>
          <w:b/>
          <w:bCs/>
          <w:color w:val="77206D" w:themeColor="accent5" w:themeShade="BF"/>
        </w:rPr>
        <w:t>UC 3 – Autenticazione cliente</w:t>
      </w:r>
    </w:p>
    <w:p w14:paraId="2B5BF6BE" w14:textId="04C1B098" w:rsidR="6A0A2C78" w:rsidRDefault="6A0A2C78" w:rsidP="5E902EAA">
      <w:pPr>
        <w:spacing w:line="259" w:lineRule="auto"/>
      </w:pPr>
      <w:r w:rsidRPr="734A3B52">
        <w:rPr>
          <w:rFonts w:ascii="Calibri" w:eastAsia="Calibri" w:hAnsi="Calibri" w:cs="Calibri"/>
          <w:b/>
          <w:bCs/>
        </w:rPr>
        <w:t xml:space="preserve">Mockup: </w:t>
      </w:r>
      <w:hyperlink w:anchor="Segnalibro1" w:history="1">
        <w:r w:rsidRPr="734A3B52">
          <w:rPr>
            <w:rStyle w:val="Hyperlink"/>
            <w:rFonts w:ascii="Calibri" w:eastAsia="Calibri" w:hAnsi="Calibri" w:cs="Calibri"/>
          </w:rPr>
          <w:t>MU1</w:t>
        </w:r>
      </w:hyperlink>
    </w:p>
    <w:p w14:paraId="7C54F460" w14:textId="0B5CB23C"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Cliente registrato</w:t>
      </w:r>
    </w:p>
    <w:p w14:paraId="4852DF87" w14:textId="362878BE"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cliente registrato non è autenticato e si trova nella schermata di Login dell’area clienti.</w:t>
      </w:r>
    </w:p>
    <w:p w14:paraId="70ED6F1C" w14:textId="518BF045" w:rsidR="666C0E17" w:rsidRDefault="775581D2" w:rsidP="4E134ED9">
      <w:r w:rsidRPr="4E134ED9">
        <w:rPr>
          <w:rFonts w:ascii="Calibri" w:eastAsia="Calibri" w:hAnsi="Calibri" w:cs="Calibri"/>
          <w:b/>
          <w:bCs/>
        </w:rPr>
        <w:t>Flusso di eventi:</w:t>
      </w:r>
    </w:p>
    <w:p w14:paraId="09AFA6D9" w14:textId="2FA7BD8E" w:rsidR="666C0E17" w:rsidRDefault="775581D2" w:rsidP="00EF4E5D">
      <w:pPr>
        <w:pStyle w:val="ListParagraph"/>
        <w:widowControl w:val="0"/>
        <w:numPr>
          <w:ilvl w:val="0"/>
          <w:numId w:val="96"/>
        </w:numPr>
        <w:spacing w:after="0"/>
        <w:contextualSpacing w:val="0"/>
        <w:rPr>
          <w:rFonts w:ascii="Calibri" w:eastAsia="Calibri" w:hAnsi="Calibri" w:cs="Calibri"/>
        </w:rPr>
      </w:pPr>
      <w:r w:rsidRPr="4E134ED9">
        <w:rPr>
          <w:rFonts w:ascii="Calibri" w:eastAsia="Calibri" w:hAnsi="Calibri" w:cs="Calibri"/>
        </w:rPr>
        <w:t>Il sistema mostra il form di login.</w:t>
      </w:r>
    </w:p>
    <w:p w14:paraId="0732B098" w14:textId="3A4489CB" w:rsidR="666C0E17" w:rsidRDefault="775581D2" w:rsidP="00EF4E5D">
      <w:pPr>
        <w:pStyle w:val="ListParagraph"/>
        <w:widowControl w:val="0"/>
        <w:numPr>
          <w:ilvl w:val="0"/>
          <w:numId w:val="96"/>
        </w:numPr>
        <w:spacing w:after="0"/>
        <w:contextualSpacing w:val="0"/>
        <w:rPr>
          <w:rFonts w:ascii="Calibri" w:eastAsia="Calibri" w:hAnsi="Calibri" w:cs="Calibri"/>
        </w:rPr>
      </w:pPr>
      <w:r w:rsidRPr="4E134ED9">
        <w:rPr>
          <w:rFonts w:ascii="Calibri" w:eastAsia="Calibri" w:hAnsi="Calibri" w:cs="Calibri"/>
        </w:rPr>
        <w:t>Il cliente registrato inserisce l’e-mail.</w:t>
      </w:r>
    </w:p>
    <w:p w14:paraId="624FE03F" w14:textId="3A65087B" w:rsidR="666C0E17" w:rsidRDefault="775581D2" w:rsidP="00EF4E5D">
      <w:pPr>
        <w:pStyle w:val="ListParagraph"/>
        <w:widowControl w:val="0"/>
        <w:numPr>
          <w:ilvl w:val="0"/>
          <w:numId w:val="96"/>
        </w:numPr>
        <w:spacing w:after="0"/>
        <w:contextualSpacing w:val="0"/>
        <w:rPr>
          <w:rFonts w:ascii="Calibri" w:eastAsia="Calibri" w:hAnsi="Calibri" w:cs="Calibri"/>
        </w:rPr>
      </w:pPr>
      <w:r w:rsidRPr="4E134ED9">
        <w:rPr>
          <w:rFonts w:ascii="Calibri" w:eastAsia="Calibri" w:hAnsi="Calibri" w:cs="Calibri"/>
        </w:rPr>
        <w:t>Il cliente registrato inserisce la password.</w:t>
      </w:r>
    </w:p>
    <w:p w14:paraId="015BCEE6" w14:textId="4C7FE7E8" w:rsidR="666C0E17" w:rsidRDefault="775581D2" w:rsidP="00EF4E5D">
      <w:pPr>
        <w:pStyle w:val="ListParagraph"/>
        <w:widowControl w:val="0"/>
        <w:numPr>
          <w:ilvl w:val="0"/>
          <w:numId w:val="96"/>
        </w:numPr>
        <w:spacing w:after="0"/>
        <w:contextualSpacing w:val="0"/>
        <w:rPr>
          <w:rFonts w:ascii="Calibri" w:eastAsia="Calibri" w:hAnsi="Calibri" w:cs="Calibri"/>
        </w:rPr>
      </w:pPr>
      <w:r w:rsidRPr="4E134ED9">
        <w:rPr>
          <w:rFonts w:ascii="Calibri" w:eastAsia="Calibri" w:hAnsi="Calibri" w:cs="Calibri"/>
        </w:rPr>
        <w:t>Il cliente registrato clicca su “Accedi”.</w:t>
      </w:r>
    </w:p>
    <w:p w14:paraId="3DC65B16" w14:textId="20F305C5" w:rsidR="666C0E17" w:rsidRDefault="775581D2" w:rsidP="00EF4E5D">
      <w:pPr>
        <w:pStyle w:val="ListParagraph"/>
        <w:widowControl w:val="0"/>
        <w:numPr>
          <w:ilvl w:val="0"/>
          <w:numId w:val="96"/>
        </w:numPr>
        <w:spacing w:after="0"/>
        <w:contextualSpacing w:val="0"/>
        <w:rPr>
          <w:rFonts w:ascii="Calibri" w:eastAsia="Calibri" w:hAnsi="Calibri" w:cs="Calibri"/>
        </w:rPr>
      </w:pPr>
      <w:r w:rsidRPr="4E134ED9">
        <w:rPr>
          <w:rFonts w:ascii="Calibri" w:eastAsia="Calibri" w:hAnsi="Calibri" w:cs="Calibri"/>
        </w:rPr>
        <w:t>Il sistema controlla che le credenziali inserite siano valide.</w:t>
      </w:r>
    </w:p>
    <w:p w14:paraId="50DC567B" w14:textId="0C871603" w:rsidR="666C0E17" w:rsidRDefault="775581D2" w:rsidP="00EF4E5D">
      <w:pPr>
        <w:pStyle w:val="ListParagraph"/>
        <w:widowControl w:val="0"/>
        <w:numPr>
          <w:ilvl w:val="0"/>
          <w:numId w:val="96"/>
        </w:numPr>
        <w:spacing w:after="0"/>
        <w:contextualSpacing w:val="0"/>
        <w:rPr>
          <w:rFonts w:ascii="Calibri" w:eastAsia="Calibri" w:hAnsi="Calibri" w:cs="Calibri"/>
        </w:rPr>
      </w:pPr>
      <w:r w:rsidRPr="4A74CE8D">
        <w:rPr>
          <w:rFonts w:ascii="Calibri" w:eastAsia="Calibri" w:hAnsi="Calibri" w:cs="Calibri"/>
        </w:rPr>
        <w:t>Il sistema autorizza il cliente registrato.</w:t>
      </w:r>
    </w:p>
    <w:p w14:paraId="76B89273" w14:textId="58612AC6" w:rsidR="666C0E17" w:rsidRDefault="775581D2" w:rsidP="4E134ED9">
      <w:r w:rsidRPr="4A74CE8D">
        <w:rPr>
          <w:rFonts w:ascii="Calibri" w:eastAsia="Calibri" w:hAnsi="Calibri" w:cs="Calibri"/>
          <w:b/>
          <w:bCs/>
        </w:rPr>
        <w:t>Exit Condition:</w:t>
      </w:r>
      <w:r w:rsidRPr="4A74CE8D">
        <w:rPr>
          <w:rFonts w:ascii="Calibri" w:eastAsia="Calibri" w:hAnsi="Calibri" w:cs="Calibri"/>
        </w:rPr>
        <w:t xml:space="preserve"> Il cliente registrato è autenticato e viene reindirizzato alla home.</w:t>
      </w:r>
    </w:p>
    <w:p w14:paraId="6B925A88" w14:textId="7D4D7AB6" w:rsidR="666C0E17" w:rsidRDefault="775581D2" w:rsidP="4E134ED9">
      <w:r w:rsidRPr="4E134ED9">
        <w:rPr>
          <w:rFonts w:ascii="Calibri" w:eastAsia="Calibri" w:hAnsi="Calibri" w:cs="Calibri"/>
          <w:b/>
          <w:bCs/>
        </w:rPr>
        <w:t>Flussi alternativi / Eccezioni:</w:t>
      </w:r>
    </w:p>
    <w:p w14:paraId="7372F453" w14:textId="55B69C3C" w:rsidR="666C0E17" w:rsidRDefault="775581D2" w:rsidP="00EF4E5D">
      <w:pPr>
        <w:pStyle w:val="ListParagraph"/>
        <w:widowControl w:val="0"/>
        <w:numPr>
          <w:ilvl w:val="0"/>
          <w:numId w:val="95"/>
        </w:numPr>
        <w:spacing w:after="0"/>
        <w:contextualSpacing w:val="0"/>
        <w:rPr>
          <w:rFonts w:ascii="Calibri" w:eastAsia="Calibri" w:hAnsi="Calibri" w:cs="Calibri"/>
        </w:rPr>
      </w:pPr>
      <w:r w:rsidRPr="4E134ED9">
        <w:rPr>
          <w:rFonts w:ascii="Calibri" w:eastAsia="Calibri" w:hAnsi="Calibri" w:cs="Calibri"/>
          <w:b/>
          <w:bCs/>
        </w:rPr>
        <w:t>UC 3.1 – Autenticazione cliente fallita:</w:t>
      </w:r>
      <w:r w:rsidRPr="4E134ED9">
        <w:rPr>
          <w:rFonts w:ascii="Calibri" w:eastAsia="Calibri" w:hAnsi="Calibri" w:cs="Calibri"/>
        </w:rPr>
        <w:t xml:space="preserve"> se al punto 5 il sistema rileva credenziali non valide, viene eseguito il caso d’uso UC 3.1.</w:t>
      </w:r>
    </w:p>
    <w:p w14:paraId="4D676702" w14:textId="4D542EF2" w:rsidR="666C0E17" w:rsidRDefault="666C0E17" w:rsidP="4E134ED9">
      <w:pPr>
        <w:rPr>
          <w:rFonts w:ascii="Calibri" w:eastAsia="Calibri" w:hAnsi="Calibri" w:cs="Calibri"/>
        </w:rPr>
      </w:pPr>
    </w:p>
    <w:p w14:paraId="62A72FB3" w14:textId="0756C8AF"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3.1 – Autenticazione cliente fallita</w:t>
      </w:r>
    </w:p>
    <w:p w14:paraId="1CB8BA51" w14:textId="6FD7477D"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Cliente registrato</w:t>
      </w:r>
    </w:p>
    <w:p w14:paraId="2989B4BA" w14:textId="569E5992"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cliente registrato ha cliccato su “Accedi” dopo aver compilato il form di login e il sistema ha rilevato credenziali non valide.</w:t>
      </w:r>
    </w:p>
    <w:p w14:paraId="30E3FA7F" w14:textId="7F5993D7" w:rsidR="666C0E17" w:rsidRDefault="775581D2" w:rsidP="4E134ED9">
      <w:r w:rsidRPr="4E134ED9">
        <w:rPr>
          <w:rFonts w:ascii="Calibri" w:eastAsia="Calibri" w:hAnsi="Calibri" w:cs="Calibri"/>
          <w:b/>
          <w:bCs/>
        </w:rPr>
        <w:t>Flusso di eventi:</w:t>
      </w:r>
    </w:p>
    <w:p w14:paraId="3CF59B18" w14:textId="74E502D5" w:rsidR="0DE7C753" w:rsidRDefault="0DE7C753" w:rsidP="3B27B433">
      <w:pPr>
        <w:pStyle w:val="ListParagraph"/>
        <w:widowControl w:val="0"/>
        <w:numPr>
          <w:ilvl w:val="0"/>
          <w:numId w:val="94"/>
        </w:numPr>
        <w:spacing w:after="0"/>
        <w:contextualSpacing w:val="0"/>
        <w:rPr>
          <w:rFonts w:ascii="Calibri" w:eastAsia="Calibri" w:hAnsi="Calibri" w:cs="Calibri"/>
        </w:rPr>
      </w:pPr>
      <w:r w:rsidRPr="3B27B433">
        <w:rPr>
          <w:rFonts w:ascii="Calibri" w:eastAsia="Calibri" w:hAnsi="Calibri" w:cs="Calibri"/>
        </w:rPr>
        <w:t>Il sistema mostra il messaggio di errore indicato nella tabella sottostante.</w:t>
      </w:r>
    </w:p>
    <w:p w14:paraId="2FF859F6" w14:textId="796B77EF" w:rsidR="666C0E17" w:rsidRDefault="775581D2" w:rsidP="00EF4E5D">
      <w:pPr>
        <w:pStyle w:val="ListParagraph"/>
        <w:widowControl w:val="0"/>
        <w:numPr>
          <w:ilvl w:val="0"/>
          <w:numId w:val="94"/>
        </w:numPr>
        <w:spacing w:after="0"/>
        <w:contextualSpacing w:val="0"/>
        <w:rPr>
          <w:rFonts w:ascii="Calibri" w:eastAsia="Calibri" w:hAnsi="Calibri" w:cs="Calibri"/>
        </w:rPr>
      </w:pPr>
      <w:r w:rsidRPr="4A74CE8D">
        <w:rPr>
          <w:rFonts w:ascii="Calibri" w:eastAsia="Calibri" w:hAnsi="Calibri" w:cs="Calibri"/>
        </w:rPr>
        <w:t>Il sistema ripresenta il form di login, mantenendo l’e-mail inserita e svuotando il campo password.</w:t>
      </w:r>
    </w:p>
    <w:p w14:paraId="2073617A" w14:textId="1881DEBA"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L’utente non è autenticato e si trova sul form di login per correggere le credenziali.</w:t>
      </w:r>
    </w:p>
    <w:p w14:paraId="1C49D6F2" w14:textId="2869C2A4" w:rsidR="666C0E17" w:rsidRDefault="666C0E17" w:rsidP="3B27B433">
      <w:pPr>
        <w:rPr>
          <w:rFonts w:ascii="Calibri" w:eastAsia="Calibri" w:hAnsi="Calibri" w:cs="Calibri"/>
        </w:rPr>
      </w:pPr>
    </w:p>
    <w:tbl>
      <w:tblPr>
        <w:tblStyle w:val="TableGrid"/>
        <w:tblW w:w="0" w:type="auto"/>
        <w:tblLook w:val="06A0" w:firstRow="1" w:lastRow="0" w:firstColumn="1" w:lastColumn="0" w:noHBand="1" w:noVBand="1"/>
      </w:tblPr>
      <w:tblGrid>
        <w:gridCol w:w="1700"/>
        <w:gridCol w:w="3963"/>
        <w:gridCol w:w="3964"/>
      </w:tblGrid>
      <w:tr w:rsidR="3B27B433" w14:paraId="4A186A1D" w14:textId="77777777" w:rsidTr="3B27B433">
        <w:trPr>
          <w:trHeight w:val="300"/>
        </w:trPr>
        <w:tc>
          <w:tcPr>
            <w:tcW w:w="1701" w:type="dxa"/>
          </w:tcPr>
          <w:p w14:paraId="19BA0D8F" w14:textId="68CBE655" w:rsidR="3B27B433" w:rsidRDefault="3B27B433" w:rsidP="3B27B433">
            <w:pPr>
              <w:jc w:val="center"/>
              <w:rPr>
                <w:rFonts w:ascii="Calibri" w:eastAsia="Calibri" w:hAnsi="Calibri" w:cs="Calibri"/>
                <w:b/>
                <w:bCs/>
              </w:rPr>
            </w:pPr>
            <w:r w:rsidRPr="3B27B433">
              <w:rPr>
                <w:rFonts w:ascii="Calibri" w:eastAsia="Calibri" w:hAnsi="Calibri" w:cs="Calibri"/>
                <w:b/>
                <w:bCs/>
              </w:rPr>
              <w:t>Nome</w:t>
            </w:r>
          </w:p>
        </w:tc>
        <w:tc>
          <w:tcPr>
            <w:tcW w:w="3969" w:type="dxa"/>
          </w:tcPr>
          <w:p w14:paraId="45D450E5" w14:textId="5D073421" w:rsidR="3B27B433" w:rsidRDefault="3B27B433" w:rsidP="3B27B433">
            <w:pPr>
              <w:jc w:val="center"/>
              <w:rPr>
                <w:rFonts w:ascii="Calibri" w:eastAsia="Calibri" w:hAnsi="Calibri" w:cs="Calibri"/>
                <w:b/>
                <w:bCs/>
              </w:rPr>
            </w:pPr>
            <w:r w:rsidRPr="3B27B433">
              <w:rPr>
                <w:rFonts w:ascii="Calibri" w:eastAsia="Calibri" w:hAnsi="Calibri" w:cs="Calibri"/>
                <w:b/>
                <w:bCs/>
              </w:rPr>
              <w:t>Tipo</w:t>
            </w:r>
          </w:p>
        </w:tc>
        <w:tc>
          <w:tcPr>
            <w:tcW w:w="3969" w:type="dxa"/>
          </w:tcPr>
          <w:p w14:paraId="7AAAC18D" w14:textId="74155BBA" w:rsidR="3B27B433" w:rsidRDefault="3B27B433" w:rsidP="3B27B433">
            <w:pPr>
              <w:jc w:val="center"/>
              <w:rPr>
                <w:rFonts w:ascii="Calibri" w:eastAsia="Calibri" w:hAnsi="Calibri" w:cs="Calibri"/>
                <w:b/>
                <w:bCs/>
              </w:rPr>
            </w:pPr>
            <w:r w:rsidRPr="3B27B433">
              <w:rPr>
                <w:rFonts w:ascii="Calibri" w:eastAsia="Calibri" w:hAnsi="Calibri" w:cs="Calibri"/>
                <w:b/>
                <w:bCs/>
              </w:rPr>
              <w:t>Messaggio di errore</w:t>
            </w:r>
          </w:p>
        </w:tc>
      </w:tr>
      <w:tr w:rsidR="3B27B433" w14:paraId="77EEB3B2" w14:textId="77777777" w:rsidTr="3B27B433">
        <w:trPr>
          <w:trHeight w:val="300"/>
        </w:trPr>
        <w:tc>
          <w:tcPr>
            <w:tcW w:w="1701" w:type="dxa"/>
          </w:tcPr>
          <w:p w14:paraId="6E3B8C1D" w14:textId="2ADB58DD" w:rsidR="3B27B433" w:rsidRDefault="3B27B433" w:rsidP="3B27B433">
            <w:r w:rsidRPr="3B27B433">
              <w:rPr>
                <w:rFonts w:ascii="Calibri" w:eastAsia="Calibri" w:hAnsi="Calibri" w:cs="Calibri"/>
              </w:rPr>
              <w:t>E-mail</w:t>
            </w:r>
          </w:p>
        </w:tc>
        <w:tc>
          <w:tcPr>
            <w:tcW w:w="3969" w:type="dxa"/>
          </w:tcPr>
          <w:p w14:paraId="72D8CE4E" w14:textId="188EBA44" w:rsidR="3B27B433" w:rsidRDefault="3B27B433" w:rsidP="3B27B433">
            <w:r w:rsidRPr="3B27B433">
              <w:rPr>
                <w:rFonts w:ascii="Calibri" w:eastAsia="Calibri" w:hAnsi="Calibri" w:cs="Calibri"/>
              </w:rPr>
              <w:t>Stringa (formato e-mail)</w:t>
            </w:r>
          </w:p>
        </w:tc>
        <w:tc>
          <w:tcPr>
            <w:tcW w:w="3969" w:type="dxa"/>
          </w:tcPr>
          <w:p w14:paraId="10D583AC" w14:textId="08E1FAE1" w:rsidR="3B27B433" w:rsidRDefault="3B27B433" w:rsidP="3B27B433">
            <w:r w:rsidRPr="3B27B433">
              <w:rPr>
                <w:rFonts w:ascii="Calibri" w:eastAsia="Calibri" w:hAnsi="Calibri" w:cs="Calibri"/>
              </w:rPr>
              <w:t>“E-mail o password non valide”</w:t>
            </w:r>
          </w:p>
        </w:tc>
      </w:tr>
      <w:tr w:rsidR="3B27B433" w14:paraId="32560747" w14:textId="77777777" w:rsidTr="3B27B433">
        <w:trPr>
          <w:trHeight w:val="300"/>
        </w:trPr>
        <w:tc>
          <w:tcPr>
            <w:tcW w:w="1701" w:type="dxa"/>
          </w:tcPr>
          <w:p w14:paraId="6389F49E" w14:textId="3EC9AB1D" w:rsidR="3B27B433" w:rsidRDefault="3B27B433" w:rsidP="3B27B433">
            <w:r w:rsidRPr="3B27B433">
              <w:rPr>
                <w:rFonts w:ascii="Calibri" w:eastAsia="Calibri" w:hAnsi="Calibri" w:cs="Calibri"/>
              </w:rPr>
              <w:t>Password</w:t>
            </w:r>
          </w:p>
        </w:tc>
        <w:tc>
          <w:tcPr>
            <w:tcW w:w="3969" w:type="dxa"/>
          </w:tcPr>
          <w:p w14:paraId="3A80780D" w14:textId="5A1807D9" w:rsidR="3B27B433" w:rsidRDefault="3B27B433" w:rsidP="3B27B433">
            <w:r w:rsidRPr="3B27B433">
              <w:rPr>
                <w:rFonts w:ascii="Calibri" w:eastAsia="Calibri" w:hAnsi="Calibri" w:cs="Calibri"/>
              </w:rPr>
              <w:t>Stringa</w:t>
            </w:r>
          </w:p>
        </w:tc>
        <w:tc>
          <w:tcPr>
            <w:tcW w:w="3969" w:type="dxa"/>
          </w:tcPr>
          <w:p w14:paraId="49A2D236" w14:textId="759C8330" w:rsidR="3B27B433" w:rsidRDefault="3B27B433" w:rsidP="3B27B433">
            <w:r w:rsidRPr="3B27B433">
              <w:rPr>
                <w:rFonts w:ascii="Calibri" w:eastAsia="Calibri" w:hAnsi="Calibri" w:cs="Calibri"/>
              </w:rPr>
              <w:t>“E-mail o password non valide”</w:t>
            </w:r>
          </w:p>
        </w:tc>
      </w:tr>
    </w:tbl>
    <w:p w14:paraId="5B917F10" w14:textId="6EDFDB92" w:rsidR="666C0E17" w:rsidRDefault="666C0E17" w:rsidP="4E134ED9">
      <w:pPr>
        <w:rPr>
          <w:rFonts w:ascii="Calibri" w:eastAsia="Calibri" w:hAnsi="Calibri" w:cs="Calibri"/>
        </w:rPr>
      </w:pPr>
    </w:p>
    <w:p w14:paraId="40809201" w14:textId="2BF841ED" w:rsidR="666C0E17" w:rsidRDefault="775581D2" w:rsidP="4E134ED9">
      <w:pPr>
        <w:spacing w:line="259" w:lineRule="auto"/>
      </w:pPr>
      <w:r w:rsidRPr="4E134ED9">
        <w:rPr>
          <w:rFonts w:ascii="Calibri" w:eastAsia="Calibri" w:hAnsi="Calibri" w:cs="Calibri"/>
          <w:b/>
          <w:bCs/>
          <w:color w:val="77206D" w:themeColor="accent5" w:themeShade="BF"/>
        </w:rPr>
        <w:t>UC 4 – Autenticazione gestore degli utenti</w:t>
      </w:r>
    </w:p>
    <w:p w14:paraId="59C1FD49" w14:textId="5D722F99" w:rsidR="652F0EB4" w:rsidRDefault="652F0EB4" w:rsidP="5E902EAA">
      <w:pPr>
        <w:spacing w:line="259" w:lineRule="auto"/>
      </w:pPr>
      <w:r w:rsidRPr="734A3B52">
        <w:rPr>
          <w:rFonts w:ascii="Calibri" w:eastAsia="Calibri" w:hAnsi="Calibri" w:cs="Calibri"/>
          <w:b/>
          <w:bCs/>
        </w:rPr>
        <w:t xml:space="preserve">Mockup: </w:t>
      </w:r>
      <w:hyperlink w:anchor="Segnalibro2" w:history="1">
        <w:r w:rsidRPr="734A3B52">
          <w:rPr>
            <w:rStyle w:val="Hyperlink"/>
            <w:rFonts w:ascii="Calibri" w:eastAsia="Calibri" w:hAnsi="Calibri" w:cs="Calibri"/>
          </w:rPr>
          <w:t>MU2</w:t>
        </w:r>
      </w:hyperlink>
    </w:p>
    <w:p w14:paraId="42E6E601" w14:textId="3D286AF0"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Gestore degli utenti</w:t>
      </w:r>
    </w:p>
    <w:p w14:paraId="1D0444C8" w14:textId="5505829C"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gestore degli utenti non è autenticato e si trova nella schermata di autenticazione dei gestori.</w:t>
      </w:r>
    </w:p>
    <w:p w14:paraId="375C2641" w14:textId="1CC0BE4B" w:rsidR="666C0E17" w:rsidRDefault="775581D2" w:rsidP="4E134ED9">
      <w:r w:rsidRPr="4E134ED9">
        <w:rPr>
          <w:rFonts w:ascii="Calibri" w:eastAsia="Calibri" w:hAnsi="Calibri" w:cs="Calibri"/>
          <w:b/>
          <w:bCs/>
        </w:rPr>
        <w:t>Flusso di eventi:</w:t>
      </w:r>
    </w:p>
    <w:p w14:paraId="4C404B4F" w14:textId="467F3580" w:rsidR="666C0E17" w:rsidRDefault="775581D2" w:rsidP="00EF4E5D">
      <w:pPr>
        <w:pStyle w:val="ListParagraph"/>
        <w:widowControl w:val="0"/>
        <w:numPr>
          <w:ilvl w:val="0"/>
          <w:numId w:val="93"/>
        </w:numPr>
        <w:spacing w:after="0"/>
        <w:contextualSpacing w:val="0"/>
        <w:rPr>
          <w:rFonts w:ascii="Calibri" w:eastAsia="Calibri" w:hAnsi="Calibri" w:cs="Calibri"/>
        </w:rPr>
      </w:pPr>
      <w:r w:rsidRPr="4E134ED9">
        <w:rPr>
          <w:rFonts w:ascii="Calibri" w:eastAsia="Calibri" w:hAnsi="Calibri" w:cs="Calibri"/>
        </w:rPr>
        <w:t>Il sistema mostra il form di login dei gestori.</w:t>
      </w:r>
    </w:p>
    <w:p w14:paraId="38188579" w14:textId="5544365E" w:rsidR="666C0E17" w:rsidRDefault="775581D2" w:rsidP="00EF4E5D">
      <w:pPr>
        <w:pStyle w:val="ListParagraph"/>
        <w:widowControl w:val="0"/>
        <w:numPr>
          <w:ilvl w:val="0"/>
          <w:numId w:val="93"/>
        </w:numPr>
        <w:spacing w:after="0"/>
        <w:contextualSpacing w:val="0"/>
        <w:rPr>
          <w:rFonts w:ascii="Calibri" w:eastAsia="Calibri" w:hAnsi="Calibri" w:cs="Calibri"/>
        </w:rPr>
      </w:pPr>
      <w:r w:rsidRPr="4E134ED9">
        <w:rPr>
          <w:rFonts w:ascii="Calibri" w:eastAsia="Calibri" w:hAnsi="Calibri" w:cs="Calibri"/>
        </w:rPr>
        <w:t>Il gestore degli utenti inserisce l’e-mail.</w:t>
      </w:r>
    </w:p>
    <w:p w14:paraId="65C7C221" w14:textId="5A6F974E" w:rsidR="666C0E17" w:rsidRDefault="775581D2" w:rsidP="00EF4E5D">
      <w:pPr>
        <w:pStyle w:val="ListParagraph"/>
        <w:widowControl w:val="0"/>
        <w:numPr>
          <w:ilvl w:val="0"/>
          <w:numId w:val="93"/>
        </w:numPr>
        <w:spacing w:after="0"/>
        <w:contextualSpacing w:val="0"/>
        <w:rPr>
          <w:rFonts w:ascii="Calibri" w:eastAsia="Calibri" w:hAnsi="Calibri" w:cs="Calibri"/>
        </w:rPr>
      </w:pPr>
      <w:r w:rsidRPr="4E134ED9">
        <w:rPr>
          <w:rFonts w:ascii="Calibri" w:eastAsia="Calibri" w:hAnsi="Calibri" w:cs="Calibri"/>
        </w:rPr>
        <w:t>Il gestore degli utenti inserisce la password.</w:t>
      </w:r>
    </w:p>
    <w:p w14:paraId="06768E43" w14:textId="7988E974" w:rsidR="666C0E17" w:rsidRDefault="775581D2" w:rsidP="00EF4E5D">
      <w:pPr>
        <w:pStyle w:val="ListParagraph"/>
        <w:widowControl w:val="0"/>
        <w:numPr>
          <w:ilvl w:val="0"/>
          <w:numId w:val="93"/>
        </w:numPr>
        <w:spacing w:after="0"/>
        <w:contextualSpacing w:val="0"/>
        <w:rPr>
          <w:rFonts w:ascii="Calibri" w:eastAsia="Calibri" w:hAnsi="Calibri" w:cs="Calibri"/>
        </w:rPr>
      </w:pPr>
      <w:r w:rsidRPr="4E134ED9">
        <w:rPr>
          <w:rFonts w:ascii="Calibri" w:eastAsia="Calibri" w:hAnsi="Calibri" w:cs="Calibri"/>
        </w:rPr>
        <w:t>Il gestore degli utenti clicca su “Accedi gestore degli utenti”.</w:t>
      </w:r>
    </w:p>
    <w:p w14:paraId="25B7551C" w14:textId="2A84847B" w:rsidR="666C0E17" w:rsidRDefault="775581D2" w:rsidP="00EF4E5D">
      <w:pPr>
        <w:pStyle w:val="ListParagraph"/>
        <w:widowControl w:val="0"/>
        <w:numPr>
          <w:ilvl w:val="0"/>
          <w:numId w:val="93"/>
        </w:numPr>
        <w:spacing w:after="0"/>
        <w:contextualSpacing w:val="0"/>
        <w:rPr>
          <w:rFonts w:ascii="Calibri" w:eastAsia="Calibri" w:hAnsi="Calibri" w:cs="Calibri"/>
        </w:rPr>
      </w:pPr>
      <w:r w:rsidRPr="4E134ED9">
        <w:rPr>
          <w:rFonts w:ascii="Calibri" w:eastAsia="Calibri" w:hAnsi="Calibri" w:cs="Calibri"/>
        </w:rPr>
        <w:t>Il sistema controlla che le credenziali inserite siano valide e appartengano a un gestore degli utenti.</w:t>
      </w:r>
    </w:p>
    <w:p w14:paraId="5E5A9DC1" w14:textId="612877D8" w:rsidR="666C0E17" w:rsidRDefault="775581D2" w:rsidP="00EF4E5D">
      <w:pPr>
        <w:pStyle w:val="ListParagraph"/>
        <w:widowControl w:val="0"/>
        <w:numPr>
          <w:ilvl w:val="0"/>
          <w:numId w:val="93"/>
        </w:numPr>
        <w:spacing w:after="0"/>
        <w:contextualSpacing w:val="0"/>
        <w:rPr>
          <w:rFonts w:ascii="Calibri" w:eastAsia="Calibri" w:hAnsi="Calibri" w:cs="Calibri"/>
        </w:rPr>
      </w:pPr>
      <w:r w:rsidRPr="4A74CE8D">
        <w:rPr>
          <w:rFonts w:ascii="Calibri" w:eastAsia="Calibri" w:hAnsi="Calibri" w:cs="Calibri"/>
        </w:rPr>
        <w:t>Il sistema autorizza il gestore degli utenti.</w:t>
      </w:r>
    </w:p>
    <w:p w14:paraId="1DF90754" w14:textId="02C2B7B3" w:rsidR="666C0E17" w:rsidRDefault="775581D2" w:rsidP="4E134ED9">
      <w:r w:rsidRPr="4A74CE8D">
        <w:rPr>
          <w:rFonts w:ascii="Calibri" w:eastAsia="Calibri" w:hAnsi="Calibri" w:cs="Calibri"/>
          <w:b/>
          <w:bCs/>
        </w:rPr>
        <w:t>Exit Condition:</w:t>
      </w:r>
      <w:r w:rsidRPr="4A74CE8D">
        <w:rPr>
          <w:rFonts w:ascii="Calibri" w:eastAsia="Calibri" w:hAnsi="Calibri" w:cs="Calibri"/>
        </w:rPr>
        <w:t xml:space="preserve"> Il gestore degli utenti è autenticato e viene reindirizzato al suo pannello di amministrazione.</w:t>
      </w:r>
    </w:p>
    <w:p w14:paraId="3E85AD6F" w14:textId="07CE99D2" w:rsidR="666C0E17" w:rsidRDefault="775581D2" w:rsidP="4E134ED9">
      <w:r w:rsidRPr="4E134ED9">
        <w:rPr>
          <w:rFonts w:ascii="Calibri" w:eastAsia="Calibri" w:hAnsi="Calibri" w:cs="Calibri"/>
          <w:b/>
          <w:bCs/>
        </w:rPr>
        <w:t>Flussi alternativi / Eccezioni:</w:t>
      </w:r>
    </w:p>
    <w:p w14:paraId="755A266E" w14:textId="387BFAC8" w:rsidR="666C0E17" w:rsidRDefault="775581D2" w:rsidP="00EF4E5D">
      <w:pPr>
        <w:pStyle w:val="ListParagraph"/>
        <w:widowControl w:val="0"/>
        <w:numPr>
          <w:ilvl w:val="0"/>
          <w:numId w:val="92"/>
        </w:numPr>
        <w:spacing w:after="0"/>
        <w:contextualSpacing w:val="0"/>
        <w:rPr>
          <w:rFonts w:ascii="Calibri" w:eastAsia="Calibri" w:hAnsi="Calibri" w:cs="Calibri"/>
        </w:rPr>
      </w:pPr>
      <w:r w:rsidRPr="4E134ED9">
        <w:rPr>
          <w:rFonts w:ascii="Calibri" w:eastAsia="Calibri" w:hAnsi="Calibri" w:cs="Calibri"/>
          <w:b/>
          <w:bCs/>
        </w:rPr>
        <w:t>UC 4.1 – Autenticazione gestore degli utenti fallita:</w:t>
      </w:r>
      <w:r w:rsidRPr="4E134ED9">
        <w:rPr>
          <w:rFonts w:ascii="Calibri" w:eastAsia="Calibri" w:hAnsi="Calibri" w:cs="Calibri"/>
        </w:rPr>
        <w:t xml:space="preserve"> se al punto 5 il sistema rileva credenziali non valide, viene eseguito il caso d’uso UC 4.1.</w:t>
      </w:r>
    </w:p>
    <w:p w14:paraId="1C3586B0" w14:textId="4027A6F8" w:rsidR="666C0E17" w:rsidRDefault="666C0E17" w:rsidP="4E134ED9">
      <w:pPr>
        <w:rPr>
          <w:rFonts w:ascii="Calibri" w:eastAsia="Calibri" w:hAnsi="Calibri" w:cs="Calibri"/>
        </w:rPr>
      </w:pPr>
    </w:p>
    <w:p w14:paraId="3FC600F9" w14:textId="08D24FCD" w:rsidR="666C0E17" w:rsidRDefault="775581D2" w:rsidP="4E134ED9">
      <w:pPr>
        <w:spacing w:line="259" w:lineRule="auto"/>
      </w:pPr>
      <w:r w:rsidRPr="4E134ED9">
        <w:rPr>
          <w:rFonts w:ascii="Calibri" w:eastAsia="Calibri" w:hAnsi="Calibri" w:cs="Calibri"/>
          <w:b/>
          <w:bCs/>
          <w:color w:val="77206D" w:themeColor="accent5" w:themeShade="BF"/>
        </w:rPr>
        <w:t>UC 4.1 – Autenticazione gestore degli utenti fallita</w:t>
      </w:r>
    </w:p>
    <w:p w14:paraId="45A51071" w14:textId="500AD232"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Gestore degli utenti</w:t>
      </w:r>
    </w:p>
    <w:p w14:paraId="22D19C42" w14:textId="5B5BA507"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gestore degli utenti ha cliccato su “Accedi gestore degli utenti” e il sistema ha rilevato credenziali non valide.</w:t>
      </w:r>
    </w:p>
    <w:p w14:paraId="281355B6" w14:textId="4A602048" w:rsidR="666C0E17" w:rsidRDefault="775581D2" w:rsidP="4E134ED9">
      <w:r w:rsidRPr="4E134ED9">
        <w:rPr>
          <w:rFonts w:ascii="Calibri" w:eastAsia="Calibri" w:hAnsi="Calibri" w:cs="Calibri"/>
          <w:b/>
          <w:bCs/>
        </w:rPr>
        <w:t>Flusso di eventi:</w:t>
      </w:r>
    </w:p>
    <w:p w14:paraId="36AD8A09" w14:textId="77451452" w:rsidR="48810C31" w:rsidRDefault="48810C31" w:rsidP="3B27B433">
      <w:pPr>
        <w:pStyle w:val="ListParagraph"/>
        <w:widowControl w:val="0"/>
        <w:numPr>
          <w:ilvl w:val="0"/>
          <w:numId w:val="91"/>
        </w:numPr>
        <w:spacing w:after="0"/>
        <w:contextualSpacing w:val="0"/>
        <w:rPr>
          <w:rFonts w:ascii="Calibri" w:eastAsia="Calibri" w:hAnsi="Calibri" w:cs="Calibri"/>
        </w:rPr>
      </w:pPr>
      <w:r w:rsidRPr="3B27B433">
        <w:rPr>
          <w:rFonts w:ascii="Calibri" w:eastAsia="Calibri" w:hAnsi="Calibri" w:cs="Calibri"/>
        </w:rPr>
        <w:t>Il sistema mostra il messaggio di errore indicato nella tabella sottostante.</w:t>
      </w:r>
    </w:p>
    <w:p w14:paraId="67825D09" w14:textId="35454CF5" w:rsidR="666C0E17" w:rsidRDefault="775581D2" w:rsidP="00EF4E5D">
      <w:pPr>
        <w:pStyle w:val="ListParagraph"/>
        <w:widowControl w:val="0"/>
        <w:numPr>
          <w:ilvl w:val="0"/>
          <w:numId w:val="91"/>
        </w:numPr>
        <w:spacing w:after="0"/>
        <w:contextualSpacing w:val="0"/>
        <w:rPr>
          <w:rFonts w:ascii="Calibri" w:eastAsia="Calibri" w:hAnsi="Calibri" w:cs="Calibri"/>
        </w:rPr>
      </w:pPr>
      <w:r w:rsidRPr="4A74CE8D">
        <w:rPr>
          <w:rFonts w:ascii="Calibri" w:eastAsia="Calibri" w:hAnsi="Calibri" w:cs="Calibri"/>
        </w:rPr>
        <w:t>Il sistema ripresenta il form di login dei gestori, mantenendo l’e-mail inserita e svuotando il campo password.</w:t>
      </w:r>
    </w:p>
    <w:p w14:paraId="74AEEB65" w14:textId="06491440"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L’utente non è autenticato e si trova sul form di login dei gestori.</w:t>
      </w:r>
    </w:p>
    <w:p w14:paraId="7F918DD9" w14:textId="349BFD39" w:rsidR="1C55BC3E" w:rsidRDefault="1C55BC3E" w:rsidP="1C55BC3E">
      <w:pPr>
        <w:rPr>
          <w:rFonts w:ascii="Calibri" w:eastAsia="Calibri" w:hAnsi="Calibri" w:cs="Calibri"/>
        </w:rPr>
      </w:pPr>
    </w:p>
    <w:tbl>
      <w:tblPr>
        <w:tblStyle w:val="TableGrid"/>
        <w:tblW w:w="0" w:type="auto"/>
        <w:tblLook w:val="06A0" w:firstRow="1" w:lastRow="0" w:firstColumn="1" w:lastColumn="0" w:noHBand="1" w:noVBand="1"/>
      </w:tblPr>
      <w:tblGrid>
        <w:gridCol w:w="1700"/>
        <w:gridCol w:w="3963"/>
        <w:gridCol w:w="3964"/>
      </w:tblGrid>
      <w:tr w:rsidR="1C55BC3E" w14:paraId="0CAA5FE2" w14:textId="77777777" w:rsidTr="3B27B433">
        <w:trPr>
          <w:trHeight w:val="300"/>
        </w:trPr>
        <w:tc>
          <w:tcPr>
            <w:tcW w:w="1701" w:type="dxa"/>
          </w:tcPr>
          <w:p w14:paraId="5D6D1539" w14:textId="68CBE655" w:rsidR="1C55BC3E" w:rsidRDefault="1C55BC3E" w:rsidP="1C55BC3E">
            <w:pPr>
              <w:jc w:val="center"/>
              <w:rPr>
                <w:rFonts w:ascii="Calibri" w:eastAsia="Calibri" w:hAnsi="Calibri" w:cs="Calibri"/>
                <w:b/>
                <w:bCs/>
              </w:rPr>
            </w:pPr>
            <w:r w:rsidRPr="1C55BC3E">
              <w:rPr>
                <w:rFonts w:ascii="Calibri" w:eastAsia="Calibri" w:hAnsi="Calibri" w:cs="Calibri"/>
                <w:b/>
                <w:bCs/>
              </w:rPr>
              <w:t>Nome</w:t>
            </w:r>
          </w:p>
        </w:tc>
        <w:tc>
          <w:tcPr>
            <w:tcW w:w="3969" w:type="dxa"/>
          </w:tcPr>
          <w:p w14:paraId="2DB09BEF" w14:textId="5D073421" w:rsidR="1C55BC3E" w:rsidRDefault="1C55BC3E" w:rsidP="1C55BC3E">
            <w:pPr>
              <w:jc w:val="center"/>
              <w:rPr>
                <w:rFonts w:ascii="Calibri" w:eastAsia="Calibri" w:hAnsi="Calibri" w:cs="Calibri"/>
                <w:b/>
                <w:bCs/>
              </w:rPr>
            </w:pPr>
            <w:r w:rsidRPr="1C55BC3E">
              <w:rPr>
                <w:rFonts w:ascii="Calibri" w:eastAsia="Calibri" w:hAnsi="Calibri" w:cs="Calibri"/>
                <w:b/>
                <w:bCs/>
              </w:rPr>
              <w:t>Tipo</w:t>
            </w:r>
          </w:p>
        </w:tc>
        <w:tc>
          <w:tcPr>
            <w:tcW w:w="3969" w:type="dxa"/>
          </w:tcPr>
          <w:p w14:paraId="0283062C" w14:textId="74155BBA" w:rsidR="1C55BC3E" w:rsidRDefault="1C55BC3E" w:rsidP="1C55BC3E">
            <w:pPr>
              <w:jc w:val="center"/>
              <w:rPr>
                <w:rFonts w:ascii="Calibri" w:eastAsia="Calibri" w:hAnsi="Calibri" w:cs="Calibri"/>
                <w:b/>
                <w:bCs/>
              </w:rPr>
            </w:pPr>
            <w:r w:rsidRPr="1C55BC3E">
              <w:rPr>
                <w:rFonts w:ascii="Calibri" w:eastAsia="Calibri" w:hAnsi="Calibri" w:cs="Calibri"/>
                <w:b/>
                <w:bCs/>
              </w:rPr>
              <w:t>Messaggio di errore</w:t>
            </w:r>
          </w:p>
        </w:tc>
      </w:tr>
      <w:tr w:rsidR="1C55BC3E" w14:paraId="35CBDBF5" w14:textId="77777777" w:rsidTr="3B27B433">
        <w:trPr>
          <w:trHeight w:val="300"/>
        </w:trPr>
        <w:tc>
          <w:tcPr>
            <w:tcW w:w="1701" w:type="dxa"/>
          </w:tcPr>
          <w:p w14:paraId="1BE016C1" w14:textId="2ADB58DD" w:rsidR="619B9BE4" w:rsidRDefault="619B9BE4" w:rsidP="1C55BC3E">
            <w:r w:rsidRPr="1C55BC3E">
              <w:rPr>
                <w:rFonts w:ascii="Calibri" w:eastAsia="Calibri" w:hAnsi="Calibri" w:cs="Calibri"/>
              </w:rPr>
              <w:t>E-mail</w:t>
            </w:r>
          </w:p>
        </w:tc>
        <w:tc>
          <w:tcPr>
            <w:tcW w:w="3969" w:type="dxa"/>
          </w:tcPr>
          <w:p w14:paraId="0F244670" w14:textId="188EBA44" w:rsidR="1C55BC3E" w:rsidRDefault="619B9BE4" w:rsidP="1C55BC3E">
            <w:r w:rsidRPr="3B27B433">
              <w:rPr>
                <w:rFonts w:ascii="Calibri" w:eastAsia="Calibri" w:hAnsi="Calibri" w:cs="Calibri"/>
              </w:rPr>
              <w:t>Stringa (formato e-mail)</w:t>
            </w:r>
          </w:p>
        </w:tc>
        <w:tc>
          <w:tcPr>
            <w:tcW w:w="3969" w:type="dxa"/>
          </w:tcPr>
          <w:p w14:paraId="5315B36B" w14:textId="08E1FAE1" w:rsidR="1C55BC3E" w:rsidRDefault="619B9BE4" w:rsidP="1C55BC3E">
            <w:r w:rsidRPr="3B27B433">
              <w:rPr>
                <w:rFonts w:ascii="Calibri" w:eastAsia="Calibri" w:hAnsi="Calibri" w:cs="Calibri"/>
              </w:rPr>
              <w:t>“E-mail o password non valide”</w:t>
            </w:r>
          </w:p>
        </w:tc>
      </w:tr>
      <w:tr w:rsidR="1C55BC3E" w14:paraId="17C08B2D" w14:textId="77777777" w:rsidTr="3B27B433">
        <w:trPr>
          <w:trHeight w:val="300"/>
        </w:trPr>
        <w:tc>
          <w:tcPr>
            <w:tcW w:w="1701" w:type="dxa"/>
          </w:tcPr>
          <w:p w14:paraId="0BF42870" w14:textId="3EC9AB1D" w:rsidR="1C55BC3E" w:rsidRDefault="619B9BE4" w:rsidP="1C55BC3E">
            <w:r w:rsidRPr="3B27B433">
              <w:rPr>
                <w:rFonts w:ascii="Calibri" w:eastAsia="Calibri" w:hAnsi="Calibri" w:cs="Calibri"/>
              </w:rPr>
              <w:t>Password</w:t>
            </w:r>
          </w:p>
        </w:tc>
        <w:tc>
          <w:tcPr>
            <w:tcW w:w="3969" w:type="dxa"/>
          </w:tcPr>
          <w:p w14:paraId="0BC4DEB9" w14:textId="5A1807D9" w:rsidR="1C55BC3E" w:rsidRDefault="619B9BE4" w:rsidP="1C55BC3E">
            <w:r w:rsidRPr="3B27B433">
              <w:rPr>
                <w:rFonts w:ascii="Calibri" w:eastAsia="Calibri" w:hAnsi="Calibri" w:cs="Calibri"/>
              </w:rPr>
              <w:t>Stringa</w:t>
            </w:r>
          </w:p>
        </w:tc>
        <w:tc>
          <w:tcPr>
            <w:tcW w:w="3969" w:type="dxa"/>
          </w:tcPr>
          <w:p w14:paraId="58A40B82" w14:textId="759C8330" w:rsidR="1C55BC3E" w:rsidRDefault="619B9BE4" w:rsidP="1C55BC3E">
            <w:r w:rsidRPr="3B27B433">
              <w:rPr>
                <w:rFonts w:ascii="Calibri" w:eastAsia="Calibri" w:hAnsi="Calibri" w:cs="Calibri"/>
              </w:rPr>
              <w:t>“E-mail o password non valide”</w:t>
            </w:r>
          </w:p>
        </w:tc>
      </w:tr>
    </w:tbl>
    <w:p w14:paraId="400E57BB" w14:textId="19C4B08C" w:rsidR="666C0E17" w:rsidRDefault="666C0E17" w:rsidP="4E134ED9"/>
    <w:p w14:paraId="48AB1A5C" w14:textId="66CD59CE" w:rsidR="666C0E17" w:rsidRDefault="775581D2" w:rsidP="4E134ED9">
      <w:pPr>
        <w:spacing w:line="259" w:lineRule="auto"/>
      </w:pPr>
      <w:r w:rsidRPr="4E134ED9">
        <w:rPr>
          <w:rFonts w:ascii="Calibri" w:eastAsia="Calibri" w:hAnsi="Calibri" w:cs="Calibri"/>
          <w:b/>
          <w:bCs/>
          <w:color w:val="77206D" w:themeColor="accent5" w:themeShade="BF"/>
        </w:rPr>
        <w:t>UC 5 – Autenticazione gestore del negozio</w:t>
      </w:r>
    </w:p>
    <w:p w14:paraId="29944ED1" w14:textId="2D59BFF5" w:rsidR="6D2DF9DE" w:rsidRDefault="6D2DF9DE" w:rsidP="5E902EAA">
      <w:pPr>
        <w:spacing w:line="259" w:lineRule="auto"/>
      </w:pPr>
      <w:r w:rsidRPr="734A3B52">
        <w:rPr>
          <w:rFonts w:ascii="Calibri" w:eastAsia="Calibri" w:hAnsi="Calibri" w:cs="Calibri"/>
          <w:b/>
          <w:bCs/>
        </w:rPr>
        <w:t xml:space="preserve">Mockup: </w:t>
      </w:r>
      <w:hyperlink w:anchor="Segnalibro2" w:history="1">
        <w:r w:rsidRPr="734A3B52">
          <w:rPr>
            <w:rStyle w:val="Hyperlink"/>
            <w:rFonts w:ascii="Calibri" w:eastAsia="Calibri" w:hAnsi="Calibri" w:cs="Calibri"/>
          </w:rPr>
          <w:t>MU2</w:t>
        </w:r>
      </w:hyperlink>
    </w:p>
    <w:p w14:paraId="00FC828A" w14:textId="367896C5"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Gestore del negozio</w:t>
      </w:r>
    </w:p>
    <w:p w14:paraId="5E7439AF" w14:textId="04D823D1"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gestore del negozio non è autenticato e si trova nella schermata di autenticazione dei gestori.</w:t>
      </w:r>
    </w:p>
    <w:p w14:paraId="7797B5B0" w14:textId="7278287E" w:rsidR="666C0E17" w:rsidRDefault="775581D2" w:rsidP="4E134ED9">
      <w:r w:rsidRPr="4E134ED9">
        <w:rPr>
          <w:rFonts w:ascii="Calibri" w:eastAsia="Calibri" w:hAnsi="Calibri" w:cs="Calibri"/>
          <w:b/>
          <w:bCs/>
        </w:rPr>
        <w:t>Flusso di eventi:</w:t>
      </w:r>
    </w:p>
    <w:p w14:paraId="797D11AB" w14:textId="1D8C52F7" w:rsidR="666C0E17" w:rsidRDefault="775581D2" w:rsidP="00EF4E5D">
      <w:pPr>
        <w:pStyle w:val="ListParagraph"/>
        <w:widowControl w:val="0"/>
        <w:numPr>
          <w:ilvl w:val="0"/>
          <w:numId w:val="90"/>
        </w:numPr>
        <w:spacing w:after="0"/>
        <w:contextualSpacing w:val="0"/>
        <w:rPr>
          <w:rFonts w:ascii="Calibri" w:eastAsia="Calibri" w:hAnsi="Calibri" w:cs="Calibri"/>
        </w:rPr>
      </w:pPr>
      <w:r w:rsidRPr="4E134ED9">
        <w:rPr>
          <w:rFonts w:ascii="Calibri" w:eastAsia="Calibri" w:hAnsi="Calibri" w:cs="Calibri"/>
        </w:rPr>
        <w:t>Il sistema mostra il form di login dei gestori.</w:t>
      </w:r>
    </w:p>
    <w:p w14:paraId="57D4C148" w14:textId="58438836" w:rsidR="666C0E17" w:rsidRDefault="775581D2" w:rsidP="00EF4E5D">
      <w:pPr>
        <w:pStyle w:val="ListParagraph"/>
        <w:widowControl w:val="0"/>
        <w:numPr>
          <w:ilvl w:val="0"/>
          <w:numId w:val="90"/>
        </w:numPr>
        <w:spacing w:after="0"/>
        <w:contextualSpacing w:val="0"/>
        <w:rPr>
          <w:rFonts w:ascii="Calibri" w:eastAsia="Calibri" w:hAnsi="Calibri" w:cs="Calibri"/>
        </w:rPr>
      </w:pPr>
      <w:r w:rsidRPr="4E134ED9">
        <w:rPr>
          <w:rFonts w:ascii="Calibri" w:eastAsia="Calibri" w:hAnsi="Calibri" w:cs="Calibri"/>
        </w:rPr>
        <w:t>Il gestore del negozio inserisce l’e-mail.</w:t>
      </w:r>
    </w:p>
    <w:p w14:paraId="1CF158CE" w14:textId="7FF1C47A" w:rsidR="666C0E17" w:rsidRDefault="775581D2" w:rsidP="00EF4E5D">
      <w:pPr>
        <w:pStyle w:val="ListParagraph"/>
        <w:widowControl w:val="0"/>
        <w:numPr>
          <w:ilvl w:val="0"/>
          <w:numId w:val="90"/>
        </w:numPr>
        <w:spacing w:after="0"/>
        <w:contextualSpacing w:val="0"/>
        <w:rPr>
          <w:rFonts w:ascii="Calibri" w:eastAsia="Calibri" w:hAnsi="Calibri" w:cs="Calibri"/>
        </w:rPr>
      </w:pPr>
      <w:r w:rsidRPr="4E134ED9">
        <w:rPr>
          <w:rFonts w:ascii="Calibri" w:eastAsia="Calibri" w:hAnsi="Calibri" w:cs="Calibri"/>
        </w:rPr>
        <w:t>Il gestore del negozio inserisce la password.</w:t>
      </w:r>
    </w:p>
    <w:p w14:paraId="444FE744" w14:textId="27472909" w:rsidR="666C0E17" w:rsidRDefault="775581D2" w:rsidP="00EF4E5D">
      <w:pPr>
        <w:pStyle w:val="ListParagraph"/>
        <w:widowControl w:val="0"/>
        <w:numPr>
          <w:ilvl w:val="0"/>
          <w:numId w:val="90"/>
        </w:numPr>
        <w:spacing w:after="0"/>
        <w:contextualSpacing w:val="0"/>
        <w:rPr>
          <w:rFonts w:ascii="Calibri" w:eastAsia="Calibri" w:hAnsi="Calibri" w:cs="Calibri"/>
        </w:rPr>
      </w:pPr>
      <w:r w:rsidRPr="4E134ED9">
        <w:rPr>
          <w:rFonts w:ascii="Calibri" w:eastAsia="Calibri" w:hAnsi="Calibri" w:cs="Calibri"/>
        </w:rPr>
        <w:t>Il gestore del negozio clicca su “Accedi gestore del negozio”.</w:t>
      </w:r>
    </w:p>
    <w:p w14:paraId="107DF931" w14:textId="41A52320" w:rsidR="666C0E17" w:rsidRDefault="775581D2" w:rsidP="00EF4E5D">
      <w:pPr>
        <w:pStyle w:val="ListParagraph"/>
        <w:widowControl w:val="0"/>
        <w:numPr>
          <w:ilvl w:val="0"/>
          <w:numId w:val="90"/>
        </w:numPr>
        <w:spacing w:after="0"/>
        <w:contextualSpacing w:val="0"/>
        <w:rPr>
          <w:rFonts w:ascii="Calibri" w:eastAsia="Calibri" w:hAnsi="Calibri" w:cs="Calibri"/>
        </w:rPr>
      </w:pPr>
      <w:r w:rsidRPr="4E134ED9">
        <w:rPr>
          <w:rFonts w:ascii="Calibri" w:eastAsia="Calibri" w:hAnsi="Calibri" w:cs="Calibri"/>
        </w:rPr>
        <w:t>Il sistema controlla che le credenziali inserite siano valide, appartengano a un gestore del negozio e che il negozio sia stato approvato.</w:t>
      </w:r>
    </w:p>
    <w:p w14:paraId="3C06D617" w14:textId="3E855BB5" w:rsidR="666C0E17" w:rsidRDefault="775581D2" w:rsidP="00EF4E5D">
      <w:pPr>
        <w:pStyle w:val="ListParagraph"/>
        <w:widowControl w:val="0"/>
        <w:numPr>
          <w:ilvl w:val="0"/>
          <w:numId w:val="90"/>
        </w:numPr>
        <w:spacing w:after="0"/>
        <w:contextualSpacing w:val="0"/>
        <w:rPr>
          <w:rFonts w:ascii="Calibri" w:eastAsia="Calibri" w:hAnsi="Calibri" w:cs="Calibri"/>
        </w:rPr>
      </w:pPr>
      <w:r w:rsidRPr="4A74CE8D">
        <w:rPr>
          <w:rFonts w:ascii="Calibri" w:eastAsia="Calibri" w:hAnsi="Calibri" w:cs="Calibri"/>
        </w:rPr>
        <w:t>Il sistema autorizza il gestore del negozio.</w:t>
      </w:r>
    </w:p>
    <w:p w14:paraId="297B4C04" w14:textId="305D9CE4" w:rsidR="666C0E17" w:rsidRDefault="775581D2" w:rsidP="4E134ED9">
      <w:r w:rsidRPr="4A74CE8D">
        <w:rPr>
          <w:rFonts w:ascii="Calibri" w:eastAsia="Calibri" w:hAnsi="Calibri" w:cs="Calibri"/>
          <w:b/>
          <w:bCs/>
        </w:rPr>
        <w:t>Exit Condition:</w:t>
      </w:r>
      <w:r w:rsidRPr="4A74CE8D">
        <w:rPr>
          <w:rFonts w:ascii="Calibri" w:eastAsia="Calibri" w:hAnsi="Calibri" w:cs="Calibri"/>
        </w:rPr>
        <w:t xml:space="preserve"> Il gestore del negozio è autenticato e viene reindirizzato alla scheda del proprio negozio.</w:t>
      </w:r>
    </w:p>
    <w:p w14:paraId="703D66A5" w14:textId="4BCE2624" w:rsidR="666C0E17" w:rsidRDefault="775581D2" w:rsidP="4E134ED9">
      <w:r w:rsidRPr="4E134ED9">
        <w:rPr>
          <w:rFonts w:ascii="Calibri" w:eastAsia="Calibri" w:hAnsi="Calibri" w:cs="Calibri"/>
          <w:b/>
          <w:bCs/>
        </w:rPr>
        <w:t>Flussi alternativi / Eccezioni:</w:t>
      </w:r>
    </w:p>
    <w:p w14:paraId="571EAFF0" w14:textId="28AD1D7B" w:rsidR="666C0E17" w:rsidRDefault="775581D2" w:rsidP="00EF4E5D">
      <w:pPr>
        <w:pStyle w:val="ListParagraph"/>
        <w:widowControl w:val="0"/>
        <w:numPr>
          <w:ilvl w:val="0"/>
          <w:numId w:val="89"/>
        </w:numPr>
        <w:spacing w:after="0"/>
        <w:contextualSpacing w:val="0"/>
        <w:rPr>
          <w:rFonts w:ascii="Calibri" w:eastAsia="Calibri" w:hAnsi="Calibri" w:cs="Calibri"/>
        </w:rPr>
      </w:pPr>
      <w:r w:rsidRPr="4E134ED9">
        <w:rPr>
          <w:rFonts w:ascii="Calibri" w:eastAsia="Calibri" w:hAnsi="Calibri" w:cs="Calibri"/>
          <w:b/>
          <w:bCs/>
        </w:rPr>
        <w:t>UC 5.1 – Autenticazione gestore del negozio fallita:</w:t>
      </w:r>
      <w:r w:rsidRPr="4E134ED9">
        <w:rPr>
          <w:rFonts w:ascii="Calibri" w:eastAsia="Calibri" w:hAnsi="Calibri" w:cs="Calibri"/>
        </w:rPr>
        <w:t xml:space="preserve"> se al punto 5 il sistema rileva credenziali non valide, viene eseguito il caso d’uso UC 5.1.</w:t>
      </w:r>
    </w:p>
    <w:p w14:paraId="5F66AC3D" w14:textId="352BE131" w:rsidR="666C0E17" w:rsidRDefault="775581D2" w:rsidP="00EF4E5D">
      <w:pPr>
        <w:pStyle w:val="ListParagraph"/>
        <w:widowControl w:val="0"/>
        <w:numPr>
          <w:ilvl w:val="0"/>
          <w:numId w:val="89"/>
        </w:numPr>
        <w:spacing w:after="0"/>
        <w:contextualSpacing w:val="0"/>
        <w:rPr>
          <w:rFonts w:ascii="Calibri" w:eastAsia="Calibri" w:hAnsi="Calibri" w:cs="Calibri"/>
        </w:rPr>
      </w:pPr>
      <w:r w:rsidRPr="4E134ED9">
        <w:rPr>
          <w:rFonts w:ascii="Calibri" w:eastAsia="Calibri" w:hAnsi="Calibri" w:cs="Calibri"/>
          <w:b/>
          <w:bCs/>
        </w:rPr>
        <w:t>UC 5.2 – Autenticazione gestore del negozio negata:</w:t>
      </w:r>
      <w:r w:rsidRPr="4E134ED9">
        <w:rPr>
          <w:rFonts w:ascii="Calibri" w:eastAsia="Calibri" w:hAnsi="Calibri" w:cs="Calibri"/>
        </w:rPr>
        <w:t xml:space="preserve"> se al punto 5 le credenziali sono valide ma il negozio non è ancora stato approvato, viene eseguito il caso d’uso UC 5.2.</w:t>
      </w:r>
    </w:p>
    <w:p w14:paraId="61C76CF2" w14:textId="6B8E6647" w:rsidR="666C0E17" w:rsidRDefault="666C0E17" w:rsidP="4E134ED9">
      <w:pPr>
        <w:rPr>
          <w:rFonts w:ascii="Calibri" w:eastAsia="Calibri" w:hAnsi="Calibri" w:cs="Calibri"/>
        </w:rPr>
      </w:pPr>
    </w:p>
    <w:p w14:paraId="0941934F" w14:textId="7A6A9E76"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5.1 – Autenticazione gestore del negozio fallita</w:t>
      </w:r>
    </w:p>
    <w:p w14:paraId="110B53EC" w14:textId="136DC62D"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Gestore del negozio</w:t>
      </w:r>
    </w:p>
    <w:p w14:paraId="26C6F650" w14:textId="477B82FC"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gestore del negozio ha cliccato su “Accedi gestore del negozio” e il sistema ha rilevato credenziali non valide.</w:t>
      </w:r>
    </w:p>
    <w:p w14:paraId="43D1FBA8" w14:textId="4C53B83A" w:rsidR="666C0E17" w:rsidRDefault="775581D2" w:rsidP="4E134ED9">
      <w:r w:rsidRPr="4E134ED9">
        <w:rPr>
          <w:rFonts w:ascii="Calibri" w:eastAsia="Calibri" w:hAnsi="Calibri" w:cs="Calibri"/>
          <w:b/>
          <w:bCs/>
        </w:rPr>
        <w:t>Flusso di eventi:</w:t>
      </w:r>
    </w:p>
    <w:p w14:paraId="780241A2" w14:textId="540605EF" w:rsidR="310CAD3E" w:rsidRDefault="310CAD3E" w:rsidP="453AE0E7">
      <w:pPr>
        <w:pStyle w:val="ListParagraph"/>
        <w:widowControl w:val="0"/>
        <w:numPr>
          <w:ilvl w:val="0"/>
          <w:numId w:val="88"/>
        </w:numPr>
        <w:spacing w:after="0"/>
        <w:contextualSpacing w:val="0"/>
        <w:rPr>
          <w:rFonts w:ascii="Calibri" w:eastAsia="Calibri" w:hAnsi="Calibri" w:cs="Calibri"/>
        </w:rPr>
      </w:pPr>
      <w:r w:rsidRPr="453AE0E7">
        <w:rPr>
          <w:rFonts w:ascii="Calibri" w:eastAsia="Calibri" w:hAnsi="Calibri" w:cs="Calibri"/>
        </w:rPr>
        <w:t>Il sistema mostra il messaggio di errore indicato nella tabella sottostante.</w:t>
      </w:r>
    </w:p>
    <w:p w14:paraId="4919BFEB" w14:textId="16A70B79" w:rsidR="666C0E17" w:rsidRDefault="775581D2" w:rsidP="00EF4E5D">
      <w:pPr>
        <w:pStyle w:val="ListParagraph"/>
        <w:widowControl w:val="0"/>
        <w:numPr>
          <w:ilvl w:val="0"/>
          <w:numId w:val="88"/>
        </w:numPr>
        <w:spacing w:after="0"/>
        <w:contextualSpacing w:val="0"/>
        <w:rPr>
          <w:rFonts w:ascii="Calibri" w:eastAsia="Calibri" w:hAnsi="Calibri" w:cs="Calibri"/>
        </w:rPr>
      </w:pPr>
      <w:r w:rsidRPr="4A74CE8D">
        <w:rPr>
          <w:rFonts w:ascii="Calibri" w:eastAsia="Calibri" w:hAnsi="Calibri" w:cs="Calibri"/>
        </w:rPr>
        <w:t>Il sistema ripresenta il form di login dei gestori, mantenendo l’e-mail inserita e svuotando il campo password.</w:t>
      </w:r>
    </w:p>
    <w:p w14:paraId="07DCEBD1" w14:textId="46F0C2E1"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L’utente non è autenticato e si trova sul form di login dei gestori.</w:t>
      </w:r>
    </w:p>
    <w:p w14:paraId="35AC0761" w14:textId="27D8A0E2" w:rsidR="26707288" w:rsidRDefault="26707288" w:rsidP="26707288">
      <w:pPr>
        <w:rPr>
          <w:rFonts w:ascii="Calibri" w:eastAsia="Calibri" w:hAnsi="Calibri" w:cs="Calibri"/>
        </w:rPr>
      </w:pPr>
    </w:p>
    <w:tbl>
      <w:tblPr>
        <w:tblStyle w:val="TableGrid"/>
        <w:tblW w:w="0" w:type="auto"/>
        <w:tblLook w:val="06A0" w:firstRow="1" w:lastRow="0" w:firstColumn="1" w:lastColumn="0" w:noHBand="1" w:noVBand="1"/>
      </w:tblPr>
      <w:tblGrid>
        <w:gridCol w:w="1700"/>
        <w:gridCol w:w="3963"/>
        <w:gridCol w:w="3964"/>
      </w:tblGrid>
      <w:tr w:rsidR="26707288" w14:paraId="1752161E" w14:textId="77777777" w:rsidTr="26707288">
        <w:trPr>
          <w:trHeight w:val="300"/>
        </w:trPr>
        <w:tc>
          <w:tcPr>
            <w:tcW w:w="1700" w:type="dxa"/>
          </w:tcPr>
          <w:p w14:paraId="41B7702E" w14:textId="68CBE655" w:rsidR="26707288" w:rsidRDefault="26707288" w:rsidP="26707288">
            <w:pPr>
              <w:jc w:val="center"/>
              <w:rPr>
                <w:rFonts w:ascii="Calibri" w:eastAsia="Calibri" w:hAnsi="Calibri" w:cs="Calibri"/>
                <w:b/>
                <w:bCs/>
              </w:rPr>
            </w:pPr>
            <w:r w:rsidRPr="26707288">
              <w:rPr>
                <w:rFonts w:ascii="Calibri" w:eastAsia="Calibri" w:hAnsi="Calibri" w:cs="Calibri"/>
                <w:b/>
                <w:bCs/>
              </w:rPr>
              <w:t>Nome</w:t>
            </w:r>
          </w:p>
        </w:tc>
        <w:tc>
          <w:tcPr>
            <w:tcW w:w="3963" w:type="dxa"/>
          </w:tcPr>
          <w:p w14:paraId="3CB5B802" w14:textId="5D073421" w:rsidR="26707288" w:rsidRDefault="26707288" w:rsidP="26707288">
            <w:pPr>
              <w:jc w:val="center"/>
              <w:rPr>
                <w:rFonts w:ascii="Calibri" w:eastAsia="Calibri" w:hAnsi="Calibri" w:cs="Calibri"/>
                <w:b/>
                <w:bCs/>
              </w:rPr>
            </w:pPr>
            <w:r w:rsidRPr="26707288">
              <w:rPr>
                <w:rFonts w:ascii="Calibri" w:eastAsia="Calibri" w:hAnsi="Calibri" w:cs="Calibri"/>
                <w:b/>
                <w:bCs/>
              </w:rPr>
              <w:t>Tipo</w:t>
            </w:r>
          </w:p>
        </w:tc>
        <w:tc>
          <w:tcPr>
            <w:tcW w:w="3964" w:type="dxa"/>
          </w:tcPr>
          <w:p w14:paraId="736D1402" w14:textId="74155BBA" w:rsidR="26707288" w:rsidRDefault="26707288" w:rsidP="26707288">
            <w:pPr>
              <w:jc w:val="center"/>
              <w:rPr>
                <w:rFonts w:ascii="Calibri" w:eastAsia="Calibri" w:hAnsi="Calibri" w:cs="Calibri"/>
                <w:b/>
                <w:bCs/>
              </w:rPr>
            </w:pPr>
            <w:r w:rsidRPr="26707288">
              <w:rPr>
                <w:rFonts w:ascii="Calibri" w:eastAsia="Calibri" w:hAnsi="Calibri" w:cs="Calibri"/>
                <w:b/>
                <w:bCs/>
              </w:rPr>
              <w:t>Messaggio di errore</w:t>
            </w:r>
          </w:p>
        </w:tc>
      </w:tr>
      <w:tr w:rsidR="26707288" w14:paraId="65C62C33" w14:textId="77777777" w:rsidTr="26707288">
        <w:trPr>
          <w:trHeight w:val="300"/>
        </w:trPr>
        <w:tc>
          <w:tcPr>
            <w:tcW w:w="1700" w:type="dxa"/>
          </w:tcPr>
          <w:p w14:paraId="5744AB19" w14:textId="2ADB58DD" w:rsidR="26707288" w:rsidRDefault="26707288">
            <w:r w:rsidRPr="26707288">
              <w:rPr>
                <w:rFonts w:ascii="Calibri" w:eastAsia="Calibri" w:hAnsi="Calibri" w:cs="Calibri"/>
              </w:rPr>
              <w:t>E-mail</w:t>
            </w:r>
          </w:p>
        </w:tc>
        <w:tc>
          <w:tcPr>
            <w:tcW w:w="3963" w:type="dxa"/>
          </w:tcPr>
          <w:p w14:paraId="760E9003" w14:textId="188EBA44" w:rsidR="26707288" w:rsidRDefault="26707288">
            <w:r w:rsidRPr="26707288">
              <w:rPr>
                <w:rFonts w:ascii="Calibri" w:eastAsia="Calibri" w:hAnsi="Calibri" w:cs="Calibri"/>
              </w:rPr>
              <w:t>Stringa (formato e-mail)</w:t>
            </w:r>
          </w:p>
        </w:tc>
        <w:tc>
          <w:tcPr>
            <w:tcW w:w="3964" w:type="dxa"/>
          </w:tcPr>
          <w:p w14:paraId="621870F2" w14:textId="08E1FAE1" w:rsidR="26707288" w:rsidRDefault="26707288">
            <w:r w:rsidRPr="26707288">
              <w:rPr>
                <w:rFonts w:ascii="Calibri" w:eastAsia="Calibri" w:hAnsi="Calibri" w:cs="Calibri"/>
              </w:rPr>
              <w:t>“E-mail o password non valide”</w:t>
            </w:r>
          </w:p>
        </w:tc>
      </w:tr>
      <w:tr w:rsidR="26707288" w14:paraId="4E9711F7" w14:textId="77777777" w:rsidTr="26707288">
        <w:trPr>
          <w:trHeight w:val="300"/>
        </w:trPr>
        <w:tc>
          <w:tcPr>
            <w:tcW w:w="1700" w:type="dxa"/>
          </w:tcPr>
          <w:p w14:paraId="4E636B7C" w14:textId="3EC9AB1D" w:rsidR="26707288" w:rsidRDefault="26707288">
            <w:r w:rsidRPr="26707288">
              <w:rPr>
                <w:rFonts w:ascii="Calibri" w:eastAsia="Calibri" w:hAnsi="Calibri" w:cs="Calibri"/>
              </w:rPr>
              <w:t>Password</w:t>
            </w:r>
          </w:p>
        </w:tc>
        <w:tc>
          <w:tcPr>
            <w:tcW w:w="3963" w:type="dxa"/>
          </w:tcPr>
          <w:p w14:paraId="61E3DEB3" w14:textId="5A1807D9" w:rsidR="26707288" w:rsidRDefault="26707288">
            <w:r w:rsidRPr="26707288">
              <w:rPr>
                <w:rFonts w:ascii="Calibri" w:eastAsia="Calibri" w:hAnsi="Calibri" w:cs="Calibri"/>
              </w:rPr>
              <w:t>Stringa</w:t>
            </w:r>
          </w:p>
        </w:tc>
        <w:tc>
          <w:tcPr>
            <w:tcW w:w="3964" w:type="dxa"/>
          </w:tcPr>
          <w:p w14:paraId="75D5501C" w14:textId="759C8330" w:rsidR="26707288" w:rsidRDefault="26707288">
            <w:r w:rsidRPr="26707288">
              <w:rPr>
                <w:rFonts w:ascii="Calibri" w:eastAsia="Calibri" w:hAnsi="Calibri" w:cs="Calibri"/>
              </w:rPr>
              <w:t>“E-mail o password non valide”</w:t>
            </w:r>
          </w:p>
        </w:tc>
      </w:tr>
    </w:tbl>
    <w:p w14:paraId="5C8D7E58" w14:textId="7D354D46" w:rsidR="666C0E17" w:rsidRDefault="666C0E17" w:rsidP="4E134ED9">
      <w:pPr>
        <w:rPr>
          <w:rFonts w:ascii="Calibri" w:eastAsia="Calibri" w:hAnsi="Calibri" w:cs="Calibri"/>
        </w:rPr>
      </w:pPr>
    </w:p>
    <w:p w14:paraId="46EBFA71" w14:textId="7C9E19F2"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5.2 – Autenticazione gestore del negozio negata</w:t>
      </w:r>
    </w:p>
    <w:p w14:paraId="34E9DA3D" w14:textId="2D78F18E"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Gestore del negozio</w:t>
      </w:r>
    </w:p>
    <w:p w14:paraId="378081EA" w14:textId="25F0011D"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Il gestore del negozio ha cliccato su “Accedi gestore del negozio” inserendo credenziali valide associate a un negozio non ancora approvato.</w:t>
      </w:r>
    </w:p>
    <w:p w14:paraId="61767C2C" w14:textId="464E6A01" w:rsidR="666C0E17" w:rsidRDefault="775581D2" w:rsidP="4E134ED9">
      <w:r w:rsidRPr="4E134ED9">
        <w:rPr>
          <w:rFonts w:ascii="Calibri" w:eastAsia="Calibri" w:hAnsi="Calibri" w:cs="Calibri"/>
          <w:b/>
          <w:bCs/>
        </w:rPr>
        <w:t>Flusso di eventi:</w:t>
      </w:r>
    </w:p>
    <w:p w14:paraId="22C0E2C8" w14:textId="6F410757" w:rsidR="666C0E17" w:rsidRDefault="775581D2" w:rsidP="00EF4E5D">
      <w:pPr>
        <w:pStyle w:val="ListParagraph"/>
        <w:widowControl w:val="0"/>
        <w:numPr>
          <w:ilvl w:val="0"/>
          <w:numId w:val="87"/>
        </w:numPr>
        <w:spacing w:after="0"/>
        <w:contextualSpacing w:val="0"/>
        <w:rPr>
          <w:rFonts w:ascii="Calibri" w:eastAsia="Calibri" w:hAnsi="Calibri" w:cs="Calibri"/>
        </w:rPr>
      </w:pPr>
      <w:r w:rsidRPr="4E134ED9">
        <w:rPr>
          <w:rFonts w:ascii="Calibri" w:eastAsia="Calibri" w:hAnsi="Calibri" w:cs="Calibri"/>
        </w:rPr>
        <w:t>Il sistema mostra il messaggio “Accesso negato: il negozio è in attesa di approvazione”.</w:t>
      </w:r>
    </w:p>
    <w:p w14:paraId="61347943" w14:textId="4D63744E" w:rsidR="666C0E17" w:rsidRDefault="775581D2" w:rsidP="00EF4E5D">
      <w:pPr>
        <w:pStyle w:val="ListParagraph"/>
        <w:widowControl w:val="0"/>
        <w:numPr>
          <w:ilvl w:val="0"/>
          <w:numId w:val="87"/>
        </w:numPr>
        <w:spacing w:after="0"/>
        <w:contextualSpacing w:val="0"/>
        <w:rPr>
          <w:rFonts w:ascii="Calibri" w:eastAsia="Calibri" w:hAnsi="Calibri" w:cs="Calibri"/>
        </w:rPr>
      </w:pPr>
      <w:r w:rsidRPr="4A74CE8D">
        <w:rPr>
          <w:rFonts w:ascii="Calibri" w:eastAsia="Calibri" w:hAnsi="Calibri" w:cs="Calibri"/>
        </w:rPr>
        <w:t>Il sistema ripresenta il form di login dei gestori.</w:t>
      </w:r>
    </w:p>
    <w:p w14:paraId="5907E405" w14:textId="75375C1E"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L’utente non è autenticato e si trova sul form di login dei gestori.</w:t>
      </w:r>
    </w:p>
    <w:p w14:paraId="1F7AFB75" w14:textId="1A4CB6D6" w:rsidR="666C0E17" w:rsidRDefault="666C0E17" w:rsidP="4E134ED9"/>
    <w:p w14:paraId="11296765" w14:textId="22BF32A1"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6 – Logout</w:t>
      </w:r>
    </w:p>
    <w:p w14:paraId="53326930" w14:textId="00CD6441" w:rsidR="666C0E17" w:rsidRDefault="775581D2" w:rsidP="4E134ED9">
      <w:r w:rsidRPr="4A74CE8D">
        <w:rPr>
          <w:rFonts w:ascii="Calibri" w:eastAsia="Calibri" w:hAnsi="Calibri" w:cs="Calibri"/>
          <w:b/>
          <w:bCs/>
        </w:rPr>
        <w:t>Attore:</w:t>
      </w:r>
      <w:r w:rsidRPr="4A74CE8D">
        <w:rPr>
          <w:rFonts w:ascii="Calibri" w:eastAsia="Calibri" w:hAnsi="Calibri" w:cs="Calibri"/>
        </w:rPr>
        <w:t xml:space="preserve"> Utente registrato</w:t>
      </w:r>
    </w:p>
    <w:p w14:paraId="74C794A5" w14:textId="1C3EFF90"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L’utente registrato (cliente registrato, gestore degli utenti o gestore del negozio) è autenticato e si trova in una qualsiasi schermata di CamperTrip.</w:t>
      </w:r>
    </w:p>
    <w:p w14:paraId="0D5D770A" w14:textId="5A6DA787" w:rsidR="666C0E17" w:rsidRDefault="775581D2" w:rsidP="4E134ED9">
      <w:r w:rsidRPr="4E134ED9">
        <w:rPr>
          <w:rFonts w:ascii="Calibri" w:eastAsia="Calibri" w:hAnsi="Calibri" w:cs="Calibri"/>
          <w:b/>
          <w:bCs/>
        </w:rPr>
        <w:t>Flusso di eventi:</w:t>
      </w:r>
    </w:p>
    <w:p w14:paraId="2714EDCE" w14:textId="62F0BB05" w:rsidR="666C0E17" w:rsidRDefault="775581D2" w:rsidP="00EF4E5D">
      <w:pPr>
        <w:pStyle w:val="ListParagraph"/>
        <w:widowControl w:val="0"/>
        <w:numPr>
          <w:ilvl w:val="0"/>
          <w:numId w:val="86"/>
        </w:numPr>
        <w:spacing w:after="0"/>
        <w:contextualSpacing w:val="0"/>
        <w:rPr>
          <w:rFonts w:ascii="Calibri" w:eastAsia="Calibri" w:hAnsi="Calibri" w:cs="Calibri"/>
        </w:rPr>
      </w:pPr>
      <w:r w:rsidRPr="4E134ED9">
        <w:rPr>
          <w:rFonts w:ascii="Calibri" w:eastAsia="Calibri" w:hAnsi="Calibri" w:cs="Calibri"/>
        </w:rPr>
        <w:t>L’utente registrato seleziona l’icona del profilo nella barra di navigazione.</w:t>
      </w:r>
    </w:p>
    <w:p w14:paraId="514C15E8" w14:textId="4CEA6C2E" w:rsidR="666C0E17" w:rsidRDefault="775581D2" w:rsidP="00EF4E5D">
      <w:pPr>
        <w:pStyle w:val="ListParagraph"/>
        <w:widowControl w:val="0"/>
        <w:numPr>
          <w:ilvl w:val="0"/>
          <w:numId w:val="86"/>
        </w:numPr>
        <w:spacing w:after="0"/>
        <w:contextualSpacing w:val="0"/>
        <w:rPr>
          <w:rFonts w:ascii="Calibri" w:eastAsia="Calibri" w:hAnsi="Calibri" w:cs="Calibri"/>
        </w:rPr>
      </w:pPr>
      <w:r w:rsidRPr="4E134ED9">
        <w:rPr>
          <w:rFonts w:ascii="Calibri" w:eastAsia="Calibri" w:hAnsi="Calibri" w:cs="Calibri"/>
        </w:rPr>
        <w:t>L’utente registrato seleziona l’opzione “Esci”.</w:t>
      </w:r>
    </w:p>
    <w:p w14:paraId="25F31CA4" w14:textId="35D22800" w:rsidR="666C0E17" w:rsidRDefault="775581D2" w:rsidP="00EF4E5D">
      <w:pPr>
        <w:pStyle w:val="ListParagraph"/>
        <w:widowControl w:val="0"/>
        <w:numPr>
          <w:ilvl w:val="0"/>
          <w:numId w:val="86"/>
        </w:numPr>
        <w:spacing w:after="0"/>
        <w:contextualSpacing w:val="0"/>
        <w:rPr>
          <w:rFonts w:ascii="Calibri" w:eastAsia="Calibri" w:hAnsi="Calibri" w:cs="Calibri"/>
        </w:rPr>
      </w:pPr>
      <w:r w:rsidRPr="4A74CE8D">
        <w:rPr>
          <w:rFonts w:ascii="Calibri" w:eastAsia="Calibri" w:hAnsi="Calibri" w:cs="Calibri"/>
        </w:rPr>
        <w:t>Il sistema termina la sessione e disconnette l’account dell’utente registrato.</w:t>
      </w:r>
    </w:p>
    <w:p w14:paraId="02D36B47" w14:textId="4237E9CF"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L’utente si trova nella home non autenticato.</w:t>
      </w:r>
    </w:p>
    <w:p w14:paraId="54DCFBE0" w14:textId="0A755BC9" w:rsidR="666C0E17" w:rsidRDefault="666C0E17" w:rsidP="4E134ED9"/>
    <w:p w14:paraId="2592593D" w14:textId="02DC9C9B" w:rsidR="666C0E17" w:rsidRDefault="775581D2" w:rsidP="4E134ED9">
      <w:pPr>
        <w:spacing w:line="259" w:lineRule="auto"/>
      </w:pPr>
      <w:r w:rsidRPr="4E134ED9">
        <w:rPr>
          <w:rFonts w:ascii="Calibri" w:eastAsia="Calibri" w:hAnsi="Calibri" w:cs="Calibri"/>
          <w:b/>
          <w:bCs/>
          <w:color w:val="77206D" w:themeColor="accent5" w:themeShade="BF"/>
        </w:rPr>
        <w:t>UC 7 – Visualizza mappa dei negozi</w:t>
      </w:r>
    </w:p>
    <w:p w14:paraId="02084C22" w14:textId="14606339" w:rsidR="4140E4B5" w:rsidRDefault="4140E4B5" w:rsidP="5E902EAA">
      <w:pPr>
        <w:spacing w:line="259" w:lineRule="auto"/>
      </w:pPr>
      <w:r w:rsidRPr="734A3B52">
        <w:rPr>
          <w:rFonts w:ascii="Calibri" w:eastAsia="Calibri" w:hAnsi="Calibri" w:cs="Calibri"/>
          <w:b/>
          <w:bCs/>
        </w:rPr>
        <w:t xml:space="preserve">Mockup: </w:t>
      </w:r>
      <w:hyperlink w:anchor="Segnalibro5" w:history="1">
        <w:r w:rsidRPr="734A3B52">
          <w:rPr>
            <w:rStyle w:val="Hyperlink"/>
            <w:rFonts w:ascii="Calibri" w:eastAsia="Calibri" w:hAnsi="Calibri" w:cs="Calibri"/>
          </w:rPr>
          <w:t>MU5</w:t>
        </w:r>
      </w:hyperlink>
    </w:p>
    <w:p w14:paraId="13DB16CA" w14:textId="23AD5963" w:rsidR="666C0E17" w:rsidRDefault="775581D2" w:rsidP="4E134ED9">
      <w:r w:rsidRPr="4A74CE8D">
        <w:rPr>
          <w:rFonts w:ascii="Calibri" w:eastAsia="Calibri" w:hAnsi="Calibri" w:cs="Calibri"/>
          <w:b/>
          <w:bCs/>
        </w:rPr>
        <w:t>Attori:</w:t>
      </w:r>
      <w:r w:rsidRPr="4A74CE8D">
        <w:rPr>
          <w:rFonts w:ascii="Calibri" w:eastAsia="Calibri" w:hAnsi="Calibri" w:cs="Calibri"/>
        </w:rPr>
        <w:t xml:space="preserve"> Cliente, Gestore degli utenti, Gestore del negozio</w:t>
      </w:r>
    </w:p>
    <w:p w14:paraId="67F1AAAA" w14:textId="6A5FF65B" w:rsidR="666C0E17" w:rsidRDefault="775581D2" w:rsidP="4E134ED9">
      <w:r w:rsidRPr="4A74CE8D">
        <w:rPr>
          <w:rFonts w:ascii="Calibri" w:eastAsia="Calibri" w:hAnsi="Calibri" w:cs="Calibri"/>
          <w:b/>
          <w:bCs/>
        </w:rPr>
        <w:t>Entry Condition:</w:t>
      </w:r>
      <w:r w:rsidRPr="4A74CE8D">
        <w:rPr>
          <w:rFonts w:ascii="Calibri" w:eastAsia="Calibri" w:hAnsi="Calibri" w:cs="Calibri"/>
        </w:rPr>
        <w:t xml:space="preserve"> L’attore si trova nella home di CamperTrip.</w:t>
      </w:r>
    </w:p>
    <w:p w14:paraId="6DCFF28D" w14:textId="20F3046E" w:rsidR="666C0E17" w:rsidRDefault="775581D2" w:rsidP="4E134ED9">
      <w:r w:rsidRPr="4E134ED9">
        <w:rPr>
          <w:rFonts w:ascii="Calibri" w:eastAsia="Calibri" w:hAnsi="Calibri" w:cs="Calibri"/>
          <w:b/>
          <w:bCs/>
        </w:rPr>
        <w:t>Flusso di eventi:</w:t>
      </w:r>
    </w:p>
    <w:p w14:paraId="0219C28B" w14:textId="289D9223" w:rsidR="666C0E17" w:rsidRDefault="775581D2" w:rsidP="00EF4E5D">
      <w:pPr>
        <w:pStyle w:val="ListParagraph"/>
        <w:widowControl w:val="0"/>
        <w:numPr>
          <w:ilvl w:val="0"/>
          <w:numId w:val="85"/>
        </w:numPr>
        <w:spacing w:after="0"/>
        <w:contextualSpacing w:val="0"/>
        <w:rPr>
          <w:rFonts w:ascii="Calibri" w:eastAsia="Calibri" w:hAnsi="Calibri" w:cs="Calibri"/>
        </w:rPr>
      </w:pPr>
      <w:r w:rsidRPr="4E134ED9">
        <w:rPr>
          <w:rFonts w:ascii="Calibri" w:eastAsia="Calibri" w:hAnsi="Calibri" w:cs="Calibri"/>
        </w:rPr>
        <w:t>L’attore clicca sulla mappa.</w:t>
      </w:r>
    </w:p>
    <w:p w14:paraId="48027126" w14:textId="612E0656" w:rsidR="666C0E17" w:rsidRDefault="775581D2" w:rsidP="00EF4E5D">
      <w:pPr>
        <w:pStyle w:val="ListParagraph"/>
        <w:widowControl w:val="0"/>
        <w:numPr>
          <w:ilvl w:val="0"/>
          <w:numId w:val="85"/>
        </w:numPr>
        <w:spacing w:after="0"/>
        <w:contextualSpacing w:val="0"/>
        <w:rPr>
          <w:rFonts w:ascii="Calibri" w:eastAsia="Calibri" w:hAnsi="Calibri" w:cs="Calibri"/>
        </w:rPr>
      </w:pPr>
      <w:r w:rsidRPr="4E134ED9">
        <w:rPr>
          <w:rFonts w:ascii="Calibri" w:eastAsia="Calibri" w:hAnsi="Calibri" w:cs="Calibri"/>
        </w:rPr>
        <w:t>Il sistema carica tutti i negozi approvati e attivi.</w:t>
      </w:r>
    </w:p>
    <w:p w14:paraId="1E1A2FD6" w14:textId="31B7799F" w:rsidR="666C0E17" w:rsidRDefault="775581D2" w:rsidP="00EF4E5D">
      <w:pPr>
        <w:pStyle w:val="ListParagraph"/>
        <w:widowControl w:val="0"/>
        <w:numPr>
          <w:ilvl w:val="0"/>
          <w:numId w:val="85"/>
        </w:numPr>
        <w:spacing w:after="0"/>
        <w:contextualSpacing w:val="0"/>
        <w:rPr>
          <w:rFonts w:ascii="Calibri" w:eastAsia="Calibri" w:hAnsi="Calibri" w:cs="Calibri"/>
        </w:rPr>
      </w:pPr>
      <w:r w:rsidRPr="4A74CE8D">
        <w:rPr>
          <w:rFonts w:ascii="Calibri" w:eastAsia="Calibri" w:hAnsi="Calibri" w:cs="Calibri"/>
        </w:rPr>
        <w:t>Il sistema mostra i negozi nelle rispettive posizioni all’interno della mappa.</w:t>
      </w:r>
    </w:p>
    <w:p w14:paraId="0657F290" w14:textId="60142C37"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L’attore si trova nella home di CamperTrip e visualizza la mappa dei negozi.</w:t>
      </w:r>
    </w:p>
    <w:p w14:paraId="19E978CC" w14:textId="5C964990" w:rsidR="666C0E17" w:rsidRDefault="666C0E17" w:rsidP="4E134ED9">
      <w:pPr>
        <w:rPr>
          <w:rFonts w:ascii="Calibri" w:eastAsia="Calibri" w:hAnsi="Calibri" w:cs="Calibri"/>
        </w:rPr>
      </w:pPr>
    </w:p>
    <w:p w14:paraId="20A4F12A" w14:textId="52EEC2C8" w:rsidR="666C0E17" w:rsidRDefault="775581D2" w:rsidP="4E134ED9">
      <w:pPr>
        <w:spacing w:line="259" w:lineRule="auto"/>
      </w:pPr>
      <w:r w:rsidRPr="4E134ED9">
        <w:rPr>
          <w:rFonts w:ascii="Calibri" w:eastAsia="Calibri" w:hAnsi="Calibri" w:cs="Calibri"/>
          <w:b/>
          <w:bCs/>
          <w:color w:val="77206D" w:themeColor="accent5" w:themeShade="BF"/>
        </w:rPr>
        <w:t>UC 8 – Visualizza scheda negozio</w:t>
      </w:r>
    </w:p>
    <w:p w14:paraId="1609CA1D" w14:textId="5181658D" w:rsidR="2F94FC64" w:rsidRDefault="2F94FC64" w:rsidP="5E902EAA">
      <w:pPr>
        <w:spacing w:line="259" w:lineRule="auto"/>
      </w:pPr>
      <w:r w:rsidRPr="734A3B52">
        <w:rPr>
          <w:rFonts w:ascii="Calibri" w:eastAsia="Calibri" w:hAnsi="Calibri" w:cs="Calibri"/>
          <w:b/>
          <w:bCs/>
        </w:rPr>
        <w:t xml:space="preserve">Mockup: </w:t>
      </w:r>
      <w:hyperlink w:anchor="Segnalibro6" w:history="1">
        <w:r w:rsidRPr="734A3B52">
          <w:rPr>
            <w:rStyle w:val="Hyperlink"/>
            <w:rFonts w:ascii="Calibri" w:eastAsia="Calibri" w:hAnsi="Calibri" w:cs="Calibri"/>
          </w:rPr>
          <w:t>MU6</w:t>
        </w:r>
      </w:hyperlink>
    </w:p>
    <w:p w14:paraId="77075B13" w14:textId="46CD0E1F" w:rsidR="666C0E17" w:rsidRDefault="775581D2" w:rsidP="4E134ED9">
      <w:r w:rsidRPr="4E134ED9">
        <w:rPr>
          <w:rFonts w:ascii="Calibri" w:eastAsia="Calibri" w:hAnsi="Calibri" w:cs="Calibri"/>
          <w:b/>
          <w:bCs/>
        </w:rPr>
        <w:t>Attori:</w:t>
      </w:r>
      <w:r w:rsidRPr="4E134ED9">
        <w:rPr>
          <w:rFonts w:ascii="Calibri" w:eastAsia="Calibri" w:hAnsi="Calibri" w:cs="Calibri"/>
        </w:rPr>
        <w:t xml:space="preserve"> Cliente, Gestore degli utenti, Gestore del negozio</w:t>
      </w:r>
    </w:p>
    <w:p w14:paraId="267B226F" w14:textId="413978C8"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L’attore si trova nella home e sta consultando la mappa.</w:t>
      </w:r>
    </w:p>
    <w:p w14:paraId="048AE5B2" w14:textId="19E38BF4" w:rsidR="666C0E17" w:rsidRDefault="775581D2" w:rsidP="4E134ED9">
      <w:r w:rsidRPr="4E134ED9">
        <w:rPr>
          <w:rFonts w:ascii="Calibri" w:eastAsia="Calibri" w:hAnsi="Calibri" w:cs="Calibri"/>
          <w:b/>
          <w:bCs/>
        </w:rPr>
        <w:t>Flusso di eventi:</w:t>
      </w:r>
    </w:p>
    <w:p w14:paraId="09502DF1" w14:textId="3B0181A6" w:rsidR="666C0E17" w:rsidRDefault="775581D2" w:rsidP="00EF4E5D">
      <w:pPr>
        <w:pStyle w:val="ListParagraph"/>
        <w:widowControl w:val="0"/>
        <w:numPr>
          <w:ilvl w:val="0"/>
          <w:numId w:val="84"/>
        </w:numPr>
        <w:spacing w:after="0"/>
        <w:contextualSpacing w:val="0"/>
        <w:rPr>
          <w:rFonts w:ascii="Calibri" w:eastAsia="Calibri" w:hAnsi="Calibri" w:cs="Calibri"/>
        </w:rPr>
      </w:pPr>
      <w:r w:rsidRPr="4E134ED9">
        <w:rPr>
          <w:rFonts w:ascii="Calibri" w:eastAsia="Calibri" w:hAnsi="Calibri" w:cs="Calibri"/>
        </w:rPr>
        <w:t>L’attore clicca su un negozio presente sulla mappa.</w:t>
      </w:r>
    </w:p>
    <w:p w14:paraId="1F5F9561" w14:textId="405AD060" w:rsidR="666C0E17" w:rsidRDefault="775581D2" w:rsidP="00EF4E5D">
      <w:pPr>
        <w:pStyle w:val="ListParagraph"/>
        <w:widowControl w:val="0"/>
        <w:numPr>
          <w:ilvl w:val="0"/>
          <w:numId w:val="84"/>
        </w:numPr>
        <w:spacing w:after="0"/>
        <w:contextualSpacing w:val="0"/>
        <w:rPr>
          <w:rFonts w:ascii="Calibri" w:eastAsia="Calibri" w:hAnsi="Calibri" w:cs="Calibri"/>
        </w:rPr>
      </w:pPr>
      <w:r w:rsidRPr="4E134ED9">
        <w:rPr>
          <w:rFonts w:ascii="Calibri" w:eastAsia="Calibri" w:hAnsi="Calibri" w:cs="Calibri"/>
        </w:rPr>
        <w:t>Il sistema mostra una scheda riassuntiva con ragione sociale, indirizzo e valutazione media da 1 a 5 stelle delle recensioni dei camper del negozio, se presenti.</w:t>
      </w:r>
    </w:p>
    <w:p w14:paraId="46686221" w14:textId="16D442C9" w:rsidR="666C0E17" w:rsidRDefault="775581D2" w:rsidP="00EF4E5D">
      <w:pPr>
        <w:pStyle w:val="ListParagraph"/>
        <w:widowControl w:val="0"/>
        <w:numPr>
          <w:ilvl w:val="0"/>
          <w:numId w:val="84"/>
        </w:numPr>
        <w:spacing w:after="0"/>
        <w:contextualSpacing w:val="0"/>
        <w:rPr>
          <w:rFonts w:ascii="Calibri" w:eastAsia="Calibri" w:hAnsi="Calibri" w:cs="Calibri"/>
        </w:rPr>
      </w:pPr>
      <w:r w:rsidRPr="4E134ED9">
        <w:rPr>
          <w:rFonts w:ascii="Calibri" w:eastAsia="Calibri" w:hAnsi="Calibri" w:cs="Calibri"/>
        </w:rPr>
        <w:t>L’attore seleziona l’opzione “Visualizza negozio”.</w:t>
      </w:r>
    </w:p>
    <w:p w14:paraId="7D202A4C" w14:textId="0FC3A3E3" w:rsidR="666C0E17" w:rsidRDefault="775581D2" w:rsidP="00EF4E5D">
      <w:pPr>
        <w:pStyle w:val="ListParagraph"/>
        <w:widowControl w:val="0"/>
        <w:numPr>
          <w:ilvl w:val="0"/>
          <w:numId w:val="84"/>
        </w:numPr>
        <w:spacing w:after="0"/>
        <w:contextualSpacing w:val="0"/>
        <w:rPr>
          <w:rFonts w:ascii="Calibri" w:eastAsia="Calibri" w:hAnsi="Calibri" w:cs="Calibri"/>
        </w:rPr>
      </w:pPr>
      <w:r w:rsidRPr="4E134ED9">
        <w:rPr>
          <w:rFonts w:ascii="Calibri" w:eastAsia="Calibri" w:hAnsi="Calibri" w:cs="Calibri"/>
        </w:rPr>
        <w:t>Il sistema rimanda l’attore alla pagina del negozio, con l’elenco dei suoi camper.</w:t>
      </w:r>
    </w:p>
    <w:p w14:paraId="2656F723" w14:textId="5499A9BC"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L’attore si trova nella scheda del negozio selezionato.</w:t>
      </w:r>
    </w:p>
    <w:p w14:paraId="60281DC1" w14:textId="1A82FFAF" w:rsidR="666C0E17" w:rsidRDefault="666C0E17" w:rsidP="4E134ED9">
      <w:pPr>
        <w:rPr>
          <w:rFonts w:ascii="Calibri" w:eastAsia="Calibri" w:hAnsi="Calibri" w:cs="Calibri"/>
        </w:rPr>
      </w:pPr>
    </w:p>
    <w:p w14:paraId="02A39C3B" w14:textId="05DDD19B" w:rsidR="666C0E17" w:rsidRDefault="775581D2" w:rsidP="4E134ED9">
      <w:pPr>
        <w:spacing w:line="259" w:lineRule="auto"/>
      </w:pPr>
      <w:r w:rsidRPr="4E134ED9">
        <w:rPr>
          <w:rFonts w:ascii="Calibri" w:eastAsia="Calibri" w:hAnsi="Calibri" w:cs="Calibri"/>
          <w:b/>
          <w:bCs/>
          <w:color w:val="77206D" w:themeColor="accent5" w:themeShade="BF"/>
        </w:rPr>
        <w:t>UC 9 – Ricerca camper</w:t>
      </w:r>
    </w:p>
    <w:p w14:paraId="6A816E39" w14:textId="02CDC913" w:rsidR="4A2C2B1E" w:rsidRDefault="4A2C2B1E" w:rsidP="5E902EAA">
      <w:pPr>
        <w:spacing w:line="259" w:lineRule="auto"/>
      </w:pPr>
      <w:r w:rsidRPr="734A3B52">
        <w:rPr>
          <w:rFonts w:ascii="Calibri" w:eastAsia="Calibri" w:hAnsi="Calibri" w:cs="Calibri"/>
          <w:b/>
          <w:bCs/>
        </w:rPr>
        <w:t xml:space="preserve">Mockup: </w:t>
      </w:r>
      <w:hyperlink w:anchor="Segnalibro7" w:history="1">
        <w:r w:rsidRPr="734A3B52">
          <w:rPr>
            <w:rStyle w:val="Hyperlink"/>
            <w:rFonts w:ascii="Calibri" w:eastAsia="Calibri" w:hAnsi="Calibri" w:cs="Calibri"/>
          </w:rPr>
          <w:t>MU7</w:t>
        </w:r>
      </w:hyperlink>
    </w:p>
    <w:p w14:paraId="15D5686F" w14:textId="5C387C45" w:rsidR="666C0E17" w:rsidRDefault="775581D2" w:rsidP="4E134ED9">
      <w:r w:rsidRPr="4E134ED9">
        <w:rPr>
          <w:rFonts w:ascii="Calibri" w:eastAsia="Calibri" w:hAnsi="Calibri" w:cs="Calibri"/>
          <w:b/>
          <w:bCs/>
        </w:rPr>
        <w:t>Attori:</w:t>
      </w:r>
      <w:r w:rsidRPr="4E134ED9">
        <w:rPr>
          <w:rFonts w:ascii="Calibri" w:eastAsia="Calibri" w:hAnsi="Calibri" w:cs="Calibri"/>
        </w:rPr>
        <w:t xml:space="preserve"> Cliente, Gestore degli utenti, Gestore del negozio</w:t>
      </w:r>
    </w:p>
    <w:p w14:paraId="0A45411A" w14:textId="32800B22"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L’attore si trova in una qualsiasi pagina di CamperTrip in cui è presente la barra di ricerca dei camper.</w:t>
      </w:r>
    </w:p>
    <w:p w14:paraId="3956EE2E" w14:textId="2BBD95AB" w:rsidR="666C0E17" w:rsidRDefault="775581D2" w:rsidP="4E134ED9">
      <w:r w:rsidRPr="4E134ED9">
        <w:rPr>
          <w:rFonts w:ascii="Calibri" w:eastAsia="Calibri" w:hAnsi="Calibri" w:cs="Calibri"/>
          <w:b/>
          <w:bCs/>
        </w:rPr>
        <w:t>Flusso di eventi:</w:t>
      </w:r>
    </w:p>
    <w:p w14:paraId="33D6E6E9" w14:textId="64A61F03"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Il sistema presenta una barra di ricerca.</w:t>
      </w:r>
    </w:p>
    <w:p w14:paraId="7DFC86FA" w14:textId="32DF50A1"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L’attore inserisce la località.</w:t>
      </w:r>
    </w:p>
    <w:p w14:paraId="3224EFAB" w14:textId="3D60BC69"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L’attore seleziona la data di inizio noleggio tramite un calendario (opzionale).</w:t>
      </w:r>
    </w:p>
    <w:p w14:paraId="5499FBC0" w14:textId="49D47438"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L’attore seleziona la data di fine noleggio tramite un calendario (opzionale).</w:t>
      </w:r>
    </w:p>
    <w:p w14:paraId="67E8CD11" w14:textId="0800B748"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L’attore inserisce il numero di posti letto.</w:t>
      </w:r>
    </w:p>
    <w:p w14:paraId="5E9C762C" w14:textId="618F1CCF"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L’attore inserisce il valore della tariffa massima giornaliera (opzionale).</w:t>
      </w:r>
    </w:p>
    <w:p w14:paraId="745E3EB6" w14:textId="41B27C27"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L’attore seleziona l’opzione “Cerca” presente sulla barra di ricerca.</w:t>
      </w:r>
    </w:p>
    <w:p w14:paraId="71AE33CB" w14:textId="7BD05BD3" w:rsidR="666C0E17" w:rsidRDefault="775581D2" w:rsidP="00EF4E5D">
      <w:pPr>
        <w:pStyle w:val="ListParagraph"/>
        <w:widowControl w:val="0"/>
        <w:numPr>
          <w:ilvl w:val="0"/>
          <w:numId w:val="83"/>
        </w:numPr>
        <w:spacing w:after="0"/>
        <w:contextualSpacing w:val="0"/>
        <w:rPr>
          <w:rFonts w:ascii="Calibri" w:eastAsia="Calibri" w:hAnsi="Calibri" w:cs="Calibri"/>
        </w:rPr>
      </w:pPr>
      <w:r w:rsidRPr="4E134ED9">
        <w:rPr>
          <w:rFonts w:ascii="Calibri" w:eastAsia="Calibri" w:hAnsi="Calibri" w:cs="Calibri"/>
        </w:rPr>
        <w:t>Il sistema effettua la ricerca con i criteri considerati.</w:t>
      </w:r>
    </w:p>
    <w:p w14:paraId="6E6DBF78" w14:textId="64E24026"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L’attore si trova nella schermata di catalogo in cui visualizza tutti i camper che corrispondono ai criteri di ricerca.</w:t>
      </w:r>
    </w:p>
    <w:p w14:paraId="787DAB38" w14:textId="566FD68E" w:rsidR="666C0E17" w:rsidRDefault="666C0E17" w:rsidP="4E134ED9">
      <w:pPr>
        <w:rPr>
          <w:rFonts w:ascii="Calibri" w:eastAsia="Calibri" w:hAnsi="Calibri" w:cs="Calibri"/>
        </w:rPr>
      </w:pPr>
    </w:p>
    <w:p w14:paraId="78FE841B" w14:textId="2564895E" w:rsidR="666C0E17" w:rsidRDefault="775581D2" w:rsidP="4E134ED9">
      <w:pPr>
        <w:spacing w:line="259" w:lineRule="auto"/>
      </w:pPr>
      <w:r w:rsidRPr="4E134ED9">
        <w:rPr>
          <w:rFonts w:ascii="Calibri" w:eastAsia="Calibri" w:hAnsi="Calibri" w:cs="Calibri"/>
          <w:b/>
          <w:bCs/>
          <w:color w:val="77206D" w:themeColor="accent5" w:themeShade="BF"/>
        </w:rPr>
        <w:t>UC 10 – Visualizza scheda camper</w:t>
      </w:r>
    </w:p>
    <w:p w14:paraId="0C30557B" w14:textId="40617284" w:rsidR="013896F9" w:rsidRDefault="013896F9" w:rsidP="5E902EAA">
      <w:pPr>
        <w:spacing w:line="259" w:lineRule="auto"/>
      </w:pPr>
      <w:r w:rsidRPr="734A3B52">
        <w:rPr>
          <w:rFonts w:ascii="Calibri" w:eastAsia="Calibri" w:hAnsi="Calibri" w:cs="Calibri"/>
          <w:b/>
          <w:bCs/>
        </w:rPr>
        <w:t xml:space="preserve">Mockup: </w:t>
      </w:r>
      <w:hyperlink w:anchor="Segnalibro8" w:history="1">
        <w:r w:rsidRPr="734A3B52">
          <w:rPr>
            <w:rStyle w:val="Hyperlink"/>
            <w:rFonts w:ascii="Calibri" w:eastAsia="Calibri" w:hAnsi="Calibri" w:cs="Calibri"/>
          </w:rPr>
          <w:t>MU8</w:t>
        </w:r>
      </w:hyperlink>
    </w:p>
    <w:p w14:paraId="3B28A0A0" w14:textId="357521F7" w:rsidR="666C0E17" w:rsidRDefault="775581D2" w:rsidP="4E134ED9">
      <w:r w:rsidRPr="4E134ED9">
        <w:rPr>
          <w:rFonts w:ascii="Calibri" w:eastAsia="Calibri" w:hAnsi="Calibri" w:cs="Calibri"/>
          <w:b/>
          <w:bCs/>
        </w:rPr>
        <w:t>Attori:</w:t>
      </w:r>
      <w:r w:rsidRPr="4E134ED9">
        <w:rPr>
          <w:rFonts w:ascii="Calibri" w:eastAsia="Calibri" w:hAnsi="Calibri" w:cs="Calibri"/>
        </w:rPr>
        <w:t xml:space="preserve"> Cliente, Gestore degli utenti, Gestore del negozio</w:t>
      </w:r>
    </w:p>
    <w:p w14:paraId="19261A6B" w14:textId="631A8B4D"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L’attore si trova nel catalogo dei camper, nella pagina di un negozio oppure nella scheda di un RoadTrip che rimanda al camper utilizzato.</w:t>
      </w:r>
    </w:p>
    <w:p w14:paraId="5DD7746E" w14:textId="1FD37585" w:rsidR="666C0E17" w:rsidRDefault="775581D2" w:rsidP="4E134ED9">
      <w:r w:rsidRPr="4E134ED9">
        <w:rPr>
          <w:rFonts w:ascii="Calibri" w:eastAsia="Calibri" w:hAnsi="Calibri" w:cs="Calibri"/>
          <w:b/>
          <w:bCs/>
        </w:rPr>
        <w:t>Flusso di eventi:</w:t>
      </w:r>
    </w:p>
    <w:p w14:paraId="3857CAA2" w14:textId="3B371C70" w:rsidR="666C0E17" w:rsidRDefault="775581D2" w:rsidP="00EF4E5D">
      <w:pPr>
        <w:pStyle w:val="ListParagraph"/>
        <w:widowControl w:val="0"/>
        <w:numPr>
          <w:ilvl w:val="0"/>
          <w:numId w:val="82"/>
        </w:numPr>
        <w:spacing w:after="0"/>
        <w:contextualSpacing w:val="0"/>
        <w:rPr>
          <w:rFonts w:ascii="Calibri" w:eastAsia="Calibri" w:hAnsi="Calibri" w:cs="Calibri"/>
        </w:rPr>
      </w:pPr>
      <w:r w:rsidRPr="4E134ED9">
        <w:rPr>
          <w:rFonts w:ascii="Calibri" w:eastAsia="Calibri" w:hAnsi="Calibri" w:cs="Calibri"/>
        </w:rPr>
        <w:t>L’attore seleziona il camper interessato.</w:t>
      </w:r>
    </w:p>
    <w:p w14:paraId="0455AA3D" w14:textId="3BA7F069" w:rsidR="666C0E17" w:rsidRDefault="775581D2" w:rsidP="00EF4E5D">
      <w:pPr>
        <w:pStyle w:val="ListParagraph"/>
        <w:widowControl w:val="0"/>
        <w:numPr>
          <w:ilvl w:val="0"/>
          <w:numId w:val="82"/>
        </w:numPr>
        <w:spacing w:after="0"/>
        <w:contextualSpacing w:val="0"/>
        <w:rPr>
          <w:rFonts w:ascii="Calibri" w:eastAsia="Calibri" w:hAnsi="Calibri" w:cs="Calibri"/>
        </w:rPr>
      </w:pPr>
      <w:r w:rsidRPr="4E134ED9">
        <w:rPr>
          <w:rFonts w:ascii="Calibri" w:eastAsia="Calibri" w:hAnsi="Calibri" w:cs="Calibri"/>
        </w:rPr>
        <w:t>Il sistema reindirizza alla scheda del camper selezionato, con foto, modello, posti letto, caratteristiche, tariffa giornaliera, negozio, recensioni e calendario della disponibilità.</w:t>
      </w:r>
    </w:p>
    <w:p w14:paraId="73327795" w14:textId="3C64C405" w:rsidR="666C0E17" w:rsidRDefault="775581D2" w:rsidP="00EF4E5D">
      <w:pPr>
        <w:pStyle w:val="ListParagraph"/>
        <w:widowControl w:val="0"/>
        <w:numPr>
          <w:ilvl w:val="0"/>
          <w:numId w:val="82"/>
        </w:numPr>
        <w:spacing w:after="0"/>
        <w:contextualSpacing w:val="0"/>
        <w:rPr>
          <w:rFonts w:ascii="Calibri" w:eastAsia="Calibri" w:hAnsi="Calibri" w:cs="Calibri"/>
        </w:rPr>
      </w:pPr>
      <w:r w:rsidRPr="4E134ED9">
        <w:rPr>
          <w:rFonts w:ascii="Calibri" w:eastAsia="Calibri" w:hAnsi="Calibri" w:cs="Calibri"/>
        </w:rPr>
        <w:t>Se l’attore è un gestore degli utenti o un gestore del negozio, il sistema mostra il pulsante “Prenota” disabilitato.</w:t>
      </w:r>
    </w:p>
    <w:p w14:paraId="573BBFA5" w14:textId="6E81AB3B"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L’attore si trova sulla pagina del camper.</w:t>
      </w:r>
    </w:p>
    <w:p w14:paraId="19A30FE2" w14:textId="48AD46B8" w:rsidR="666C0E17" w:rsidRDefault="666C0E17" w:rsidP="4E134ED9">
      <w:pPr>
        <w:rPr>
          <w:rFonts w:ascii="Calibri" w:eastAsia="Calibri" w:hAnsi="Calibri" w:cs="Calibri"/>
        </w:rPr>
      </w:pPr>
    </w:p>
    <w:p w14:paraId="5D45B200" w14:textId="2CFA1F8E" w:rsidR="666C0E17" w:rsidRDefault="775581D2" w:rsidP="4E134ED9">
      <w:pPr>
        <w:spacing w:line="259" w:lineRule="auto"/>
      </w:pPr>
      <w:r w:rsidRPr="4E134ED9">
        <w:rPr>
          <w:rFonts w:ascii="Calibri" w:eastAsia="Calibri" w:hAnsi="Calibri" w:cs="Calibri"/>
          <w:b/>
          <w:bCs/>
          <w:color w:val="77206D" w:themeColor="accent5" w:themeShade="BF"/>
        </w:rPr>
        <w:t>UC 11 – Visualizza elenco e ricerca RoadTrip</w:t>
      </w:r>
    </w:p>
    <w:p w14:paraId="77067FEE" w14:textId="61ADC427" w:rsidR="396A982D" w:rsidRDefault="396A982D" w:rsidP="5E902EAA">
      <w:pPr>
        <w:spacing w:line="259" w:lineRule="auto"/>
      </w:pPr>
      <w:r w:rsidRPr="734A3B52">
        <w:rPr>
          <w:rFonts w:ascii="Calibri" w:eastAsia="Calibri" w:hAnsi="Calibri" w:cs="Calibri"/>
          <w:b/>
          <w:bCs/>
        </w:rPr>
        <w:t xml:space="preserve">Mockup: </w:t>
      </w:r>
      <w:hyperlink w:anchor="Segnalibro9" w:history="1">
        <w:r w:rsidRPr="734A3B52">
          <w:rPr>
            <w:rStyle w:val="Hyperlink"/>
            <w:rFonts w:ascii="Calibri" w:eastAsia="Calibri" w:hAnsi="Calibri" w:cs="Calibri"/>
          </w:rPr>
          <w:t>MU9</w:t>
        </w:r>
      </w:hyperlink>
    </w:p>
    <w:p w14:paraId="5CF825A3" w14:textId="6E4ED608" w:rsidR="666C0E17" w:rsidRDefault="775581D2" w:rsidP="4E134ED9">
      <w:r w:rsidRPr="4E134ED9">
        <w:rPr>
          <w:rFonts w:ascii="Calibri" w:eastAsia="Calibri" w:hAnsi="Calibri" w:cs="Calibri"/>
          <w:b/>
          <w:bCs/>
        </w:rPr>
        <w:t>Attori:</w:t>
      </w:r>
      <w:r w:rsidRPr="4E134ED9">
        <w:rPr>
          <w:rFonts w:ascii="Calibri" w:eastAsia="Calibri" w:hAnsi="Calibri" w:cs="Calibri"/>
        </w:rPr>
        <w:t xml:space="preserve"> Cliente, Gestore degli utenti, Gestore del negozio</w:t>
      </w:r>
    </w:p>
    <w:p w14:paraId="352A518F" w14:textId="5CEE66A6"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L’attore si trova in una qualsiasi schermata di CamperTrip; l’autenticazione non è necessaria.</w:t>
      </w:r>
    </w:p>
    <w:p w14:paraId="157E3EED" w14:textId="69E6DA1B" w:rsidR="666C0E17" w:rsidRDefault="775581D2" w:rsidP="4E134ED9">
      <w:r w:rsidRPr="4E134ED9">
        <w:rPr>
          <w:rFonts w:ascii="Calibri" w:eastAsia="Calibri" w:hAnsi="Calibri" w:cs="Calibri"/>
          <w:b/>
          <w:bCs/>
        </w:rPr>
        <w:t>Flusso di eventi:</w:t>
      </w:r>
    </w:p>
    <w:p w14:paraId="673F8D80" w14:textId="0C4217FC" w:rsidR="666C0E17" w:rsidRDefault="775581D2" w:rsidP="00EF4E5D">
      <w:pPr>
        <w:pStyle w:val="ListParagraph"/>
        <w:widowControl w:val="0"/>
        <w:numPr>
          <w:ilvl w:val="0"/>
          <w:numId w:val="81"/>
        </w:numPr>
        <w:spacing w:after="0"/>
        <w:contextualSpacing w:val="0"/>
        <w:rPr>
          <w:rFonts w:ascii="Calibri" w:eastAsia="Calibri" w:hAnsi="Calibri" w:cs="Calibri"/>
        </w:rPr>
      </w:pPr>
      <w:r w:rsidRPr="4E134ED9">
        <w:rPr>
          <w:rFonts w:ascii="Calibri" w:eastAsia="Calibri" w:hAnsi="Calibri" w:cs="Calibri"/>
        </w:rPr>
        <w:t>L’attore accede alla sezione “RoadTrip” attraverso la barra di navigazione.</w:t>
      </w:r>
    </w:p>
    <w:p w14:paraId="4E758FB4" w14:textId="10F132F6" w:rsidR="666C0E17" w:rsidRDefault="775581D2" w:rsidP="00EF4E5D">
      <w:pPr>
        <w:pStyle w:val="ListParagraph"/>
        <w:widowControl w:val="0"/>
        <w:numPr>
          <w:ilvl w:val="0"/>
          <w:numId w:val="81"/>
        </w:numPr>
        <w:spacing w:after="0"/>
        <w:contextualSpacing w:val="0"/>
        <w:rPr>
          <w:rFonts w:ascii="Calibri" w:eastAsia="Calibri" w:hAnsi="Calibri" w:cs="Calibri"/>
        </w:rPr>
      </w:pPr>
      <w:r w:rsidRPr="4E134ED9">
        <w:rPr>
          <w:rFonts w:ascii="Calibri" w:eastAsia="Calibri" w:hAnsi="Calibri" w:cs="Calibri"/>
        </w:rPr>
        <w:t>Il sistema mostra l’elenco di tutti i road trip.</w:t>
      </w:r>
    </w:p>
    <w:p w14:paraId="04B3CAEB" w14:textId="3CE9B862" w:rsidR="666C0E17" w:rsidRDefault="775581D2" w:rsidP="00EF4E5D">
      <w:pPr>
        <w:pStyle w:val="ListParagraph"/>
        <w:widowControl w:val="0"/>
        <w:numPr>
          <w:ilvl w:val="0"/>
          <w:numId w:val="81"/>
        </w:numPr>
        <w:spacing w:after="0"/>
        <w:contextualSpacing w:val="0"/>
        <w:rPr>
          <w:rFonts w:ascii="Calibri" w:eastAsia="Calibri" w:hAnsi="Calibri" w:cs="Calibri"/>
        </w:rPr>
      </w:pPr>
      <w:r w:rsidRPr="4E134ED9">
        <w:rPr>
          <w:rFonts w:ascii="Calibri" w:eastAsia="Calibri" w:hAnsi="Calibri" w:cs="Calibri"/>
        </w:rPr>
        <w:t>L’attore utilizza i filtri luogo e durata e clicca su “Cerca” per restringere la ricerca (opzionale).</w:t>
      </w:r>
    </w:p>
    <w:p w14:paraId="1FFBDD14" w14:textId="66475390"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L’attore si trova nella sezione “RoadTrip” e visualizza tutti i road trip che corrispondono ai criteri di ricerca.</w:t>
      </w:r>
    </w:p>
    <w:p w14:paraId="258B8294" w14:textId="4EB8EA82" w:rsidR="666C0E17" w:rsidRDefault="666C0E17" w:rsidP="4E134ED9">
      <w:pPr>
        <w:rPr>
          <w:rFonts w:ascii="Calibri" w:eastAsia="Calibri" w:hAnsi="Calibri" w:cs="Calibri"/>
        </w:rPr>
      </w:pPr>
    </w:p>
    <w:p w14:paraId="11B66CF9" w14:textId="405DB249" w:rsidR="666C0E17" w:rsidRDefault="775581D2" w:rsidP="4E134ED9">
      <w:pPr>
        <w:spacing w:line="259" w:lineRule="auto"/>
      </w:pPr>
      <w:r w:rsidRPr="4E134ED9">
        <w:rPr>
          <w:rFonts w:ascii="Calibri" w:eastAsia="Calibri" w:hAnsi="Calibri" w:cs="Calibri"/>
          <w:b/>
          <w:bCs/>
          <w:color w:val="77206D" w:themeColor="accent5" w:themeShade="BF"/>
        </w:rPr>
        <w:t>UC 12 – Visualizza scheda RoadTrip</w:t>
      </w:r>
    </w:p>
    <w:p w14:paraId="6E81FE0E" w14:textId="45C9A143" w:rsidR="53CAD159" w:rsidRDefault="53CAD159" w:rsidP="5E902EAA">
      <w:pPr>
        <w:spacing w:line="259" w:lineRule="auto"/>
      </w:pPr>
      <w:r w:rsidRPr="734A3B52">
        <w:rPr>
          <w:rFonts w:ascii="Calibri" w:eastAsia="Calibri" w:hAnsi="Calibri" w:cs="Calibri"/>
          <w:b/>
          <w:bCs/>
        </w:rPr>
        <w:t xml:space="preserve">Mockup: </w:t>
      </w:r>
      <w:hyperlink w:anchor="Segnalibro10" w:history="1">
        <w:r w:rsidRPr="734A3B52">
          <w:rPr>
            <w:rStyle w:val="Hyperlink"/>
            <w:rFonts w:ascii="Calibri" w:eastAsia="Calibri" w:hAnsi="Calibri" w:cs="Calibri"/>
          </w:rPr>
          <w:t>MU10</w:t>
        </w:r>
      </w:hyperlink>
    </w:p>
    <w:p w14:paraId="406EAF72" w14:textId="18182037" w:rsidR="666C0E17" w:rsidRDefault="775581D2" w:rsidP="4E134ED9">
      <w:r w:rsidRPr="4E134ED9">
        <w:rPr>
          <w:rFonts w:ascii="Calibri" w:eastAsia="Calibri" w:hAnsi="Calibri" w:cs="Calibri"/>
          <w:b/>
          <w:bCs/>
        </w:rPr>
        <w:t>Attori:</w:t>
      </w:r>
      <w:r w:rsidRPr="4E134ED9">
        <w:rPr>
          <w:rFonts w:ascii="Calibri" w:eastAsia="Calibri" w:hAnsi="Calibri" w:cs="Calibri"/>
        </w:rPr>
        <w:t xml:space="preserve"> Cliente, Gestore degli utenti, Gestore del negozio</w:t>
      </w:r>
    </w:p>
    <w:p w14:paraId="5B17F9BA" w14:textId="6F20AE06"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L’attore si trova nella sezione “RoadTrip”.</w:t>
      </w:r>
    </w:p>
    <w:p w14:paraId="3D2149CE" w14:textId="2476EE4A" w:rsidR="666C0E17" w:rsidRDefault="775581D2" w:rsidP="4E134ED9">
      <w:r w:rsidRPr="4E134ED9">
        <w:rPr>
          <w:rFonts w:ascii="Calibri" w:eastAsia="Calibri" w:hAnsi="Calibri" w:cs="Calibri"/>
          <w:b/>
          <w:bCs/>
        </w:rPr>
        <w:t>Flusso di eventi:</w:t>
      </w:r>
    </w:p>
    <w:p w14:paraId="583A8CBB" w14:textId="7746F92E" w:rsidR="666C0E17" w:rsidRDefault="775581D2" w:rsidP="00EF4E5D">
      <w:pPr>
        <w:pStyle w:val="ListParagraph"/>
        <w:widowControl w:val="0"/>
        <w:numPr>
          <w:ilvl w:val="0"/>
          <w:numId w:val="80"/>
        </w:numPr>
        <w:spacing w:after="0"/>
        <w:contextualSpacing w:val="0"/>
        <w:rPr>
          <w:rFonts w:ascii="Calibri" w:eastAsia="Calibri" w:hAnsi="Calibri" w:cs="Calibri"/>
        </w:rPr>
      </w:pPr>
      <w:r w:rsidRPr="4E134ED9">
        <w:rPr>
          <w:rFonts w:ascii="Calibri" w:eastAsia="Calibri" w:hAnsi="Calibri" w:cs="Calibri"/>
        </w:rPr>
        <w:t>L’attore seleziona il road trip di interesse.</w:t>
      </w:r>
    </w:p>
    <w:p w14:paraId="2D4D8ABD" w14:textId="05AE7B69" w:rsidR="666C0E17" w:rsidRDefault="775581D2" w:rsidP="00EF4E5D">
      <w:pPr>
        <w:pStyle w:val="ListParagraph"/>
        <w:widowControl w:val="0"/>
        <w:numPr>
          <w:ilvl w:val="0"/>
          <w:numId w:val="80"/>
        </w:numPr>
        <w:spacing w:after="0"/>
        <w:contextualSpacing w:val="0"/>
        <w:rPr>
          <w:rFonts w:ascii="Calibri" w:eastAsia="Calibri" w:hAnsi="Calibri" w:cs="Calibri"/>
        </w:rPr>
      </w:pPr>
      <w:r w:rsidRPr="4E134ED9">
        <w:rPr>
          <w:rFonts w:ascii="Calibri" w:eastAsia="Calibri" w:hAnsi="Calibri" w:cs="Calibri"/>
        </w:rPr>
        <w:t>Il sistema mostra la scheda dettagliata del RoadTrip con titolo, descrizione, durata, tappe ordinate con luogo su mappa, consigli, foto, commenti e collegamento al camper utilizzato.</w:t>
      </w:r>
    </w:p>
    <w:p w14:paraId="3D710B47" w14:textId="3E9F86FA"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L’attore si trova sulla pagina del road trip selezionato.</w:t>
      </w:r>
    </w:p>
    <w:p w14:paraId="2034EB77" w14:textId="739B6848" w:rsidR="666C0E17" w:rsidRDefault="666C0E17" w:rsidP="4E134ED9">
      <w:pPr>
        <w:rPr>
          <w:rFonts w:ascii="Calibri" w:eastAsia="Calibri" w:hAnsi="Calibri" w:cs="Calibri"/>
        </w:rPr>
      </w:pPr>
    </w:p>
    <w:p w14:paraId="16EF02FD" w14:textId="77A07716" w:rsidR="666C0E17" w:rsidRDefault="775581D2" w:rsidP="4E134ED9">
      <w:pPr>
        <w:spacing w:line="259" w:lineRule="auto"/>
      </w:pPr>
      <w:r w:rsidRPr="4E134ED9">
        <w:rPr>
          <w:rFonts w:ascii="Calibri" w:eastAsia="Calibri" w:hAnsi="Calibri" w:cs="Calibri"/>
          <w:b/>
          <w:bCs/>
          <w:color w:val="77206D" w:themeColor="accent5" w:themeShade="BF"/>
        </w:rPr>
        <w:t>UC 13 – Inserisce periodo nella scheda camper</w:t>
      </w:r>
    </w:p>
    <w:p w14:paraId="7B89B3BE" w14:textId="4A135B3C" w:rsidR="666C0E17" w:rsidRDefault="775581D2" w:rsidP="4E134ED9">
      <w:r w:rsidRPr="4E134ED9">
        <w:rPr>
          <w:rFonts w:ascii="Calibri" w:eastAsia="Calibri" w:hAnsi="Calibri" w:cs="Calibri"/>
          <w:b/>
          <w:bCs/>
        </w:rPr>
        <w:t>Attori:</w:t>
      </w:r>
      <w:r w:rsidRPr="4E134ED9">
        <w:rPr>
          <w:rFonts w:ascii="Calibri" w:eastAsia="Calibri" w:hAnsi="Calibri" w:cs="Calibri"/>
        </w:rPr>
        <w:t xml:space="preserve"> Cliente, Gestore degli utenti, Gestore del negozio</w:t>
      </w:r>
    </w:p>
    <w:p w14:paraId="68241B11" w14:textId="502DAC7A"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L’attore si trova nella scheda di un camper.</w:t>
      </w:r>
    </w:p>
    <w:p w14:paraId="6477252A" w14:textId="3ABFC07C" w:rsidR="666C0E17" w:rsidRDefault="775581D2" w:rsidP="4E134ED9">
      <w:r w:rsidRPr="4E134ED9">
        <w:rPr>
          <w:rFonts w:ascii="Calibri" w:eastAsia="Calibri" w:hAnsi="Calibri" w:cs="Calibri"/>
          <w:b/>
          <w:bCs/>
        </w:rPr>
        <w:t>Flusso di eventi:</w:t>
      </w:r>
    </w:p>
    <w:p w14:paraId="5862CAE3" w14:textId="7C17851C" w:rsidR="666C0E17" w:rsidRDefault="775581D2" w:rsidP="00EF4E5D">
      <w:pPr>
        <w:pStyle w:val="ListParagraph"/>
        <w:widowControl w:val="0"/>
        <w:numPr>
          <w:ilvl w:val="0"/>
          <w:numId w:val="79"/>
        </w:numPr>
        <w:spacing w:after="0"/>
        <w:contextualSpacing w:val="0"/>
        <w:rPr>
          <w:rFonts w:ascii="Calibri" w:eastAsia="Calibri" w:hAnsi="Calibri" w:cs="Calibri"/>
        </w:rPr>
      </w:pPr>
      <w:r w:rsidRPr="4E134ED9">
        <w:rPr>
          <w:rFonts w:ascii="Calibri" w:eastAsia="Calibri" w:hAnsi="Calibri" w:cs="Calibri"/>
        </w:rPr>
        <w:t>L’attore seleziona la data di inizio noleggio tramite un calendario.</w:t>
      </w:r>
    </w:p>
    <w:p w14:paraId="68DC9729" w14:textId="77F90C9E" w:rsidR="666C0E17" w:rsidRDefault="775581D2" w:rsidP="00EF4E5D">
      <w:pPr>
        <w:pStyle w:val="ListParagraph"/>
        <w:widowControl w:val="0"/>
        <w:numPr>
          <w:ilvl w:val="0"/>
          <w:numId w:val="79"/>
        </w:numPr>
        <w:spacing w:after="0"/>
        <w:contextualSpacing w:val="0"/>
        <w:rPr>
          <w:rFonts w:ascii="Calibri" w:eastAsia="Calibri" w:hAnsi="Calibri" w:cs="Calibri"/>
        </w:rPr>
      </w:pPr>
      <w:r w:rsidRPr="4E134ED9">
        <w:rPr>
          <w:rFonts w:ascii="Calibri" w:eastAsia="Calibri" w:hAnsi="Calibri" w:cs="Calibri"/>
        </w:rPr>
        <w:t>L’attore seleziona la data di fine noleggio tramite un calendario.</w:t>
      </w:r>
    </w:p>
    <w:p w14:paraId="4FB9C9DB" w14:textId="077BE43E" w:rsidR="666C0E17" w:rsidRDefault="775581D2" w:rsidP="00EF4E5D">
      <w:pPr>
        <w:pStyle w:val="ListParagraph"/>
        <w:widowControl w:val="0"/>
        <w:numPr>
          <w:ilvl w:val="0"/>
          <w:numId w:val="79"/>
        </w:numPr>
        <w:spacing w:after="0"/>
        <w:contextualSpacing w:val="0"/>
        <w:rPr>
          <w:rFonts w:ascii="Calibri" w:eastAsia="Calibri" w:hAnsi="Calibri" w:cs="Calibri"/>
        </w:rPr>
      </w:pPr>
      <w:r w:rsidRPr="4E134ED9">
        <w:rPr>
          <w:rFonts w:ascii="Calibri" w:eastAsia="Calibri" w:hAnsi="Calibri" w:cs="Calibri"/>
        </w:rPr>
        <w:t>Il sistema verifica che il periodo sia valido e disponibile e calcola la tariffa moltiplicando il prezzo giornaliero per i giorni di noleggio, includendo sia il giorno iniziale sia quello finale.</w:t>
      </w:r>
    </w:p>
    <w:p w14:paraId="0A2FD92A" w14:textId="397D1F64"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L’attore rimane nella scheda del camper con periodo, giorni e tariffa totale. Per prenotare è richiesta l’autenticazione come cliente registrato; per i gestori il pulsante “Prenota” resta disabilitato.</w:t>
      </w:r>
    </w:p>
    <w:p w14:paraId="6D811C91" w14:textId="1D33180F" w:rsidR="666C0E17" w:rsidRDefault="666C0E17" w:rsidP="4E134ED9"/>
    <w:p w14:paraId="2E757E4C" w14:textId="347B971D" w:rsidR="666C0E17" w:rsidRDefault="775581D2" w:rsidP="4E134ED9">
      <w:pPr>
        <w:spacing w:line="259" w:lineRule="auto"/>
      </w:pPr>
      <w:r w:rsidRPr="4E134ED9">
        <w:rPr>
          <w:rFonts w:ascii="Calibri" w:eastAsia="Calibri" w:hAnsi="Calibri" w:cs="Calibri"/>
          <w:b/>
          <w:bCs/>
          <w:color w:val="77206D" w:themeColor="accent5" w:themeShade="BF"/>
        </w:rPr>
        <w:t>UC 14 – Prenota camper</w:t>
      </w:r>
    </w:p>
    <w:p w14:paraId="7B44842D" w14:textId="207D23EA" w:rsidR="26C2CA9F" w:rsidRDefault="26C2CA9F" w:rsidP="5E902EAA">
      <w:pPr>
        <w:spacing w:line="259" w:lineRule="auto"/>
      </w:pPr>
      <w:r w:rsidRPr="734A3B52">
        <w:rPr>
          <w:rFonts w:ascii="Calibri" w:eastAsia="Calibri" w:hAnsi="Calibri" w:cs="Calibri"/>
          <w:b/>
          <w:bCs/>
        </w:rPr>
        <w:t xml:space="preserve">Mockup: </w:t>
      </w:r>
      <w:hyperlink w:anchor="Segnalibro11" w:history="1">
        <w:r w:rsidRPr="734A3B52">
          <w:rPr>
            <w:rStyle w:val="Hyperlink"/>
            <w:rFonts w:ascii="Calibri" w:eastAsia="Calibri" w:hAnsi="Calibri" w:cs="Calibri"/>
          </w:rPr>
          <w:t>MU11</w:t>
        </w:r>
      </w:hyperlink>
    </w:p>
    <w:p w14:paraId="1353CDB4" w14:textId="545AB848"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55E25134" w14:textId="722086BF"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si trova nella scheda di un camper ed ha selezionato il periodo di noleggio. Il pulsante “Prenota” è abilitato solo per il cliente registrato.</w:t>
      </w:r>
    </w:p>
    <w:p w14:paraId="5D956CAF" w14:textId="2C972471" w:rsidR="666C0E17" w:rsidRDefault="775581D2" w:rsidP="4E134ED9">
      <w:r w:rsidRPr="4E134ED9">
        <w:rPr>
          <w:rFonts w:ascii="Calibri" w:eastAsia="Calibri" w:hAnsi="Calibri" w:cs="Calibri"/>
          <w:b/>
          <w:bCs/>
        </w:rPr>
        <w:t>Flusso di eventi:</w:t>
      </w:r>
    </w:p>
    <w:p w14:paraId="2941E388" w14:textId="41A785F1" w:rsidR="666C0E17" w:rsidRDefault="775581D2" w:rsidP="00EF4E5D">
      <w:pPr>
        <w:pStyle w:val="ListParagraph"/>
        <w:widowControl w:val="0"/>
        <w:numPr>
          <w:ilvl w:val="0"/>
          <w:numId w:val="78"/>
        </w:numPr>
        <w:spacing w:after="0"/>
        <w:contextualSpacing w:val="0"/>
        <w:rPr>
          <w:rFonts w:ascii="Calibri" w:eastAsia="Calibri" w:hAnsi="Calibri" w:cs="Calibri"/>
        </w:rPr>
      </w:pPr>
      <w:r w:rsidRPr="4E134ED9">
        <w:rPr>
          <w:rFonts w:ascii="Calibri" w:eastAsia="Calibri" w:hAnsi="Calibri" w:cs="Calibri"/>
        </w:rPr>
        <w:t>Il cliente registrato clicca su “Prenota”.</w:t>
      </w:r>
    </w:p>
    <w:p w14:paraId="35BB1C2B" w14:textId="78591F52" w:rsidR="666C0E17" w:rsidRDefault="775581D2" w:rsidP="00EF4E5D">
      <w:pPr>
        <w:pStyle w:val="ListParagraph"/>
        <w:widowControl w:val="0"/>
        <w:numPr>
          <w:ilvl w:val="0"/>
          <w:numId w:val="78"/>
        </w:numPr>
        <w:spacing w:after="0"/>
        <w:contextualSpacing w:val="0"/>
        <w:rPr>
          <w:rFonts w:ascii="Calibri" w:eastAsia="Calibri" w:hAnsi="Calibri" w:cs="Calibri"/>
        </w:rPr>
      </w:pPr>
      <w:r w:rsidRPr="4E134ED9">
        <w:rPr>
          <w:rFonts w:ascii="Calibri" w:eastAsia="Calibri" w:hAnsi="Calibri" w:cs="Calibri"/>
        </w:rPr>
        <w:t>Il sistema reindirizza il cliente registrato verso la pagina di prenotazione con il riepilogo del camper, delle date e dei giorni di noleggio.</w:t>
      </w:r>
    </w:p>
    <w:p w14:paraId="406095B4" w14:textId="11B91E14" w:rsidR="666C0E17" w:rsidRDefault="775581D2" w:rsidP="00EF4E5D">
      <w:pPr>
        <w:pStyle w:val="ListParagraph"/>
        <w:widowControl w:val="0"/>
        <w:numPr>
          <w:ilvl w:val="0"/>
          <w:numId w:val="78"/>
        </w:numPr>
        <w:spacing w:after="0"/>
        <w:contextualSpacing w:val="0"/>
        <w:rPr>
          <w:rFonts w:ascii="Calibri" w:eastAsia="Calibri" w:hAnsi="Calibri" w:cs="Calibri"/>
        </w:rPr>
      </w:pPr>
      <w:r w:rsidRPr="4E134ED9">
        <w:rPr>
          <w:rFonts w:ascii="Calibri" w:eastAsia="Calibri" w:hAnsi="Calibri" w:cs="Calibri"/>
        </w:rPr>
        <w:t>Il sistema mostra un riepilogo dei dati del cliente registrato.</w:t>
      </w:r>
    </w:p>
    <w:p w14:paraId="39A32A6E" w14:textId="6FF71C48" w:rsidR="666C0E17" w:rsidRDefault="775581D2" w:rsidP="00EF4E5D">
      <w:pPr>
        <w:pStyle w:val="ListParagraph"/>
        <w:widowControl w:val="0"/>
        <w:numPr>
          <w:ilvl w:val="0"/>
          <w:numId w:val="78"/>
        </w:numPr>
        <w:spacing w:after="0"/>
        <w:contextualSpacing w:val="0"/>
        <w:rPr>
          <w:rFonts w:ascii="Calibri" w:eastAsia="Calibri" w:hAnsi="Calibri" w:cs="Calibri"/>
        </w:rPr>
      </w:pPr>
      <w:r w:rsidRPr="4E134ED9">
        <w:rPr>
          <w:rFonts w:ascii="Calibri" w:eastAsia="Calibri" w:hAnsi="Calibri" w:cs="Calibri"/>
        </w:rPr>
        <w:t>Il sistema mostra la tariffa totale.</w:t>
      </w:r>
    </w:p>
    <w:p w14:paraId="5AB17B28" w14:textId="4E0C6F49" w:rsidR="666C0E17" w:rsidRDefault="775581D2" w:rsidP="00EF4E5D">
      <w:pPr>
        <w:pStyle w:val="ListParagraph"/>
        <w:widowControl w:val="0"/>
        <w:numPr>
          <w:ilvl w:val="0"/>
          <w:numId w:val="78"/>
        </w:numPr>
        <w:spacing w:after="0"/>
        <w:contextualSpacing w:val="0"/>
        <w:rPr>
          <w:rFonts w:ascii="Calibri" w:eastAsia="Calibri" w:hAnsi="Calibri" w:cs="Calibri"/>
        </w:rPr>
      </w:pPr>
      <w:r w:rsidRPr="4E134ED9">
        <w:rPr>
          <w:rFonts w:ascii="Calibri" w:eastAsia="Calibri" w:hAnsi="Calibri" w:cs="Calibri"/>
        </w:rPr>
        <w:t>Il cliente registrato clicca su “Avanti”.</w:t>
      </w:r>
    </w:p>
    <w:p w14:paraId="55C182D9" w14:textId="62CF9A1D" w:rsidR="666C0E17" w:rsidRDefault="775581D2" w:rsidP="00EF4E5D">
      <w:pPr>
        <w:pStyle w:val="ListParagraph"/>
        <w:widowControl w:val="0"/>
        <w:numPr>
          <w:ilvl w:val="0"/>
          <w:numId w:val="78"/>
        </w:numPr>
        <w:spacing w:after="0"/>
        <w:contextualSpacing w:val="0"/>
        <w:rPr>
          <w:rFonts w:ascii="Calibri" w:eastAsia="Calibri" w:hAnsi="Calibri" w:cs="Calibri"/>
        </w:rPr>
      </w:pPr>
      <w:r w:rsidRPr="4E134ED9">
        <w:rPr>
          <w:rFonts w:ascii="Calibri" w:eastAsia="Calibri" w:hAnsi="Calibri" w:cs="Calibri"/>
        </w:rPr>
        <w:t>Il sistema presenta il form di pagamento.</w:t>
      </w:r>
    </w:p>
    <w:p w14:paraId="6687A51D" w14:textId="38A96041" w:rsidR="666C0E17" w:rsidRDefault="775581D2" w:rsidP="4E134ED9">
      <w:r w:rsidRPr="4A74CE8D">
        <w:rPr>
          <w:rFonts w:ascii="Calibri" w:eastAsia="Calibri" w:hAnsi="Calibri" w:cs="Calibri"/>
          <w:b/>
          <w:bCs/>
        </w:rPr>
        <w:t>Exit Condition:</w:t>
      </w:r>
      <w:r w:rsidRPr="4A74CE8D">
        <w:rPr>
          <w:rFonts w:ascii="Calibri" w:eastAsia="Calibri" w:hAnsi="Calibri" w:cs="Calibri"/>
        </w:rPr>
        <w:t xml:space="preserve"> Il cliente registrato è autenticato e si trova nella pagina di pagamento, dove può procedere con la prenotazione del camper.</w:t>
      </w:r>
    </w:p>
    <w:p w14:paraId="09B2C25B" w14:textId="51262399" w:rsidR="4A74CE8D" w:rsidRDefault="4A74CE8D" w:rsidP="4A74CE8D">
      <w:pPr>
        <w:rPr>
          <w:rFonts w:ascii="Calibri" w:eastAsia="Calibri" w:hAnsi="Calibri" w:cs="Calibri"/>
        </w:rPr>
      </w:pPr>
    </w:p>
    <w:p w14:paraId="5100F0AB" w14:textId="21EED475" w:rsidR="666C0E17" w:rsidRDefault="775581D2" w:rsidP="4E134ED9">
      <w:pPr>
        <w:spacing w:line="259" w:lineRule="auto"/>
      </w:pPr>
      <w:r w:rsidRPr="4E134ED9">
        <w:rPr>
          <w:rFonts w:ascii="Calibri" w:eastAsia="Calibri" w:hAnsi="Calibri" w:cs="Calibri"/>
          <w:b/>
          <w:bCs/>
          <w:color w:val="77206D" w:themeColor="accent5" w:themeShade="BF"/>
        </w:rPr>
        <w:t>UC 15 – Paga prenotazione</w:t>
      </w:r>
    </w:p>
    <w:p w14:paraId="5015BC3F" w14:textId="37552D24" w:rsidR="35F9AB74" w:rsidRDefault="35F9AB74" w:rsidP="5E902EAA">
      <w:pPr>
        <w:spacing w:line="259" w:lineRule="auto"/>
      </w:pPr>
      <w:r w:rsidRPr="734A3B52">
        <w:rPr>
          <w:rFonts w:ascii="Calibri" w:eastAsia="Calibri" w:hAnsi="Calibri" w:cs="Calibri"/>
          <w:b/>
          <w:bCs/>
        </w:rPr>
        <w:t xml:space="preserve">Mockup: </w:t>
      </w:r>
      <w:hyperlink w:anchor="Segnalibro12" w:history="1">
        <w:r w:rsidRPr="734A3B52">
          <w:rPr>
            <w:rStyle w:val="Hyperlink"/>
            <w:rFonts w:ascii="Calibri" w:eastAsia="Calibri" w:hAnsi="Calibri" w:cs="Calibri"/>
          </w:rPr>
          <w:t>MU12</w:t>
        </w:r>
      </w:hyperlink>
    </w:p>
    <w:p w14:paraId="59AF1BEB" w14:textId="5D726AD9"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0F2F3C1D" w14:textId="1B931931"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ha cliccato su “Avanti” nel riepilogo della prenotazione e si trova nella pagina di pagamento.</w:t>
      </w:r>
    </w:p>
    <w:p w14:paraId="027941EE" w14:textId="18C8C3F1" w:rsidR="666C0E17" w:rsidRDefault="775581D2" w:rsidP="4E134ED9">
      <w:r w:rsidRPr="4E134ED9">
        <w:rPr>
          <w:rFonts w:ascii="Calibri" w:eastAsia="Calibri" w:hAnsi="Calibri" w:cs="Calibri"/>
          <w:b/>
          <w:bCs/>
        </w:rPr>
        <w:t>Flusso di eventi:</w:t>
      </w:r>
    </w:p>
    <w:p w14:paraId="591C0598" w14:textId="397563C1" w:rsidR="666C0E17" w:rsidRDefault="775581D2" w:rsidP="00EF4E5D">
      <w:pPr>
        <w:pStyle w:val="ListParagraph"/>
        <w:widowControl w:val="0"/>
        <w:numPr>
          <w:ilvl w:val="0"/>
          <w:numId w:val="77"/>
        </w:numPr>
        <w:spacing w:after="0"/>
        <w:contextualSpacing w:val="0"/>
        <w:rPr>
          <w:rFonts w:ascii="Calibri" w:eastAsia="Calibri" w:hAnsi="Calibri" w:cs="Calibri"/>
        </w:rPr>
      </w:pPr>
      <w:r w:rsidRPr="4E134ED9">
        <w:rPr>
          <w:rFonts w:ascii="Calibri" w:eastAsia="Calibri" w:hAnsi="Calibri" w:cs="Calibri"/>
        </w:rPr>
        <w:t>Il sistema propone la scelta del metodo di pagamento tra carta di credito e PayPal.</w:t>
      </w:r>
    </w:p>
    <w:p w14:paraId="7EF712CC" w14:textId="64FDB711" w:rsidR="666C0E17" w:rsidRDefault="775581D2" w:rsidP="00EF4E5D">
      <w:pPr>
        <w:pStyle w:val="ListParagraph"/>
        <w:widowControl w:val="0"/>
        <w:numPr>
          <w:ilvl w:val="0"/>
          <w:numId w:val="77"/>
        </w:numPr>
        <w:spacing w:after="0"/>
        <w:contextualSpacing w:val="0"/>
        <w:rPr>
          <w:rFonts w:ascii="Calibri" w:eastAsia="Calibri" w:hAnsi="Calibri" w:cs="Calibri"/>
        </w:rPr>
      </w:pPr>
      <w:r w:rsidRPr="4E134ED9">
        <w:rPr>
          <w:rFonts w:ascii="Calibri" w:eastAsia="Calibri" w:hAnsi="Calibri" w:cs="Calibri"/>
        </w:rPr>
        <w:t>Il cliente registrato seleziona il metodo di pagamento.</w:t>
      </w:r>
    </w:p>
    <w:p w14:paraId="116CBCA0" w14:textId="45284F04" w:rsidR="666C0E17" w:rsidRDefault="775581D2" w:rsidP="00EF4E5D">
      <w:pPr>
        <w:pStyle w:val="ListParagraph"/>
        <w:widowControl w:val="0"/>
        <w:numPr>
          <w:ilvl w:val="0"/>
          <w:numId w:val="77"/>
        </w:numPr>
        <w:spacing w:after="0"/>
        <w:contextualSpacing w:val="0"/>
        <w:rPr>
          <w:rFonts w:ascii="Calibri" w:eastAsia="Calibri" w:hAnsi="Calibri" w:cs="Calibri"/>
        </w:rPr>
      </w:pPr>
      <w:r w:rsidRPr="4E134ED9">
        <w:rPr>
          <w:rFonts w:ascii="Calibri" w:eastAsia="Calibri" w:hAnsi="Calibri" w:cs="Calibri"/>
        </w:rPr>
        <w:t>Il sistema esegue il pagamento con il metodo scelto tramite UC 15.1 o UC 15.2; il flusso prosegue solo dopo un esito positivo.</w:t>
      </w:r>
    </w:p>
    <w:p w14:paraId="1260B95D" w14:textId="503BE456" w:rsidR="666C0E17" w:rsidRDefault="775581D2" w:rsidP="00EF4E5D">
      <w:pPr>
        <w:pStyle w:val="ListParagraph"/>
        <w:widowControl w:val="0"/>
        <w:numPr>
          <w:ilvl w:val="0"/>
          <w:numId w:val="77"/>
        </w:numPr>
        <w:spacing w:after="0"/>
        <w:contextualSpacing w:val="0"/>
        <w:rPr>
          <w:rFonts w:ascii="Calibri" w:eastAsia="Calibri" w:hAnsi="Calibri" w:cs="Calibri"/>
        </w:rPr>
      </w:pPr>
      <w:r w:rsidRPr="4E134ED9">
        <w:rPr>
          <w:rFonts w:ascii="Calibri" w:eastAsia="Calibri" w:hAnsi="Calibri" w:cs="Calibri"/>
        </w:rPr>
        <w:t>Il sistema verifica che il camper sia ancora libero per l’intero periodo richiesto.</w:t>
      </w:r>
    </w:p>
    <w:p w14:paraId="7A506B86" w14:textId="357DC6C9" w:rsidR="666C0E17" w:rsidRDefault="775581D2" w:rsidP="00EF4E5D">
      <w:pPr>
        <w:pStyle w:val="ListParagraph"/>
        <w:widowControl w:val="0"/>
        <w:numPr>
          <w:ilvl w:val="0"/>
          <w:numId w:val="77"/>
        </w:numPr>
        <w:spacing w:after="0"/>
        <w:contextualSpacing w:val="0"/>
        <w:rPr>
          <w:rFonts w:ascii="Calibri" w:eastAsia="Calibri" w:hAnsi="Calibri" w:cs="Calibri"/>
        </w:rPr>
      </w:pPr>
      <w:r w:rsidRPr="4E134ED9">
        <w:rPr>
          <w:rFonts w:ascii="Calibri" w:eastAsia="Calibri" w:hAnsi="Calibri" w:cs="Calibri"/>
        </w:rPr>
        <w:t>Il sistema registra la prenotazione e mostra il messaggio “Prenotazione confermata”.</w:t>
      </w:r>
    </w:p>
    <w:p w14:paraId="33175FA1" w14:textId="6883C480"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prenotazione è confermata e compare nell’area personale del cliente registrato, nella sezione “Le mie prenotazioni”, e nell’elenco “Prenotazioni ricevute” del negozio. Il cliente registrato si trova nella home.</w:t>
      </w:r>
    </w:p>
    <w:p w14:paraId="4A6F2B85" w14:textId="3C47B5A2" w:rsidR="666C0E17" w:rsidRDefault="775581D2" w:rsidP="4E134ED9">
      <w:r w:rsidRPr="4E134ED9">
        <w:rPr>
          <w:rFonts w:ascii="Calibri" w:eastAsia="Calibri" w:hAnsi="Calibri" w:cs="Calibri"/>
          <w:b/>
          <w:bCs/>
        </w:rPr>
        <w:t>Flussi alternativi / Eccezioni:</w:t>
      </w:r>
    </w:p>
    <w:p w14:paraId="33E1ACBE" w14:textId="57EC188C" w:rsidR="666C0E17" w:rsidRDefault="775581D2" w:rsidP="00EF4E5D">
      <w:pPr>
        <w:pStyle w:val="ListParagraph"/>
        <w:widowControl w:val="0"/>
        <w:numPr>
          <w:ilvl w:val="0"/>
          <w:numId w:val="76"/>
        </w:numPr>
        <w:spacing w:after="0"/>
        <w:contextualSpacing w:val="0"/>
        <w:rPr>
          <w:rFonts w:ascii="Calibri" w:eastAsia="Calibri" w:hAnsi="Calibri" w:cs="Calibri"/>
        </w:rPr>
      </w:pPr>
      <w:r w:rsidRPr="4E134ED9">
        <w:rPr>
          <w:rFonts w:ascii="Calibri" w:eastAsia="Calibri" w:hAnsi="Calibri" w:cs="Calibri"/>
          <w:b/>
          <w:bCs/>
        </w:rPr>
        <w:t>UC 15.1 – Pagamento con carta di credito:</w:t>
      </w:r>
      <w:r w:rsidRPr="4E134ED9">
        <w:rPr>
          <w:rFonts w:ascii="Calibri" w:eastAsia="Calibri" w:hAnsi="Calibri" w:cs="Calibri"/>
        </w:rPr>
        <w:t xml:space="preserve"> se al punto 2 il cliente registrato seleziona la carta di credito, viene eseguito il caso d’uso UC 15.1.</w:t>
      </w:r>
    </w:p>
    <w:p w14:paraId="3AAEF781" w14:textId="456A2CD9" w:rsidR="666C0E17" w:rsidRDefault="775581D2" w:rsidP="00EF4E5D">
      <w:pPr>
        <w:pStyle w:val="ListParagraph"/>
        <w:widowControl w:val="0"/>
        <w:numPr>
          <w:ilvl w:val="0"/>
          <w:numId w:val="76"/>
        </w:numPr>
        <w:spacing w:after="0"/>
        <w:contextualSpacing w:val="0"/>
        <w:rPr>
          <w:rFonts w:ascii="Calibri" w:eastAsia="Calibri" w:hAnsi="Calibri" w:cs="Calibri"/>
        </w:rPr>
      </w:pPr>
      <w:r w:rsidRPr="4E134ED9">
        <w:rPr>
          <w:rFonts w:ascii="Calibri" w:eastAsia="Calibri" w:hAnsi="Calibri" w:cs="Calibri"/>
          <w:b/>
          <w:bCs/>
        </w:rPr>
        <w:t>UC 15.2 – Pagamento con PayPal:</w:t>
      </w:r>
      <w:r w:rsidRPr="4E134ED9">
        <w:rPr>
          <w:rFonts w:ascii="Calibri" w:eastAsia="Calibri" w:hAnsi="Calibri" w:cs="Calibri"/>
        </w:rPr>
        <w:t xml:space="preserve"> se al punto 2 il cliente registrato seleziona PayPal, viene eseguito il caso d’uso UC 15.2.</w:t>
      </w:r>
    </w:p>
    <w:p w14:paraId="3B08B053" w14:textId="42659DF7" w:rsidR="666C0E17" w:rsidRDefault="775581D2" w:rsidP="00EF4E5D">
      <w:pPr>
        <w:pStyle w:val="ListParagraph"/>
        <w:widowControl w:val="0"/>
        <w:numPr>
          <w:ilvl w:val="0"/>
          <w:numId w:val="76"/>
        </w:numPr>
        <w:spacing w:after="0"/>
        <w:contextualSpacing w:val="0"/>
        <w:rPr>
          <w:rFonts w:ascii="Calibri" w:eastAsia="Calibri" w:hAnsi="Calibri" w:cs="Calibri"/>
        </w:rPr>
      </w:pPr>
      <w:r w:rsidRPr="4E134ED9">
        <w:rPr>
          <w:rFonts w:ascii="Calibri" w:eastAsia="Calibri" w:hAnsi="Calibri" w:cs="Calibri"/>
          <w:b/>
          <w:bCs/>
        </w:rPr>
        <w:t>UC 15.3 – Camper non più disponibile:</w:t>
      </w:r>
      <w:r w:rsidRPr="4E134ED9">
        <w:rPr>
          <w:rFonts w:ascii="Calibri" w:eastAsia="Calibri" w:hAnsi="Calibri" w:cs="Calibri"/>
        </w:rPr>
        <w:t xml:space="preserve"> se al punto 4 il sistema rileva che il camper è stato prenotato da un altro cliente registrato in date sovrapposte, viene eseguito il caso d’uso UC 15.3.</w:t>
      </w:r>
    </w:p>
    <w:p w14:paraId="0B1818CE" w14:textId="0A3CCFE2" w:rsidR="666C0E17" w:rsidRDefault="666C0E17" w:rsidP="4E134ED9">
      <w:pPr>
        <w:ind w:left="709"/>
        <w:rPr>
          <w:rFonts w:ascii="Calibri" w:eastAsia="Calibri" w:hAnsi="Calibri" w:cs="Calibri"/>
        </w:rPr>
      </w:pPr>
    </w:p>
    <w:p w14:paraId="799AE0B1" w14:textId="5582F1E6"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15.1 – Pagamento con carta di credito</w:t>
      </w:r>
    </w:p>
    <w:p w14:paraId="7C640EFA" w14:textId="01521D46"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1FF3F426" w14:textId="6733C1E2"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ha selezionato la carta di credito come metodo di pagamento.</w:t>
      </w:r>
    </w:p>
    <w:p w14:paraId="6CD8CEFA" w14:textId="6ACA01FE" w:rsidR="666C0E17" w:rsidRDefault="775581D2" w:rsidP="4E134ED9">
      <w:r w:rsidRPr="4E134ED9">
        <w:rPr>
          <w:rFonts w:ascii="Calibri" w:eastAsia="Calibri" w:hAnsi="Calibri" w:cs="Calibri"/>
          <w:b/>
          <w:bCs/>
        </w:rPr>
        <w:t>Flusso di eventi:</w:t>
      </w:r>
    </w:p>
    <w:p w14:paraId="5AB07EDF" w14:textId="0C557194" w:rsidR="666C0E17" w:rsidRDefault="775581D2" w:rsidP="00EF4E5D">
      <w:pPr>
        <w:pStyle w:val="ListParagraph"/>
        <w:widowControl w:val="0"/>
        <w:numPr>
          <w:ilvl w:val="0"/>
          <w:numId w:val="75"/>
        </w:numPr>
        <w:spacing w:after="0"/>
        <w:contextualSpacing w:val="0"/>
        <w:rPr>
          <w:rFonts w:ascii="Calibri" w:eastAsia="Calibri" w:hAnsi="Calibri" w:cs="Calibri"/>
        </w:rPr>
      </w:pPr>
      <w:r w:rsidRPr="4E134ED9">
        <w:rPr>
          <w:rFonts w:ascii="Calibri" w:eastAsia="Calibri" w:hAnsi="Calibri" w:cs="Calibri"/>
        </w:rPr>
        <w:t>Il sistema mostra il modulo dei dati della carta.</w:t>
      </w:r>
    </w:p>
    <w:p w14:paraId="433128A9" w14:textId="25785B1A" w:rsidR="666C0E17" w:rsidRDefault="775581D2" w:rsidP="00EF4E5D">
      <w:pPr>
        <w:pStyle w:val="ListParagraph"/>
        <w:widowControl w:val="0"/>
        <w:numPr>
          <w:ilvl w:val="0"/>
          <w:numId w:val="75"/>
        </w:numPr>
        <w:spacing w:after="0"/>
        <w:contextualSpacing w:val="0"/>
        <w:rPr>
          <w:rFonts w:ascii="Calibri" w:eastAsia="Calibri" w:hAnsi="Calibri" w:cs="Calibri"/>
        </w:rPr>
      </w:pPr>
      <w:r w:rsidRPr="4E134ED9">
        <w:rPr>
          <w:rFonts w:ascii="Calibri" w:eastAsia="Calibri" w:hAnsi="Calibri" w:cs="Calibri"/>
        </w:rPr>
        <w:t>Il cliente registrato inserisce il numero della carta.</w:t>
      </w:r>
    </w:p>
    <w:p w14:paraId="6F39130A" w14:textId="4A1395EE" w:rsidR="666C0E17" w:rsidRDefault="775581D2" w:rsidP="00EF4E5D">
      <w:pPr>
        <w:pStyle w:val="ListParagraph"/>
        <w:widowControl w:val="0"/>
        <w:numPr>
          <w:ilvl w:val="0"/>
          <w:numId w:val="75"/>
        </w:numPr>
        <w:spacing w:after="0"/>
        <w:contextualSpacing w:val="0"/>
        <w:rPr>
          <w:rFonts w:ascii="Calibri" w:eastAsia="Calibri" w:hAnsi="Calibri" w:cs="Calibri"/>
        </w:rPr>
      </w:pPr>
      <w:r w:rsidRPr="4E134ED9">
        <w:rPr>
          <w:rFonts w:ascii="Calibri" w:eastAsia="Calibri" w:hAnsi="Calibri" w:cs="Calibri"/>
        </w:rPr>
        <w:t>Il cliente registrato inserisce la data di scadenza.</w:t>
      </w:r>
    </w:p>
    <w:p w14:paraId="364AFFAB" w14:textId="462B6E8E" w:rsidR="666C0E17" w:rsidRDefault="775581D2" w:rsidP="00EF4E5D">
      <w:pPr>
        <w:pStyle w:val="ListParagraph"/>
        <w:widowControl w:val="0"/>
        <w:numPr>
          <w:ilvl w:val="0"/>
          <w:numId w:val="75"/>
        </w:numPr>
        <w:spacing w:after="0"/>
        <w:contextualSpacing w:val="0"/>
        <w:rPr>
          <w:rFonts w:ascii="Calibri" w:eastAsia="Calibri" w:hAnsi="Calibri" w:cs="Calibri"/>
        </w:rPr>
      </w:pPr>
      <w:r w:rsidRPr="4E134ED9">
        <w:rPr>
          <w:rFonts w:ascii="Calibri" w:eastAsia="Calibri" w:hAnsi="Calibri" w:cs="Calibri"/>
        </w:rPr>
        <w:t>Il cliente registrato inserisce il codice di sicurezza.</w:t>
      </w:r>
    </w:p>
    <w:p w14:paraId="72447E58" w14:textId="4EEE29BA" w:rsidR="666C0E17" w:rsidRDefault="775581D2" w:rsidP="00EF4E5D">
      <w:pPr>
        <w:pStyle w:val="ListParagraph"/>
        <w:widowControl w:val="0"/>
        <w:numPr>
          <w:ilvl w:val="0"/>
          <w:numId w:val="75"/>
        </w:numPr>
        <w:spacing w:after="0"/>
        <w:contextualSpacing w:val="0"/>
        <w:rPr>
          <w:rFonts w:ascii="Calibri" w:eastAsia="Calibri" w:hAnsi="Calibri" w:cs="Calibri"/>
        </w:rPr>
      </w:pPr>
      <w:r w:rsidRPr="4E134ED9">
        <w:rPr>
          <w:rFonts w:ascii="Calibri" w:eastAsia="Calibri" w:hAnsi="Calibri" w:cs="Calibri"/>
        </w:rPr>
        <w:t>Il cliente registrato inserisce il nome dell’intestatario.</w:t>
      </w:r>
    </w:p>
    <w:p w14:paraId="72CBF744" w14:textId="5BE41773" w:rsidR="666C0E17" w:rsidRDefault="775581D2" w:rsidP="00EF4E5D">
      <w:pPr>
        <w:pStyle w:val="ListParagraph"/>
        <w:widowControl w:val="0"/>
        <w:numPr>
          <w:ilvl w:val="0"/>
          <w:numId w:val="75"/>
        </w:numPr>
        <w:spacing w:after="0"/>
        <w:contextualSpacing w:val="0"/>
        <w:rPr>
          <w:rFonts w:ascii="Calibri" w:eastAsia="Calibri" w:hAnsi="Calibri" w:cs="Calibri"/>
        </w:rPr>
      </w:pPr>
      <w:r w:rsidRPr="4E134ED9">
        <w:rPr>
          <w:rFonts w:ascii="Calibri" w:eastAsia="Calibri" w:hAnsi="Calibri" w:cs="Calibri"/>
        </w:rPr>
        <w:t>Il cliente registrato clicca su “Conferma e paga”.</w:t>
      </w:r>
    </w:p>
    <w:p w14:paraId="17B60C51" w14:textId="6DC002DA" w:rsidR="666C0E17" w:rsidRDefault="775581D2" w:rsidP="00EF4E5D">
      <w:pPr>
        <w:pStyle w:val="ListParagraph"/>
        <w:widowControl w:val="0"/>
        <w:numPr>
          <w:ilvl w:val="0"/>
          <w:numId w:val="75"/>
        </w:numPr>
        <w:spacing w:after="0"/>
        <w:contextualSpacing w:val="0"/>
        <w:rPr>
          <w:rFonts w:ascii="Calibri" w:eastAsia="Calibri" w:hAnsi="Calibri" w:cs="Calibri"/>
        </w:rPr>
      </w:pPr>
      <w:r w:rsidRPr="4E134ED9">
        <w:rPr>
          <w:rFonts w:ascii="Calibri" w:eastAsia="Calibri" w:hAnsi="Calibri" w:cs="Calibri"/>
        </w:rPr>
        <w:t>Il sistema controlla che i dati siano completi e validi ed effettua il pagamento.</w:t>
      </w:r>
    </w:p>
    <w:p w14:paraId="42583D1F" w14:textId="546362AA"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pagamento è stato effettuato e il flusso prosegue dal punto 4 di UC 15.</w:t>
      </w:r>
    </w:p>
    <w:p w14:paraId="261D99F0" w14:textId="5BF40010" w:rsidR="666C0E17" w:rsidRDefault="775581D2" w:rsidP="4E134ED9">
      <w:r w:rsidRPr="4E134ED9">
        <w:rPr>
          <w:rFonts w:ascii="Calibri" w:eastAsia="Calibri" w:hAnsi="Calibri" w:cs="Calibri"/>
          <w:b/>
          <w:bCs/>
        </w:rPr>
        <w:t>Flussi alternativi / Eccezioni:</w:t>
      </w:r>
    </w:p>
    <w:p w14:paraId="45C11B36" w14:textId="79300386" w:rsidR="666C0E17" w:rsidRDefault="775581D2" w:rsidP="00EF4E5D">
      <w:pPr>
        <w:pStyle w:val="ListParagraph"/>
        <w:widowControl w:val="0"/>
        <w:numPr>
          <w:ilvl w:val="0"/>
          <w:numId w:val="74"/>
        </w:numPr>
        <w:spacing w:after="0"/>
        <w:contextualSpacing w:val="0"/>
        <w:rPr>
          <w:rFonts w:ascii="Calibri" w:eastAsia="Calibri" w:hAnsi="Calibri" w:cs="Calibri"/>
        </w:rPr>
      </w:pPr>
      <w:r w:rsidRPr="4E134ED9">
        <w:rPr>
          <w:rFonts w:ascii="Calibri" w:eastAsia="Calibri" w:hAnsi="Calibri" w:cs="Calibri"/>
          <w:b/>
          <w:bCs/>
        </w:rPr>
        <w:t>UC 15.1.1 – Pagamento con carta fallito:</w:t>
      </w:r>
      <w:r w:rsidRPr="4E134ED9">
        <w:rPr>
          <w:rFonts w:ascii="Calibri" w:eastAsia="Calibri" w:hAnsi="Calibri" w:cs="Calibri"/>
        </w:rPr>
        <w:t xml:space="preserve"> se al punto 7 i dati sono mancanti o non validi, oppure il pagamento viene rifiutato, viene eseguito il caso d’uso UC 15.1.1.</w:t>
      </w:r>
    </w:p>
    <w:p w14:paraId="2803DC6C" w14:textId="02E1961A" w:rsidR="666C0E17" w:rsidRDefault="666C0E17" w:rsidP="4E134ED9">
      <w:pPr>
        <w:ind w:left="709"/>
        <w:rPr>
          <w:rFonts w:ascii="Calibri" w:eastAsia="Calibri" w:hAnsi="Calibri" w:cs="Calibri"/>
        </w:rPr>
      </w:pPr>
    </w:p>
    <w:p w14:paraId="28DADD9B" w14:textId="5F90F0E0"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15.1.1 – Pagamento con carta fallito</w:t>
      </w:r>
    </w:p>
    <w:p w14:paraId="5A186A0B" w14:textId="4A32507E"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77782895" w14:textId="029E70EC"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ha cliccato su “Conferma e paga” e il pagamento con carta non è stato completato.</w:t>
      </w:r>
    </w:p>
    <w:p w14:paraId="19E2CCE2" w14:textId="5C7A1E5B" w:rsidR="666C0E17" w:rsidRDefault="775581D2" w:rsidP="4E134ED9">
      <w:r w:rsidRPr="4E134ED9">
        <w:rPr>
          <w:rFonts w:ascii="Calibri" w:eastAsia="Calibri" w:hAnsi="Calibri" w:cs="Calibri"/>
          <w:b/>
          <w:bCs/>
        </w:rPr>
        <w:t>Flusso di eventi:</w:t>
      </w:r>
    </w:p>
    <w:p w14:paraId="4CCFB608" w14:textId="7AFC4454" w:rsidR="2BC4AFF5" w:rsidRDefault="2BC4AFF5" w:rsidP="6512D86E">
      <w:pPr>
        <w:pStyle w:val="ListParagraph"/>
        <w:widowControl w:val="0"/>
        <w:numPr>
          <w:ilvl w:val="0"/>
          <w:numId w:val="73"/>
        </w:numPr>
        <w:spacing w:after="0"/>
        <w:contextualSpacing w:val="0"/>
        <w:rPr>
          <w:rFonts w:ascii="Calibri" w:eastAsia="Calibri" w:hAnsi="Calibri" w:cs="Calibri"/>
        </w:rPr>
      </w:pPr>
      <w:r w:rsidRPr="5D46622A">
        <w:rPr>
          <w:rFonts w:ascii="Calibri" w:eastAsia="Calibri" w:hAnsi="Calibri" w:cs="Calibri"/>
        </w:rPr>
        <w:t>Se i dati non sono validi, il sistema mostra, in corrispondenza di ciascun campo non valido, il relativo messaggio di errore riportato nella tabella sottostante e ripresenta il modulo dei dati della carta, mantenendo i dati inseriti ad eccezione del codice di sicurezza.</w:t>
      </w:r>
    </w:p>
    <w:p w14:paraId="4DF2EC25" w14:textId="43ABF35E" w:rsidR="666C0E17" w:rsidRDefault="775581D2" w:rsidP="00EF4E5D">
      <w:pPr>
        <w:pStyle w:val="ListParagraph"/>
        <w:widowControl w:val="0"/>
        <w:numPr>
          <w:ilvl w:val="0"/>
          <w:numId w:val="73"/>
        </w:numPr>
        <w:spacing w:after="0"/>
        <w:contextualSpacing w:val="0"/>
        <w:rPr>
          <w:rFonts w:ascii="Calibri" w:eastAsia="Calibri" w:hAnsi="Calibri" w:cs="Calibri"/>
        </w:rPr>
      </w:pPr>
      <w:r w:rsidRPr="4E134ED9">
        <w:rPr>
          <w:rFonts w:ascii="Calibri" w:eastAsia="Calibri" w:hAnsi="Calibri" w:cs="Calibri"/>
        </w:rPr>
        <w:t>Il sistema riporta il cliente registrato alla schermata di scelta del metodo di pagamento.</w:t>
      </w:r>
    </w:p>
    <w:p w14:paraId="401359A9" w14:textId="21EEE96B"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prenotazione non è stata registrata e il cliente registrato si trova sulla schermata di scelta del metodo di pagamento.</w:t>
      </w:r>
    </w:p>
    <w:p w14:paraId="5956BD5D" w14:textId="26D83027" w:rsidR="5D46622A" w:rsidRDefault="5D46622A" w:rsidP="5D46622A">
      <w:pPr>
        <w:rPr>
          <w:rFonts w:ascii="Calibri" w:eastAsia="Calibri" w:hAnsi="Calibri" w:cs="Calibri"/>
        </w:rPr>
      </w:pPr>
    </w:p>
    <w:tbl>
      <w:tblPr>
        <w:tblStyle w:val="TableGrid"/>
        <w:tblW w:w="0" w:type="auto"/>
        <w:tblLook w:val="06A0" w:firstRow="1" w:lastRow="0" w:firstColumn="1" w:lastColumn="0" w:noHBand="1" w:noVBand="1"/>
      </w:tblPr>
      <w:tblGrid>
        <w:gridCol w:w="1833"/>
        <w:gridCol w:w="3830"/>
        <w:gridCol w:w="3964"/>
      </w:tblGrid>
      <w:tr w:rsidR="3DC0F172" w14:paraId="0E6AC53F" w14:textId="77777777" w:rsidTr="7E6977B9">
        <w:trPr>
          <w:trHeight w:val="300"/>
        </w:trPr>
        <w:tc>
          <w:tcPr>
            <w:tcW w:w="1833" w:type="dxa"/>
          </w:tcPr>
          <w:p w14:paraId="4DFA5D42" w14:textId="45545E58" w:rsidR="3DC0F172" w:rsidRDefault="3CE8B63E" w:rsidP="4251A5EB">
            <w:pPr>
              <w:jc w:val="center"/>
              <w:rPr>
                <w:rFonts w:ascii="Calibri" w:eastAsia="Calibri" w:hAnsi="Calibri" w:cs="Calibri"/>
                <w:b/>
              </w:rPr>
            </w:pPr>
            <w:r w:rsidRPr="314F3B6A">
              <w:rPr>
                <w:rFonts w:ascii="Calibri" w:eastAsia="Calibri" w:hAnsi="Calibri" w:cs="Calibri"/>
                <w:b/>
              </w:rPr>
              <w:t>Nome</w:t>
            </w:r>
          </w:p>
        </w:tc>
        <w:tc>
          <w:tcPr>
            <w:tcW w:w="3836" w:type="dxa"/>
          </w:tcPr>
          <w:p w14:paraId="33964502" w14:textId="4713F76A" w:rsidR="3DC0F172" w:rsidRDefault="3CE8B63E" w:rsidP="4251A5EB">
            <w:pPr>
              <w:jc w:val="center"/>
              <w:rPr>
                <w:rFonts w:ascii="Calibri" w:eastAsia="Calibri" w:hAnsi="Calibri" w:cs="Calibri"/>
                <w:b/>
              </w:rPr>
            </w:pPr>
            <w:r w:rsidRPr="314F3B6A">
              <w:rPr>
                <w:rFonts w:ascii="Calibri" w:eastAsia="Calibri" w:hAnsi="Calibri" w:cs="Calibri"/>
                <w:b/>
              </w:rPr>
              <w:t>Tipo</w:t>
            </w:r>
          </w:p>
        </w:tc>
        <w:tc>
          <w:tcPr>
            <w:tcW w:w="3969" w:type="dxa"/>
          </w:tcPr>
          <w:p w14:paraId="39EA7E6A" w14:textId="32621080" w:rsidR="3DC0F172" w:rsidRDefault="3CE8B63E" w:rsidP="4251A5EB">
            <w:pPr>
              <w:jc w:val="center"/>
              <w:rPr>
                <w:rFonts w:ascii="Calibri" w:eastAsia="Calibri" w:hAnsi="Calibri" w:cs="Calibri"/>
                <w:b/>
              </w:rPr>
            </w:pPr>
            <w:r w:rsidRPr="314F3B6A">
              <w:rPr>
                <w:rFonts w:ascii="Calibri" w:eastAsia="Calibri" w:hAnsi="Calibri" w:cs="Calibri"/>
                <w:b/>
              </w:rPr>
              <w:t xml:space="preserve">Messaggio di </w:t>
            </w:r>
            <w:r w:rsidRPr="314F3B6A">
              <w:rPr>
                <w:rFonts w:ascii="Calibri" w:eastAsia="Calibri" w:hAnsi="Calibri" w:cs="Calibri"/>
                <w:b/>
                <w:bCs/>
              </w:rPr>
              <w:t>errore</w:t>
            </w:r>
          </w:p>
        </w:tc>
      </w:tr>
      <w:tr w:rsidR="3DC0F172" w14:paraId="42F9C747" w14:textId="77777777" w:rsidTr="7E6977B9">
        <w:trPr>
          <w:trHeight w:val="300"/>
        </w:trPr>
        <w:tc>
          <w:tcPr>
            <w:tcW w:w="1833" w:type="dxa"/>
          </w:tcPr>
          <w:p w14:paraId="51781D67" w14:textId="0CEDD5AF" w:rsidR="3DC0F172" w:rsidRDefault="3CE8B63E" w:rsidP="3DC0F172">
            <w:r w:rsidRPr="4251A5EB">
              <w:rPr>
                <w:rFonts w:ascii="Calibri" w:eastAsia="Calibri" w:hAnsi="Calibri" w:cs="Calibri"/>
              </w:rPr>
              <w:t>Numero della carta</w:t>
            </w:r>
          </w:p>
        </w:tc>
        <w:tc>
          <w:tcPr>
            <w:tcW w:w="3836" w:type="dxa"/>
          </w:tcPr>
          <w:p w14:paraId="427F8E36" w14:textId="1A74689A" w:rsidR="3DC0F172" w:rsidRDefault="3CE8B63E" w:rsidP="3DC0F172">
            <w:r w:rsidRPr="398E87A2">
              <w:rPr>
                <w:rFonts w:ascii="Calibri" w:eastAsia="Calibri" w:hAnsi="Calibri" w:cs="Calibri"/>
              </w:rPr>
              <w:t>Stringa (solo cifre, 13-19 cifre)</w:t>
            </w:r>
          </w:p>
        </w:tc>
        <w:tc>
          <w:tcPr>
            <w:tcW w:w="3969" w:type="dxa"/>
          </w:tcPr>
          <w:p w14:paraId="34950542" w14:textId="77D04E7A" w:rsidR="3DC0F172" w:rsidRDefault="3CE8B63E" w:rsidP="3DC0F172">
            <w:r w:rsidRPr="790771DE">
              <w:rPr>
                <w:rFonts w:ascii="Calibri" w:eastAsia="Calibri" w:hAnsi="Calibri" w:cs="Calibri"/>
              </w:rPr>
              <w:t>“Numero di carta non valido”</w:t>
            </w:r>
          </w:p>
        </w:tc>
      </w:tr>
      <w:tr w:rsidR="3DC0F172" w14:paraId="0F4DD1E9" w14:textId="77777777" w:rsidTr="7E6977B9">
        <w:trPr>
          <w:trHeight w:val="300"/>
        </w:trPr>
        <w:tc>
          <w:tcPr>
            <w:tcW w:w="1833" w:type="dxa"/>
          </w:tcPr>
          <w:p w14:paraId="5520CE54" w14:textId="34706B77" w:rsidR="3DC0F172" w:rsidRDefault="3CE8B63E" w:rsidP="3DC0F172">
            <w:r w:rsidRPr="4251A5EB">
              <w:rPr>
                <w:rFonts w:ascii="Calibri" w:eastAsia="Calibri" w:hAnsi="Calibri" w:cs="Calibri"/>
              </w:rPr>
              <w:t>Data di scadenza</w:t>
            </w:r>
          </w:p>
        </w:tc>
        <w:tc>
          <w:tcPr>
            <w:tcW w:w="3836" w:type="dxa"/>
          </w:tcPr>
          <w:p w14:paraId="298B8BBF" w14:textId="0E55E9CE" w:rsidR="3DC0F172" w:rsidRDefault="3CE8B63E" w:rsidP="3DC0F172">
            <w:r w:rsidRPr="398E87A2">
              <w:rPr>
                <w:rFonts w:ascii="Calibri" w:eastAsia="Calibri" w:hAnsi="Calibri" w:cs="Calibri"/>
              </w:rPr>
              <w:t>Data (formato MM/AA, non scaduta)</w:t>
            </w:r>
          </w:p>
        </w:tc>
        <w:tc>
          <w:tcPr>
            <w:tcW w:w="3969" w:type="dxa"/>
          </w:tcPr>
          <w:p w14:paraId="3F436C2D" w14:textId="03110C59" w:rsidR="3DC0F172" w:rsidRDefault="3CE8B63E" w:rsidP="3DC0F172">
            <w:r w:rsidRPr="790771DE">
              <w:rPr>
                <w:rFonts w:ascii="Calibri" w:eastAsia="Calibri" w:hAnsi="Calibri" w:cs="Calibri"/>
              </w:rPr>
              <w:t>“Data di scadenza non valida”</w:t>
            </w:r>
          </w:p>
        </w:tc>
      </w:tr>
      <w:tr w:rsidR="3DC0F172" w14:paraId="29C74D64" w14:textId="77777777" w:rsidTr="7E6977B9">
        <w:trPr>
          <w:trHeight w:val="300"/>
        </w:trPr>
        <w:tc>
          <w:tcPr>
            <w:tcW w:w="1833" w:type="dxa"/>
          </w:tcPr>
          <w:p w14:paraId="366880B2" w14:textId="51B0C7CF" w:rsidR="3DC0F172" w:rsidRDefault="3CE8B63E" w:rsidP="3DC0F172">
            <w:r w:rsidRPr="7E6977B9">
              <w:rPr>
                <w:rFonts w:ascii="Calibri" w:eastAsia="Calibri" w:hAnsi="Calibri" w:cs="Calibri"/>
              </w:rPr>
              <w:t>Codice di sicurezza</w:t>
            </w:r>
          </w:p>
        </w:tc>
        <w:tc>
          <w:tcPr>
            <w:tcW w:w="3836" w:type="dxa"/>
          </w:tcPr>
          <w:p w14:paraId="0C8A6799" w14:textId="76DA0CAC" w:rsidR="3DC0F172" w:rsidRDefault="3CE8B63E" w:rsidP="3DC0F172">
            <w:r w:rsidRPr="398E87A2">
              <w:rPr>
                <w:rFonts w:ascii="Calibri" w:eastAsia="Calibri" w:hAnsi="Calibri" w:cs="Calibri"/>
              </w:rPr>
              <w:t>Stringa (solo cifre, 3 o 4 cifre)</w:t>
            </w:r>
          </w:p>
        </w:tc>
        <w:tc>
          <w:tcPr>
            <w:tcW w:w="3969" w:type="dxa"/>
          </w:tcPr>
          <w:p w14:paraId="7D3BD275" w14:textId="1462E1DB" w:rsidR="3DC0F172" w:rsidRDefault="3CE8B63E" w:rsidP="3DC0F172">
            <w:r w:rsidRPr="64429368">
              <w:rPr>
                <w:rFonts w:ascii="Calibri" w:eastAsia="Calibri" w:hAnsi="Calibri" w:cs="Calibri"/>
              </w:rPr>
              <w:t>“Codice di sicurezza non valido”</w:t>
            </w:r>
          </w:p>
        </w:tc>
      </w:tr>
      <w:tr w:rsidR="3DC0F172" w14:paraId="0DB5F333" w14:textId="77777777" w:rsidTr="7E6977B9">
        <w:trPr>
          <w:trHeight w:val="300"/>
        </w:trPr>
        <w:tc>
          <w:tcPr>
            <w:tcW w:w="1833" w:type="dxa"/>
          </w:tcPr>
          <w:p w14:paraId="24FC8746" w14:textId="5AE442CD" w:rsidR="3DC0F172" w:rsidRDefault="3CE8B63E" w:rsidP="3DC0F172">
            <w:r w:rsidRPr="7E6977B9">
              <w:rPr>
                <w:rFonts w:ascii="Calibri" w:eastAsia="Calibri" w:hAnsi="Calibri" w:cs="Calibri"/>
              </w:rPr>
              <w:t>Nome dell’intestatario</w:t>
            </w:r>
          </w:p>
        </w:tc>
        <w:tc>
          <w:tcPr>
            <w:tcW w:w="3836" w:type="dxa"/>
          </w:tcPr>
          <w:p w14:paraId="5B37D443" w14:textId="4977C942" w:rsidR="3DC0F172" w:rsidRDefault="3CE8B63E" w:rsidP="3DC0F172">
            <w:r w:rsidRPr="398E87A2">
              <w:rPr>
                <w:rFonts w:ascii="Calibri" w:eastAsia="Calibri" w:hAnsi="Calibri" w:cs="Calibri"/>
              </w:rPr>
              <w:t>Stringa (solo lettere, spazi, apostrofi e trattini)</w:t>
            </w:r>
          </w:p>
        </w:tc>
        <w:tc>
          <w:tcPr>
            <w:tcW w:w="3969" w:type="dxa"/>
          </w:tcPr>
          <w:p w14:paraId="590F89A0" w14:textId="67806232" w:rsidR="3DC0F172" w:rsidRDefault="3CE8B63E" w:rsidP="3DC0F172">
            <w:r w:rsidRPr="64429368">
              <w:rPr>
                <w:rFonts w:ascii="Calibri" w:eastAsia="Calibri" w:hAnsi="Calibri" w:cs="Calibri"/>
              </w:rPr>
              <w:t>“Nome dell’intestatario non valido”</w:t>
            </w:r>
          </w:p>
        </w:tc>
      </w:tr>
    </w:tbl>
    <w:p w14:paraId="375BF105" w14:textId="742FB0CE" w:rsidR="666C0E17" w:rsidRDefault="666C0E17" w:rsidP="4E134ED9">
      <w:pPr>
        <w:rPr>
          <w:rFonts w:ascii="Calibri" w:eastAsia="Calibri" w:hAnsi="Calibri" w:cs="Calibri"/>
        </w:rPr>
      </w:pPr>
    </w:p>
    <w:p w14:paraId="36714B46" w14:textId="4979D63F"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15.2 – Pagamento con PayPal</w:t>
      </w:r>
    </w:p>
    <w:p w14:paraId="60AE4359" w14:textId="7568EC2B" w:rsidR="666C0E17" w:rsidRDefault="775581D2" w:rsidP="4E134ED9">
      <w:r w:rsidRPr="4E134ED9">
        <w:rPr>
          <w:rFonts w:ascii="Calibri" w:eastAsia="Calibri" w:hAnsi="Calibri" w:cs="Calibri"/>
          <w:b/>
          <w:bCs/>
        </w:rPr>
        <w:t>Attori:</w:t>
      </w:r>
      <w:r w:rsidRPr="4E134ED9">
        <w:rPr>
          <w:rFonts w:ascii="Calibri" w:eastAsia="Calibri" w:hAnsi="Calibri" w:cs="Calibri"/>
        </w:rPr>
        <w:t xml:space="preserve"> Cliente registrato, PayPal</w:t>
      </w:r>
    </w:p>
    <w:p w14:paraId="0906485E" w14:textId="52AB7E53"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ha selezionato PayPal come metodo di pagamento.</w:t>
      </w:r>
    </w:p>
    <w:p w14:paraId="258E7F53" w14:textId="485B0DF2" w:rsidR="666C0E17" w:rsidRDefault="775581D2" w:rsidP="4E134ED9">
      <w:r w:rsidRPr="4E134ED9">
        <w:rPr>
          <w:rFonts w:ascii="Calibri" w:eastAsia="Calibri" w:hAnsi="Calibri" w:cs="Calibri"/>
          <w:b/>
          <w:bCs/>
        </w:rPr>
        <w:t>Flusso di eventi:</w:t>
      </w:r>
    </w:p>
    <w:p w14:paraId="67E43CEA" w14:textId="21CC686E" w:rsidR="666C0E17" w:rsidRDefault="775581D2" w:rsidP="00EF4E5D">
      <w:pPr>
        <w:pStyle w:val="ListParagraph"/>
        <w:widowControl w:val="0"/>
        <w:numPr>
          <w:ilvl w:val="0"/>
          <w:numId w:val="72"/>
        </w:numPr>
        <w:spacing w:after="0"/>
        <w:contextualSpacing w:val="0"/>
        <w:rPr>
          <w:rFonts w:ascii="Calibri" w:eastAsia="Calibri" w:hAnsi="Calibri" w:cs="Calibri"/>
        </w:rPr>
      </w:pPr>
      <w:r w:rsidRPr="4E134ED9">
        <w:rPr>
          <w:rFonts w:ascii="Calibri" w:eastAsia="Calibri" w:hAnsi="Calibri" w:cs="Calibri"/>
        </w:rPr>
        <w:t>Il cliente registrato clicca su “Conferma e paga”.</w:t>
      </w:r>
    </w:p>
    <w:p w14:paraId="58476BEA" w14:textId="78A9EC6D" w:rsidR="666C0E17" w:rsidRDefault="775581D2" w:rsidP="00EF4E5D">
      <w:pPr>
        <w:pStyle w:val="ListParagraph"/>
        <w:widowControl w:val="0"/>
        <w:numPr>
          <w:ilvl w:val="0"/>
          <w:numId w:val="72"/>
        </w:numPr>
        <w:spacing w:after="0"/>
        <w:contextualSpacing w:val="0"/>
        <w:rPr>
          <w:rFonts w:ascii="Calibri" w:eastAsia="Calibri" w:hAnsi="Calibri" w:cs="Calibri"/>
        </w:rPr>
      </w:pPr>
      <w:r w:rsidRPr="4E134ED9">
        <w:rPr>
          <w:rFonts w:ascii="Calibri" w:eastAsia="Calibri" w:hAnsi="Calibri" w:cs="Calibri"/>
        </w:rPr>
        <w:t>Il sistema reindirizza il cliente registrato al servizio PayPal.</w:t>
      </w:r>
    </w:p>
    <w:p w14:paraId="3015F68B" w14:textId="2BE83F48" w:rsidR="666C0E17" w:rsidRDefault="775581D2" w:rsidP="00EF4E5D">
      <w:pPr>
        <w:pStyle w:val="ListParagraph"/>
        <w:widowControl w:val="0"/>
        <w:numPr>
          <w:ilvl w:val="0"/>
          <w:numId w:val="72"/>
        </w:numPr>
        <w:spacing w:after="0"/>
        <w:contextualSpacing w:val="0"/>
        <w:rPr>
          <w:rFonts w:ascii="Calibri" w:eastAsia="Calibri" w:hAnsi="Calibri" w:cs="Calibri"/>
        </w:rPr>
      </w:pPr>
      <w:r w:rsidRPr="4E134ED9">
        <w:rPr>
          <w:rFonts w:ascii="Calibri" w:eastAsia="Calibri" w:hAnsi="Calibri" w:cs="Calibri"/>
        </w:rPr>
        <w:t>Il cliente registrato completa e autorizza il pagamento su PayPal.</w:t>
      </w:r>
    </w:p>
    <w:p w14:paraId="3B389430" w14:textId="060FF84A" w:rsidR="666C0E17" w:rsidRDefault="775581D2" w:rsidP="00EF4E5D">
      <w:pPr>
        <w:pStyle w:val="ListParagraph"/>
        <w:widowControl w:val="0"/>
        <w:numPr>
          <w:ilvl w:val="0"/>
          <w:numId w:val="72"/>
        </w:numPr>
        <w:spacing w:after="0"/>
        <w:contextualSpacing w:val="0"/>
        <w:rPr>
          <w:rFonts w:ascii="Calibri" w:eastAsia="Calibri" w:hAnsi="Calibri" w:cs="Calibri"/>
        </w:rPr>
      </w:pPr>
      <w:r w:rsidRPr="4E134ED9">
        <w:rPr>
          <w:rFonts w:ascii="Calibri" w:eastAsia="Calibri" w:hAnsi="Calibri" w:cs="Calibri"/>
        </w:rPr>
        <w:t>PayPal comunica al sistema l’esito positivo dell’operazione.</w:t>
      </w:r>
    </w:p>
    <w:p w14:paraId="0D82F081" w14:textId="68331F62" w:rsidR="666C0E17" w:rsidRDefault="775581D2" w:rsidP="00EF4E5D">
      <w:pPr>
        <w:pStyle w:val="ListParagraph"/>
        <w:widowControl w:val="0"/>
        <w:numPr>
          <w:ilvl w:val="0"/>
          <w:numId w:val="72"/>
        </w:numPr>
        <w:spacing w:after="0"/>
        <w:contextualSpacing w:val="0"/>
        <w:rPr>
          <w:rFonts w:ascii="Calibri" w:eastAsia="Calibri" w:hAnsi="Calibri" w:cs="Calibri"/>
        </w:rPr>
      </w:pPr>
      <w:r w:rsidRPr="4E134ED9">
        <w:rPr>
          <w:rFonts w:ascii="Calibri" w:eastAsia="Calibri" w:hAnsi="Calibri" w:cs="Calibri"/>
        </w:rPr>
        <w:t>Il sistema riporta il cliente registrato su CamperTrip.</w:t>
      </w:r>
    </w:p>
    <w:p w14:paraId="6007230A" w14:textId="2BB61387"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pagamento è stato effettuato e il flusso prosegue dal punto 4 di UC 15.</w:t>
      </w:r>
    </w:p>
    <w:p w14:paraId="44859774" w14:textId="558A03F9" w:rsidR="666C0E17" w:rsidRDefault="775581D2" w:rsidP="4E134ED9">
      <w:r w:rsidRPr="4E134ED9">
        <w:rPr>
          <w:rFonts w:ascii="Calibri" w:eastAsia="Calibri" w:hAnsi="Calibri" w:cs="Calibri"/>
          <w:b/>
          <w:bCs/>
        </w:rPr>
        <w:t>Flussi alternativi / Eccezioni:</w:t>
      </w:r>
    </w:p>
    <w:p w14:paraId="0C9BD7FB" w14:textId="7EA7F28F" w:rsidR="666C0E17" w:rsidRDefault="775581D2" w:rsidP="00EF4E5D">
      <w:pPr>
        <w:pStyle w:val="ListParagraph"/>
        <w:widowControl w:val="0"/>
        <w:numPr>
          <w:ilvl w:val="0"/>
          <w:numId w:val="71"/>
        </w:numPr>
        <w:spacing w:after="0"/>
        <w:contextualSpacing w:val="0"/>
        <w:rPr>
          <w:rFonts w:ascii="Calibri" w:eastAsia="Calibri" w:hAnsi="Calibri" w:cs="Calibri"/>
        </w:rPr>
      </w:pPr>
      <w:r w:rsidRPr="4E134ED9">
        <w:rPr>
          <w:rFonts w:ascii="Calibri" w:eastAsia="Calibri" w:hAnsi="Calibri" w:cs="Calibri"/>
          <w:b/>
          <w:bCs/>
        </w:rPr>
        <w:t>UC 15.2.1 – Pagamento con PayPal fallito:</w:t>
      </w:r>
      <w:r w:rsidRPr="4E134ED9">
        <w:rPr>
          <w:rFonts w:ascii="Calibri" w:eastAsia="Calibri" w:hAnsi="Calibri" w:cs="Calibri"/>
        </w:rPr>
        <w:t xml:space="preserve"> se al punto 3 il cliente registrato annulla l’operazione oppure PayPal comunica al punto 4 un esito negativo, viene eseguito il caso d’uso UC 15.2.1.</w:t>
      </w:r>
    </w:p>
    <w:p w14:paraId="296F7DE3" w14:textId="3E445DCB" w:rsidR="666C0E17" w:rsidRDefault="666C0E17" w:rsidP="4E134ED9">
      <w:pPr>
        <w:rPr>
          <w:rFonts w:ascii="Calibri" w:eastAsia="Calibri" w:hAnsi="Calibri" w:cs="Calibri"/>
        </w:rPr>
      </w:pPr>
    </w:p>
    <w:p w14:paraId="5C74DCF2" w14:textId="72562F63"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15.2.1 – Pagamento con PayPal fallito</w:t>
      </w:r>
    </w:p>
    <w:p w14:paraId="41FF4C9B" w14:textId="391C43DE"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52DD2E58" w14:textId="7FC65B5C"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stato reindirizzato a PayPal e il pagamento non è stato completato.</w:t>
      </w:r>
    </w:p>
    <w:p w14:paraId="0CE865FC" w14:textId="79F79A50" w:rsidR="666C0E17" w:rsidRDefault="775581D2" w:rsidP="4E134ED9">
      <w:r w:rsidRPr="4E134ED9">
        <w:rPr>
          <w:rFonts w:ascii="Calibri" w:eastAsia="Calibri" w:hAnsi="Calibri" w:cs="Calibri"/>
          <w:b/>
          <w:bCs/>
        </w:rPr>
        <w:t>Flusso di eventi:</w:t>
      </w:r>
    </w:p>
    <w:p w14:paraId="26EDE78C" w14:textId="409EC511" w:rsidR="666C0E17" w:rsidRDefault="775581D2" w:rsidP="00EF4E5D">
      <w:pPr>
        <w:pStyle w:val="ListParagraph"/>
        <w:widowControl w:val="0"/>
        <w:numPr>
          <w:ilvl w:val="0"/>
          <w:numId w:val="70"/>
        </w:numPr>
        <w:spacing w:after="0"/>
        <w:contextualSpacing w:val="0"/>
        <w:rPr>
          <w:rFonts w:ascii="Calibri" w:eastAsia="Calibri" w:hAnsi="Calibri" w:cs="Calibri"/>
        </w:rPr>
      </w:pPr>
      <w:r w:rsidRPr="4E134ED9">
        <w:rPr>
          <w:rFonts w:ascii="Calibri" w:eastAsia="Calibri" w:hAnsi="Calibri" w:cs="Calibri"/>
        </w:rPr>
        <w:t>Il sistema riporta il cliente registrato su CamperTrip.</w:t>
      </w:r>
    </w:p>
    <w:p w14:paraId="6A57206F" w14:textId="0A2D39CF" w:rsidR="666C0E17" w:rsidRDefault="775581D2" w:rsidP="00EF4E5D">
      <w:pPr>
        <w:pStyle w:val="ListParagraph"/>
        <w:widowControl w:val="0"/>
        <w:numPr>
          <w:ilvl w:val="0"/>
          <w:numId w:val="70"/>
        </w:numPr>
        <w:spacing w:after="0"/>
        <w:contextualSpacing w:val="0"/>
        <w:rPr>
          <w:rFonts w:ascii="Calibri" w:eastAsia="Calibri" w:hAnsi="Calibri" w:cs="Calibri"/>
        </w:rPr>
      </w:pPr>
      <w:r w:rsidRPr="4E134ED9">
        <w:rPr>
          <w:rFonts w:ascii="Calibri" w:eastAsia="Calibri" w:hAnsi="Calibri" w:cs="Calibri"/>
        </w:rPr>
        <w:t>Il sistema mostra il messaggio di errore “Pagamento non riuscito”.</w:t>
      </w:r>
    </w:p>
    <w:p w14:paraId="4A75F7A8" w14:textId="41D841F1" w:rsidR="666C0E17" w:rsidRDefault="775581D2" w:rsidP="00EF4E5D">
      <w:pPr>
        <w:pStyle w:val="ListParagraph"/>
        <w:widowControl w:val="0"/>
        <w:numPr>
          <w:ilvl w:val="0"/>
          <w:numId w:val="70"/>
        </w:numPr>
        <w:spacing w:after="0"/>
        <w:contextualSpacing w:val="0"/>
        <w:rPr>
          <w:rFonts w:ascii="Calibri" w:eastAsia="Calibri" w:hAnsi="Calibri" w:cs="Calibri"/>
        </w:rPr>
      </w:pPr>
      <w:r w:rsidRPr="4E134ED9">
        <w:rPr>
          <w:rFonts w:ascii="Calibri" w:eastAsia="Calibri" w:hAnsi="Calibri" w:cs="Calibri"/>
        </w:rPr>
        <w:t>Il sistema riporta il cliente registrato alla schermata di scelta del metodo di pagamento.</w:t>
      </w:r>
    </w:p>
    <w:p w14:paraId="069669C5" w14:textId="087E9B37"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prenotazione non è stata registrata e il cliente registrato si trova sulla schermata di scelta del metodo di pagamento.</w:t>
      </w:r>
    </w:p>
    <w:p w14:paraId="085B128F" w14:textId="45B4C563" w:rsidR="666C0E17" w:rsidRDefault="666C0E17" w:rsidP="4E134ED9">
      <w:pPr>
        <w:rPr>
          <w:rFonts w:ascii="Calibri" w:eastAsia="Calibri" w:hAnsi="Calibri" w:cs="Calibri"/>
        </w:rPr>
      </w:pPr>
    </w:p>
    <w:p w14:paraId="306BC331" w14:textId="6C7B476B"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15.3 – Camper non più disponibile</w:t>
      </w:r>
    </w:p>
    <w:p w14:paraId="26D6830D" w14:textId="254388E9"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0076F6BD" w14:textId="79F1178B"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pagamento è stato completato, ma al controllo finale il camper non è più libero per il periodo richiesto.</w:t>
      </w:r>
    </w:p>
    <w:p w14:paraId="1F85F825" w14:textId="06E5F0EC" w:rsidR="666C0E17" w:rsidRDefault="775581D2" w:rsidP="4E134ED9">
      <w:r w:rsidRPr="4E134ED9">
        <w:rPr>
          <w:rFonts w:ascii="Calibri" w:eastAsia="Calibri" w:hAnsi="Calibri" w:cs="Calibri"/>
          <w:b/>
          <w:bCs/>
        </w:rPr>
        <w:t>Flusso di eventi:</w:t>
      </w:r>
    </w:p>
    <w:p w14:paraId="03A81A6B" w14:textId="427B3285" w:rsidR="666C0E17" w:rsidRDefault="775581D2" w:rsidP="00EF4E5D">
      <w:pPr>
        <w:pStyle w:val="ListParagraph"/>
        <w:widowControl w:val="0"/>
        <w:numPr>
          <w:ilvl w:val="0"/>
          <w:numId w:val="69"/>
        </w:numPr>
        <w:spacing w:after="0"/>
        <w:contextualSpacing w:val="0"/>
        <w:rPr>
          <w:rFonts w:ascii="Calibri" w:eastAsia="Calibri" w:hAnsi="Calibri" w:cs="Calibri"/>
        </w:rPr>
      </w:pPr>
      <w:r w:rsidRPr="4E134ED9">
        <w:rPr>
          <w:rFonts w:ascii="Calibri" w:eastAsia="Calibri" w:hAnsi="Calibri" w:cs="Calibri"/>
        </w:rPr>
        <w:t>Il sistema annulla l’operazione ed effettua il rimborso totale con il metodo di pagamento usato.</w:t>
      </w:r>
    </w:p>
    <w:p w14:paraId="2C2F7A34" w14:textId="306F95CE" w:rsidR="666C0E17" w:rsidRDefault="775581D2" w:rsidP="00EF4E5D">
      <w:pPr>
        <w:pStyle w:val="ListParagraph"/>
        <w:widowControl w:val="0"/>
        <w:numPr>
          <w:ilvl w:val="0"/>
          <w:numId w:val="69"/>
        </w:numPr>
        <w:spacing w:after="0"/>
        <w:contextualSpacing w:val="0"/>
        <w:rPr>
          <w:rFonts w:ascii="Calibri" w:eastAsia="Calibri" w:hAnsi="Calibri" w:cs="Calibri"/>
        </w:rPr>
      </w:pPr>
      <w:r w:rsidRPr="4E134ED9">
        <w:rPr>
          <w:rFonts w:ascii="Calibri" w:eastAsia="Calibri" w:hAnsi="Calibri" w:cs="Calibri"/>
        </w:rPr>
        <w:t>Il sistema mostra il messaggio “Camper non più disponibile nelle date selezionate. L’importo è stato rimborsato”.</w:t>
      </w:r>
    </w:p>
    <w:p w14:paraId="1F46E2B3" w14:textId="6B55BF5B" w:rsidR="666C0E17" w:rsidRDefault="775581D2" w:rsidP="00EF4E5D">
      <w:pPr>
        <w:pStyle w:val="ListParagraph"/>
        <w:widowControl w:val="0"/>
        <w:numPr>
          <w:ilvl w:val="0"/>
          <w:numId w:val="69"/>
        </w:numPr>
        <w:spacing w:after="0"/>
        <w:contextualSpacing w:val="0"/>
        <w:rPr>
          <w:rFonts w:ascii="Calibri" w:eastAsia="Calibri" w:hAnsi="Calibri" w:cs="Calibri"/>
        </w:rPr>
      </w:pPr>
      <w:r w:rsidRPr="4E134ED9">
        <w:rPr>
          <w:rFonts w:ascii="Calibri" w:eastAsia="Calibri" w:hAnsi="Calibri" w:cs="Calibri"/>
        </w:rPr>
        <w:t>Il sistema riporta il cliente registrato alla scheda del camper.</w:t>
      </w:r>
    </w:p>
    <w:p w14:paraId="68BD1334" w14:textId="55298945"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prenotazione non è stata registrata, il cliente registrato è stato rimborsato e si trova sulla scheda del camper.</w:t>
      </w:r>
    </w:p>
    <w:p w14:paraId="692E8BC3" w14:textId="23DD9750" w:rsidR="666C0E17" w:rsidRDefault="666C0E17" w:rsidP="4E134ED9"/>
    <w:p w14:paraId="2935A987" w14:textId="3B0BE9E3"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16 – Annulla prenotazione</w:t>
      </w:r>
    </w:p>
    <w:p w14:paraId="616FC5B4" w14:textId="62BBE34F"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079B9BCD" w14:textId="5B753D2B"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sta visualizzando il dettaglio di una propria prenotazione confermata, il cui noleggio non è ancora iniziato.</w:t>
      </w:r>
    </w:p>
    <w:p w14:paraId="7FABD93C" w14:textId="00BEC817" w:rsidR="666C0E17" w:rsidRDefault="775581D2" w:rsidP="4E134ED9">
      <w:r w:rsidRPr="4E134ED9">
        <w:rPr>
          <w:rFonts w:ascii="Calibri" w:eastAsia="Calibri" w:hAnsi="Calibri" w:cs="Calibri"/>
          <w:b/>
          <w:bCs/>
        </w:rPr>
        <w:t>Flusso di eventi:</w:t>
      </w:r>
    </w:p>
    <w:p w14:paraId="1C841BDB" w14:textId="2B980F81"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cliente registrato clicca su “Annulla prenotazione”.</w:t>
      </w:r>
    </w:p>
    <w:p w14:paraId="0942DBE6" w14:textId="31A9BFA3"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sistema chiede conferma con il messaggio “Vuoi annullare questa prenotazione?”.</w:t>
      </w:r>
    </w:p>
    <w:p w14:paraId="14D625F2" w14:textId="6ACA82DE"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cliente registrato clicca su “Conferma”.</w:t>
      </w:r>
    </w:p>
    <w:p w14:paraId="59947C18" w14:textId="3A49DF56"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sistema annulla la prenotazione.</w:t>
      </w:r>
    </w:p>
    <w:p w14:paraId="79DC3183" w14:textId="045FA140"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sistema effettua il rimborso totale con lo stesso metodo usato per il pagamento.</w:t>
      </w:r>
    </w:p>
    <w:p w14:paraId="7A0E466B" w14:textId="41FCD87B"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sistema aggiorna lo stato delle prenotazioni nell’elenco del cliente registrato.</w:t>
      </w:r>
    </w:p>
    <w:p w14:paraId="4A3F8E7E" w14:textId="0B46F18F"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sistema rende nuovamente disponibile il camper, per le date interessate, a tutti gli utenti.</w:t>
      </w:r>
    </w:p>
    <w:p w14:paraId="0B73F433" w14:textId="5A40A8B2" w:rsidR="666C0E17" w:rsidRDefault="775581D2" w:rsidP="00EF4E5D">
      <w:pPr>
        <w:pStyle w:val="ListParagraph"/>
        <w:widowControl w:val="0"/>
        <w:numPr>
          <w:ilvl w:val="0"/>
          <w:numId w:val="68"/>
        </w:numPr>
        <w:spacing w:after="0"/>
        <w:contextualSpacing w:val="0"/>
        <w:rPr>
          <w:rFonts w:ascii="Calibri" w:eastAsia="Calibri" w:hAnsi="Calibri" w:cs="Calibri"/>
        </w:rPr>
      </w:pPr>
      <w:r w:rsidRPr="4E134ED9">
        <w:rPr>
          <w:rFonts w:ascii="Calibri" w:eastAsia="Calibri" w:hAnsi="Calibri" w:cs="Calibri"/>
        </w:rPr>
        <w:t>Il sistema reindirizza il cliente registrato alla pagina delle sue prenotazioni e mostra il messaggio “Prenotazione annullata”.</w:t>
      </w:r>
    </w:p>
    <w:p w14:paraId="15F3302B" w14:textId="529B6B66"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prenotazione rimane in “Le mie prenotazioni” con stato “Annullata”; il cliente registrato si trova in tale elenco e il camper torna disponibile nel periodo interessato.</w:t>
      </w:r>
    </w:p>
    <w:p w14:paraId="6D0A8827" w14:textId="5F589E5A" w:rsidR="666C0E17" w:rsidRDefault="775581D2" w:rsidP="4E134ED9">
      <w:r w:rsidRPr="4E134ED9">
        <w:rPr>
          <w:rFonts w:ascii="Calibri" w:eastAsia="Calibri" w:hAnsi="Calibri" w:cs="Calibri"/>
          <w:b/>
          <w:bCs/>
        </w:rPr>
        <w:t>Flussi alternativi / Eccezioni:</w:t>
      </w:r>
    </w:p>
    <w:p w14:paraId="6B6A923D" w14:textId="2DD803DE" w:rsidR="666C0E17" w:rsidRDefault="775581D2" w:rsidP="00EF4E5D">
      <w:pPr>
        <w:pStyle w:val="ListParagraph"/>
        <w:widowControl w:val="0"/>
        <w:numPr>
          <w:ilvl w:val="0"/>
          <w:numId w:val="67"/>
        </w:numPr>
        <w:spacing w:after="0"/>
        <w:contextualSpacing w:val="0"/>
        <w:rPr>
          <w:rFonts w:ascii="Calibri" w:eastAsia="Calibri" w:hAnsi="Calibri" w:cs="Calibri"/>
        </w:rPr>
      </w:pPr>
      <w:r w:rsidRPr="4E134ED9">
        <w:rPr>
          <w:rFonts w:ascii="Calibri" w:eastAsia="Calibri" w:hAnsi="Calibri" w:cs="Calibri"/>
          <w:b/>
          <w:bCs/>
        </w:rPr>
        <w:t>UC 16.1 – Annullamento non confermato:</w:t>
      </w:r>
      <w:r w:rsidRPr="4E134ED9">
        <w:rPr>
          <w:rFonts w:ascii="Calibri" w:eastAsia="Calibri" w:hAnsi="Calibri" w:cs="Calibri"/>
        </w:rPr>
        <w:t xml:space="preserve"> se al punto 3 il cliente registrato clicca su “Annulla”, viene eseguito il caso d’uso UC 16.1.</w:t>
      </w:r>
    </w:p>
    <w:p w14:paraId="2CFC857E" w14:textId="4B0AB6E3" w:rsidR="666C0E17" w:rsidRDefault="666C0E17" w:rsidP="4E134ED9">
      <w:pPr>
        <w:pStyle w:val="ListParagraph"/>
        <w:widowControl w:val="0"/>
        <w:spacing w:after="0"/>
        <w:contextualSpacing w:val="0"/>
        <w:rPr>
          <w:rFonts w:ascii="Calibri" w:eastAsia="Calibri" w:hAnsi="Calibri" w:cs="Calibri"/>
        </w:rPr>
      </w:pPr>
    </w:p>
    <w:p w14:paraId="2C57C3DC" w14:textId="25410734"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16.1 – Annullamento non confermato</w:t>
      </w:r>
    </w:p>
    <w:p w14:paraId="4943DEB5" w14:textId="3FF9DF84"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5E9ADF0F" w14:textId="2101BB5A"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l’annullamento della prenotazione e il cliente registrato ha scelto di annullare l’operazione.</w:t>
      </w:r>
    </w:p>
    <w:p w14:paraId="6DB4B512" w14:textId="1EB9E09A" w:rsidR="666C0E17" w:rsidRDefault="775581D2" w:rsidP="4E134ED9">
      <w:r w:rsidRPr="4E134ED9">
        <w:rPr>
          <w:rFonts w:ascii="Calibri" w:eastAsia="Calibri" w:hAnsi="Calibri" w:cs="Calibri"/>
          <w:b/>
          <w:bCs/>
        </w:rPr>
        <w:t>Flusso di eventi:</w:t>
      </w:r>
    </w:p>
    <w:p w14:paraId="755BAD15" w14:textId="566AF7EE" w:rsidR="666C0E17" w:rsidRDefault="775581D2" w:rsidP="00EF4E5D">
      <w:pPr>
        <w:pStyle w:val="ListParagraph"/>
        <w:widowControl w:val="0"/>
        <w:numPr>
          <w:ilvl w:val="0"/>
          <w:numId w:val="66"/>
        </w:numPr>
        <w:spacing w:after="0"/>
        <w:contextualSpacing w:val="0"/>
        <w:rPr>
          <w:rFonts w:ascii="Calibri" w:eastAsia="Calibri" w:hAnsi="Calibri" w:cs="Calibri"/>
        </w:rPr>
      </w:pPr>
      <w:r w:rsidRPr="4E134ED9">
        <w:rPr>
          <w:rFonts w:ascii="Calibri" w:eastAsia="Calibri" w:hAnsi="Calibri" w:cs="Calibri"/>
        </w:rPr>
        <w:t>Il sistema chiude la richiesta di conferma senza modificare la prenotazione.</w:t>
      </w:r>
    </w:p>
    <w:p w14:paraId="7723726D" w14:textId="639E37F7" w:rsidR="666C0E17" w:rsidRDefault="775581D2" w:rsidP="00EF4E5D">
      <w:pPr>
        <w:pStyle w:val="ListParagraph"/>
        <w:widowControl w:val="0"/>
        <w:numPr>
          <w:ilvl w:val="0"/>
          <w:numId w:val="66"/>
        </w:numPr>
        <w:spacing w:after="0"/>
        <w:contextualSpacing w:val="0"/>
        <w:rPr>
          <w:rFonts w:ascii="Calibri" w:eastAsia="Calibri" w:hAnsi="Calibri" w:cs="Calibri"/>
        </w:rPr>
      </w:pPr>
      <w:r w:rsidRPr="4E134ED9">
        <w:rPr>
          <w:rFonts w:ascii="Calibri" w:eastAsia="Calibri" w:hAnsi="Calibri" w:cs="Calibri"/>
        </w:rPr>
        <w:t>Il sistema non esegue alcun rimborso.</w:t>
      </w:r>
    </w:p>
    <w:p w14:paraId="18BE573F" w14:textId="3FD2DBE4" w:rsidR="666C0E17" w:rsidRDefault="775581D2" w:rsidP="00EF4E5D">
      <w:pPr>
        <w:pStyle w:val="ListParagraph"/>
        <w:widowControl w:val="0"/>
        <w:numPr>
          <w:ilvl w:val="0"/>
          <w:numId w:val="66"/>
        </w:numPr>
        <w:spacing w:after="0"/>
        <w:contextualSpacing w:val="0"/>
        <w:rPr>
          <w:rFonts w:ascii="Calibri" w:eastAsia="Calibri" w:hAnsi="Calibri" w:cs="Calibri"/>
        </w:rPr>
      </w:pPr>
      <w:r w:rsidRPr="4E134ED9">
        <w:rPr>
          <w:rFonts w:ascii="Calibri" w:eastAsia="Calibri" w:hAnsi="Calibri" w:cs="Calibri"/>
        </w:rPr>
        <w:t>Il sistema reindirizza il cliente registrato al dettaglio della prenotazione.</w:t>
      </w:r>
    </w:p>
    <w:p w14:paraId="4A47750B" w14:textId="763CF7A7"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 dettaglio della prenotazione e la prenotazione non è stata annullata.</w:t>
      </w:r>
    </w:p>
    <w:p w14:paraId="1209D8A2" w14:textId="3226B926" w:rsidR="666C0E17" w:rsidRDefault="666C0E17" w:rsidP="4E134ED9">
      <w:pPr>
        <w:rPr>
          <w:rFonts w:ascii="Calibri" w:eastAsia="Calibri" w:hAnsi="Calibri" w:cs="Calibri"/>
        </w:rPr>
      </w:pPr>
    </w:p>
    <w:p w14:paraId="2D8FB9E2" w14:textId="0D575072"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17 – Visualizza prenotazioni</w:t>
      </w:r>
    </w:p>
    <w:p w14:paraId="03D5A5F2" w14:textId="54629C20"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2E6F3DDC" w14:textId="0006C7B1"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nella sua area personale.</w:t>
      </w:r>
    </w:p>
    <w:p w14:paraId="366E9CE6" w14:textId="4EFD35B9" w:rsidR="666C0E17" w:rsidRDefault="775581D2" w:rsidP="4E134ED9">
      <w:r w:rsidRPr="4E134ED9">
        <w:rPr>
          <w:rFonts w:ascii="Calibri" w:eastAsia="Calibri" w:hAnsi="Calibri" w:cs="Calibri"/>
          <w:b/>
          <w:bCs/>
        </w:rPr>
        <w:t>Flusso di eventi:</w:t>
      </w:r>
    </w:p>
    <w:p w14:paraId="018D81E3" w14:textId="45EB60F1" w:rsidR="666C0E17" w:rsidRDefault="775581D2" w:rsidP="00EF4E5D">
      <w:pPr>
        <w:pStyle w:val="ListParagraph"/>
        <w:widowControl w:val="0"/>
        <w:numPr>
          <w:ilvl w:val="0"/>
          <w:numId w:val="65"/>
        </w:numPr>
        <w:spacing w:after="0"/>
        <w:contextualSpacing w:val="0"/>
        <w:rPr>
          <w:rFonts w:ascii="Calibri" w:eastAsia="Calibri" w:hAnsi="Calibri" w:cs="Calibri"/>
        </w:rPr>
      </w:pPr>
      <w:r w:rsidRPr="4E134ED9">
        <w:rPr>
          <w:rFonts w:ascii="Calibri" w:eastAsia="Calibri" w:hAnsi="Calibri" w:cs="Calibri"/>
        </w:rPr>
        <w:t>Il cliente registrato clicca su “Le mie prenotazioni”.</w:t>
      </w:r>
    </w:p>
    <w:p w14:paraId="3F89BC7F" w14:textId="322F3620" w:rsidR="666C0E17" w:rsidRDefault="775581D2" w:rsidP="00EF4E5D">
      <w:pPr>
        <w:pStyle w:val="ListParagraph"/>
        <w:widowControl w:val="0"/>
        <w:numPr>
          <w:ilvl w:val="0"/>
          <w:numId w:val="65"/>
        </w:numPr>
        <w:spacing w:after="0"/>
        <w:contextualSpacing w:val="0"/>
        <w:rPr>
          <w:rFonts w:ascii="Calibri" w:eastAsia="Calibri" w:hAnsi="Calibri" w:cs="Calibri"/>
        </w:rPr>
      </w:pPr>
      <w:r w:rsidRPr="4E134ED9">
        <w:rPr>
          <w:rFonts w:ascii="Calibri" w:eastAsia="Calibri" w:hAnsi="Calibri" w:cs="Calibri"/>
        </w:rPr>
        <w:t>Il sistema mostra le prenotazioni attuali e passate del cliente registrato, con camper, date, prezzo totale e stato; il cliente registrato può selezionarne una per consultarne il dettaglio e aprire la scheda del camper.</w:t>
      </w:r>
    </w:p>
    <w:p w14:paraId="146A2588" w14:textId="54C45B44"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nella pagina di elenco delle prenotazioni da lui effettuate.</w:t>
      </w:r>
    </w:p>
    <w:p w14:paraId="600CC937" w14:textId="13EE0B45" w:rsidR="666C0E17" w:rsidRDefault="666C0E17" w:rsidP="4E134ED9">
      <w:pPr>
        <w:rPr>
          <w:rFonts w:ascii="Calibri" w:eastAsia="Calibri" w:hAnsi="Calibri" w:cs="Calibri"/>
        </w:rPr>
      </w:pPr>
    </w:p>
    <w:p w14:paraId="6907CCF2" w14:textId="799B456D"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18 – Lascia recensione</w:t>
      </w:r>
    </w:p>
    <w:p w14:paraId="6BADE990" w14:textId="13F832E8"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0CA81841" w14:textId="75D9EBD6"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nella scheda di un camper per cui ha un noleggio concluso, raggiungibile da “Le mie prenotazioni”.</w:t>
      </w:r>
    </w:p>
    <w:p w14:paraId="0924024B" w14:textId="729E3EF6" w:rsidR="666C0E17" w:rsidRDefault="775581D2" w:rsidP="4E134ED9">
      <w:r w:rsidRPr="4E134ED9">
        <w:rPr>
          <w:rFonts w:ascii="Calibri" w:eastAsia="Calibri" w:hAnsi="Calibri" w:cs="Calibri"/>
          <w:b/>
          <w:bCs/>
        </w:rPr>
        <w:t>Flusso di eventi:</w:t>
      </w:r>
    </w:p>
    <w:p w14:paraId="196B30FA" w14:textId="1006ED53" w:rsidR="666C0E17" w:rsidRDefault="775581D2" w:rsidP="00EF4E5D">
      <w:pPr>
        <w:pStyle w:val="ListParagraph"/>
        <w:widowControl w:val="0"/>
        <w:numPr>
          <w:ilvl w:val="0"/>
          <w:numId w:val="64"/>
        </w:numPr>
        <w:spacing w:after="0"/>
        <w:contextualSpacing w:val="0"/>
        <w:rPr>
          <w:rFonts w:ascii="Calibri" w:eastAsia="Calibri" w:hAnsi="Calibri" w:cs="Calibri"/>
        </w:rPr>
      </w:pPr>
      <w:r w:rsidRPr="4E134ED9">
        <w:rPr>
          <w:rFonts w:ascii="Calibri" w:eastAsia="Calibri" w:hAnsi="Calibri" w:cs="Calibri"/>
        </w:rPr>
        <w:t>Il cliente registrato sceglie l’opzione “Lascia una recensione”.</w:t>
      </w:r>
    </w:p>
    <w:p w14:paraId="721B75DC" w14:textId="4CC459C9" w:rsidR="666C0E17" w:rsidRDefault="775581D2" w:rsidP="00EF4E5D">
      <w:pPr>
        <w:pStyle w:val="ListParagraph"/>
        <w:widowControl w:val="0"/>
        <w:numPr>
          <w:ilvl w:val="0"/>
          <w:numId w:val="64"/>
        </w:numPr>
        <w:spacing w:after="0"/>
        <w:contextualSpacing w:val="0"/>
        <w:rPr>
          <w:rFonts w:ascii="Calibri" w:eastAsia="Calibri" w:hAnsi="Calibri" w:cs="Calibri"/>
        </w:rPr>
      </w:pPr>
      <w:r w:rsidRPr="4E134ED9">
        <w:rPr>
          <w:rFonts w:ascii="Calibri" w:eastAsia="Calibri" w:hAnsi="Calibri" w:cs="Calibri"/>
        </w:rPr>
        <w:t>Il sistema mostra un modulo con il campo voto e il campo commento.</w:t>
      </w:r>
    </w:p>
    <w:p w14:paraId="04F467FD" w14:textId="1CAD1AC3" w:rsidR="666C0E17" w:rsidRDefault="775581D2" w:rsidP="00EF4E5D">
      <w:pPr>
        <w:pStyle w:val="ListParagraph"/>
        <w:widowControl w:val="0"/>
        <w:numPr>
          <w:ilvl w:val="0"/>
          <w:numId w:val="64"/>
        </w:numPr>
        <w:spacing w:after="0"/>
        <w:contextualSpacing w:val="0"/>
        <w:rPr>
          <w:rFonts w:ascii="Calibri" w:eastAsia="Calibri" w:hAnsi="Calibri" w:cs="Calibri"/>
        </w:rPr>
      </w:pPr>
      <w:r w:rsidRPr="4E134ED9">
        <w:rPr>
          <w:rFonts w:ascii="Calibri" w:eastAsia="Calibri" w:hAnsi="Calibri" w:cs="Calibri"/>
        </w:rPr>
        <w:t>Il cliente registrato inserisce il voto da 1 a 5 stelle.</w:t>
      </w:r>
    </w:p>
    <w:p w14:paraId="38730124" w14:textId="703545B7" w:rsidR="666C0E17" w:rsidRDefault="775581D2" w:rsidP="00EF4E5D">
      <w:pPr>
        <w:pStyle w:val="ListParagraph"/>
        <w:widowControl w:val="0"/>
        <w:numPr>
          <w:ilvl w:val="0"/>
          <w:numId w:val="64"/>
        </w:numPr>
        <w:spacing w:after="0"/>
        <w:contextualSpacing w:val="0"/>
        <w:rPr>
          <w:rFonts w:ascii="Calibri" w:eastAsia="Calibri" w:hAnsi="Calibri" w:cs="Calibri"/>
        </w:rPr>
      </w:pPr>
      <w:r w:rsidRPr="4E134ED9">
        <w:rPr>
          <w:rFonts w:ascii="Calibri" w:eastAsia="Calibri" w:hAnsi="Calibri" w:cs="Calibri"/>
        </w:rPr>
        <w:t>Il cliente registrato inserisce il commento (opzionale).</w:t>
      </w:r>
    </w:p>
    <w:p w14:paraId="1500CD93" w14:textId="41641A79" w:rsidR="666C0E17" w:rsidRDefault="775581D2" w:rsidP="00EF4E5D">
      <w:pPr>
        <w:pStyle w:val="ListParagraph"/>
        <w:widowControl w:val="0"/>
        <w:numPr>
          <w:ilvl w:val="0"/>
          <w:numId w:val="64"/>
        </w:numPr>
        <w:spacing w:after="0"/>
        <w:contextualSpacing w:val="0"/>
        <w:rPr>
          <w:rFonts w:ascii="Calibri" w:eastAsia="Calibri" w:hAnsi="Calibri" w:cs="Calibri"/>
        </w:rPr>
      </w:pPr>
      <w:r w:rsidRPr="4E134ED9">
        <w:rPr>
          <w:rFonts w:ascii="Calibri" w:eastAsia="Calibri" w:hAnsi="Calibri" w:cs="Calibri"/>
        </w:rPr>
        <w:t>Il cliente registrato clicca su “Pubblica”.</w:t>
      </w:r>
    </w:p>
    <w:p w14:paraId="1ADEDDB4" w14:textId="4F2A4E7A" w:rsidR="666C0E17" w:rsidRDefault="775581D2" w:rsidP="00EF4E5D">
      <w:pPr>
        <w:pStyle w:val="ListParagraph"/>
        <w:widowControl w:val="0"/>
        <w:numPr>
          <w:ilvl w:val="0"/>
          <w:numId w:val="64"/>
        </w:numPr>
        <w:spacing w:after="0"/>
        <w:contextualSpacing w:val="0"/>
        <w:rPr>
          <w:rFonts w:ascii="Calibri" w:eastAsia="Calibri" w:hAnsi="Calibri" w:cs="Calibri"/>
        </w:rPr>
      </w:pPr>
      <w:r w:rsidRPr="4E134ED9">
        <w:rPr>
          <w:rFonts w:ascii="Calibri" w:eastAsia="Calibri" w:hAnsi="Calibri" w:cs="Calibri"/>
        </w:rPr>
        <w:t>Il sistema salva la recensione.</w:t>
      </w:r>
    </w:p>
    <w:p w14:paraId="79BB1E7A" w14:textId="534AEA7C"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nella scheda del camper e la recensione è visibile a tutti nella scheda del camper recensito.</w:t>
      </w:r>
    </w:p>
    <w:p w14:paraId="028ACC30" w14:textId="6CA18327" w:rsidR="666C0E17" w:rsidRDefault="666C0E17" w:rsidP="4E134ED9"/>
    <w:p w14:paraId="1EEC0D6E" w14:textId="4EA74E06" w:rsidR="666C0E17" w:rsidRPr="00C73FD0" w:rsidRDefault="775581D2" w:rsidP="4E134ED9">
      <w:pPr>
        <w:spacing w:line="259" w:lineRule="auto"/>
        <w:rPr>
          <w:lang w:val="en-US"/>
        </w:rPr>
      </w:pPr>
      <w:r w:rsidRPr="00C73FD0">
        <w:rPr>
          <w:rFonts w:ascii="Calibri" w:eastAsia="Calibri" w:hAnsi="Calibri" w:cs="Calibri"/>
          <w:b/>
          <w:color w:val="77206D" w:themeColor="accent5" w:themeShade="BF"/>
          <w:lang w:val="en-US"/>
        </w:rPr>
        <w:t>UC 19 – Crea road trip</w:t>
      </w:r>
    </w:p>
    <w:p w14:paraId="6B4716AB" w14:textId="5797B917" w:rsidR="358F3EC9" w:rsidRPr="00C73FD0" w:rsidRDefault="358F3EC9" w:rsidP="5E902EAA">
      <w:pPr>
        <w:spacing w:line="259" w:lineRule="auto"/>
        <w:rPr>
          <w:lang w:val="en-US"/>
        </w:rPr>
      </w:pPr>
      <w:r w:rsidRPr="00C73FD0">
        <w:rPr>
          <w:rFonts w:ascii="Calibri" w:eastAsia="Calibri" w:hAnsi="Calibri" w:cs="Calibri"/>
          <w:b/>
          <w:lang w:val="en-US"/>
        </w:rPr>
        <w:t xml:space="preserve">Mockup: </w:t>
      </w:r>
      <w:hyperlink w:anchor="Segnalibro13" w:history="1">
        <w:r w:rsidRPr="00C73FD0">
          <w:rPr>
            <w:rStyle w:val="Hyperlink"/>
            <w:rFonts w:ascii="Calibri" w:eastAsia="Calibri" w:hAnsi="Calibri" w:cs="Calibri"/>
            <w:lang w:val="en-US"/>
          </w:rPr>
          <w:t>MU13</w:t>
        </w:r>
      </w:hyperlink>
    </w:p>
    <w:p w14:paraId="1EDDBB46" w14:textId="6BA775C1"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5F4A50B3" w14:textId="011FB7A5"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nella scheda di un camper per cui ha un noleggio concluso, raggiungibile da “Le mie prenotazioni”.</w:t>
      </w:r>
    </w:p>
    <w:p w14:paraId="3EAE5716" w14:textId="18A86CAA" w:rsidR="666C0E17" w:rsidRDefault="775581D2" w:rsidP="4E134ED9">
      <w:r w:rsidRPr="4E134ED9">
        <w:rPr>
          <w:rFonts w:ascii="Calibri" w:eastAsia="Calibri" w:hAnsi="Calibri" w:cs="Calibri"/>
          <w:b/>
          <w:bCs/>
        </w:rPr>
        <w:t>Flusso di eventi:</w:t>
      </w:r>
    </w:p>
    <w:p w14:paraId="747C96CC" w14:textId="29BC5648"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seleziona l’opzione “Crea RoadTrip”.</w:t>
      </w:r>
    </w:p>
    <w:p w14:paraId="32951C86" w14:textId="60BD221D"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sistema mostra un modulo con i campi titolo, descrizione e durata.</w:t>
      </w:r>
    </w:p>
    <w:p w14:paraId="0946C666" w14:textId="4EA28F58"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inserisce il titolo.</w:t>
      </w:r>
    </w:p>
    <w:p w14:paraId="44A8243A" w14:textId="1FAD7705"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inserisce la descrizione (opzionale).</w:t>
      </w:r>
    </w:p>
    <w:p w14:paraId="4F58F1FF" w14:textId="258C7F97"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inserisce la durata.</w:t>
      </w:r>
    </w:p>
    <w:p w14:paraId="7099CBEA" w14:textId="0F2D3232"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clicca su “Aggiungi tappa”.</w:t>
      </w:r>
    </w:p>
    <w:p w14:paraId="66284584" w14:textId="46A14CEB"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sistema mostra il modulo della tappa con i campi luogo, consigli e foto.</w:t>
      </w:r>
    </w:p>
    <w:p w14:paraId="660A4242" w14:textId="4326F7F8"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inserisce il luogo.</w:t>
      </w:r>
    </w:p>
    <w:p w14:paraId="1A7B9772" w14:textId="3A457DA3"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inserisce i consigli.</w:t>
      </w:r>
    </w:p>
    <w:p w14:paraId="0D4D5FCA" w14:textId="19E4B995"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inserisce le foto.</w:t>
      </w:r>
    </w:p>
    <w:p w14:paraId="6D06D76A" w14:textId="62ABBD2D"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clicca su “Salva tappa”.</w:t>
      </w:r>
    </w:p>
    <w:p w14:paraId="12D973C9" w14:textId="677E0A63"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sistema mostra il luogo su una mappa e aggiunge la tappa all’elenco.</w:t>
      </w:r>
    </w:p>
    <w:p w14:paraId="12864101" w14:textId="78035125"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ripete le operazioni dal punto 6 al punto 12 per ogni tappa che vuole inserire (opzionale).</w:t>
      </w:r>
    </w:p>
    <w:p w14:paraId="411D3E41" w14:textId="5975C563"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cliente registrato clicca su “Pubblica”.</w:t>
      </w:r>
    </w:p>
    <w:p w14:paraId="031B9612" w14:textId="616C9681" w:rsidR="666C0E17" w:rsidRDefault="775581D2" w:rsidP="00EF4E5D">
      <w:pPr>
        <w:pStyle w:val="ListParagraph"/>
        <w:widowControl w:val="0"/>
        <w:numPr>
          <w:ilvl w:val="0"/>
          <w:numId w:val="63"/>
        </w:numPr>
        <w:spacing w:after="0"/>
        <w:contextualSpacing w:val="0"/>
        <w:rPr>
          <w:rFonts w:ascii="Calibri" w:eastAsia="Calibri" w:hAnsi="Calibri" w:cs="Calibri"/>
        </w:rPr>
      </w:pPr>
      <w:r w:rsidRPr="4E134ED9">
        <w:rPr>
          <w:rFonts w:ascii="Calibri" w:eastAsia="Calibri" w:hAnsi="Calibri" w:cs="Calibri"/>
        </w:rPr>
        <w:t>Il sistema salva il road trip e mostra il messaggio di conferma “RoadTrip pubblicato”.</w:t>
      </w:r>
    </w:p>
    <w:p w14:paraId="2BEC865B" w14:textId="2B50C30F"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torna alla scheda del camper e il RoadTrip è visibile a tutti gli utenti e compare nell’elenco dei RoadTrip dell’area personale dell’autore.</w:t>
      </w:r>
    </w:p>
    <w:p w14:paraId="1640858D" w14:textId="7DBC4F1F" w:rsidR="666C0E17" w:rsidRDefault="666C0E17" w:rsidP="4E134ED9">
      <w:pPr>
        <w:rPr>
          <w:rFonts w:ascii="Calibri" w:eastAsia="Calibri" w:hAnsi="Calibri" w:cs="Calibri"/>
        </w:rPr>
      </w:pPr>
    </w:p>
    <w:p w14:paraId="04A4CA2A" w14:textId="405C6B12"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20 – Modifica road trip</w:t>
      </w:r>
    </w:p>
    <w:p w14:paraId="40785B19" w14:textId="2290BCFE"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3E4DFAF4" w14:textId="313EC46C"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nell’elenco dei viaggi da lui pubblicati nella sezione “I miei road trip” dell’area personale.</w:t>
      </w:r>
    </w:p>
    <w:p w14:paraId="3D731F05" w14:textId="4EF10CB5" w:rsidR="666C0E17" w:rsidRDefault="775581D2" w:rsidP="4E134ED9">
      <w:r w:rsidRPr="4E134ED9">
        <w:rPr>
          <w:rFonts w:ascii="Calibri" w:eastAsia="Calibri" w:hAnsi="Calibri" w:cs="Calibri"/>
          <w:b/>
          <w:bCs/>
        </w:rPr>
        <w:t>Flusso di eventi:</w:t>
      </w:r>
    </w:p>
    <w:p w14:paraId="06FBAA1E" w14:textId="2360F96A"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cliente registrato seleziona un road trip e clicca su “Modifica”.</w:t>
      </w:r>
    </w:p>
    <w:p w14:paraId="724E4FB2" w14:textId="206F67DF"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sistema mostra il modulo con i dati già inseriti.</w:t>
      </w:r>
    </w:p>
    <w:p w14:paraId="3CFDB7A7" w14:textId="71F28B31"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cliente registrato modifica i campi (opzionale).</w:t>
      </w:r>
    </w:p>
    <w:p w14:paraId="5AE0A956" w14:textId="2425FCB6"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cliente registrato clicca su “Elimina tappa” (opzionale).</w:t>
      </w:r>
    </w:p>
    <w:p w14:paraId="2466A87B" w14:textId="03620D21"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cliente registrato clicca su “Aggiungi tappa” inserendo tutte le informazioni necessarie (opzionale).</w:t>
      </w:r>
    </w:p>
    <w:p w14:paraId="63C051E0" w14:textId="045B2112"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cliente registrato clicca su “Salva tappa” (opzionale).</w:t>
      </w:r>
    </w:p>
    <w:p w14:paraId="30D0A843" w14:textId="425827B4"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cliente registrato sposta la tappa nell’ordine che desidera (opzionale).</w:t>
      </w:r>
    </w:p>
    <w:p w14:paraId="70E77F15" w14:textId="21997525"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cliente registrato clicca su “Salva modifiche”.</w:t>
      </w:r>
    </w:p>
    <w:p w14:paraId="53F85045" w14:textId="42933216" w:rsidR="666C0E17" w:rsidRDefault="775581D2" w:rsidP="00EF4E5D">
      <w:pPr>
        <w:pStyle w:val="ListParagraph"/>
        <w:widowControl w:val="0"/>
        <w:numPr>
          <w:ilvl w:val="0"/>
          <w:numId w:val="62"/>
        </w:numPr>
        <w:spacing w:after="0"/>
        <w:contextualSpacing w:val="0"/>
        <w:rPr>
          <w:rFonts w:ascii="Calibri" w:eastAsia="Calibri" w:hAnsi="Calibri" w:cs="Calibri"/>
        </w:rPr>
      </w:pPr>
      <w:r w:rsidRPr="4E134ED9">
        <w:rPr>
          <w:rFonts w:ascii="Calibri" w:eastAsia="Calibri" w:hAnsi="Calibri" w:cs="Calibri"/>
        </w:rPr>
        <w:t>Il sistema aggiorna il road trip e mostra il messaggio di conferma “Road trip aggiornato”.</w:t>
      </w:r>
    </w:p>
    <w:p w14:paraId="1581FEE7" w14:textId="604E1E2B"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road trip aggiornato è visibile a tutti gli utenti, compare nell’elenco dei road trip dell’area personale dell’autore e il cliente registrato si trova nella sezione “I miei road trip”.</w:t>
      </w:r>
    </w:p>
    <w:p w14:paraId="09F5108C" w14:textId="7DE3B254" w:rsidR="666C0E17" w:rsidRDefault="666C0E17" w:rsidP="4E134ED9">
      <w:pPr>
        <w:rPr>
          <w:rFonts w:ascii="Calibri" w:eastAsia="Calibri" w:hAnsi="Calibri" w:cs="Calibri"/>
        </w:rPr>
      </w:pPr>
    </w:p>
    <w:p w14:paraId="6823DEA7" w14:textId="5D9BC37B"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21 – Visualizza i miei road trip</w:t>
      </w:r>
    </w:p>
    <w:p w14:paraId="2B8E3348" w14:textId="23770091"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615B2A3F" w14:textId="6344CD37"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nella pagina della sua area personale.</w:t>
      </w:r>
    </w:p>
    <w:p w14:paraId="15ABDC0F" w14:textId="626A69CD" w:rsidR="666C0E17" w:rsidRDefault="775581D2" w:rsidP="4E134ED9">
      <w:r w:rsidRPr="4E134ED9">
        <w:rPr>
          <w:rFonts w:ascii="Calibri" w:eastAsia="Calibri" w:hAnsi="Calibri" w:cs="Calibri"/>
          <w:b/>
          <w:bCs/>
        </w:rPr>
        <w:t>Flusso di eventi:</w:t>
      </w:r>
    </w:p>
    <w:p w14:paraId="1423174F" w14:textId="44748B62" w:rsidR="666C0E17" w:rsidRDefault="775581D2" w:rsidP="00EF4E5D">
      <w:pPr>
        <w:pStyle w:val="ListParagraph"/>
        <w:widowControl w:val="0"/>
        <w:numPr>
          <w:ilvl w:val="0"/>
          <w:numId w:val="61"/>
        </w:numPr>
        <w:spacing w:after="0"/>
        <w:contextualSpacing w:val="0"/>
        <w:rPr>
          <w:rFonts w:ascii="Calibri" w:eastAsia="Calibri" w:hAnsi="Calibri" w:cs="Calibri"/>
        </w:rPr>
      </w:pPr>
      <w:r w:rsidRPr="4E134ED9">
        <w:rPr>
          <w:rFonts w:ascii="Calibri" w:eastAsia="Calibri" w:hAnsi="Calibri" w:cs="Calibri"/>
        </w:rPr>
        <w:t>Il cliente registrato clicca su “I miei road trip” dell’area personale.</w:t>
      </w:r>
    </w:p>
    <w:p w14:paraId="05247E3E" w14:textId="289C805C" w:rsidR="666C0E17" w:rsidRDefault="775581D2" w:rsidP="00EF4E5D">
      <w:pPr>
        <w:pStyle w:val="ListParagraph"/>
        <w:widowControl w:val="0"/>
        <w:numPr>
          <w:ilvl w:val="0"/>
          <w:numId w:val="61"/>
        </w:numPr>
        <w:spacing w:after="0"/>
        <w:contextualSpacing w:val="0"/>
        <w:rPr>
          <w:rFonts w:ascii="Calibri" w:eastAsia="Calibri" w:hAnsi="Calibri" w:cs="Calibri"/>
        </w:rPr>
      </w:pPr>
      <w:r w:rsidRPr="4E134ED9">
        <w:rPr>
          <w:rFonts w:ascii="Calibri" w:eastAsia="Calibri" w:hAnsi="Calibri" w:cs="Calibri"/>
        </w:rPr>
        <w:t>Il sistema mostra l’elenco dei viaggi pubblicati dal cliente registrato.</w:t>
      </w:r>
    </w:p>
    <w:p w14:paraId="7BFBA535" w14:textId="26C6C339"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nella sezione “I miei road trip” e visualizza l’elenco dei road trip da lui pubblicati.</w:t>
      </w:r>
    </w:p>
    <w:p w14:paraId="1E91FB53" w14:textId="36269639" w:rsidR="666C0E17" w:rsidRDefault="666C0E17" w:rsidP="4E134ED9">
      <w:pPr>
        <w:rPr>
          <w:rFonts w:ascii="Calibri" w:eastAsia="Calibri" w:hAnsi="Calibri" w:cs="Calibri"/>
        </w:rPr>
      </w:pPr>
    </w:p>
    <w:p w14:paraId="6873AE53" w14:textId="3C6D6105"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22 – Elimina road trip</w:t>
      </w:r>
    </w:p>
    <w:p w14:paraId="58803BE9" w14:textId="56AD11B1"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31088BD9" w14:textId="3A27177B"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nell’elenco dei viaggi da lui pubblicati nella sezione “I miei road trip” dell’area personale.</w:t>
      </w:r>
    </w:p>
    <w:p w14:paraId="757C2304" w14:textId="21868BF6" w:rsidR="666C0E17" w:rsidRDefault="775581D2" w:rsidP="4E134ED9">
      <w:r w:rsidRPr="4E134ED9">
        <w:rPr>
          <w:rFonts w:ascii="Calibri" w:eastAsia="Calibri" w:hAnsi="Calibri" w:cs="Calibri"/>
          <w:b/>
          <w:bCs/>
        </w:rPr>
        <w:t>Flusso di eventi:</w:t>
      </w:r>
    </w:p>
    <w:p w14:paraId="3EFC43F7" w14:textId="71616EFF" w:rsidR="666C0E17" w:rsidRDefault="775581D2" w:rsidP="00EF4E5D">
      <w:pPr>
        <w:pStyle w:val="ListParagraph"/>
        <w:widowControl w:val="0"/>
        <w:numPr>
          <w:ilvl w:val="0"/>
          <w:numId w:val="60"/>
        </w:numPr>
        <w:spacing w:after="0"/>
        <w:contextualSpacing w:val="0"/>
        <w:rPr>
          <w:rFonts w:ascii="Calibri" w:eastAsia="Calibri" w:hAnsi="Calibri" w:cs="Calibri"/>
        </w:rPr>
      </w:pPr>
      <w:r w:rsidRPr="4E134ED9">
        <w:rPr>
          <w:rFonts w:ascii="Calibri" w:eastAsia="Calibri" w:hAnsi="Calibri" w:cs="Calibri"/>
        </w:rPr>
        <w:t>Il cliente registrato seleziona un road trip e clicca su “Elimina road trip”.</w:t>
      </w:r>
    </w:p>
    <w:p w14:paraId="6ACF65D1" w14:textId="612FF857" w:rsidR="666C0E17" w:rsidRDefault="775581D2" w:rsidP="00EF4E5D">
      <w:pPr>
        <w:pStyle w:val="ListParagraph"/>
        <w:widowControl w:val="0"/>
        <w:numPr>
          <w:ilvl w:val="0"/>
          <w:numId w:val="60"/>
        </w:numPr>
        <w:spacing w:after="0"/>
        <w:contextualSpacing w:val="0"/>
        <w:rPr>
          <w:rFonts w:ascii="Calibri" w:eastAsia="Calibri" w:hAnsi="Calibri" w:cs="Calibri"/>
        </w:rPr>
      </w:pPr>
      <w:r w:rsidRPr="4E134ED9">
        <w:rPr>
          <w:rFonts w:ascii="Calibri" w:eastAsia="Calibri" w:hAnsi="Calibri" w:cs="Calibri"/>
        </w:rPr>
        <w:t>Il sistema chiede conferma con il messaggio “Vuoi eliminare questo road trip?”.</w:t>
      </w:r>
    </w:p>
    <w:p w14:paraId="4AFB52FF" w14:textId="619A1CBC" w:rsidR="666C0E17" w:rsidRDefault="775581D2" w:rsidP="00EF4E5D">
      <w:pPr>
        <w:pStyle w:val="ListParagraph"/>
        <w:widowControl w:val="0"/>
        <w:numPr>
          <w:ilvl w:val="0"/>
          <w:numId w:val="60"/>
        </w:numPr>
        <w:spacing w:after="0"/>
        <w:contextualSpacing w:val="0"/>
        <w:rPr>
          <w:rFonts w:ascii="Calibri" w:eastAsia="Calibri" w:hAnsi="Calibri" w:cs="Calibri"/>
        </w:rPr>
      </w:pPr>
      <w:r w:rsidRPr="4E134ED9">
        <w:rPr>
          <w:rFonts w:ascii="Calibri" w:eastAsia="Calibri" w:hAnsi="Calibri" w:cs="Calibri"/>
        </w:rPr>
        <w:t>Il cliente registrato clicca su “Conferma”.</w:t>
      </w:r>
    </w:p>
    <w:p w14:paraId="6553AFC6" w14:textId="56BC8DD0" w:rsidR="666C0E17" w:rsidRDefault="775581D2" w:rsidP="00EF4E5D">
      <w:pPr>
        <w:pStyle w:val="ListParagraph"/>
        <w:widowControl w:val="0"/>
        <w:numPr>
          <w:ilvl w:val="0"/>
          <w:numId w:val="60"/>
        </w:numPr>
        <w:spacing w:after="0"/>
        <w:contextualSpacing w:val="0"/>
        <w:rPr>
          <w:rFonts w:ascii="Calibri" w:eastAsia="Calibri" w:hAnsi="Calibri" w:cs="Calibri"/>
        </w:rPr>
      </w:pPr>
      <w:r w:rsidRPr="4E134ED9">
        <w:rPr>
          <w:rFonts w:ascii="Calibri" w:eastAsia="Calibri" w:hAnsi="Calibri" w:cs="Calibri"/>
        </w:rPr>
        <w:t>Il sistema elimina il viaggio e mostra il messaggio “Road trip eliminato”.</w:t>
      </w:r>
    </w:p>
    <w:p w14:paraId="6C6253F2" w14:textId="29FE31F2"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road trip non compare più nell’elenco personale, nell’elenco pubblico, nelle ricerche né nei preferiti; le sue tappe e i suoi commenti non sono più visibili. Il cliente registrato si trova in “I miei road trip”.</w:t>
      </w:r>
    </w:p>
    <w:p w14:paraId="67F0E4EF" w14:textId="690FACE3" w:rsidR="666C0E17" w:rsidRDefault="775581D2" w:rsidP="4E134ED9">
      <w:r w:rsidRPr="4E134ED9">
        <w:rPr>
          <w:rFonts w:ascii="Calibri" w:eastAsia="Calibri" w:hAnsi="Calibri" w:cs="Calibri"/>
          <w:b/>
          <w:bCs/>
        </w:rPr>
        <w:t>Flussi alternativi / Eccezioni:</w:t>
      </w:r>
    </w:p>
    <w:p w14:paraId="6AE5072B" w14:textId="5DD1A64F" w:rsidR="666C0E17" w:rsidRDefault="775581D2" w:rsidP="00EF4E5D">
      <w:pPr>
        <w:pStyle w:val="ListParagraph"/>
        <w:widowControl w:val="0"/>
        <w:numPr>
          <w:ilvl w:val="0"/>
          <w:numId w:val="59"/>
        </w:numPr>
        <w:spacing w:after="0"/>
        <w:contextualSpacing w:val="0"/>
        <w:rPr>
          <w:rFonts w:ascii="Calibri" w:eastAsia="Calibri" w:hAnsi="Calibri" w:cs="Calibri"/>
        </w:rPr>
      </w:pPr>
      <w:r w:rsidRPr="4E134ED9">
        <w:rPr>
          <w:rFonts w:ascii="Calibri" w:eastAsia="Calibri" w:hAnsi="Calibri" w:cs="Calibri"/>
          <w:b/>
          <w:bCs/>
        </w:rPr>
        <w:t>UC 22.1 – Eliminazione road trip non confermata:</w:t>
      </w:r>
      <w:r w:rsidRPr="4E134ED9">
        <w:rPr>
          <w:rFonts w:ascii="Calibri" w:eastAsia="Calibri" w:hAnsi="Calibri" w:cs="Calibri"/>
        </w:rPr>
        <w:t xml:space="preserve"> se al punto 3 il cliente registrato clicca su “Annulla”, viene eseguito il caso d’uso UC 22.1.</w:t>
      </w:r>
    </w:p>
    <w:p w14:paraId="49293670" w14:textId="50DE20BC" w:rsidR="666C0E17" w:rsidRDefault="666C0E17" w:rsidP="4E134ED9">
      <w:pPr>
        <w:ind w:left="709"/>
        <w:rPr>
          <w:rFonts w:ascii="Calibri" w:eastAsia="Calibri" w:hAnsi="Calibri" w:cs="Calibri"/>
        </w:rPr>
      </w:pPr>
    </w:p>
    <w:p w14:paraId="3108BF01" w14:textId="339F9748"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22.1 – Eliminazione road trip non confermata</w:t>
      </w:r>
    </w:p>
    <w:p w14:paraId="344397EF" w14:textId="40BADC5A"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0801D96B" w14:textId="6C41A2DC"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la rimozione del road trip e il cliente registrato ha scelto di annullare l’operazione.</w:t>
      </w:r>
    </w:p>
    <w:p w14:paraId="007B09BC" w14:textId="7A5931D9" w:rsidR="666C0E17" w:rsidRDefault="775581D2" w:rsidP="4E134ED9">
      <w:r w:rsidRPr="4E134ED9">
        <w:rPr>
          <w:rFonts w:ascii="Calibri" w:eastAsia="Calibri" w:hAnsi="Calibri" w:cs="Calibri"/>
          <w:b/>
          <w:bCs/>
        </w:rPr>
        <w:t>Flusso di eventi:</w:t>
      </w:r>
    </w:p>
    <w:p w14:paraId="3ADA408F" w14:textId="5EBA7E7E" w:rsidR="666C0E17" w:rsidRDefault="775581D2" w:rsidP="00EF4E5D">
      <w:pPr>
        <w:pStyle w:val="ListParagraph"/>
        <w:widowControl w:val="0"/>
        <w:numPr>
          <w:ilvl w:val="0"/>
          <w:numId w:val="58"/>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38D4E19E" w14:textId="630C316E" w:rsidR="666C0E17" w:rsidRDefault="775581D2" w:rsidP="00EF4E5D">
      <w:pPr>
        <w:pStyle w:val="ListParagraph"/>
        <w:widowControl w:val="0"/>
        <w:numPr>
          <w:ilvl w:val="0"/>
          <w:numId w:val="58"/>
        </w:numPr>
        <w:spacing w:after="0"/>
        <w:contextualSpacing w:val="0"/>
        <w:rPr>
          <w:rFonts w:ascii="Calibri" w:eastAsia="Calibri" w:hAnsi="Calibri" w:cs="Calibri"/>
        </w:rPr>
      </w:pPr>
      <w:r w:rsidRPr="4E134ED9">
        <w:rPr>
          <w:rFonts w:ascii="Calibri" w:eastAsia="Calibri" w:hAnsi="Calibri" w:cs="Calibri"/>
        </w:rPr>
        <w:t>Il sistema reindirizza il cliente registrato all’elenco dei viaggi da lui pubblicati nella sezione “I miei road trip”.</w:t>
      </w:r>
    </w:p>
    <w:p w14:paraId="5599FCA9" w14:textId="7ADF8960"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nell’elenco dei viaggi da lui pubblicati e il road trip non è stato eliminato.</w:t>
      </w:r>
    </w:p>
    <w:p w14:paraId="5B1A8339" w14:textId="2EBC6966" w:rsidR="666C0E17" w:rsidRDefault="666C0E17" w:rsidP="4E134ED9">
      <w:pPr>
        <w:rPr>
          <w:rFonts w:ascii="Calibri" w:eastAsia="Calibri" w:hAnsi="Calibri" w:cs="Calibri"/>
        </w:rPr>
      </w:pPr>
    </w:p>
    <w:p w14:paraId="531E62A7" w14:textId="2D1753C2"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23 – Modifica profilo</w:t>
      </w:r>
    </w:p>
    <w:p w14:paraId="61030416" w14:textId="267AA51A"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132509E5" w14:textId="1E8F7E25"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nella pagina della sua area personale.</w:t>
      </w:r>
    </w:p>
    <w:p w14:paraId="4D873B63" w14:textId="548F8EF5" w:rsidR="666C0E17" w:rsidRDefault="775581D2" w:rsidP="4E134ED9">
      <w:r w:rsidRPr="4E134ED9">
        <w:rPr>
          <w:rFonts w:ascii="Calibri" w:eastAsia="Calibri" w:hAnsi="Calibri" w:cs="Calibri"/>
          <w:b/>
          <w:bCs/>
        </w:rPr>
        <w:t>Flusso di eventi:</w:t>
      </w:r>
    </w:p>
    <w:p w14:paraId="3770DEB6" w14:textId="1C91FA08"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cliente registrato clicca su “Modifica profilo”.</w:t>
      </w:r>
    </w:p>
    <w:p w14:paraId="737FDA3F" w14:textId="5E714B49"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sistema mostra i dati attuali nei campi nome, cognome e numero di telefono e due campi vuoti per nuova password e conferma password.</w:t>
      </w:r>
    </w:p>
    <w:p w14:paraId="4818DC78" w14:textId="5F154C3A"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cliente registrato modifica il nome (opzionale).</w:t>
      </w:r>
    </w:p>
    <w:p w14:paraId="18E38E1B" w14:textId="7A3B1960"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cliente registrato modifica il cognome (opzionale).</w:t>
      </w:r>
    </w:p>
    <w:p w14:paraId="10EE1D82" w14:textId="1CD2D961"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cliente registrato modifica il numero di telefono (opzionale).</w:t>
      </w:r>
    </w:p>
    <w:p w14:paraId="2A3E4A86" w14:textId="1B2C01E8"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cliente registrato modifica la password (opzionale).</w:t>
      </w:r>
    </w:p>
    <w:p w14:paraId="3E54D808" w14:textId="3569CCA8"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cliente registrato inserisce la conferma della nuova password (opzionale).</w:t>
      </w:r>
    </w:p>
    <w:p w14:paraId="1DFAD3A7" w14:textId="5AE20036"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cliente registrato clicca su “Salva”.</w:t>
      </w:r>
    </w:p>
    <w:p w14:paraId="1AD532A8" w14:textId="6D1E443A"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sistema verifica la validità dei dati e che nome e cognome siano compilati; telefono e modifica della password sono opzionali. Se è inserita una nuova password, verifica che la conferma coincida.</w:t>
      </w:r>
    </w:p>
    <w:p w14:paraId="630E2B0C" w14:textId="7907649A" w:rsidR="666C0E17" w:rsidRDefault="775581D2" w:rsidP="00EF4E5D">
      <w:pPr>
        <w:pStyle w:val="ListParagraph"/>
        <w:widowControl w:val="0"/>
        <w:numPr>
          <w:ilvl w:val="0"/>
          <w:numId w:val="57"/>
        </w:numPr>
        <w:spacing w:after="0"/>
        <w:contextualSpacing w:val="0"/>
        <w:rPr>
          <w:rFonts w:ascii="Calibri" w:eastAsia="Calibri" w:hAnsi="Calibri" w:cs="Calibri"/>
        </w:rPr>
      </w:pPr>
      <w:r w:rsidRPr="4E134ED9">
        <w:rPr>
          <w:rFonts w:ascii="Calibri" w:eastAsia="Calibri" w:hAnsi="Calibri" w:cs="Calibri"/>
        </w:rPr>
        <w:t>Il sistema aggiorna i campi modificati e mostra il messaggio “Profilo modificato”.</w:t>
      </w:r>
    </w:p>
    <w:p w14:paraId="6B25809B" w14:textId="10C09350"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profilo del cliente registrato è stato modificato e il cliente registrato si trova nella sua area personale.</w:t>
      </w:r>
    </w:p>
    <w:p w14:paraId="6ABCD652" w14:textId="4110A542" w:rsidR="666C0E17" w:rsidRDefault="775581D2" w:rsidP="4E134ED9">
      <w:r w:rsidRPr="4E134ED9">
        <w:rPr>
          <w:rFonts w:ascii="Calibri" w:eastAsia="Calibri" w:hAnsi="Calibri" w:cs="Calibri"/>
          <w:b/>
          <w:bCs/>
        </w:rPr>
        <w:t>Flussi alternativi / Eccezioni:</w:t>
      </w:r>
    </w:p>
    <w:p w14:paraId="7A7C1EB6" w14:textId="62A5B498" w:rsidR="666C0E17" w:rsidRDefault="775581D2" w:rsidP="00EF4E5D">
      <w:pPr>
        <w:pStyle w:val="ListParagraph"/>
        <w:widowControl w:val="0"/>
        <w:numPr>
          <w:ilvl w:val="0"/>
          <w:numId w:val="56"/>
        </w:numPr>
        <w:spacing w:after="0"/>
        <w:contextualSpacing w:val="0"/>
        <w:rPr>
          <w:rFonts w:ascii="Calibri" w:eastAsia="Calibri" w:hAnsi="Calibri" w:cs="Calibri"/>
        </w:rPr>
      </w:pPr>
      <w:r w:rsidRPr="4E134ED9">
        <w:rPr>
          <w:rFonts w:ascii="Calibri" w:eastAsia="Calibri" w:hAnsi="Calibri" w:cs="Calibri"/>
          <w:b/>
          <w:bCs/>
        </w:rPr>
        <w:t>UC 23.1 – Modifica profilo fallita:</w:t>
      </w:r>
      <w:r w:rsidRPr="4E134ED9">
        <w:rPr>
          <w:rFonts w:ascii="Calibri" w:eastAsia="Calibri" w:hAnsi="Calibri" w:cs="Calibri"/>
        </w:rPr>
        <w:t xml:space="preserve"> se al punto 9 il sistema rileva valori non validi, viene eseguito il caso d’uso UC 23.1.</w:t>
      </w:r>
    </w:p>
    <w:p w14:paraId="73D45D69" w14:textId="3D04D586" w:rsidR="666C0E17" w:rsidRDefault="666C0E17" w:rsidP="4E134ED9">
      <w:pPr>
        <w:ind w:left="709"/>
        <w:rPr>
          <w:rFonts w:ascii="Calibri" w:eastAsia="Calibri" w:hAnsi="Calibri" w:cs="Calibri"/>
        </w:rPr>
      </w:pPr>
    </w:p>
    <w:p w14:paraId="78585F1E" w14:textId="0CB80CB9"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23.1 – Modifica profilo fallita</w:t>
      </w:r>
    </w:p>
    <w:p w14:paraId="76442283" w14:textId="760DA6B9"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61AA1243" w14:textId="0FA70F8D"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ha cliccato su “Salva” dopo aver compilato il form e i dati non erano validi (campi obbligatori svuotati o valori non validi).</w:t>
      </w:r>
    </w:p>
    <w:p w14:paraId="271C5161" w14:textId="7E3A4AD0" w:rsidR="666C0E17" w:rsidRDefault="775581D2" w:rsidP="4E134ED9">
      <w:r w:rsidRPr="77B43533">
        <w:rPr>
          <w:rFonts w:ascii="Calibri" w:eastAsia="Calibri" w:hAnsi="Calibri" w:cs="Calibri"/>
          <w:b/>
          <w:bCs/>
        </w:rPr>
        <w:t>Flusso di eventi:</w:t>
      </w:r>
    </w:p>
    <w:p w14:paraId="5DF2C1EC" w14:textId="72181E24" w:rsidR="31AA3C03" w:rsidRDefault="31AA3C03" w:rsidP="77B43533">
      <w:pPr>
        <w:pStyle w:val="ListParagraph"/>
        <w:widowControl w:val="0"/>
        <w:numPr>
          <w:ilvl w:val="0"/>
          <w:numId w:val="55"/>
        </w:numPr>
        <w:spacing w:after="0"/>
        <w:contextualSpacing w:val="0"/>
        <w:rPr>
          <w:rFonts w:ascii="Calibri" w:eastAsia="Calibri" w:hAnsi="Calibri" w:cs="Calibri"/>
        </w:rPr>
      </w:pPr>
      <w:r w:rsidRPr="77B43533">
        <w:rPr>
          <w:rFonts w:ascii="Calibri" w:eastAsia="Calibri" w:hAnsi="Calibri" w:cs="Calibri"/>
        </w:rPr>
        <w:t>Il sistema mostra, in corrispondenza di ciascun campo non valido, il relativo messaggio di errore riportato nella tabella sottostante.</w:t>
      </w:r>
    </w:p>
    <w:p w14:paraId="155D0EAE" w14:textId="226A0B27" w:rsidR="666C0E17" w:rsidRDefault="775581D2" w:rsidP="00EF4E5D">
      <w:pPr>
        <w:pStyle w:val="ListParagraph"/>
        <w:widowControl w:val="0"/>
        <w:numPr>
          <w:ilvl w:val="0"/>
          <w:numId w:val="55"/>
        </w:numPr>
        <w:spacing w:after="0"/>
        <w:contextualSpacing w:val="0"/>
        <w:rPr>
          <w:rFonts w:ascii="Calibri" w:eastAsia="Calibri" w:hAnsi="Calibri" w:cs="Calibri"/>
        </w:rPr>
      </w:pPr>
      <w:r w:rsidRPr="4E134ED9">
        <w:rPr>
          <w:rFonts w:ascii="Calibri" w:eastAsia="Calibri" w:hAnsi="Calibri" w:cs="Calibri"/>
        </w:rPr>
        <w:t>Il sistema ripresenta il modulo con i dati inseriti, svuotando i campi nuova password e conferma password.</w:t>
      </w:r>
    </w:p>
    <w:p w14:paraId="5C392823" w14:textId="4C8BB3AF"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rimane nel modulo di modifica del profilo per correggere i dati; le modifiche non sono state salvate.</w:t>
      </w:r>
    </w:p>
    <w:p w14:paraId="34A8C09A" w14:textId="69D49D48" w:rsidR="666C0E17" w:rsidRDefault="666C0E17" w:rsidP="4E134ED9">
      <w:pPr>
        <w:rPr>
          <w:rFonts w:ascii="Calibri" w:eastAsia="Calibri" w:hAnsi="Calibri" w:cs="Calibri"/>
        </w:rPr>
      </w:pPr>
    </w:p>
    <w:tbl>
      <w:tblPr>
        <w:tblStyle w:val="TableGrid"/>
        <w:tblW w:w="0" w:type="auto"/>
        <w:tblLook w:val="06A0" w:firstRow="1" w:lastRow="0" w:firstColumn="1" w:lastColumn="0" w:noHBand="1" w:noVBand="1"/>
      </w:tblPr>
      <w:tblGrid>
        <w:gridCol w:w="1700"/>
        <w:gridCol w:w="3963"/>
        <w:gridCol w:w="3964"/>
      </w:tblGrid>
      <w:tr w:rsidR="77B43533" w14:paraId="7E3C8508" w14:textId="77777777" w:rsidTr="389A51DF">
        <w:trPr>
          <w:trHeight w:val="300"/>
        </w:trPr>
        <w:tc>
          <w:tcPr>
            <w:tcW w:w="1701" w:type="dxa"/>
          </w:tcPr>
          <w:p w14:paraId="66D1506C" w14:textId="5FEDFF7C" w:rsidR="11B640FE" w:rsidRDefault="11B640FE" w:rsidP="389A51DF">
            <w:pPr>
              <w:jc w:val="center"/>
              <w:rPr>
                <w:rFonts w:ascii="Calibri" w:eastAsia="Calibri" w:hAnsi="Calibri" w:cs="Calibri"/>
                <w:b/>
                <w:bCs/>
              </w:rPr>
            </w:pPr>
            <w:r w:rsidRPr="389A51DF">
              <w:rPr>
                <w:rFonts w:ascii="Calibri" w:eastAsia="Calibri" w:hAnsi="Calibri" w:cs="Calibri"/>
                <w:b/>
                <w:bCs/>
              </w:rPr>
              <w:t>Nome</w:t>
            </w:r>
          </w:p>
        </w:tc>
        <w:tc>
          <w:tcPr>
            <w:tcW w:w="3969" w:type="dxa"/>
          </w:tcPr>
          <w:p w14:paraId="26BCBF77" w14:textId="58C50BF7" w:rsidR="11B640FE" w:rsidRDefault="11B640FE" w:rsidP="389A51DF">
            <w:pPr>
              <w:jc w:val="center"/>
              <w:rPr>
                <w:rFonts w:ascii="Calibri" w:eastAsia="Calibri" w:hAnsi="Calibri" w:cs="Calibri"/>
                <w:b/>
                <w:bCs/>
              </w:rPr>
            </w:pPr>
            <w:r w:rsidRPr="389A51DF">
              <w:rPr>
                <w:rFonts w:ascii="Calibri" w:eastAsia="Calibri" w:hAnsi="Calibri" w:cs="Calibri"/>
                <w:b/>
                <w:bCs/>
              </w:rPr>
              <w:t>Tipo</w:t>
            </w:r>
          </w:p>
        </w:tc>
        <w:tc>
          <w:tcPr>
            <w:tcW w:w="3969" w:type="dxa"/>
          </w:tcPr>
          <w:p w14:paraId="228B1976" w14:textId="66AA531F" w:rsidR="11B640FE" w:rsidRDefault="11B640FE" w:rsidP="389A51DF">
            <w:pPr>
              <w:jc w:val="center"/>
              <w:rPr>
                <w:rFonts w:ascii="Calibri" w:eastAsia="Calibri" w:hAnsi="Calibri" w:cs="Calibri"/>
                <w:b/>
                <w:bCs/>
              </w:rPr>
            </w:pPr>
            <w:r w:rsidRPr="389A51DF">
              <w:rPr>
                <w:rFonts w:ascii="Calibri" w:eastAsia="Calibri" w:hAnsi="Calibri" w:cs="Calibri"/>
                <w:b/>
                <w:bCs/>
              </w:rPr>
              <w:t>Messaggio di errore</w:t>
            </w:r>
          </w:p>
        </w:tc>
      </w:tr>
      <w:tr w:rsidR="77B43533" w14:paraId="277F0816" w14:textId="77777777" w:rsidTr="389A51DF">
        <w:trPr>
          <w:trHeight w:val="300"/>
        </w:trPr>
        <w:tc>
          <w:tcPr>
            <w:tcW w:w="1701" w:type="dxa"/>
          </w:tcPr>
          <w:p w14:paraId="0C8563A2" w14:textId="76E75854" w:rsidR="77B43533" w:rsidRPr="00617344" w:rsidRDefault="11B640FE" w:rsidP="389A51DF">
            <w:pPr>
              <w:rPr>
                <w:rFonts w:ascii="Calibri" w:hAnsi="Calibri" w:cs="Calibri"/>
              </w:rPr>
            </w:pPr>
            <w:r w:rsidRPr="389A51DF">
              <w:rPr>
                <w:rFonts w:ascii="Calibri" w:eastAsia="Calibri" w:hAnsi="Calibri" w:cs="Calibri"/>
              </w:rPr>
              <w:t>Nome</w:t>
            </w:r>
          </w:p>
        </w:tc>
        <w:tc>
          <w:tcPr>
            <w:tcW w:w="3969" w:type="dxa"/>
          </w:tcPr>
          <w:p w14:paraId="227F6FD7" w14:textId="3546CB3D" w:rsidR="11B640FE" w:rsidRPr="00617344" w:rsidRDefault="11B640FE" w:rsidP="389A51DF">
            <w:pPr>
              <w:rPr>
                <w:rFonts w:ascii="Calibri" w:hAnsi="Calibri" w:cs="Calibri"/>
              </w:rPr>
            </w:pPr>
            <w:r w:rsidRPr="00617344">
              <w:rPr>
                <w:rFonts w:ascii="Calibri" w:hAnsi="Calibri" w:cs="Calibri"/>
              </w:rPr>
              <w:t>Stringa (solo lettere, spazi, apostrofi e trattini)</w:t>
            </w:r>
          </w:p>
        </w:tc>
        <w:tc>
          <w:tcPr>
            <w:tcW w:w="3969" w:type="dxa"/>
          </w:tcPr>
          <w:p w14:paraId="019F50AC" w14:textId="33EAD3EE" w:rsidR="11B640FE" w:rsidRPr="00617344" w:rsidRDefault="11B640FE" w:rsidP="389A51DF">
            <w:pPr>
              <w:rPr>
                <w:rFonts w:ascii="Calibri" w:hAnsi="Calibri" w:cs="Calibri"/>
              </w:rPr>
            </w:pPr>
            <w:r w:rsidRPr="00617344">
              <w:rPr>
                <w:rFonts w:ascii="Calibri" w:eastAsia="Times New Roman" w:hAnsi="Calibri" w:cs="Calibri"/>
              </w:rPr>
              <w:t>“Nome non valido: non sono ammessi numeri o caratteri speciali”</w:t>
            </w:r>
          </w:p>
        </w:tc>
      </w:tr>
      <w:tr w:rsidR="77B43533" w14:paraId="15DC9DD8" w14:textId="77777777" w:rsidTr="389A51DF">
        <w:trPr>
          <w:trHeight w:val="300"/>
        </w:trPr>
        <w:tc>
          <w:tcPr>
            <w:tcW w:w="1701" w:type="dxa"/>
          </w:tcPr>
          <w:p w14:paraId="0D9C6241" w14:textId="68686DF9" w:rsidR="77B43533" w:rsidRPr="00617344" w:rsidRDefault="11B640FE" w:rsidP="389A51DF">
            <w:pPr>
              <w:rPr>
                <w:rFonts w:ascii="Calibri" w:hAnsi="Calibri" w:cs="Calibri"/>
              </w:rPr>
            </w:pPr>
            <w:r w:rsidRPr="389A51DF">
              <w:rPr>
                <w:rFonts w:ascii="Calibri" w:eastAsia="Calibri" w:hAnsi="Calibri" w:cs="Calibri"/>
              </w:rPr>
              <w:t>Cognome</w:t>
            </w:r>
          </w:p>
        </w:tc>
        <w:tc>
          <w:tcPr>
            <w:tcW w:w="3969" w:type="dxa"/>
          </w:tcPr>
          <w:p w14:paraId="3A58985C" w14:textId="41434CB2" w:rsidR="77B43533" w:rsidRPr="00617344" w:rsidRDefault="11B640FE" w:rsidP="389A51DF">
            <w:pPr>
              <w:rPr>
                <w:rFonts w:ascii="Calibri" w:hAnsi="Calibri" w:cs="Calibri"/>
              </w:rPr>
            </w:pPr>
            <w:r w:rsidRPr="389A51DF">
              <w:rPr>
                <w:rFonts w:ascii="Calibri" w:eastAsia="Calibri" w:hAnsi="Calibri" w:cs="Calibri"/>
              </w:rPr>
              <w:t>Stringa (solo lettere, spazi, apostrofi e trattini)</w:t>
            </w:r>
          </w:p>
        </w:tc>
        <w:tc>
          <w:tcPr>
            <w:tcW w:w="3969" w:type="dxa"/>
          </w:tcPr>
          <w:p w14:paraId="0CF23896" w14:textId="255E0C64" w:rsidR="77B43533" w:rsidRPr="00617344" w:rsidRDefault="11B640FE" w:rsidP="389A51DF">
            <w:pPr>
              <w:rPr>
                <w:rFonts w:ascii="Calibri" w:hAnsi="Calibri" w:cs="Calibri"/>
              </w:rPr>
            </w:pPr>
            <w:r w:rsidRPr="389A51DF">
              <w:rPr>
                <w:rFonts w:ascii="Calibri" w:eastAsia="Calibri" w:hAnsi="Calibri" w:cs="Calibri"/>
              </w:rPr>
              <w:t>“Cognome non valido: non sono ammessi numeri o caratteri speciali”</w:t>
            </w:r>
          </w:p>
        </w:tc>
      </w:tr>
      <w:tr w:rsidR="77B43533" w14:paraId="79107F69" w14:textId="77777777" w:rsidTr="389A51DF">
        <w:trPr>
          <w:trHeight w:val="300"/>
        </w:trPr>
        <w:tc>
          <w:tcPr>
            <w:tcW w:w="1701" w:type="dxa"/>
          </w:tcPr>
          <w:p w14:paraId="00B51324" w14:textId="47480B00" w:rsidR="77B43533" w:rsidRPr="00617344" w:rsidRDefault="11B640FE" w:rsidP="389A51DF">
            <w:pPr>
              <w:rPr>
                <w:rFonts w:ascii="Calibri" w:hAnsi="Calibri" w:cs="Calibri"/>
              </w:rPr>
            </w:pPr>
            <w:r w:rsidRPr="389A51DF">
              <w:rPr>
                <w:rFonts w:ascii="Calibri" w:eastAsia="Calibri" w:hAnsi="Calibri" w:cs="Calibri"/>
              </w:rPr>
              <w:t>Numero di telefono</w:t>
            </w:r>
          </w:p>
        </w:tc>
        <w:tc>
          <w:tcPr>
            <w:tcW w:w="3969" w:type="dxa"/>
          </w:tcPr>
          <w:p w14:paraId="28B5BDB6" w14:textId="6461052A" w:rsidR="77B43533" w:rsidRPr="00617344" w:rsidRDefault="11B640FE" w:rsidP="389A51DF">
            <w:pPr>
              <w:rPr>
                <w:rFonts w:ascii="Calibri" w:hAnsi="Calibri" w:cs="Calibri"/>
              </w:rPr>
            </w:pPr>
            <w:r w:rsidRPr="389A51DF">
              <w:rPr>
                <w:rFonts w:ascii="Calibri" w:eastAsia="Calibri" w:hAnsi="Calibri" w:cs="Calibri"/>
              </w:rPr>
              <w:t>Stringa (solo cifre, eventuali trattini)</w:t>
            </w:r>
          </w:p>
        </w:tc>
        <w:tc>
          <w:tcPr>
            <w:tcW w:w="3969" w:type="dxa"/>
          </w:tcPr>
          <w:p w14:paraId="175DDDCB" w14:textId="7DB5CC57" w:rsidR="77B43533" w:rsidRPr="00617344" w:rsidRDefault="11B640FE" w:rsidP="389A51DF">
            <w:pPr>
              <w:rPr>
                <w:rFonts w:ascii="Calibri" w:hAnsi="Calibri" w:cs="Calibri"/>
              </w:rPr>
            </w:pPr>
            <w:r w:rsidRPr="389A51DF">
              <w:rPr>
                <w:rFonts w:ascii="Calibri" w:eastAsia="Calibri" w:hAnsi="Calibri" w:cs="Calibri"/>
              </w:rPr>
              <w:t>“Numero di telefono non valido”</w:t>
            </w:r>
          </w:p>
        </w:tc>
      </w:tr>
      <w:tr w:rsidR="77B43533" w14:paraId="7787D38D" w14:textId="77777777" w:rsidTr="389A51DF">
        <w:trPr>
          <w:trHeight w:val="300"/>
        </w:trPr>
        <w:tc>
          <w:tcPr>
            <w:tcW w:w="1701" w:type="dxa"/>
          </w:tcPr>
          <w:p w14:paraId="45A655D6" w14:textId="43B83A8B" w:rsidR="77B43533" w:rsidRPr="00617344" w:rsidRDefault="11B640FE" w:rsidP="389A51DF">
            <w:pPr>
              <w:rPr>
                <w:rFonts w:ascii="Calibri" w:hAnsi="Calibri" w:cs="Calibri"/>
              </w:rPr>
            </w:pPr>
            <w:r w:rsidRPr="389A51DF">
              <w:rPr>
                <w:rFonts w:ascii="Calibri" w:eastAsia="Calibri" w:hAnsi="Calibri" w:cs="Calibri"/>
              </w:rPr>
              <w:t>Nuova password</w:t>
            </w:r>
          </w:p>
        </w:tc>
        <w:tc>
          <w:tcPr>
            <w:tcW w:w="3969" w:type="dxa"/>
          </w:tcPr>
          <w:p w14:paraId="4C986B52" w14:textId="4EE98ED0" w:rsidR="77B43533" w:rsidRPr="00617344" w:rsidRDefault="11B640FE" w:rsidP="389A51DF">
            <w:pPr>
              <w:rPr>
                <w:rFonts w:ascii="Calibri" w:hAnsi="Calibri" w:cs="Calibri"/>
              </w:rPr>
            </w:pPr>
            <w:r w:rsidRPr="389A51DF">
              <w:rPr>
                <w:rFonts w:ascii="Calibri" w:eastAsia="Calibri" w:hAnsi="Calibri" w:cs="Calibri"/>
              </w:rPr>
              <w:t>Stringa</w:t>
            </w:r>
          </w:p>
        </w:tc>
        <w:tc>
          <w:tcPr>
            <w:tcW w:w="3969" w:type="dxa"/>
            <w:vAlign w:val="center"/>
          </w:tcPr>
          <w:p w14:paraId="01C96FE0" w14:textId="11156F62" w:rsidR="77B43533" w:rsidRPr="00617344" w:rsidRDefault="11B640FE" w:rsidP="389A51DF">
            <w:pPr>
              <w:jc w:val="center"/>
              <w:rPr>
                <w:rFonts w:ascii="Calibri" w:hAnsi="Calibri" w:cs="Calibri"/>
              </w:rPr>
            </w:pPr>
            <w:r w:rsidRPr="389A51DF">
              <w:rPr>
                <w:rFonts w:ascii="Calibri" w:eastAsia="Calibri" w:hAnsi="Calibri" w:cs="Calibri"/>
              </w:rPr>
              <w:t>-</w:t>
            </w:r>
          </w:p>
        </w:tc>
      </w:tr>
      <w:tr w:rsidR="77B43533" w14:paraId="39D0D31E" w14:textId="77777777" w:rsidTr="389A51DF">
        <w:trPr>
          <w:trHeight w:val="300"/>
        </w:trPr>
        <w:tc>
          <w:tcPr>
            <w:tcW w:w="1701" w:type="dxa"/>
          </w:tcPr>
          <w:p w14:paraId="07DFA6F3" w14:textId="610977EB" w:rsidR="77B43533" w:rsidRPr="00617344" w:rsidRDefault="11B640FE" w:rsidP="389A51DF">
            <w:pPr>
              <w:rPr>
                <w:rFonts w:ascii="Calibri" w:hAnsi="Calibri" w:cs="Calibri"/>
              </w:rPr>
            </w:pPr>
            <w:r w:rsidRPr="389A51DF">
              <w:rPr>
                <w:rFonts w:ascii="Calibri" w:eastAsia="Calibri" w:hAnsi="Calibri" w:cs="Calibri"/>
              </w:rPr>
              <w:t>Conferma nuova password</w:t>
            </w:r>
          </w:p>
        </w:tc>
        <w:tc>
          <w:tcPr>
            <w:tcW w:w="3969" w:type="dxa"/>
          </w:tcPr>
          <w:p w14:paraId="15F22369" w14:textId="06210E62" w:rsidR="77B43533" w:rsidRPr="00617344" w:rsidRDefault="11B640FE" w:rsidP="389A51DF">
            <w:pPr>
              <w:rPr>
                <w:rFonts w:ascii="Calibri" w:hAnsi="Calibri" w:cs="Calibri"/>
              </w:rPr>
            </w:pPr>
            <w:r w:rsidRPr="389A51DF">
              <w:rPr>
                <w:rFonts w:ascii="Calibri" w:eastAsia="Calibri" w:hAnsi="Calibri" w:cs="Calibri"/>
              </w:rPr>
              <w:t>Stringa (uguale alla nuova password)</w:t>
            </w:r>
          </w:p>
        </w:tc>
        <w:tc>
          <w:tcPr>
            <w:tcW w:w="3969" w:type="dxa"/>
          </w:tcPr>
          <w:p w14:paraId="045EA400" w14:textId="6FC2AC92" w:rsidR="77B43533" w:rsidRPr="00617344" w:rsidRDefault="11B640FE" w:rsidP="389A51DF">
            <w:pPr>
              <w:rPr>
                <w:rFonts w:ascii="Calibri" w:hAnsi="Calibri" w:cs="Calibri"/>
              </w:rPr>
            </w:pPr>
            <w:r w:rsidRPr="389A51DF">
              <w:rPr>
                <w:rFonts w:ascii="Calibri" w:eastAsia="Calibri" w:hAnsi="Calibri" w:cs="Calibri"/>
              </w:rPr>
              <w:t>“Le password non coincidono”</w:t>
            </w:r>
          </w:p>
        </w:tc>
      </w:tr>
    </w:tbl>
    <w:p w14:paraId="1B961DCE" w14:textId="0C38A4A3" w:rsidR="77B43533" w:rsidRDefault="77B43533" w:rsidP="77B43533">
      <w:pPr>
        <w:rPr>
          <w:rFonts w:ascii="Calibri" w:eastAsia="Calibri" w:hAnsi="Calibri" w:cs="Calibri"/>
        </w:rPr>
      </w:pPr>
    </w:p>
    <w:p w14:paraId="33815FEA" w14:textId="2C6A2EC5"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24 – Commenta road trip</w:t>
      </w:r>
    </w:p>
    <w:p w14:paraId="3D15047E" w14:textId="3F7CC400"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1C3329B5" w14:textId="546C555E"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nella scheda di un RoadTrip.</w:t>
      </w:r>
    </w:p>
    <w:p w14:paraId="5222F1CA" w14:textId="5976D767" w:rsidR="666C0E17" w:rsidRDefault="775581D2" w:rsidP="4E134ED9">
      <w:r w:rsidRPr="4E134ED9">
        <w:rPr>
          <w:rFonts w:ascii="Calibri" w:eastAsia="Calibri" w:hAnsi="Calibri" w:cs="Calibri"/>
          <w:b/>
          <w:bCs/>
        </w:rPr>
        <w:t>Flusso di eventi:</w:t>
      </w:r>
    </w:p>
    <w:p w14:paraId="54B196AB" w14:textId="38D44C66" w:rsidR="666C0E17" w:rsidRDefault="775581D2" w:rsidP="00EF4E5D">
      <w:pPr>
        <w:pStyle w:val="ListParagraph"/>
        <w:widowControl w:val="0"/>
        <w:numPr>
          <w:ilvl w:val="0"/>
          <w:numId w:val="54"/>
        </w:numPr>
        <w:spacing w:after="0"/>
        <w:contextualSpacing w:val="0"/>
        <w:rPr>
          <w:rFonts w:ascii="Calibri" w:eastAsia="Calibri" w:hAnsi="Calibri" w:cs="Calibri"/>
        </w:rPr>
      </w:pPr>
      <w:r w:rsidRPr="4E134ED9">
        <w:rPr>
          <w:rFonts w:ascii="Calibri" w:eastAsia="Calibri" w:hAnsi="Calibri" w:cs="Calibri"/>
        </w:rPr>
        <w:t>Il cliente registrato scrive nel campo dei commenti.</w:t>
      </w:r>
    </w:p>
    <w:p w14:paraId="36A51EC0" w14:textId="11955C2C" w:rsidR="666C0E17" w:rsidRDefault="775581D2" w:rsidP="00EF4E5D">
      <w:pPr>
        <w:pStyle w:val="ListParagraph"/>
        <w:widowControl w:val="0"/>
        <w:numPr>
          <w:ilvl w:val="0"/>
          <w:numId w:val="54"/>
        </w:numPr>
        <w:spacing w:after="0"/>
        <w:contextualSpacing w:val="0"/>
        <w:rPr>
          <w:rFonts w:ascii="Calibri" w:eastAsia="Calibri" w:hAnsi="Calibri" w:cs="Calibri"/>
        </w:rPr>
      </w:pPr>
      <w:r w:rsidRPr="4E134ED9">
        <w:rPr>
          <w:rFonts w:ascii="Calibri" w:eastAsia="Calibri" w:hAnsi="Calibri" w:cs="Calibri"/>
        </w:rPr>
        <w:t>Il cliente registrato clicca su “Invia”.</w:t>
      </w:r>
    </w:p>
    <w:p w14:paraId="2AD5E86E" w14:textId="4956E556" w:rsidR="666C0E17" w:rsidRDefault="775581D2" w:rsidP="00EF4E5D">
      <w:pPr>
        <w:pStyle w:val="ListParagraph"/>
        <w:widowControl w:val="0"/>
        <w:numPr>
          <w:ilvl w:val="0"/>
          <w:numId w:val="54"/>
        </w:numPr>
        <w:spacing w:after="0"/>
        <w:contextualSpacing w:val="0"/>
        <w:rPr>
          <w:rFonts w:ascii="Calibri" w:eastAsia="Calibri" w:hAnsi="Calibri" w:cs="Calibri"/>
        </w:rPr>
      </w:pPr>
      <w:r w:rsidRPr="4E134ED9">
        <w:rPr>
          <w:rFonts w:ascii="Calibri" w:eastAsia="Calibri" w:hAnsi="Calibri" w:cs="Calibri"/>
        </w:rPr>
        <w:t>Il sistema salva il commento.</w:t>
      </w:r>
    </w:p>
    <w:p w14:paraId="6B5E3770" w14:textId="458FA294"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nella scheda del RoadTrip e tutti gli utenti vedono il commento nella sezione commenti sotto il road trip.</w:t>
      </w:r>
    </w:p>
    <w:p w14:paraId="1040BDA8" w14:textId="08BFD076" w:rsidR="666C0E17" w:rsidRDefault="666C0E17" w:rsidP="4E134ED9">
      <w:pPr>
        <w:rPr>
          <w:rFonts w:ascii="Calibri" w:eastAsia="Calibri" w:hAnsi="Calibri" w:cs="Calibri"/>
        </w:rPr>
      </w:pPr>
    </w:p>
    <w:p w14:paraId="49E38731" w14:textId="2E5C756E"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25 – Salva road trip tra i preferiti</w:t>
      </w:r>
    </w:p>
    <w:p w14:paraId="1D1F9E2E" w14:textId="1233F2E8" w:rsidR="666C0E17" w:rsidRDefault="77DC63F5" w:rsidP="4E134ED9">
      <w:pPr>
        <w:rPr>
          <w:rFonts w:ascii="Calibri" w:eastAsia="Calibri" w:hAnsi="Calibri" w:cs="Calibri"/>
        </w:rPr>
      </w:pPr>
      <w:r w:rsidRPr="1C55BC3E">
        <w:rPr>
          <w:rFonts w:ascii="Calibri" w:eastAsia="Calibri" w:hAnsi="Calibri" w:cs="Calibri"/>
          <w:b/>
          <w:bCs/>
        </w:rPr>
        <w:t>Attor</w:t>
      </w:r>
      <w:r w:rsidR="2AEFA65C" w:rsidRPr="1C55BC3E">
        <w:rPr>
          <w:rFonts w:ascii="Calibri" w:eastAsia="Calibri" w:hAnsi="Calibri" w:cs="Calibri"/>
          <w:b/>
          <w:bCs/>
        </w:rPr>
        <w:t>e</w:t>
      </w:r>
      <w:r w:rsidR="775581D2" w:rsidRPr="4E134ED9">
        <w:rPr>
          <w:rFonts w:ascii="Calibri" w:eastAsia="Calibri" w:hAnsi="Calibri" w:cs="Calibri"/>
          <w:b/>
          <w:bCs/>
        </w:rPr>
        <w:t>:</w:t>
      </w:r>
      <w:r w:rsidR="775581D2" w:rsidRPr="4E134ED9">
        <w:rPr>
          <w:rFonts w:ascii="Calibri" w:eastAsia="Calibri" w:hAnsi="Calibri" w:cs="Calibri"/>
        </w:rPr>
        <w:t xml:space="preserve"> Cliente</w:t>
      </w:r>
      <w:r w:rsidR="39208DF9" w:rsidRPr="43B79A2B">
        <w:rPr>
          <w:rFonts w:ascii="Calibri" w:eastAsia="Calibri" w:hAnsi="Calibri" w:cs="Calibri"/>
        </w:rPr>
        <w:t xml:space="preserve"> registrato</w:t>
      </w:r>
    </w:p>
    <w:p w14:paraId="2A703C51" w14:textId="2B7D1FCD"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si trova nella scheda di un RoadTrip.</w:t>
      </w:r>
    </w:p>
    <w:p w14:paraId="0953EC93" w14:textId="199F9571" w:rsidR="666C0E17" w:rsidRDefault="775581D2" w:rsidP="4E134ED9">
      <w:r w:rsidRPr="4E134ED9">
        <w:rPr>
          <w:rFonts w:ascii="Calibri" w:eastAsia="Calibri" w:hAnsi="Calibri" w:cs="Calibri"/>
          <w:b/>
          <w:bCs/>
        </w:rPr>
        <w:t>Flusso di eventi:</w:t>
      </w:r>
    </w:p>
    <w:p w14:paraId="53CF9311" w14:textId="761DCE74" w:rsidR="666C0E17" w:rsidRDefault="775581D2" w:rsidP="00EF4E5D">
      <w:pPr>
        <w:pStyle w:val="ListParagraph"/>
        <w:widowControl w:val="0"/>
        <w:numPr>
          <w:ilvl w:val="0"/>
          <w:numId w:val="53"/>
        </w:numPr>
        <w:spacing w:after="0"/>
        <w:contextualSpacing w:val="0"/>
        <w:rPr>
          <w:rFonts w:ascii="Calibri" w:eastAsia="Calibri" w:hAnsi="Calibri" w:cs="Calibri"/>
        </w:rPr>
      </w:pPr>
      <w:r w:rsidRPr="4E134ED9">
        <w:rPr>
          <w:rFonts w:ascii="Calibri" w:eastAsia="Calibri" w:hAnsi="Calibri" w:cs="Calibri"/>
        </w:rPr>
        <w:t>Il cliente clicca su “Salva nei preferiti”.</w:t>
      </w:r>
    </w:p>
    <w:p w14:paraId="6D13AE36" w14:textId="516B5940" w:rsidR="666C0E17" w:rsidRDefault="775581D2" w:rsidP="00EF4E5D">
      <w:pPr>
        <w:pStyle w:val="ListParagraph"/>
        <w:widowControl w:val="0"/>
        <w:numPr>
          <w:ilvl w:val="0"/>
          <w:numId w:val="53"/>
        </w:numPr>
        <w:spacing w:after="0"/>
        <w:contextualSpacing w:val="0"/>
        <w:rPr>
          <w:rFonts w:ascii="Calibri" w:eastAsia="Calibri" w:hAnsi="Calibri" w:cs="Calibri"/>
        </w:rPr>
      </w:pPr>
      <w:r w:rsidRPr="4E134ED9">
        <w:rPr>
          <w:rFonts w:ascii="Calibri" w:eastAsia="Calibri" w:hAnsi="Calibri" w:cs="Calibri"/>
        </w:rPr>
        <w:t>Il sistema salva il viaggio nella lista dei preferiti del cliente registrato e mostra il messaggio “Aggiunto ai preferiti”.</w:t>
      </w:r>
    </w:p>
    <w:p w14:paraId="10E4DF51" w14:textId="6D233646"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nella scheda del RoadTrip e il viaggio compare nella lista dei preferiti della sua area personale.</w:t>
      </w:r>
    </w:p>
    <w:p w14:paraId="3F8DB06B" w14:textId="19CDA1C4" w:rsidR="666C0E17" w:rsidRDefault="775581D2" w:rsidP="4E134ED9">
      <w:r w:rsidRPr="4E134ED9">
        <w:rPr>
          <w:rFonts w:ascii="Calibri" w:eastAsia="Calibri" w:hAnsi="Calibri" w:cs="Calibri"/>
          <w:b/>
          <w:bCs/>
        </w:rPr>
        <w:t>Flussi alternativi / Eccezioni:</w:t>
      </w:r>
    </w:p>
    <w:p w14:paraId="386FAEA8" w14:textId="7EAFA9E7" w:rsidR="666C0E17" w:rsidRDefault="775581D2" w:rsidP="00EF4E5D">
      <w:pPr>
        <w:pStyle w:val="ListParagraph"/>
        <w:widowControl w:val="0"/>
        <w:numPr>
          <w:ilvl w:val="0"/>
          <w:numId w:val="52"/>
        </w:numPr>
        <w:spacing w:after="0"/>
        <w:contextualSpacing w:val="0"/>
        <w:rPr>
          <w:rFonts w:ascii="Calibri" w:eastAsia="Calibri" w:hAnsi="Calibri" w:cs="Calibri"/>
        </w:rPr>
      </w:pPr>
      <w:r w:rsidRPr="4E134ED9">
        <w:rPr>
          <w:rFonts w:ascii="Calibri" w:eastAsia="Calibri" w:hAnsi="Calibri" w:cs="Calibri"/>
          <w:b/>
          <w:bCs/>
        </w:rPr>
        <w:t>UC 25.1 – Salvataggio preferito senza autenticazione:</w:t>
      </w:r>
      <w:r w:rsidRPr="4E134ED9">
        <w:rPr>
          <w:rFonts w:ascii="Calibri" w:eastAsia="Calibri" w:hAnsi="Calibri" w:cs="Calibri"/>
        </w:rPr>
        <w:t xml:space="preserve"> se il cliente è un visitatore non autenticato, viene eseguito il caso d’uso UC 25.1.</w:t>
      </w:r>
    </w:p>
    <w:p w14:paraId="7E74F74C" w14:textId="111D3D4E" w:rsidR="666C0E17" w:rsidRDefault="666C0E17" w:rsidP="4E134ED9">
      <w:pPr>
        <w:ind w:left="709"/>
        <w:rPr>
          <w:rFonts w:ascii="Calibri" w:eastAsia="Calibri" w:hAnsi="Calibri" w:cs="Calibri"/>
        </w:rPr>
      </w:pPr>
    </w:p>
    <w:p w14:paraId="1C434557" w14:textId="29BF3945"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25.1 – Salvataggio preferito senza autenticazione</w:t>
      </w:r>
    </w:p>
    <w:p w14:paraId="310FC528" w14:textId="62C2027F"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Visitatore</w:t>
      </w:r>
    </w:p>
    <w:p w14:paraId="08EF6FAD" w14:textId="32C7E26F"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visitatore non è autenticato e clicca su “Salva nei preferiti” nella scheda di un RoadTrip.</w:t>
      </w:r>
    </w:p>
    <w:p w14:paraId="076D2F8F" w14:textId="1701A1B1" w:rsidR="666C0E17" w:rsidRDefault="775581D2" w:rsidP="4E134ED9">
      <w:r w:rsidRPr="4E134ED9">
        <w:rPr>
          <w:rFonts w:ascii="Calibri" w:eastAsia="Calibri" w:hAnsi="Calibri" w:cs="Calibri"/>
          <w:b/>
          <w:bCs/>
        </w:rPr>
        <w:t>Flusso di eventi:</w:t>
      </w:r>
    </w:p>
    <w:p w14:paraId="6D5F78B1" w14:textId="050A5E6B" w:rsidR="666C0E17" w:rsidRDefault="775581D2" w:rsidP="00EF4E5D">
      <w:pPr>
        <w:pStyle w:val="ListParagraph"/>
        <w:widowControl w:val="0"/>
        <w:numPr>
          <w:ilvl w:val="0"/>
          <w:numId w:val="51"/>
        </w:numPr>
        <w:spacing w:after="0"/>
        <w:contextualSpacing w:val="0"/>
        <w:rPr>
          <w:rFonts w:ascii="Calibri" w:eastAsia="Calibri" w:hAnsi="Calibri" w:cs="Calibri"/>
        </w:rPr>
      </w:pPr>
      <w:r w:rsidRPr="4E134ED9">
        <w:rPr>
          <w:rFonts w:ascii="Calibri" w:eastAsia="Calibri" w:hAnsi="Calibri" w:cs="Calibri"/>
        </w:rPr>
        <w:t>Il sistema reindirizza il visitatore alla schermata di Login senza salvare il RoadTrip.</w:t>
      </w:r>
    </w:p>
    <w:p w14:paraId="4AEF3342" w14:textId="17DE9FF0"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visitatore non è autenticato, si trova nella schermata di Login e il RoadTrip non è stato aggiunto ai preferiti.</w:t>
      </w:r>
    </w:p>
    <w:p w14:paraId="243569D1" w14:textId="75BBBB17" w:rsidR="666C0E17" w:rsidRDefault="666C0E17" w:rsidP="4E134ED9">
      <w:pPr>
        <w:rPr>
          <w:rFonts w:ascii="Calibri" w:eastAsia="Calibri" w:hAnsi="Calibri" w:cs="Calibri"/>
        </w:rPr>
      </w:pPr>
    </w:p>
    <w:p w14:paraId="4104519B" w14:textId="32CB76DC"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26 – Visualizza preferiti</w:t>
      </w:r>
    </w:p>
    <w:p w14:paraId="7A815C9B" w14:textId="6DB6CC32"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Cliente registrato</w:t>
      </w:r>
    </w:p>
    <w:p w14:paraId="03A93951" w14:textId="362DAEBD"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cliente registrato è autenticato e si trova nella pagina della sua area personale.</w:t>
      </w:r>
    </w:p>
    <w:p w14:paraId="27F3FA2B" w14:textId="65120E0F" w:rsidR="666C0E17" w:rsidRDefault="775581D2" w:rsidP="4E134ED9">
      <w:r w:rsidRPr="4E134ED9">
        <w:rPr>
          <w:rFonts w:ascii="Calibri" w:eastAsia="Calibri" w:hAnsi="Calibri" w:cs="Calibri"/>
          <w:b/>
          <w:bCs/>
        </w:rPr>
        <w:t>Flusso di eventi:</w:t>
      </w:r>
    </w:p>
    <w:p w14:paraId="396F00EF" w14:textId="6CB0BED0" w:rsidR="666C0E17" w:rsidRDefault="775581D2" w:rsidP="00EF4E5D">
      <w:pPr>
        <w:pStyle w:val="ListParagraph"/>
        <w:widowControl w:val="0"/>
        <w:numPr>
          <w:ilvl w:val="0"/>
          <w:numId w:val="50"/>
        </w:numPr>
        <w:spacing w:after="0"/>
        <w:contextualSpacing w:val="0"/>
        <w:rPr>
          <w:rFonts w:ascii="Calibri" w:eastAsia="Calibri" w:hAnsi="Calibri" w:cs="Calibri"/>
        </w:rPr>
      </w:pPr>
      <w:r w:rsidRPr="4E134ED9">
        <w:rPr>
          <w:rFonts w:ascii="Calibri" w:eastAsia="Calibri" w:hAnsi="Calibri" w:cs="Calibri"/>
        </w:rPr>
        <w:t>Il cliente registrato clicca su “RoadTrip preferiti”.</w:t>
      </w:r>
    </w:p>
    <w:p w14:paraId="20AC3D55" w14:textId="5460B2B5" w:rsidR="666C0E17" w:rsidRDefault="775581D2" w:rsidP="00EF4E5D">
      <w:pPr>
        <w:pStyle w:val="ListParagraph"/>
        <w:widowControl w:val="0"/>
        <w:numPr>
          <w:ilvl w:val="0"/>
          <w:numId w:val="50"/>
        </w:numPr>
        <w:spacing w:after="0"/>
        <w:contextualSpacing w:val="0"/>
        <w:rPr>
          <w:rFonts w:ascii="Calibri" w:eastAsia="Calibri" w:hAnsi="Calibri" w:cs="Calibri"/>
        </w:rPr>
      </w:pPr>
      <w:r w:rsidRPr="4E134ED9">
        <w:rPr>
          <w:rFonts w:ascii="Calibri" w:eastAsia="Calibri" w:hAnsi="Calibri" w:cs="Calibri"/>
        </w:rPr>
        <w:t>Il sistema mostra esclusivamente l’elenco dei road trip salvati nei preferiti dal cliente registrato.</w:t>
      </w:r>
    </w:p>
    <w:p w14:paraId="13FA5692" w14:textId="26A76450"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cliente registrato si trova nella sezione “RoadTrip preferiti” della sua area personale e vede l’elenco dei road trip salvati.</w:t>
      </w:r>
    </w:p>
    <w:p w14:paraId="2CAA4061" w14:textId="705C4C05" w:rsidR="666C0E17" w:rsidRDefault="666C0E17" w:rsidP="4E134ED9">
      <w:pPr>
        <w:rPr>
          <w:rFonts w:ascii="Calibri" w:eastAsia="Calibri" w:hAnsi="Calibri" w:cs="Calibri"/>
        </w:rPr>
      </w:pPr>
    </w:p>
    <w:p w14:paraId="59B3BF4A" w14:textId="70025057"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27 – Visualizza camper del negozio</w:t>
      </w:r>
    </w:p>
    <w:p w14:paraId="0ED6E613" w14:textId="046C6B80"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56422C63" w14:textId="71149B5F"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è autenticato e si trova nella scheda del proprio negozio.</w:t>
      </w:r>
    </w:p>
    <w:p w14:paraId="0C3597CD" w14:textId="13BD2E93" w:rsidR="666C0E17" w:rsidRDefault="775581D2" w:rsidP="4E134ED9">
      <w:r w:rsidRPr="4E134ED9">
        <w:rPr>
          <w:rFonts w:ascii="Calibri" w:eastAsia="Calibri" w:hAnsi="Calibri" w:cs="Calibri"/>
          <w:b/>
          <w:bCs/>
        </w:rPr>
        <w:t>Flusso di eventi:</w:t>
      </w:r>
    </w:p>
    <w:p w14:paraId="5F71DEA8" w14:textId="35B8F048" w:rsidR="666C0E17" w:rsidRDefault="775581D2" w:rsidP="00EF4E5D">
      <w:pPr>
        <w:pStyle w:val="ListParagraph"/>
        <w:widowControl w:val="0"/>
        <w:numPr>
          <w:ilvl w:val="0"/>
          <w:numId w:val="49"/>
        </w:numPr>
        <w:spacing w:after="0"/>
        <w:contextualSpacing w:val="0"/>
        <w:rPr>
          <w:rFonts w:ascii="Calibri" w:eastAsia="Calibri" w:hAnsi="Calibri" w:cs="Calibri"/>
        </w:rPr>
      </w:pPr>
      <w:r w:rsidRPr="4E134ED9">
        <w:rPr>
          <w:rFonts w:ascii="Calibri" w:eastAsia="Calibri" w:hAnsi="Calibri" w:cs="Calibri"/>
        </w:rPr>
        <w:t>Il sistema mostra l’elenco dei camper del negozio.</w:t>
      </w:r>
    </w:p>
    <w:p w14:paraId="2DA24158" w14:textId="365ECB42" w:rsidR="666C0E17" w:rsidRDefault="775581D2" w:rsidP="00EF4E5D">
      <w:pPr>
        <w:pStyle w:val="ListParagraph"/>
        <w:widowControl w:val="0"/>
        <w:numPr>
          <w:ilvl w:val="0"/>
          <w:numId w:val="49"/>
        </w:numPr>
        <w:spacing w:after="0"/>
        <w:contextualSpacing w:val="0"/>
        <w:rPr>
          <w:rFonts w:ascii="Calibri" w:eastAsia="Calibri" w:hAnsi="Calibri" w:cs="Calibri"/>
        </w:rPr>
      </w:pPr>
      <w:r w:rsidRPr="4E134ED9">
        <w:rPr>
          <w:rFonts w:ascii="Calibri" w:eastAsia="Calibri" w:hAnsi="Calibri" w:cs="Calibri"/>
        </w:rPr>
        <w:t>Il sistema mostra al gestore del negozio i comandi di gestione “Aggiungi camper”, “Modifica” e “Rimuovi”.</w:t>
      </w:r>
    </w:p>
    <w:p w14:paraId="3E76DF89" w14:textId="49436C86"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gestore del negozio si trova nella scheda del proprio negozio e vede l’elenco dei propri camper.</w:t>
      </w:r>
    </w:p>
    <w:p w14:paraId="61B1DB2E" w14:textId="4D5854B0" w:rsidR="666C0E17" w:rsidRDefault="666C0E17" w:rsidP="4E134ED9">
      <w:pPr>
        <w:rPr>
          <w:rFonts w:ascii="Calibri" w:eastAsia="Calibri" w:hAnsi="Calibri" w:cs="Calibri"/>
        </w:rPr>
      </w:pPr>
    </w:p>
    <w:p w14:paraId="15109665" w14:textId="6954242F" w:rsidR="666C0E17" w:rsidRDefault="775581D2" w:rsidP="4E134ED9">
      <w:pPr>
        <w:spacing w:line="259" w:lineRule="auto"/>
      </w:pPr>
      <w:r w:rsidRPr="4E134ED9">
        <w:rPr>
          <w:rFonts w:ascii="Calibri" w:eastAsia="Calibri" w:hAnsi="Calibri" w:cs="Calibri"/>
          <w:b/>
          <w:bCs/>
          <w:color w:val="77206D" w:themeColor="accent5" w:themeShade="BF"/>
        </w:rPr>
        <w:t>UC 28 – Aggiungi camper</w:t>
      </w:r>
    </w:p>
    <w:p w14:paraId="52AA378F" w14:textId="76BD904A" w:rsidR="052B01BE" w:rsidRDefault="052B01BE" w:rsidP="5E902EAA">
      <w:pPr>
        <w:spacing w:line="259" w:lineRule="auto"/>
      </w:pPr>
      <w:r w:rsidRPr="734A3B52">
        <w:rPr>
          <w:rFonts w:ascii="Calibri" w:eastAsia="Calibri" w:hAnsi="Calibri" w:cs="Calibri"/>
          <w:b/>
          <w:bCs/>
        </w:rPr>
        <w:t xml:space="preserve">Mockup: </w:t>
      </w:r>
      <w:hyperlink w:anchor="Segnalibro14" w:history="1">
        <w:r w:rsidRPr="734A3B52">
          <w:rPr>
            <w:rStyle w:val="Hyperlink"/>
            <w:rFonts w:ascii="Calibri" w:eastAsia="Calibri" w:hAnsi="Calibri" w:cs="Calibri"/>
          </w:rPr>
          <w:t>MU14</w:t>
        </w:r>
      </w:hyperlink>
    </w:p>
    <w:p w14:paraId="7ADA0A64" w14:textId="40A77220"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4D34E6C9" w14:textId="2D111970"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è autenticato e si trova nella scheda del proprio negozio.</w:t>
      </w:r>
    </w:p>
    <w:p w14:paraId="544BC991" w14:textId="57D73671" w:rsidR="666C0E17" w:rsidRDefault="775581D2" w:rsidP="4E134ED9">
      <w:r w:rsidRPr="4E134ED9">
        <w:rPr>
          <w:rFonts w:ascii="Calibri" w:eastAsia="Calibri" w:hAnsi="Calibri" w:cs="Calibri"/>
          <w:b/>
          <w:bCs/>
        </w:rPr>
        <w:t>Flusso di eventi:</w:t>
      </w:r>
    </w:p>
    <w:p w14:paraId="7C294111" w14:textId="79C617AD"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gestore del negozio seleziona la funzionalità “Aggiungi camper”.</w:t>
      </w:r>
    </w:p>
    <w:p w14:paraId="4D34B8B0" w14:textId="38C05FD2"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sistema mostra il form di inserimento del camper.</w:t>
      </w:r>
    </w:p>
    <w:p w14:paraId="34941E66" w14:textId="09723888"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gestore del negozio inserisce il modello del camper.</w:t>
      </w:r>
    </w:p>
    <w:p w14:paraId="029C9325" w14:textId="0DD526C9"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gestore del negozio inserisce il numero di posti letto.</w:t>
      </w:r>
    </w:p>
    <w:p w14:paraId="08EF4ABE" w14:textId="08448C24"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gestore del negozio inserisce le caratteristiche del camper (opzionale).</w:t>
      </w:r>
    </w:p>
    <w:p w14:paraId="7DECBB60" w14:textId="76637756"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gestore del negozio inserisce le foto del camper (opzionale).</w:t>
      </w:r>
    </w:p>
    <w:p w14:paraId="710DF830" w14:textId="665EA6B6"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gestore del negozio inserisce la tariffa giornaliera.</w:t>
      </w:r>
    </w:p>
    <w:p w14:paraId="665D3B09" w14:textId="50E1EC41"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gestore del negozio clicca su “Salva”.</w:t>
      </w:r>
    </w:p>
    <w:p w14:paraId="37E18FF0" w14:textId="71938E66"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sistema controlla che i valori inseriti siano validi.</w:t>
      </w:r>
    </w:p>
    <w:p w14:paraId="1B8B796D" w14:textId="2203DDEF" w:rsidR="666C0E17" w:rsidRDefault="775581D2" w:rsidP="00EF4E5D">
      <w:pPr>
        <w:pStyle w:val="ListParagraph"/>
        <w:widowControl w:val="0"/>
        <w:numPr>
          <w:ilvl w:val="0"/>
          <w:numId w:val="48"/>
        </w:numPr>
        <w:spacing w:after="0"/>
        <w:contextualSpacing w:val="0"/>
        <w:rPr>
          <w:rFonts w:ascii="Calibri" w:eastAsia="Calibri" w:hAnsi="Calibri" w:cs="Calibri"/>
        </w:rPr>
      </w:pPr>
      <w:r w:rsidRPr="4E134ED9">
        <w:rPr>
          <w:rFonts w:ascii="Calibri" w:eastAsia="Calibri" w:hAnsi="Calibri" w:cs="Calibri"/>
        </w:rPr>
        <w:t>Il sistema salva il camper e mostra un messaggio di conferma dell’inserimento.</w:t>
      </w:r>
    </w:p>
    <w:p w14:paraId="194953BF" w14:textId="7B3B7F60" w:rsidR="666C0E17" w:rsidRDefault="775581D2" w:rsidP="1C55BC3E">
      <w:pPr>
        <w:spacing w:line="259" w:lineRule="auto"/>
      </w:pPr>
      <w:r w:rsidRPr="4E134ED9">
        <w:rPr>
          <w:rFonts w:ascii="Calibri" w:eastAsia="Calibri" w:hAnsi="Calibri" w:cs="Calibri"/>
          <w:b/>
          <w:bCs/>
        </w:rPr>
        <w:t>Exit Condition:</w:t>
      </w:r>
      <w:r w:rsidRPr="4E134ED9">
        <w:rPr>
          <w:rFonts w:ascii="Calibri" w:eastAsia="Calibri" w:hAnsi="Calibri" w:cs="Calibri"/>
        </w:rPr>
        <w:t xml:space="preserve"> Il camper è stato salvato e compare nell’elenco dei camper del negozio; il gestore del negozio si trova nella scheda </w:t>
      </w:r>
      <w:r w:rsidR="51B7059A" w:rsidRPr="1C55BC3E">
        <w:rPr>
          <w:rFonts w:ascii="Calibri" w:eastAsia="Calibri" w:hAnsi="Calibri" w:cs="Calibri"/>
        </w:rPr>
        <w:t>dell'area negoziante</w:t>
      </w:r>
    </w:p>
    <w:p w14:paraId="3DBFAD0E" w14:textId="2A0FADB5" w:rsidR="666C0E17" w:rsidRDefault="775581D2" w:rsidP="4E134ED9">
      <w:r w:rsidRPr="4E134ED9">
        <w:rPr>
          <w:rFonts w:ascii="Calibri" w:eastAsia="Calibri" w:hAnsi="Calibri" w:cs="Calibri"/>
          <w:b/>
          <w:bCs/>
        </w:rPr>
        <w:t>Flussi alternativi / Eccezioni:</w:t>
      </w:r>
    </w:p>
    <w:p w14:paraId="5B69D07D" w14:textId="7C1389F2" w:rsidR="666C0E17" w:rsidRDefault="775581D2" w:rsidP="00EF4E5D">
      <w:pPr>
        <w:pStyle w:val="ListParagraph"/>
        <w:widowControl w:val="0"/>
        <w:numPr>
          <w:ilvl w:val="0"/>
          <w:numId w:val="47"/>
        </w:numPr>
        <w:spacing w:after="0"/>
        <w:contextualSpacing w:val="0"/>
        <w:rPr>
          <w:rFonts w:ascii="Calibri" w:eastAsia="Calibri" w:hAnsi="Calibri" w:cs="Calibri"/>
        </w:rPr>
      </w:pPr>
      <w:r w:rsidRPr="4E134ED9">
        <w:rPr>
          <w:rFonts w:ascii="Calibri" w:eastAsia="Calibri" w:hAnsi="Calibri" w:cs="Calibri"/>
          <w:b/>
          <w:bCs/>
        </w:rPr>
        <w:t>UC 28.1 – Inserimento camper fallito:</w:t>
      </w:r>
      <w:r w:rsidRPr="4E134ED9">
        <w:rPr>
          <w:rFonts w:ascii="Calibri" w:eastAsia="Calibri" w:hAnsi="Calibri" w:cs="Calibri"/>
        </w:rPr>
        <w:t xml:space="preserve"> se al punto 9 il sistema rileva campi non validi, viene eseguito il caso d’uso UC 28.1.</w:t>
      </w:r>
    </w:p>
    <w:p w14:paraId="62197608" w14:textId="03F7E48A" w:rsidR="666C0E17" w:rsidRDefault="666C0E17" w:rsidP="4E134ED9">
      <w:pPr>
        <w:ind w:left="709"/>
        <w:rPr>
          <w:rFonts w:ascii="Calibri" w:eastAsia="Calibri" w:hAnsi="Calibri" w:cs="Calibri"/>
        </w:rPr>
      </w:pPr>
    </w:p>
    <w:p w14:paraId="2285EA44" w14:textId="7EB5F3AA"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28.1 – Inserimento camper fallito</w:t>
      </w:r>
    </w:p>
    <w:p w14:paraId="66BFAF01" w14:textId="5484CAC8"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5FB489E8" w14:textId="080D8A92"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ha cliccato su “Salva” e i valori non erano validi.</w:t>
      </w:r>
    </w:p>
    <w:p w14:paraId="33EC723D" w14:textId="0A882353" w:rsidR="666C0E17" w:rsidRDefault="775581D2" w:rsidP="4E134ED9">
      <w:r w:rsidRPr="389A51DF">
        <w:rPr>
          <w:rFonts w:ascii="Calibri" w:eastAsia="Calibri" w:hAnsi="Calibri" w:cs="Calibri"/>
          <w:b/>
          <w:bCs/>
        </w:rPr>
        <w:t>Flusso di eventi:</w:t>
      </w:r>
    </w:p>
    <w:p w14:paraId="4294A6A9" w14:textId="365D7EB1" w:rsidR="1CF5CEC9" w:rsidRDefault="1CF5CEC9" w:rsidP="389A51DF">
      <w:pPr>
        <w:pStyle w:val="ListParagraph"/>
        <w:widowControl w:val="0"/>
        <w:numPr>
          <w:ilvl w:val="0"/>
          <w:numId w:val="46"/>
        </w:numPr>
        <w:spacing w:after="0"/>
        <w:contextualSpacing w:val="0"/>
        <w:rPr>
          <w:rFonts w:ascii="Calibri" w:eastAsia="Calibri" w:hAnsi="Calibri" w:cs="Calibri"/>
        </w:rPr>
      </w:pPr>
      <w:r w:rsidRPr="389A51DF">
        <w:rPr>
          <w:rFonts w:ascii="Calibri" w:eastAsia="Calibri" w:hAnsi="Calibri" w:cs="Calibri"/>
        </w:rPr>
        <w:t>Il sistema mostra, in corrispondenza di ciascun campo non valido, il relativo messaggio di errore riportato nella tabella sottostante.</w:t>
      </w:r>
    </w:p>
    <w:p w14:paraId="6ADFC01E" w14:textId="4F479FCC" w:rsidR="666C0E17" w:rsidRDefault="775581D2" w:rsidP="00EF4E5D">
      <w:pPr>
        <w:pStyle w:val="ListParagraph"/>
        <w:widowControl w:val="0"/>
        <w:numPr>
          <w:ilvl w:val="0"/>
          <w:numId w:val="46"/>
        </w:numPr>
        <w:spacing w:after="0"/>
        <w:contextualSpacing w:val="0"/>
        <w:rPr>
          <w:rFonts w:ascii="Calibri" w:eastAsia="Calibri" w:hAnsi="Calibri" w:cs="Calibri"/>
        </w:rPr>
      </w:pPr>
      <w:r w:rsidRPr="4E134ED9">
        <w:rPr>
          <w:rFonts w:ascii="Calibri" w:eastAsia="Calibri" w:hAnsi="Calibri" w:cs="Calibri"/>
        </w:rPr>
        <w:t>Il sistema ripresenta il modulo di inserimento mantenendo i dati già inseriti.</w:t>
      </w:r>
    </w:p>
    <w:p w14:paraId="6A71D4ED" w14:textId="546F79A1" w:rsidR="666C0E17" w:rsidRDefault="775581D2" w:rsidP="4E134ED9">
      <w:r w:rsidRPr="389A51DF">
        <w:rPr>
          <w:rFonts w:ascii="Calibri" w:eastAsia="Calibri" w:hAnsi="Calibri" w:cs="Calibri"/>
          <w:b/>
          <w:bCs/>
        </w:rPr>
        <w:t>Exit Condition:</w:t>
      </w:r>
      <w:r w:rsidRPr="389A51DF">
        <w:rPr>
          <w:rFonts w:ascii="Calibri" w:eastAsia="Calibri" w:hAnsi="Calibri" w:cs="Calibri"/>
        </w:rPr>
        <w:t xml:space="preserve"> Il gestore del negozio si trova sul modulo di inserimento del camper e il camper non è stato salvato.</w:t>
      </w:r>
    </w:p>
    <w:p w14:paraId="50121B6F" w14:textId="74F17158" w:rsidR="389A51DF" w:rsidRDefault="389A51DF" w:rsidP="389A51DF">
      <w:pPr>
        <w:rPr>
          <w:rFonts w:ascii="Calibri" w:eastAsia="Calibri" w:hAnsi="Calibri" w:cs="Calibri"/>
        </w:rPr>
      </w:pPr>
    </w:p>
    <w:tbl>
      <w:tblPr>
        <w:tblStyle w:val="TableGrid"/>
        <w:tblW w:w="0" w:type="auto"/>
        <w:tblLook w:val="06A0" w:firstRow="1" w:lastRow="0" w:firstColumn="1" w:lastColumn="0" w:noHBand="1" w:noVBand="1"/>
      </w:tblPr>
      <w:tblGrid>
        <w:gridCol w:w="1701"/>
        <w:gridCol w:w="3963"/>
        <w:gridCol w:w="3963"/>
      </w:tblGrid>
      <w:tr w:rsidR="389A51DF" w14:paraId="4E23BE0F" w14:textId="77777777" w:rsidTr="389A51DF">
        <w:trPr>
          <w:trHeight w:val="300"/>
        </w:trPr>
        <w:tc>
          <w:tcPr>
            <w:tcW w:w="1701" w:type="dxa"/>
          </w:tcPr>
          <w:p w14:paraId="2D258245" w14:textId="5FEDFF7C" w:rsidR="389A51DF" w:rsidRDefault="389A51DF" w:rsidP="389A51DF">
            <w:pPr>
              <w:jc w:val="center"/>
              <w:rPr>
                <w:rFonts w:ascii="Calibri" w:eastAsia="Calibri" w:hAnsi="Calibri" w:cs="Calibri"/>
                <w:b/>
                <w:bCs/>
              </w:rPr>
            </w:pPr>
            <w:r w:rsidRPr="389A51DF">
              <w:rPr>
                <w:rFonts w:ascii="Calibri" w:eastAsia="Calibri" w:hAnsi="Calibri" w:cs="Calibri"/>
                <w:b/>
                <w:bCs/>
              </w:rPr>
              <w:t>Nome</w:t>
            </w:r>
          </w:p>
        </w:tc>
        <w:tc>
          <w:tcPr>
            <w:tcW w:w="3969" w:type="dxa"/>
          </w:tcPr>
          <w:p w14:paraId="562FEAB9" w14:textId="58C50BF7" w:rsidR="389A51DF" w:rsidRDefault="389A51DF" w:rsidP="389A51DF">
            <w:pPr>
              <w:jc w:val="center"/>
              <w:rPr>
                <w:rFonts w:ascii="Calibri" w:eastAsia="Calibri" w:hAnsi="Calibri" w:cs="Calibri"/>
                <w:b/>
                <w:bCs/>
              </w:rPr>
            </w:pPr>
            <w:r w:rsidRPr="389A51DF">
              <w:rPr>
                <w:rFonts w:ascii="Calibri" w:eastAsia="Calibri" w:hAnsi="Calibri" w:cs="Calibri"/>
                <w:b/>
                <w:bCs/>
              </w:rPr>
              <w:t>Tipo</w:t>
            </w:r>
          </w:p>
        </w:tc>
        <w:tc>
          <w:tcPr>
            <w:tcW w:w="3969" w:type="dxa"/>
          </w:tcPr>
          <w:p w14:paraId="1A084B20" w14:textId="66AA531F" w:rsidR="389A51DF" w:rsidRDefault="389A51DF" w:rsidP="389A51DF">
            <w:pPr>
              <w:jc w:val="center"/>
              <w:rPr>
                <w:rFonts w:ascii="Calibri" w:eastAsia="Calibri" w:hAnsi="Calibri" w:cs="Calibri"/>
                <w:b/>
                <w:bCs/>
              </w:rPr>
            </w:pPr>
            <w:r w:rsidRPr="389A51DF">
              <w:rPr>
                <w:rFonts w:ascii="Calibri" w:eastAsia="Calibri" w:hAnsi="Calibri" w:cs="Calibri"/>
                <w:b/>
                <w:bCs/>
              </w:rPr>
              <w:t>Messaggio di errore</w:t>
            </w:r>
          </w:p>
        </w:tc>
      </w:tr>
      <w:tr w:rsidR="389A51DF" w14:paraId="0D492D84" w14:textId="77777777" w:rsidTr="389A51DF">
        <w:trPr>
          <w:trHeight w:val="300"/>
        </w:trPr>
        <w:tc>
          <w:tcPr>
            <w:tcW w:w="1701" w:type="dxa"/>
          </w:tcPr>
          <w:p w14:paraId="19765A3A" w14:textId="38476C01" w:rsidR="1ADAD869" w:rsidRDefault="1ADAD869" w:rsidP="389A51DF">
            <w:r w:rsidRPr="389A51DF">
              <w:rPr>
                <w:rFonts w:ascii="Calibri" w:eastAsia="Calibri" w:hAnsi="Calibri" w:cs="Calibri"/>
              </w:rPr>
              <w:t>Modello</w:t>
            </w:r>
          </w:p>
        </w:tc>
        <w:tc>
          <w:tcPr>
            <w:tcW w:w="3969" w:type="dxa"/>
          </w:tcPr>
          <w:p w14:paraId="7DEDC5C2" w14:textId="6A8C6253" w:rsidR="1ADAD869" w:rsidRDefault="1ADAD869" w:rsidP="389A51DF">
            <w:r w:rsidRPr="389A51DF">
              <w:rPr>
                <w:rFonts w:ascii="Calibri" w:eastAsia="Calibri" w:hAnsi="Calibri" w:cs="Calibri"/>
              </w:rPr>
              <w:t>Stringa (lettere, cifre, spazi e trattini)</w:t>
            </w:r>
          </w:p>
        </w:tc>
        <w:tc>
          <w:tcPr>
            <w:tcW w:w="3969" w:type="dxa"/>
          </w:tcPr>
          <w:p w14:paraId="47D3E9F6" w14:textId="61D974A7" w:rsidR="1ADAD869" w:rsidRDefault="1ADAD869" w:rsidP="389A51DF">
            <w:r w:rsidRPr="389A51DF">
              <w:rPr>
                <w:rFonts w:ascii="Calibri" w:eastAsia="Calibri" w:hAnsi="Calibri" w:cs="Calibri"/>
              </w:rPr>
              <w:t>“Modello non valido: non sono ammessi caratteri speciali”</w:t>
            </w:r>
          </w:p>
        </w:tc>
      </w:tr>
      <w:tr w:rsidR="389A51DF" w14:paraId="4657A927" w14:textId="77777777" w:rsidTr="389A51DF">
        <w:trPr>
          <w:trHeight w:val="300"/>
        </w:trPr>
        <w:tc>
          <w:tcPr>
            <w:tcW w:w="1701" w:type="dxa"/>
          </w:tcPr>
          <w:p w14:paraId="675DC2B0" w14:textId="14BD5299" w:rsidR="1ADAD869" w:rsidRDefault="1ADAD869" w:rsidP="389A51DF">
            <w:r w:rsidRPr="389A51DF">
              <w:rPr>
                <w:rFonts w:ascii="Calibri" w:eastAsia="Calibri" w:hAnsi="Calibri" w:cs="Calibri"/>
              </w:rPr>
              <w:t>Numero di posti letto</w:t>
            </w:r>
          </w:p>
        </w:tc>
        <w:tc>
          <w:tcPr>
            <w:tcW w:w="3969" w:type="dxa"/>
          </w:tcPr>
          <w:p w14:paraId="22D03A27" w14:textId="125DDBED" w:rsidR="1ADAD869" w:rsidRDefault="1ADAD869" w:rsidP="389A51DF">
            <w:r w:rsidRPr="389A51DF">
              <w:rPr>
                <w:rFonts w:ascii="Calibri" w:eastAsia="Calibri" w:hAnsi="Calibri" w:cs="Calibri"/>
              </w:rPr>
              <w:t>Intero (da 1 a 9)</w:t>
            </w:r>
          </w:p>
        </w:tc>
        <w:tc>
          <w:tcPr>
            <w:tcW w:w="3969" w:type="dxa"/>
          </w:tcPr>
          <w:p w14:paraId="23890499" w14:textId="1E377D05" w:rsidR="1ADAD869" w:rsidRDefault="1ADAD869" w:rsidP="389A51DF">
            <w:r w:rsidRPr="389A51DF">
              <w:rPr>
                <w:rFonts w:ascii="Calibri" w:eastAsia="Calibri" w:hAnsi="Calibri" w:cs="Calibri"/>
              </w:rPr>
              <w:t>“Numero di posti letto non valido”</w:t>
            </w:r>
          </w:p>
        </w:tc>
      </w:tr>
      <w:tr w:rsidR="389A51DF" w14:paraId="77629441" w14:textId="77777777" w:rsidTr="389A51DF">
        <w:trPr>
          <w:trHeight w:val="300"/>
        </w:trPr>
        <w:tc>
          <w:tcPr>
            <w:tcW w:w="1701" w:type="dxa"/>
          </w:tcPr>
          <w:p w14:paraId="3471049D" w14:textId="438B6606" w:rsidR="1ADAD869" w:rsidRDefault="1ADAD869" w:rsidP="389A51DF">
            <w:r w:rsidRPr="389A51DF">
              <w:rPr>
                <w:rFonts w:ascii="Calibri" w:eastAsia="Calibri" w:hAnsi="Calibri" w:cs="Calibri"/>
              </w:rPr>
              <w:t>Caratteristiche</w:t>
            </w:r>
          </w:p>
        </w:tc>
        <w:tc>
          <w:tcPr>
            <w:tcW w:w="3969" w:type="dxa"/>
          </w:tcPr>
          <w:p w14:paraId="61849C6F" w14:textId="709A8CE1" w:rsidR="1ADAD869" w:rsidRDefault="1ADAD869" w:rsidP="389A51DF">
            <w:r w:rsidRPr="389A51DF">
              <w:rPr>
                <w:rFonts w:ascii="Calibri" w:eastAsia="Calibri" w:hAnsi="Calibri" w:cs="Calibri"/>
              </w:rPr>
              <w:t>Stringa</w:t>
            </w:r>
          </w:p>
        </w:tc>
        <w:tc>
          <w:tcPr>
            <w:tcW w:w="3969" w:type="dxa"/>
            <w:vAlign w:val="center"/>
          </w:tcPr>
          <w:p w14:paraId="1D7DDA60" w14:textId="79933FC9" w:rsidR="1ADAD869" w:rsidRDefault="1ADAD869" w:rsidP="389A51DF">
            <w:pPr>
              <w:jc w:val="center"/>
            </w:pPr>
            <w:r w:rsidRPr="389A51DF">
              <w:rPr>
                <w:rFonts w:ascii="Calibri" w:eastAsia="Calibri" w:hAnsi="Calibri" w:cs="Calibri"/>
              </w:rPr>
              <w:t>-</w:t>
            </w:r>
          </w:p>
        </w:tc>
      </w:tr>
      <w:tr w:rsidR="389A51DF" w14:paraId="2ED9946E" w14:textId="77777777" w:rsidTr="389A51DF">
        <w:trPr>
          <w:trHeight w:val="300"/>
        </w:trPr>
        <w:tc>
          <w:tcPr>
            <w:tcW w:w="1701" w:type="dxa"/>
          </w:tcPr>
          <w:p w14:paraId="0399DAA4" w14:textId="445F7AAE" w:rsidR="1ADAD869" w:rsidRDefault="1ADAD869" w:rsidP="389A51DF">
            <w:r w:rsidRPr="389A51DF">
              <w:rPr>
                <w:rFonts w:ascii="Calibri" w:eastAsia="Calibri" w:hAnsi="Calibri" w:cs="Calibri"/>
              </w:rPr>
              <w:t>Foto</w:t>
            </w:r>
          </w:p>
        </w:tc>
        <w:tc>
          <w:tcPr>
            <w:tcW w:w="3969" w:type="dxa"/>
          </w:tcPr>
          <w:p w14:paraId="162B20E3" w14:textId="1123FF0D" w:rsidR="1ADAD869" w:rsidRDefault="1ADAD869" w:rsidP="389A51DF">
            <w:r w:rsidRPr="389A51DF">
              <w:rPr>
                <w:rFonts w:ascii="Calibri" w:eastAsia="Calibri" w:hAnsi="Calibri" w:cs="Calibri"/>
              </w:rPr>
              <w:t>File immagine (JPG o PNG)</w:t>
            </w:r>
          </w:p>
        </w:tc>
        <w:tc>
          <w:tcPr>
            <w:tcW w:w="3969" w:type="dxa"/>
          </w:tcPr>
          <w:p w14:paraId="0533697D" w14:textId="13D0EEA0" w:rsidR="1ADAD869" w:rsidRDefault="1ADAD869" w:rsidP="389A51DF">
            <w:r w:rsidRPr="389A51DF">
              <w:rPr>
                <w:rFonts w:ascii="Calibri" w:eastAsia="Calibri" w:hAnsi="Calibri" w:cs="Calibri"/>
              </w:rPr>
              <w:t>“Formato foto non valido: sono ammessi solo file JPG o PNG”</w:t>
            </w:r>
          </w:p>
        </w:tc>
      </w:tr>
      <w:tr w:rsidR="389A51DF" w14:paraId="18A941FE" w14:textId="77777777" w:rsidTr="389A51DF">
        <w:trPr>
          <w:trHeight w:val="300"/>
        </w:trPr>
        <w:tc>
          <w:tcPr>
            <w:tcW w:w="1701" w:type="dxa"/>
          </w:tcPr>
          <w:p w14:paraId="7B701897" w14:textId="0DC44BA1" w:rsidR="1ADAD869" w:rsidRDefault="1ADAD869" w:rsidP="389A51DF">
            <w:r w:rsidRPr="389A51DF">
              <w:rPr>
                <w:rFonts w:ascii="Calibri" w:eastAsia="Calibri" w:hAnsi="Calibri" w:cs="Calibri"/>
              </w:rPr>
              <w:t>Tariffa giornaliera</w:t>
            </w:r>
          </w:p>
        </w:tc>
        <w:tc>
          <w:tcPr>
            <w:tcW w:w="3969" w:type="dxa"/>
          </w:tcPr>
          <w:p w14:paraId="309DB332" w14:textId="6C4037A6" w:rsidR="1ADAD869" w:rsidRDefault="1ADAD869" w:rsidP="389A51DF">
            <w:r w:rsidRPr="389A51DF">
              <w:rPr>
                <w:rFonts w:ascii="Calibri" w:eastAsia="Calibri" w:hAnsi="Calibri" w:cs="Calibri"/>
              </w:rPr>
              <w:t>Numero decimale positivo (massimo 2 cifre decimali)</w:t>
            </w:r>
          </w:p>
        </w:tc>
        <w:tc>
          <w:tcPr>
            <w:tcW w:w="3969" w:type="dxa"/>
          </w:tcPr>
          <w:p w14:paraId="1003CA8E" w14:textId="3A70F03B" w:rsidR="1ADAD869" w:rsidRDefault="1ADAD869" w:rsidP="389A51DF">
            <w:r w:rsidRPr="389A51DF">
              <w:rPr>
                <w:rFonts w:ascii="Calibri" w:eastAsia="Calibri" w:hAnsi="Calibri" w:cs="Calibri"/>
              </w:rPr>
              <w:t>“Tariffa non valida: inserisci un importo maggiore di zero”</w:t>
            </w:r>
          </w:p>
        </w:tc>
      </w:tr>
    </w:tbl>
    <w:p w14:paraId="0ED6BC38" w14:textId="72CD4091" w:rsidR="4A74CE8D" w:rsidRDefault="4A74CE8D" w:rsidP="4A74CE8D">
      <w:pPr>
        <w:rPr>
          <w:rFonts w:ascii="Calibri" w:eastAsia="Calibri" w:hAnsi="Calibri" w:cs="Calibri"/>
        </w:rPr>
      </w:pPr>
    </w:p>
    <w:p w14:paraId="6BCA250E" w14:textId="193F9D24"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29 – Modifica camper</w:t>
      </w:r>
    </w:p>
    <w:p w14:paraId="4FEFC281" w14:textId="47231025"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3C227682" w14:textId="5E33F9D6"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è autenticato e si trova nella scheda </w:t>
      </w:r>
      <w:r w:rsidR="77DC63F5" w:rsidRPr="1C55BC3E">
        <w:rPr>
          <w:rFonts w:ascii="Calibri" w:eastAsia="Calibri" w:hAnsi="Calibri" w:cs="Calibri"/>
        </w:rPr>
        <w:t>del</w:t>
      </w:r>
      <w:r w:rsidR="138A4957" w:rsidRPr="1C55BC3E">
        <w:rPr>
          <w:rFonts w:ascii="Calibri" w:eastAsia="Calibri" w:hAnsi="Calibri" w:cs="Calibri"/>
        </w:rPr>
        <w:t>l'area negoziante</w:t>
      </w:r>
      <w:r w:rsidRPr="4E134ED9">
        <w:rPr>
          <w:rFonts w:ascii="Calibri" w:eastAsia="Calibri" w:hAnsi="Calibri" w:cs="Calibri"/>
        </w:rPr>
        <w:t>.</w:t>
      </w:r>
    </w:p>
    <w:p w14:paraId="4527D7D4" w14:textId="0B49A8EF" w:rsidR="666C0E17" w:rsidRDefault="775581D2" w:rsidP="4E134ED9">
      <w:r w:rsidRPr="4E134ED9">
        <w:rPr>
          <w:rFonts w:ascii="Calibri" w:eastAsia="Calibri" w:hAnsi="Calibri" w:cs="Calibri"/>
          <w:b/>
          <w:bCs/>
        </w:rPr>
        <w:t>Flusso di eventi:</w:t>
      </w:r>
    </w:p>
    <w:p w14:paraId="6697226D" w14:textId="34356CCB" w:rsidR="666C0E17" w:rsidRDefault="775581D2" w:rsidP="00EF4E5D">
      <w:pPr>
        <w:pStyle w:val="ListParagraph"/>
        <w:widowControl w:val="0"/>
        <w:numPr>
          <w:ilvl w:val="0"/>
          <w:numId w:val="45"/>
        </w:numPr>
        <w:spacing w:after="0"/>
        <w:contextualSpacing w:val="0"/>
      </w:pPr>
      <w:r w:rsidRPr="4E134ED9">
        <w:rPr>
          <w:rFonts w:ascii="Calibri" w:eastAsia="Calibri" w:hAnsi="Calibri" w:cs="Calibri"/>
        </w:rPr>
        <w:t xml:space="preserve">Il gestore del negozio </w:t>
      </w:r>
      <w:r w:rsidR="71AC71BB" w:rsidRPr="1C55BC3E">
        <w:rPr>
          <w:rFonts w:ascii="Calibri" w:eastAsia="Calibri" w:hAnsi="Calibri" w:cs="Calibri"/>
        </w:rPr>
        <w:t>clicca su “I miei</w:t>
      </w:r>
      <w:r w:rsidRPr="4E134ED9">
        <w:rPr>
          <w:rFonts w:ascii="Calibri" w:eastAsia="Calibri" w:hAnsi="Calibri" w:cs="Calibri"/>
        </w:rPr>
        <w:t xml:space="preserve"> camper</w:t>
      </w:r>
      <w:r w:rsidR="71AC71BB" w:rsidRPr="1C55BC3E">
        <w:rPr>
          <w:rFonts w:ascii="Calibri" w:eastAsia="Calibri" w:hAnsi="Calibri" w:cs="Calibri"/>
        </w:rPr>
        <w:t>”.</w:t>
      </w:r>
    </w:p>
    <w:p w14:paraId="469671D4" w14:textId="47EA79A1" w:rsidR="71AC71BB" w:rsidRDefault="71AC71BB" w:rsidP="1C55BC3E">
      <w:pPr>
        <w:pStyle w:val="ListParagraph"/>
        <w:widowControl w:val="0"/>
        <w:numPr>
          <w:ilvl w:val="0"/>
          <w:numId w:val="45"/>
        </w:numPr>
        <w:spacing w:after="0"/>
        <w:contextualSpacing w:val="0"/>
        <w:rPr>
          <w:rFonts w:ascii="Calibri" w:eastAsia="Calibri" w:hAnsi="Calibri" w:cs="Calibri"/>
        </w:rPr>
      </w:pPr>
      <w:r w:rsidRPr="1C55BC3E">
        <w:rPr>
          <w:rFonts w:ascii="Calibri" w:eastAsia="Calibri" w:hAnsi="Calibri" w:cs="Calibri"/>
        </w:rPr>
        <w:t>Il gestore del negozio seleziona un camper dall’elenco.</w:t>
      </w:r>
    </w:p>
    <w:p w14:paraId="43791198" w14:textId="420BEB5B"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gestore del negozio seleziona la funzionalità “Modifica”.</w:t>
      </w:r>
    </w:p>
    <w:p w14:paraId="666FC107" w14:textId="23A6D5B5"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sistema mostra il form con i dati attuali del camper.</w:t>
      </w:r>
    </w:p>
    <w:p w14:paraId="65B6B410" w14:textId="02DEBC2F"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gestore del negozio modifica il modello del camper (opzionale).</w:t>
      </w:r>
    </w:p>
    <w:p w14:paraId="5FF9A6CB" w14:textId="64BEFB40"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gestore del negozio modifica il numero di posti letto (opzionale).</w:t>
      </w:r>
    </w:p>
    <w:p w14:paraId="3F85617A" w14:textId="11845D6B"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gestore del negozio modifica le caratteristiche del camper (opzionale).</w:t>
      </w:r>
    </w:p>
    <w:p w14:paraId="5A56EF3E" w14:textId="6B12EDDC"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gestore del negozio modifica le foto del camper (opzionale).</w:t>
      </w:r>
    </w:p>
    <w:p w14:paraId="584FD3D5" w14:textId="140A6B48"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gestore del negozio modifica la tariffa giornaliera (opzionale).</w:t>
      </w:r>
    </w:p>
    <w:p w14:paraId="44D9086D" w14:textId="01727ECB"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gestore del negozio clicca su “Salva”.</w:t>
      </w:r>
    </w:p>
    <w:p w14:paraId="7BAD9A0D" w14:textId="55026F2A"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sistema controlla che i valori inseriti siano validi.</w:t>
      </w:r>
    </w:p>
    <w:p w14:paraId="2B7C0CA0" w14:textId="1DF16D47" w:rsidR="666C0E17" w:rsidRDefault="775581D2" w:rsidP="00EF4E5D">
      <w:pPr>
        <w:pStyle w:val="ListParagraph"/>
        <w:widowControl w:val="0"/>
        <w:numPr>
          <w:ilvl w:val="0"/>
          <w:numId w:val="45"/>
        </w:numPr>
        <w:spacing w:after="0"/>
        <w:contextualSpacing w:val="0"/>
        <w:rPr>
          <w:rFonts w:ascii="Calibri" w:eastAsia="Calibri" w:hAnsi="Calibri" w:cs="Calibri"/>
        </w:rPr>
      </w:pPr>
      <w:r w:rsidRPr="4E134ED9">
        <w:rPr>
          <w:rFonts w:ascii="Calibri" w:eastAsia="Calibri" w:hAnsi="Calibri" w:cs="Calibri"/>
        </w:rPr>
        <w:t>Il sistema aggiorna il camper e mostra il messaggio “Camper aggiornato”.</w:t>
      </w:r>
    </w:p>
    <w:p w14:paraId="627F4C25" w14:textId="263586F2" w:rsidR="666C0E17" w:rsidRDefault="775581D2" w:rsidP="1C55BC3E">
      <w:pPr>
        <w:spacing w:line="259" w:lineRule="auto"/>
      </w:pPr>
      <w:r w:rsidRPr="4E134ED9">
        <w:rPr>
          <w:rFonts w:ascii="Calibri" w:eastAsia="Calibri" w:hAnsi="Calibri" w:cs="Calibri"/>
          <w:b/>
          <w:bCs/>
        </w:rPr>
        <w:t>Exit Condition:</w:t>
      </w:r>
      <w:r w:rsidRPr="4E134ED9">
        <w:rPr>
          <w:rFonts w:ascii="Calibri" w:eastAsia="Calibri" w:hAnsi="Calibri" w:cs="Calibri"/>
        </w:rPr>
        <w:t xml:space="preserve"> I dati del camper sono stati aggiornati e il gestore del negozio torna alla scheda </w:t>
      </w:r>
      <w:r w:rsidR="77DC63F5" w:rsidRPr="1C55BC3E">
        <w:rPr>
          <w:rFonts w:ascii="Calibri" w:eastAsia="Calibri" w:hAnsi="Calibri" w:cs="Calibri"/>
        </w:rPr>
        <w:t>d</w:t>
      </w:r>
      <w:r w:rsidR="72BE4AD0" w:rsidRPr="1C55BC3E">
        <w:rPr>
          <w:rFonts w:ascii="Calibri" w:eastAsia="Calibri" w:hAnsi="Calibri" w:cs="Calibri"/>
        </w:rPr>
        <w:t>ell'area negoziante</w:t>
      </w:r>
    </w:p>
    <w:p w14:paraId="3C8E933D" w14:textId="54AE36E3" w:rsidR="666C0E17" w:rsidRDefault="775581D2" w:rsidP="4E134ED9">
      <w:r w:rsidRPr="4E134ED9">
        <w:rPr>
          <w:rFonts w:ascii="Calibri" w:eastAsia="Calibri" w:hAnsi="Calibri" w:cs="Calibri"/>
          <w:b/>
          <w:bCs/>
        </w:rPr>
        <w:t>Flussi alternativi / Eccezioni:</w:t>
      </w:r>
    </w:p>
    <w:p w14:paraId="12EDFCD4" w14:textId="778A9F73" w:rsidR="666C0E17" w:rsidRDefault="775581D2" w:rsidP="00EF4E5D">
      <w:pPr>
        <w:pStyle w:val="ListParagraph"/>
        <w:widowControl w:val="0"/>
        <w:numPr>
          <w:ilvl w:val="0"/>
          <w:numId w:val="44"/>
        </w:numPr>
        <w:spacing w:after="0"/>
        <w:contextualSpacing w:val="0"/>
        <w:rPr>
          <w:rFonts w:ascii="Calibri" w:eastAsia="Calibri" w:hAnsi="Calibri" w:cs="Calibri"/>
        </w:rPr>
      </w:pPr>
      <w:r w:rsidRPr="4E134ED9">
        <w:rPr>
          <w:rFonts w:ascii="Calibri" w:eastAsia="Calibri" w:hAnsi="Calibri" w:cs="Calibri"/>
          <w:b/>
          <w:bCs/>
        </w:rPr>
        <w:t>UC 29.1 – Modifica camper fallita:</w:t>
      </w:r>
      <w:r w:rsidRPr="4E134ED9">
        <w:rPr>
          <w:rFonts w:ascii="Calibri" w:eastAsia="Calibri" w:hAnsi="Calibri" w:cs="Calibri"/>
        </w:rPr>
        <w:t xml:space="preserve"> se al punto 10 il sistema rileva valori non validi, viene eseguito il caso d’uso UC 29.1</w:t>
      </w:r>
      <w:r w:rsidR="68DFCEC5" w:rsidRPr="4E134ED9">
        <w:rPr>
          <w:rFonts w:ascii="Calibri" w:eastAsia="Calibri" w:hAnsi="Calibri" w:cs="Calibri"/>
        </w:rPr>
        <w:t>.</w:t>
      </w:r>
    </w:p>
    <w:p w14:paraId="117203D7" w14:textId="5E5A8953" w:rsidR="666C0E17" w:rsidRDefault="666C0E17" w:rsidP="4E134ED9">
      <w:pPr>
        <w:ind w:left="709"/>
        <w:rPr>
          <w:rFonts w:ascii="Calibri" w:eastAsia="Calibri" w:hAnsi="Calibri" w:cs="Calibri"/>
        </w:rPr>
      </w:pPr>
    </w:p>
    <w:p w14:paraId="42D8C4B1" w14:textId="12D1BB3F"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29.1 – Modifica camper fallita</w:t>
      </w:r>
    </w:p>
    <w:p w14:paraId="6AF42CA6" w14:textId="607541A1"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6DBCF79D" w14:textId="1FAF8901"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ha cliccato su “Salva” e i dati modificati non erano validi (campi obbligatori svuotati o valori non validi).</w:t>
      </w:r>
    </w:p>
    <w:p w14:paraId="27CD070D" w14:textId="17D1DE00" w:rsidR="666C0E17" w:rsidRDefault="775581D2" w:rsidP="4E134ED9">
      <w:r w:rsidRPr="389A51DF">
        <w:rPr>
          <w:rFonts w:ascii="Calibri" w:eastAsia="Calibri" w:hAnsi="Calibri" w:cs="Calibri"/>
          <w:b/>
          <w:bCs/>
        </w:rPr>
        <w:t>Flusso di eventi:</w:t>
      </w:r>
    </w:p>
    <w:p w14:paraId="1A383E02" w14:textId="4E383D3D" w:rsidR="3384B7A3" w:rsidRDefault="3384B7A3" w:rsidP="389A51DF">
      <w:pPr>
        <w:pStyle w:val="ListParagraph"/>
        <w:widowControl w:val="0"/>
        <w:numPr>
          <w:ilvl w:val="0"/>
          <w:numId w:val="43"/>
        </w:numPr>
        <w:spacing w:after="0"/>
        <w:contextualSpacing w:val="0"/>
        <w:rPr>
          <w:rFonts w:ascii="Calibri" w:eastAsia="Calibri" w:hAnsi="Calibri" w:cs="Calibri"/>
        </w:rPr>
      </w:pPr>
      <w:r w:rsidRPr="389A51DF">
        <w:rPr>
          <w:rFonts w:ascii="Calibri" w:eastAsia="Calibri" w:hAnsi="Calibri" w:cs="Calibri"/>
        </w:rPr>
        <w:t>Il sistema mostra, in corrispondenza di ciascun campo non valido, il relativo messaggio di errore riportato nella tabella sottostante.</w:t>
      </w:r>
    </w:p>
    <w:p w14:paraId="595B9A49" w14:textId="57946CC3" w:rsidR="666C0E17" w:rsidRDefault="775581D2" w:rsidP="00EF4E5D">
      <w:pPr>
        <w:pStyle w:val="ListParagraph"/>
        <w:widowControl w:val="0"/>
        <w:numPr>
          <w:ilvl w:val="0"/>
          <w:numId w:val="43"/>
        </w:numPr>
        <w:spacing w:after="0"/>
        <w:contextualSpacing w:val="0"/>
        <w:rPr>
          <w:rFonts w:ascii="Calibri" w:eastAsia="Calibri" w:hAnsi="Calibri" w:cs="Calibri"/>
        </w:rPr>
      </w:pPr>
      <w:r w:rsidRPr="4E134ED9">
        <w:rPr>
          <w:rFonts w:ascii="Calibri" w:eastAsia="Calibri" w:hAnsi="Calibri" w:cs="Calibri"/>
        </w:rPr>
        <w:t>Il sistema ripresenta il modulo di modifica con i dati inseriti dal gestore del negozio.</w:t>
      </w:r>
    </w:p>
    <w:p w14:paraId="31C4108F" w14:textId="65068E86"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gestore del negozio si trova sul modulo di modifica e i dati del camper non sono stati modificati.</w:t>
      </w:r>
    </w:p>
    <w:p w14:paraId="2D9AC273" w14:textId="2B9437AA" w:rsidR="666C0E17" w:rsidRDefault="666C0E17" w:rsidP="4E134ED9">
      <w:pPr>
        <w:rPr>
          <w:rFonts w:ascii="Calibri" w:eastAsia="Calibri" w:hAnsi="Calibri" w:cs="Calibri"/>
        </w:rPr>
      </w:pPr>
    </w:p>
    <w:tbl>
      <w:tblPr>
        <w:tblStyle w:val="TableGrid"/>
        <w:tblW w:w="0" w:type="auto"/>
        <w:tblLook w:val="06A0" w:firstRow="1" w:lastRow="0" w:firstColumn="1" w:lastColumn="0" w:noHBand="1" w:noVBand="1"/>
      </w:tblPr>
      <w:tblGrid>
        <w:gridCol w:w="3209"/>
        <w:gridCol w:w="3209"/>
        <w:gridCol w:w="3209"/>
      </w:tblGrid>
      <w:tr w:rsidR="389A51DF" w14:paraId="42C0271D" w14:textId="77777777" w:rsidTr="389A51DF">
        <w:trPr>
          <w:trHeight w:val="300"/>
        </w:trPr>
        <w:tc>
          <w:tcPr>
            <w:tcW w:w="3210" w:type="dxa"/>
          </w:tcPr>
          <w:p w14:paraId="16CA9EE6" w14:textId="5FEDFF7C" w:rsidR="389A51DF" w:rsidRDefault="389A51DF" w:rsidP="389A51DF">
            <w:pPr>
              <w:jc w:val="center"/>
              <w:rPr>
                <w:rFonts w:ascii="Calibri" w:eastAsia="Calibri" w:hAnsi="Calibri" w:cs="Calibri"/>
                <w:b/>
                <w:bCs/>
              </w:rPr>
            </w:pPr>
            <w:r w:rsidRPr="389A51DF">
              <w:rPr>
                <w:rFonts w:ascii="Calibri" w:eastAsia="Calibri" w:hAnsi="Calibri" w:cs="Calibri"/>
                <w:b/>
                <w:bCs/>
              </w:rPr>
              <w:t>Nome</w:t>
            </w:r>
          </w:p>
        </w:tc>
        <w:tc>
          <w:tcPr>
            <w:tcW w:w="3210" w:type="dxa"/>
          </w:tcPr>
          <w:p w14:paraId="567F6C94" w14:textId="58C50BF7" w:rsidR="389A51DF" w:rsidRDefault="389A51DF" w:rsidP="389A51DF">
            <w:pPr>
              <w:jc w:val="center"/>
              <w:rPr>
                <w:rFonts w:ascii="Calibri" w:eastAsia="Calibri" w:hAnsi="Calibri" w:cs="Calibri"/>
                <w:b/>
                <w:bCs/>
              </w:rPr>
            </w:pPr>
            <w:r w:rsidRPr="389A51DF">
              <w:rPr>
                <w:rFonts w:ascii="Calibri" w:eastAsia="Calibri" w:hAnsi="Calibri" w:cs="Calibri"/>
                <w:b/>
                <w:bCs/>
              </w:rPr>
              <w:t>Tipo</w:t>
            </w:r>
          </w:p>
        </w:tc>
        <w:tc>
          <w:tcPr>
            <w:tcW w:w="3210" w:type="dxa"/>
          </w:tcPr>
          <w:p w14:paraId="55F5C3B8" w14:textId="66AA531F" w:rsidR="389A51DF" w:rsidRDefault="389A51DF" w:rsidP="389A51DF">
            <w:pPr>
              <w:jc w:val="center"/>
              <w:rPr>
                <w:rFonts w:ascii="Calibri" w:eastAsia="Calibri" w:hAnsi="Calibri" w:cs="Calibri"/>
                <w:b/>
                <w:bCs/>
              </w:rPr>
            </w:pPr>
            <w:r w:rsidRPr="389A51DF">
              <w:rPr>
                <w:rFonts w:ascii="Calibri" w:eastAsia="Calibri" w:hAnsi="Calibri" w:cs="Calibri"/>
                <w:b/>
                <w:bCs/>
              </w:rPr>
              <w:t>Messaggio di errore</w:t>
            </w:r>
          </w:p>
        </w:tc>
      </w:tr>
      <w:tr w:rsidR="389A51DF" w14:paraId="07E6D4FA" w14:textId="77777777" w:rsidTr="389A51DF">
        <w:trPr>
          <w:trHeight w:val="300"/>
        </w:trPr>
        <w:tc>
          <w:tcPr>
            <w:tcW w:w="3210" w:type="dxa"/>
          </w:tcPr>
          <w:p w14:paraId="48282F12" w14:textId="53784AA5" w:rsidR="5050C85C" w:rsidRDefault="5050C85C" w:rsidP="389A51DF">
            <w:r w:rsidRPr="389A51DF">
              <w:rPr>
                <w:rFonts w:ascii="Calibri" w:eastAsia="Calibri" w:hAnsi="Calibri" w:cs="Calibri"/>
              </w:rPr>
              <w:t>Modello</w:t>
            </w:r>
          </w:p>
        </w:tc>
        <w:tc>
          <w:tcPr>
            <w:tcW w:w="3210" w:type="dxa"/>
          </w:tcPr>
          <w:p w14:paraId="0B44C206" w14:textId="7FE21A7B" w:rsidR="5050C85C" w:rsidRDefault="5050C85C" w:rsidP="389A51DF">
            <w:r w:rsidRPr="389A51DF">
              <w:rPr>
                <w:rFonts w:ascii="Calibri" w:eastAsia="Calibri" w:hAnsi="Calibri" w:cs="Calibri"/>
              </w:rPr>
              <w:t>Stringa (lettere, cifre, spazi e trattini)</w:t>
            </w:r>
          </w:p>
        </w:tc>
        <w:tc>
          <w:tcPr>
            <w:tcW w:w="3210" w:type="dxa"/>
          </w:tcPr>
          <w:p w14:paraId="43D0747F" w14:textId="4F9F5B51" w:rsidR="5050C85C" w:rsidRDefault="5050C85C" w:rsidP="389A51DF">
            <w:r w:rsidRPr="389A51DF">
              <w:rPr>
                <w:rFonts w:ascii="Calibri" w:eastAsia="Calibri" w:hAnsi="Calibri" w:cs="Calibri"/>
              </w:rPr>
              <w:t>“Modello non valido: non sono ammessi caratteri speciali”</w:t>
            </w:r>
          </w:p>
        </w:tc>
      </w:tr>
      <w:tr w:rsidR="389A51DF" w14:paraId="167012AA" w14:textId="77777777" w:rsidTr="389A51DF">
        <w:trPr>
          <w:trHeight w:val="300"/>
        </w:trPr>
        <w:tc>
          <w:tcPr>
            <w:tcW w:w="3210" w:type="dxa"/>
          </w:tcPr>
          <w:p w14:paraId="3DAB7C30" w14:textId="496A4A32" w:rsidR="5050C85C" w:rsidRDefault="5050C85C" w:rsidP="389A51DF">
            <w:r w:rsidRPr="389A51DF">
              <w:rPr>
                <w:rFonts w:ascii="Calibri" w:eastAsia="Calibri" w:hAnsi="Calibri" w:cs="Calibri"/>
              </w:rPr>
              <w:t>Numero di posti letto</w:t>
            </w:r>
          </w:p>
        </w:tc>
        <w:tc>
          <w:tcPr>
            <w:tcW w:w="3210" w:type="dxa"/>
          </w:tcPr>
          <w:p w14:paraId="3B12061C" w14:textId="658FEC5D" w:rsidR="5050C85C" w:rsidRDefault="5050C85C" w:rsidP="389A51DF">
            <w:r w:rsidRPr="389A51DF">
              <w:rPr>
                <w:rFonts w:ascii="Calibri" w:eastAsia="Calibri" w:hAnsi="Calibri" w:cs="Calibri"/>
              </w:rPr>
              <w:t>Intero (da 1 a 9)</w:t>
            </w:r>
          </w:p>
        </w:tc>
        <w:tc>
          <w:tcPr>
            <w:tcW w:w="3210" w:type="dxa"/>
          </w:tcPr>
          <w:p w14:paraId="738E693A" w14:textId="100522EF" w:rsidR="5050C85C" w:rsidRDefault="5050C85C" w:rsidP="389A51DF">
            <w:r w:rsidRPr="389A51DF">
              <w:rPr>
                <w:rFonts w:ascii="Calibri" w:eastAsia="Calibri" w:hAnsi="Calibri" w:cs="Calibri"/>
              </w:rPr>
              <w:t>“Numero di posti letto non valido”</w:t>
            </w:r>
          </w:p>
        </w:tc>
      </w:tr>
      <w:tr w:rsidR="389A51DF" w14:paraId="0D568940" w14:textId="77777777" w:rsidTr="389A51DF">
        <w:trPr>
          <w:trHeight w:val="300"/>
        </w:trPr>
        <w:tc>
          <w:tcPr>
            <w:tcW w:w="3210" w:type="dxa"/>
          </w:tcPr>
          <w:p w14:paraId="327E6D0A" w14:textId="328476DF" w:rsidR="5050C85C" w:rsidRDefault="5050C85C" w:rsidP="389A51DF">
            <w:r w:rsidRPr="389A51DF">
              <w:rPr>
                <w:rFonts w:ascii="Calibri" w:eastAsia="Calibri" w:hAnsi="Calibri" w:cs="Calibri"/>
              </w:rPr>
              <w:t>Caratteristiche</w:t>
            </w:r>
          </w:p>
        </w:tc>
        <w:tc>
          <w:tcPr>
            <w:tcW w:w="3210" w:type="dxa"/>
          </w:tcPr>
          <w:p w14:paraId="487F3788" w14:textId="32D9833D" w:rsidR="5050C85C" w:rsidRDefault="5050C85C" w:rsidP="389A51DF">
            <w:r w:rsidRPr="389A51DF">
              <w:rPr>
                <w:rFonts w:ascii="Calibri" w:eastAsia="Calibri" w:hAnsi="Calibri" w:cs="Calibri"/>
              </w:rPr>
              <w:t>Stringa</w:t>
            </w:r>
          </w:p>
        </w:tc>
        <w:tc>
          <w:tcPr>
            <w:tcW w:w="3210" w:type="dxa"/>
            <w:vAlign w:val="center"/>
          </w:tcPr>
          <w:p w14:paraId="1ADC2D95" w14:textId="57744426" w:rsidR="5050C85C" w:rsidRDefault="5050C85C" w:rsidP="389A51DF">
            <w:pPr>
              <w:jc w:val="center"/>
            </w:pPr>
            <w:r w:rsidRPr="389A51DF">
              <w:rPr>
                <w:rFonts w:ascii="Calibri" w:eastAsia="Calibri" w:hAnsi="Calibri" w:cs="Calibri"/>
              </w:rPr>
              <w:t>-</w:t>
            </w:r>
          </w:p>
        </w:tc>
      </w:tr>
      <w:tr w:rsidR="389A51DF" w14:paraId="3FEF2A08" w14:textId="77777777" w:rsidTr="389A51DF">
        <w:trPr>
          <w:trHeight w:val="300"/>
        </w:trPr>
        <w:tc>
          <w:tcPr>
            <w:tcW w:w="3210" w:type="dxa"/>
          </w:tcPr>
          <w:p w14:paraId="168C4350" w14:textId="209469C7" w:rsidR="5050C85C" w:rsidRDefault="5050C85C" w:rsidP="389A51DF">
            <w:r w:rsidRPr="389A51DF">
              <w:rPr>
                <w:rFonts w:ascii="Calibri" w:eastAsia="Calibri" w:hAnsi="Calibri" w:cs="Calibri"/>
              </w:rPr>
              <w:t>Foto</w:t>
            </w:r>
          </w:p>
        </w:tc>
        <w:tc>
          <w:tcPr>
            <w:tcW w:w="3210" w:type="dxa"/>
          </w:tcPr>
          <w:p w14:paraId="3441D01B" w14:textId="16EAF81C" w:rsidR="5050C85C" w:rsidRDefault="5050C85C" w:rsidP="389A51DF">
            <w:r w:rsidRPr="389A51DF">
              <w:rPr>
                <w:rFonts w:ascii="Calibri" w:eastAsia="Calibri" w:hAnsi="Calibri" w:cs="Calibri"/>
              </w:rPr>
              <w:t>File immagine (JPG o PNG)</w:t>
            </w:r>
          </w:p>
        </w:tc>
        <w:tc>
          <w:tcPr>
            <w:tcW w:w="3210" w:type="dxa"/>
          </w:tcPr>
          <w:p w14:paraId="7605F99C" w14:textId="02F2508A" w:rsidR="5050C85C" w:rsidRDefault="5050C85C" w:rsidP="389A51DF">
            <w:r w:rsidRPr="389A51DF">
              <w:rPr>
                <w:rFonts w:ascii="Calibri" w:eastAsia="Calibri" w:hAnsi="Calibri" w:cs="Calibri"/>
              </w:rPr>
              <w:t>“Formato foto non valido: sono ammessi solo file JPG o PNG”</w:t>
            </w:r>
          </w:p>
        </w:tc>
      </w:tr>
      <w:tr w:rsidR="389A51DF" w14:paraId="12FD7643" w14:textId="77777777" w:rsidTr="389A51DF">
        <w:trPr>
          <w:trHeight w:val="300"/>
        </w:trPr>
        <w:tc>
          <w:tcPr>
            <w:tcW w:w="3210" w:type="dxa"/>
          </w:tcPr>
          <w:p w14:paraId="38469C7A" w14:textId="0F1FDE62" w:rsidR="5050C85C" w:rsidRDefault="5050C85C" w:rsidP="389A51DF">
            <w:r w:rsidRPr="389A51DF">
              <w:rPr>
                <w:rFonts w:ascii="Calibri" w:eastAsia="Calibri" w:hAnsi="Calibri" w:cs="Calibri"/>
              </w:rPr>
              <w:t>Tariffa giornaliera</w:t>
            </w:r>
          </w:p>
        </w:tc>
        <w:tc>
          <w:tcPr>
            <w:tcW w:w="3210" w:type="dxa"/>
          </w:tcPr>
          <w:p w14:paraId="747FA841" w14:textId="0D1F2878" w:rsidR="5050C85C" w:rsidRDefault="5050C85C" w:rsidP="389A51DF">
            <w:r w:rsidRPr="389A51DF">
              <w:rPr>
                <w:rFonts w:ascii="Calibri" w:eastAsia="Calibri" w:hAnsi="Calibri" w:cs="Calibri"/>
              </w:rPr>
              <w:t>Numero decimale positivo (massimo 2 cifre decimali)</w:t>
            </w:r>
          </w:p>
        </w:tc>
        <w:tc>
          <w:tcPr>
            <w:tcW w:w="3210" w:type="dxa"/>
          </w:tcPr>
          <w:p w14:paraId="7869F04C" w14:textId="00470A8A" w:rsidR="5050C85C" w:rsidRDefault="5050C85C" w:rsidP="389A51DF">
            <w:r w:rsidRPr="389A51DF">
              <w:rPr>
                <w:rFonts w:ascii="Calibri" w:eastAsia="Calibri" w:hAnsi="Calibri" w:cs="Calibri"/>
              </w:rPr>
              <w:t>“Tariffa non valida: inserisci un importo maggiore di zero”</w:t>
            </w:r>
          </w:p>
        </w:tc>
      </w:tr>
    </w:tbl>
    <w:p w14:paraId="73B4C508" w14:textId="74F59FD1" w:rsidR="389A51DF" w:rsidRDefault="389A51DF" w:rsidP="389A51DF">
      <w:pPr>
        <w:rPr>
          <w:rFonts w:ascii="Calibri" w:eastAsia="Calibri" w:hAnsi="Calibri" w:cs="Calibri"/>
        </w:rPr>
      </w:pPr>
    </w:p>
    <w:p w14:paraId="7DB18E32" w14:textId="1DE9CDF7"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30 – Rimuovi camper</w:t>
      </w:r>
    </w:p>
    <w:p w14:paraId="1E9292DA" w14:textId="7E0CE860"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2171EAAC" w14:textId="3A5B0063"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è autenticato e si trova nella scheda </w:t>
      </w:r>
      <w:r w:rsidR="77DC63F5" w:rsidRPr="1C55BC3E">
        <w:rPr>
          <w:rFonts w:ascii="Calibri" w:eastAsia="Calibri" w:hAnsi="Calibri" w:cs="Calibri"/>
        </w:rPr>
        <w:t>del</w:t>
      </w:r>
      <w:r w:rsidR="1331F0D9" w:rsidRPr="1C55BC3E">
        <w:rPr>
          <w:rFonts w:ascii="Calibri" w:eastAsia="Calibri" w:hAnsi="Calibri" w:cs="Calibri"/>
        </w:rPr>
        <w:t>l'area del negoziante</w:t>
      </w:r>
      <w:r w:rsidRPr="4E134ED9">
        <w:rPr>
          <w:rFonts w:ascii="Calibri" w:eastAsia="Calibri" w:hAnsi="Calibri" w:cs="Calibri"/>
        </w:rPr>
        <w:t>.</w:t>
      </w:r>
    </w:p>
    <w:p w14:paraId="5DE6D237" w14:textId="225AAC35" w:rsidR="666C0E17" w:rsidRDefault="775581D2" w:rsidP="4E134ED9">
      <w:r w:rsidRPr="4E134ED9">
        <w:rPr>
          <w:rFonts w:ascii="Calibri" w:eastAsia="Calibri" w:hAnsi="Calibri" w:cs="Calibri"/>
          <w:b/>
          <w:bCs/>
        </w:rPr>
        <w:t>Flusso di eventi:</w:t>
      </w:r>
    </w:p>
    <w:p w14:paraId="4B262B4F" w14:textId="0A447603" w:rsidR="032943FA" w:rsidRDefault="032943FA" w:rsidP="1C55BC3E">
      <w:pPr>
        <w:pStyle w:val="ListParagraph"/>
        <w:widowControl w:val="0"/>
        <w:numPr>
          <w:ilvl w:val="0"/>
          <w:numId w:val="42"/>
        </w:numPr>
        <w:spacing w:after="0"/>
        <w:contextualSpacing w:val="0"/>
        <w:rPr>
          <w:rFonts w:ascii="Calibri" w:eastAsia="Calibri" w:hAnsi="Calibri" w:cs="Calibri"/>
        </w:rPr>
      </w:pPr>
      <w:r w:rsidRPr="1C55BC3E">
        <w:rPr>
          <w:rFonts w:ascii="Calibri" w:eastAsia="Calibri" w:hAnsi="Calibri" w:cs="Calibri"/>
        </w:rPr>
        <w:t>Il gestore del negozio clicca su “I miei camper”.</w:t>
      </w:r>
    </w:p>
    <w:p w14:paraId="4D7154A9" w14:textId="48C7F95E" w:rsidR="666C0E17" w:rsidRDefault="775581D2" w:rsidP="00EF4E5D">
      <w:pPr>
        <w:pStyle w:val="ListParagraph"/>
        <w:widowControl w:val="0"/>
        <w:numPr>
          <w:ilvl w:val="0"/>
          <w:numId w:val="42"/>
        </w:numPr>
        <w:spacing w:after="0"/>
        <w:contextualSpacing w:val="0"/>
        <w:rPr>
          <w:rFonts w:ascii="Calibri" w:eastAsia="Calibri" w:hAnsi="Calibri" w:cs="Calibri"/>
        </w:rPr>
      </w:pPr>
      <w:r w:rsidRPr="4E134ED9">
        <w:rPr>
          <w:rFonts w:ascii="Calibri" w:eastAsia="Calibri" w:hAnsi="Calibri" w:cs="Calibri"/>
        </w:rPr>
        <w:t>Il gestore del negozio seleziona un camper dall’elenco.</w:t>
      </w:r>
    </w:p>
    <w:p w14:paraId="3953BB37" w14:textId="176876FC" w:rsidR="666C0E17" w:rsidRDefault="775581D2" w:rsidP="00EF4E5D">
      <w:pPr>
        <w:pStyle w:val="ListParagraph"/>
        <w:widowControl w:val="0"/>
        <w:numPr>
          <w:ilvl w:val="0"/>
          <w:numId w:val="42"/>
        </w:numPr>
        <w:spacing w:after="0"/>
        <w:contextualSpacing w:val="0"/>
        <w:rPr>
          <w:rFonts w:ascii="Calibri" w:eastAsia="Calibri" w:hAnsi="Calibri" w:cs="Calibri"/>
        </w:rPr>
      </w:pPr>
      <w:r w:rsidRPr="4E134ED9">
        <w:rPr>
          <w:rFonts w:ascii="Calibri" w:eastAsia="Calibri" w:hAnsi="Calibri" w:cs="Calibri"/>
        </w:rPr>
        <w:t>Il gestore del negozio seleziona la funzionalità “Rimuovi”.</w:t>
      </w:r>
    </w:p>
    <w:p w14:paraId="43E3DFD2" w14:textId="0603A278" w:rsidR="666C0E17" w:rsidRDefault="775581D2" w:rsidP="00EF4E5D">
      <w:pPr>
        <w:pStyle w:val="ListParagraph"/>
        <w:widowControl w:val="0"/>
        <w:numPr>
          <w:ilvl w:val="0"/>
          <w:numId w:val="42"/>
        </w:numPr>
        <w:spacing w:after="0"/>
        <w:contextualSpacing w:val="0"/>
        <w:rPr>
          <w:rFonts w:ascii="Calibri" w:eastAsia="Calibri" w:hAnsi="Calibri" w:cs="Calibri"/>
        </w:rPr>
      </w:pPr>
      <w:r w:rsidRPr="4E134ED9">
        <w:rPr>
          <w:rFonts w:ascii="Calibri" w:eastAsia="Calibri" w:hAnsi="Calibri" w:cs="Calibri"/>
        </w:rPr>
        <w:t>Il sistema controlla che il camper non abbia prenotazioni in sospeso.</w:t>
      </w:r>
    </w:p>
    <w:p w14:paraId="04F1DBF2" w14:textId="6F864B9B" w:rsidR="666C0E17" w:rsidRDefault="775581D2" w:rsidP="00EF4E5D">
      <w:pPr>
        <w:pStyle w:val="ListParagraph"/>
        <w:widowControl w:val="0"/>
        <w:numPr>
          <w:ilvl w:val="0"/>
          <w:numId w:val="42"/>
        </w:numPr>
        <w:spacing w:after="0"/>
        <w:contextualSpacing w:val="0"/>
        <w:rPr>
          <w:rFonts w:ascii="Calibri" w:eastAsia="Calibri" w:hAnsi="Calibri" w:cs="Calibri"/>
        </w:rPr>
      </w:pPr>
      <w:r w:rsidRPr="4E134ED9">
        <w:rPr>
          <w:rFonts w:ascii="Calibri" w:eastAsia="Calibri" w:hAnsi="Calibri" w:cs="Calibri"/>
        </w:rPr>
        <w:t>Il sistema chiede conferma con il messaggio “Vuoi rimuovere questo camper?”.</w:t>
      </w:r>
    </w:p>
    <w:p w14:paraId="1AC9B1FD" w14:textId="173A0BD4" w:rsidR="666C0E17" w:rsidRDefault="775581D2" w:rsidP="00EF4E5D">
      <w:pPr>
        <w:pStyle w:val="ListParagraph"/>
        <w:widowControl w:val="0"/>
        <w:numPr>
          <w:ilvl w:val="0"/>
          <w:numId w:val="42"/>
        </w:numPr>
        <w:spacing w:after="0"/>
        <w:contextualSpacing w:val="0"/>
        <w:rPr>
          <w:rFonts w:ascii="Calibri" w:eastAsia="Calibri" w:hAnsi="Calibri" w:cs="Calibri"/>
        </w:rPr>
      </w:pPr>
      <w:r w:rsidRPr="4E134ED9">
        <w:rPr>
          <w:rFonts w:ascii="Calibri" w:eastAsia="Calibri" w:hAnsi="Calibri" w:cs="Calibri"/>
        </w:rPr>
        <w:t>Il gestore del negozio clicca su “Conferma”.</w:t>
      </w:r>
    </w:p>
    <w:p w14:paraId="3547B288" w14:textId="23365114" w:rsidR="666C0E17" w:rsidRDefault="775581D2" w:rsidP="00EF4E5D">
      <w:pPr>
        <w:pStyle w:val="ListParagraph"/>
        <w:widowControl w:val="0"/>
        <w:numPr>
          <w:ilvl w:val="0"/>
          <w:numId w:val="42"/>
        </w:numPr>
        <w:spacing w:after="0"/>
        <w:contextualSpacing w:val="0"/>
        <w:rPr>
          <w:rFonts w:ascii="Calibri" w:eastAsia="Calibri" w:hAnsi="Calibri" w:cs="Calibri"/>
        </w:rPr>
      </w:pPr>
      <w:r w:rsidRPr="4E134ED9">
        <w:rPr>
          <w:rFonts w:ascii="Calibri" w:eastAsia="Calibri" w:hAnsi="Calibri" w:cs="Calibri"/>
        </w:rPr>
        <w:t>Il sistema rimuove il camper e mostra il messaggio “Camper rimosso”.</w:t>
      </w:r>
    </w:p>
    <w:p w14:paraId="443E4B5F" w14:textId="3EE867D6"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camper non compare più nell’elenco del negozio né nelle ricerche degli utenti, e il gestore del negozio si trova nella scheda </w:t>
      </w:r>
      <w:r w:rsidR="40FA3DF5" w:rsidRPr="1C55BC3E">
        <w:rPr>
          <w:rFonts w:ascii="Calibri" w:eastAsia="Calibri" w:hAnsi="Calibri" w:cs="Calibri"/>
        </w:rPr>
        <w:t>dell'area negoziante</w:t>
      </w:r>
      <w:r w:rsidRPr="4E134ED9">
        <w:rPr>
          <w:rFonts w:ascii="Calibri" w:eastAsia="Calibri" w:hAnsi="Calibri" w:cs="Calibri"/>
        </w:rPr>
        <w:t>.</w:t>
      </w:r>
    </w:p>
    <w:p w14:paraId="2E916190" w14:textId="6A70FFEB" w:rsidR="666C0E17" w:rsidRDefault="775581D2" w:rsidP="4E134ED9">
      <w:r w:rsidRPr="4E134ED9">
        <w:rPr>
          <w:rFonts w:ascii="Calibri" w:eastAsia="Calibri" w:hAnsi="Calibri" w:cs="Calibri"/>
          <w:b/>
          <w:bCs/>
        </w:rPr>
        <w:t>Flussi alternativi / Eccezioni:</w:t>
      </w:r>
    </w:p>
    <w:p w14:paraId="58BDB9BD" w14:textId="03527615" w:rsidR="666C0E17" w:rsidRDefault="775581D2" w:rsidP="00EF4E5D">
      <w:pPr>
        <w:pStyle w:val="ListParagraph"/>
        <w:widowControl w:val="0"/>
        <w:numPr>
          <w:ilvl w:val="0"/>
          <w:numId w:val="41"/>
        </w:numPr>
        <w:spacing w:after="0"/>
        <w:contextualSpacing w:val="0"/>
        <w:rPr>
          <w:rFonts w:ascii="Calibri" w:eastAsia="Calibri" w:hAnsi="Calibri" w:cs="Calibri"/>
        </w:rPr>
      </w:pPr>
      <w:r w:rsidRPr="4E134ED9">
        <w:rPr>
          <w:rFonts w:ascii="Calibri" w:eastAsia="Calibri" w:hAnsi="Calibri" w:cs="Calibri"/>
          <w:b/>
          <w:bCs/>
        </w:rPr>
        <w:t>UC 30.1 – Rimozione camper non confermata:</w:t>
      </w:r>
      <w:r w:rsidRPr="4E134ED9">
        <w:rPr>
          <w:rFonts w:ascii="Calibri" w:eastAsia="Calibri" w:hAnsi="Calibri" w:cs="Calibri"/>
        </w:rPr>
        <w:t xml:space="preserve"> se al punto 5 il gestore del negozio non conferma la rimozione, viene eseguito il caso d’uso UC 30.1.</w:t>
      </w:r>
    </w:p>
    <w:p w14:paraId="77A7691E" w14:textId="7648B325" w:rsidR="666C0E17" w:rsidRDefault="775581D2" w:rsidP="00EF4E5D">
      <w:pPr>
        <w:pStyle w:val="ListParagraph"/>
        <w:widowControl w:val="0"/>
        <w:numPr>
          <w:ilvl w:val="0"/>
          <w:numId w:val="41"/>
        </w:numPr>
        <w:spacing w:after="0"/>
        <w:contextualSpacing w:val="0"/>
        <w:rPr>
          <w:rFonts w:ascii="Calibri" w:eastAsia="Calibri" w:hAnsi="Calibri" w:cs="Calibri"/>
        </w:rPr>
      </w:pPr>
      <w:r w:rsidRPr="4E134ED9">
        <w:rPr>
          <w:rFonts w:ascii="Calibri" w:eastAsia="Calibri" w:hAnsi="Calibri" w:cs="Calibri"/>
          <w:b/>
          <w:bCs/>
        </w:rPr>
        <w:t>UC 30.2 – Rimozione camper negata:</w:t>
      </w:r>
      <w:r w:rsidRPr="4E134ED9">
        <w:rPr>
          <w:rFonts w:ascii="Calibri" w:eastAsia="Calibri" w:hAnsi="Calibri" w:cs="Calibri"/>
        </w:rPr>
        <w:t xml:space="preserve"> se al punto 3 il sistema rileva che il camper ha prenotazioni in sospeso, viene eseguito il caso d’uso UC 30.2.</w:t>
      </w:r>
    </w:p>
    <w:p w14:paraId="1D3C92FE" w14:textId="05114BD3" w:rsidR="666C0E17" w:rsidRDefault="666C0E17" w:rsidP="4E134ED9">
      <w:pPr>
        <w:ind w:left="709"/>
        <w:rPr>
          <w:rFonts w:ascii="Calibri" w:eastAsia="Calibri" w:hAnsi="Calibri" w:cs="Calibri"/>
        </w:rPr>
      </w:pPr>
    </w:p>
    <w:p w14:paraId="1A680C96" w14:textId="08D378A9"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30.1 – Rimozione camper non confermata</w:t>
      </w:r>
    </w:p>
    <w:p w14:paraId="6BDFE14A" w14:textId="4023AE9B"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73E4F49C" w14:textId="2CCB1C5F"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la rimozione del camper e il gestore del negozio ha scelto di annullare l’operazione.</w:t>
      </w:r>
    </w:p>
    <w:p w14:paraId="0208037C" w14:textId="440A7BEF" w:rsidR="666C0E17" w:rsidRDefault="775581D2" w:rsidP="4E134ED9">
      <w:r w:rsidRPr="4E134ED9">
        <w:rPr>
          <w:rFonts w:ascii="Calibri" w:eastAsia="Calibri" w:hAnsi="Calibri" w:cs="Calibri"/>
          <w:b/>
          <w:bCs/>
        </w:rPr>
        <w:t>Flusso di eventi:</w:t>
      </w:r>
    </w:p>
    <w:p w14:paraId="2B7EFB11" w14:textId="2F2F465E" w:rsidR="666C0E17" w:rsidRDefault="775581D2" w:rsidP="00EF4E5D">
      <w:pPr>
        <w:pStyle w:val="ListParagraph"/>
        <w:widowControl w:val="0"/>
        <w:numPr>
          <w:ilvl w:val="0"/>
          <w:numId w:val="40"/>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3F385F70" w14:textId="1F3B1FF5" w:rsidR="666C0E17" w:rsidRDefault="775581D2" w:rsidP="00EF4E5D">
      <w:pPr>
        <w:pStyle w:val="ListParagraph"/>
        <w:widowControl w:val="0"/>
        <w:numPr>
          <w:ilvl w:val="0"/>
          <w:numId w:val="40"/>
        </w:numPr>
        <w:spacing w:after="0"/>
        <w:contextualSpacing w:val="0"/>
        <w:rPr>
          <w:rFonts w:ascii="Calibri" w:eastAsia="Calibri" w:hAnsi="Calibri" w:cs="Calibri"/>
        </w:rPr>
      </w:pPr>
      <w:r w:rsidRPr="4E134ED9">
        <w:rPr>
          <w:rFonts w:ascii="Calibri" w:eastAsia="Calibri" w:hAnsi="Calibri" w:cs="Calibri"/>
        </w:rPr>
        <w:t>Il sistema riporta il gestore del negozio alla scheda del proprio negozio.</w:t>
      </w:r>
    </w:p>
    <w:p w14:paraId="4D4C0280" w14:textId="343B0A5B"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camper è invariato e il gestore del negozio si trova nella scheda </w:t>
      </w:r>
      <w:r w:rsidR="4A4ECA53" w:rsidRPr="1C55BC3E">
        <w:rPr>
          <w:rFonts w:ascii="Calibri" w:eastAsia="Calibri" w:hAnsi="Calibri" w:cs="Calibri"/>
        </w:rPr>
        <w:t>dell'area negoziante</w:t>
      </w:r>
      <w:r w:rsidRPr="4E134ED9">
        <w:rPr>
          <w:rFonts w:ascii="Calibri" w:eastAsia="Calibri" w:hAnsi="Calibri" w:cs="Calibri"/>
        </w:rPr>
        <w:t>.</w:t>
      </w:r>
    </w:p>
    <w:p w14:paraId="591F06C7" w14:textId="6AE558C4" w:rsidR="666C0E17" w:rsidRDefault="666C0E17" w:rsidP="4E134ED9">
      <w:pPr>
        <w:rPr>
          <w:rFonts w:ascii="Calibri" w:eastAsia="Calibri" w:hAnsi="Calibri" w:cs="Calibri"/>
        </w:rPr>
      </w:pPr>
    </w:p>
    <w:p w14:paraId="3CF2BFE0" w14:textId="2BD2BA65"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30.2 – Rimozione camper negata</w:t>
      </w:r>
    </w:p>
    <w:p w14:paraId="44BF8765" w14:textId="3FF22951"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701A0A30" w14:textId="21B4843F"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ha selezionato la funzionalità “Rimuovi” per un camper che ha prenotazioni in sospeso.</w:t>
      </w:r>
    </w:p>
    <w:p w14:paraId="36B0FBD5" w14:textId="5E6A739F" w:rsidR="666C0E17" w:rsidRDefault="775581D2" w:rsidP="4E134ED9">
      <w:r w:rsidRPr="4E134ED9">
        <w:rPr>
          <w:rFonts w:ascii="Calibri" w:eastAsia="Calibri" w:hAnsi="Calibri" w:cs="Calibri"/>
          <w:b/>
          <w:bCs/>
        </w:rPr>
        <w:t>Flusso di eventi:</w:t>
      </w:r>
    </w:p>
    <w:p w14:paraId="544601C9" w14:textId="29C9D9F0" w:rsidR="666C0E17" w:rsidRDefault="775581D2" w:rsidP="00EF4E5D">
      <w:pPr>
        <w:pStyle w:val="ListParagraph"/>
        <w:widowControl w:val="0"/>
        <w:numPr>
          <w:ilvl w:val="0"/>
          <w:numId w:val="39"/>
        </w:numPr>
        <w:spacing w:after="0"/>
        <w:contextualSpacing w:val="0"/>
        <w:rPr>
          <w:rFonts w:ascii="Calibri" w:eastAsia="Calibri" w:hAnsi="Calibri" w:cs="Calibri"/>
        </w:rPr>
      </w:pPr>
      <w:r w:rsidRPr="4E134ED9">
        <w:rPr>
          <w:rFonts w:ascii="Calibri" w:eastAsia="Calibri" w:hAnsi="Calibri" w:cs="Calibri"/>
        </w:rPr>
        <w:t>Il sistema mostra il messaggio di errore “Impossibile rimuovere il camper: sono presenti prenotazioni in sospeso”.</w:t>
      </w:r>
    </w:p>
    <w:p w14:paraId="48556855" w14:textId="01CE52B2" w:rsidR="666C0E17" w:rsidRDefault="775581D2" w:rsidP="00EF4E5D">
      <w:pPr>
        <w:pStyle w:val="ListParagraph"/>
        <w:widowControl w:val="0"/>
        <w:numPr>
          <w:ilvl w:val="0"/>
          <w:numId w:val="39"/>
        </w:numPr>
        <w:spacing w:after="0"/>
        <w:contextualSpacing w:val="0"/>
        <w:rPr>
          <w:rFonts w:ascii="Calibri" w:eastAsia="Calibri" w:hAnsi="Calibri" w:cs="Calibri"/>
        </w:rPr>
      </w:pPr>
      <w:r w:rsidRPr="4E134ED9">
        <w:rPr>
          <w:rFonts w:ascii="Calibri" w:eastAsia="Calibri" w:hAnsi="Calibri" w:cs="Calibri"/>
        </w:rPr>
        <w:t>Il sistema riporta il gestore del negozio alla scheda del proprio negozio.</w:t>
      </w:r>
    </w:p>
    <w:p w14:paraId="0B638992" w14:textId="42430F54"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camper non è stato rimosso e il gestore del negozio si trova nella scheda </w:t>
      </w:r>
      <w:r w:rsidR="4E2CD751" w:rsidRPr="1C55BC3E">
        <w:rPr>
          <w:rFonts w:ascii="Calibri" w:eastAsia="Calibri" w:hAnsi="Calibri" w:cs="Calibri"/>
        </w:rPr>
        <w:t>dell'area negoziante</w:t>
      </w:r>
      <w:r w:rsidRPr="4E134ED9">
        <w:rPr>
          <w:rFonts w:ascii="Calibri" w:eastAsia="Calibri" w:hAnsi="Calibri" w:cs="Calibri"/>
        </w:rPr>
        <w:t>.</w:t>
      </w:r>
    </w:p>
    <w:p w14:paraId="06E8CDFA" w14:textId="4B31BD6F" w:rsidR="666C0E17" w:rsidRDefault="666C0E17" w:rsidP="4E134ED9">
      <w:pPr>
        <w:rPr>
          <w:rFonts w:ascii="Calibri" w:eastAsia="Calibri" w:hAnsi="Calibri" w:cs="Calibri"/>
        </w:rPr>
      </w:pPr>
    </w:p>
    <w:p w14:paraId="3B0C142D" w14:textId="26E9E343" w:rsidR="666C0E17" w:rsidRDefault="775581D2" w:rsidP="4E134ED9">
      <w:pPr>
        <w:spacing w:line="259" w:lineRule="auto"/>
      </w:pPr>
      <w:r w:rsidRPr="4E134ED9">
        <w:rPr>
          <w:rFonts w:ascii="Calibri" w:eastAsia="Calibri" w:hAnsi="Calibri" w:cs="Calibri"/>
          <w:b/>
          <w:bCs/>
          <w:color w:val="77206D" w:themeColor="accent5" w:themeShade="BF"/>
        </w:rPr>
        <w:t>UC 31 – Visualizza prenotazioni ricevute, attuali e passate</w:t>
      </w:r>
    </w:p>
    <w:p w14:paraId="0131D2B7" w14:textId="34A5776D" w:rsidR="384B0B40" w:rsidRDefault="384B0B40" w:rsidP="5E902EAA">
      <w:pPr>
        <w:spacing w:line="259" w:lineRule="auto"/>
      </w:pPr>
      <w:r w:rsidRPr="734A3B52">
        <w:rPr>
          <w:rFonts w:ascii="Calibri" w:eastAsia="Calibri" w:hAnsi="Calibri" w:cs="Calibri"/>
          <w:b/>
          <w:bCs/>
        </w:rPr>
        <w:t xml:space="preserve">Mockup: </w:t>
      </w:r>
      <w:hyperlink w:anchor="Segnalibro15" w:history="1">
        <w:r w:rsidRPr="734A3B52">
          <w:rPr>
            <w:rStyle w:val="Hyperlink"/>
            <w:rFonts w:ascii="Calibri" w:eastAsia="Calibri" w:hAnsi="Calibri" w:cs="Calibri"/>
          </w:rPr>
          <w:t>MU15</w:t>
        </w:r>
      </w:hyperlink>
    </w:p>
    <w:p w14:paraId="596CB589" w14:textId="53593119"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6045579F" w14:textId="743A929C"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è autenticato e si trova nella scheda del proprio negozio.</w:t>
      </w:r>
    </w:p>
    <w:p w14:paraId="02EB847C" w14:textId="46EC41BB" w:rsidR="666C0E17" w:rsidRDefault="775581D2" w:rsidP="4E134ED9">
      <w:r w:rsidRPr="4E134ED9">
        <w:rPr>
          <w:rFonts w:ascii="Calibri" w:eastAsia="Calibri" w:hAnsi="Calibri" w:cs="Calibri"/>
          <w:b/>
          <w:bCs/>
        </w:rPr>
        <w:t>Flusso di eventi:</w:t>
      </w:r>
    </w:p>
    <w:p w14:paraId="01F6FCEA" w14:textId="15B66594" w:rsidR="666C0E17" w:rsidRDefault="775581D2" w:rsidP="00EF4E5D">
      <w:pPr>
        <w:pStyle w:val="ListParagraph"/>
        <w:widowControl w:val="0"/>
        <w:numPr>
          <w:ilvl w:val="0"/>
          <w:numId w:val="38"/>
        </w:numPr>
        <w:spacing w:after="0"/>
        <w:contextualSpacing w:val="0"/>
        <w:rPr>
          <w:rFonts w:ascii="Calibri" w:eastAsia="Calibri" w:hAnsi="Calibri" w:cs="Calibri"/>
        </w:rPr>
      </w:pPr>
      <w:r w:rsidRPr="4E134ED9">
        <w:rPr>
          <w:rFonts w:ascii="Calibri" w:eastAsia="Calibri" w:hAnsi="Calibri" w:cs="Calibri"/>
        </w:rPr>
        <w:t>Il gestore del negozio seleziona la sezione “Prenotazioni ricevute”.</w:t>
      </w:r>
    </w:p>
    <w:p w14:paraId="6EFBCA43" w14:textId="6746A746" w:rsidR="666C0E17" w:rsidRDefault="775581D2" w:rsidP="00EF4E5D">
      <w:pPr>
        <w:pStyle w:val="ListParagraph"/>
        <w:widowControl w:val="0"/>
        <w:numPr>
          <w:ilvl w:val="0"/>
          <w:numId w:val="38"/>
        </w:numPr>
        <w:spacing w:after="0"/>
        <w:contextualSpacing w:val="0"/>
        <w:rPr>
          <w:rFonts w:ascii="Calibri" w:eastAsia="Calibri" w:hAnsi="Calibri" w:cs="Calibri"/>
        </w:rPr>
      </w:pPr>
      <w:r w:rsidRPr="4E134ED9">
        <w:rPr>
          <w:rFonts w:ascii="Calibri" w:eastAsia="Calibri" w:hAnsi="Calibri" w:cs="Calibri"/>
        </w:rPr>
        <w:t>Il sistema mostra due elenchi: “Attuali” e “Passate”.</w:t>
      </w:r>
    </w:p>
    <w:p w14:paraId="2FD9CA35" w14:textId="13DA3453" w:rsidR="666C0E17" w:rsidRDefault="775581D2" w:rsidP="00EF4E5D">
      <w:pPr>
        <w:pStyle w:val="ListParagraph"/>
        <w:widowControl w:val="0"/>
        <w:numPr>
          <w:ilvl w:val="0"/>
          <w:numId w:val="38"/>
        </w:numPr>
        <w:spacing w:after="0"/>
        <w:contextualSpacing w:val="0"/>
        <w:rPr>
          <w:rFonts w:ascii="Calibri" w:eastAsia="Calibri" w:hAnsi="Calibri" w:cs="Calibri"/>
        </w:rPr>
      </w:pPr>
      <w:r w:rsidRPr="4E134ED9">
        <w:rPr>
          <w:rFonts w:ascii="Calibri" w:eastAsia="Calibri" w:hAnsi="Calibri" w:cs="Calibri"/>
        </w:rPr>
        <w:t>Il sistema mostra per ogni prenotazione cliente, camper, date e stato.</w:t>
      </w:r>
    </w:p>
    <w:p w14:paraId="192538BF" w14:textId="3C403FF5"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gestore del negozio si trova nella sezione “Prenotazioni ricevute” e visualizza l’elenco delle prenotazioni ricevute.</w:t>
      </w:r>
    </w:p>
    <w:p w14:paraId="467F6430" w14:textId="1BDDC47E" w:rsidR="666C0E17" w:rsidRDefault="666C0E17" w:rsidP="4E134ED9">
      <w:pPr>
        <w:rPr>
          <w:rFonts w:ascii="Calibri" w:eastAsia="Calibri" w:hAnsi="Calibri" w:cs="Calibri"/>
        </w:rPr>
      </w:pPr>
    </w:p>
    <w:p w14:paraId="1D281CBE" w14:textId="4D6EB091"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32 – Elimina prenotazioni ricevute</w:t>
      </w:r>
    </w:p>
    <w:p w14:paraId="0854152F" w14:textId="0411DDB6"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36B28B6A" w14:textId="2AB4CB71"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è autenticato e si trova nella sezione “Prenotazioni ricevute”.</w:t>
      </w:r>
    </w:p>
    <w:p w14:paraId="4121CF32" w14:textId="1068F746" w:rsidR="666C0E17" w:rsidRDefault="775581D2" w:rsidP="4E134ED9">
      <w:r w:rsidRPr="4E134ED9">
        <w:rPr>
          <w:rFonts w:ascii="Calibri" w:eastAsia="Calibri" w:hAnsi="Calibri" w:cs="Calibri"/>
          <w:b/>
          <w:bCs/>
        </w:rPr>
        <w:t>Flusso di eventi:</w:t>
      </w:r>
    </w:p>
    <w:p w14:paraId="288BFA13" w14:textId="2C055572" w:rsidR="666C0E17" w:rsidRDefault="775581D2" w:rsidP="00EF4E5D">
      <w:pPr>
        <w:pStyle w:val="ListParagraph"/>
        <w:widowControl w:val="0"/>
        <w:numPr>
          <w:ilvl w:val="0"/>
          <w:numId w:val="37"/>
        </w:numPr>
        <w:spacing w:after="0"/>
        <w:contextualSpacing w:val="0"/>
        <w:rPr>
          <w:rFonts w:ascii="Calibri" w:eastAsia="Calibri" w:hAnsi="Calibri" w:cs="Calibri"/>
        </w:rPr>
      </w:pPr>
      <w:r w:rsidRPr="4E134ED9">
        <w:rPr>
          <w:rFonts w:ascii="Calibri" w:eastAsia="Calibri" w:hAnsi="Calibri" w:cs="Calibri"/>
        </w:rPr>
        <w:t>Il gestore del negozio seleziona la prenotazione da eliminare.</w:t>
      </w:r>
    </w:p>
    <w:p w14:paraId="35B88776" w14:textId="153CF394" w:rsidR="666C0E17" w:rsidRDefault="775581D2" w:rsidP="00EF4E5D">
      <w:pPr>
        <w:pStyle w:val="ListParagraph"/>
        <w:widowControl w:val="0"/>
        <w:numPr>
          <w:ilvl w:val="0"/>
          <w:numId w:val="37"/>
        </w:numPr>
        <w:spacing w:after="0"/>
        <w:contextualSpacing w:val="0"/>
        <w:rPr>
          <w:rFonts w:ascii="Calibri" w:eastAsia="Calibri" w:hAnsi="Calibri" w:cs="Calibri"/>
        </w:rPr>
      </w:pPr>
      <w:r w:rsidRPr="4E134ED9">
        <w:rPr>
          <w:rFonts w:ascii="Calibri" w:eastAsia="Calibri" w:hAnsi="Calibri" w:cs="Calibri"/>
        </w:rPr>
        <w:t>Il sistema mostra i dettagli della prenotazione.</w:t>
      </w:r>
    </w:p>
    <w:p w14:paraId="39D1632F" w14:textId="715A4C38" w:rsidR="666C0E17" w:rsidRDefault="775581D2" w:rsidP="00EF4E5D">
      <w:pPr>
        <w:pStyle w:val="ListParagraph"/>
        <w:widowControl w:val="0"/>
        <w:numPr>
          <w:ilvl w:val="0"/>
          <w:numId w:val="37"/>
        </w:numPr>
        <w:spacing w:after="0"/>
        <w:contextualSpacing w:val="0"/>
        <w:rPr>
          <w:rFonts w:ascii="Calibri" w:eastAsia="Calibri" w:hAnsi="Calibri" w:cs="Calibri"/>
        </w:rPr>
      </w:pPr>
      <w:r w:rsidRPr="4E134ED9">
        <w:rPr>
          <w:rFonts w:ascii="Calibri" w:eastAsia="Calibri" w:hAnsi="Calibri" w:cs="Calibri"/>
        </w:rPr>
        <w:t>Il gestore del negozio seleziona l’opzione “Elimina prenotazione”.</w:t>
      </w:r>
    </w:p>
    <w:p w14:paraId="369359CD" w14:textId="28952827" w:rsidR="666C0E17" w:rsidRDefault="775581D2" w:rsidP="00EF4E5D">
      <w:pPr>
        <w:pStyle w:val="ListParagraph"/>
        <w:widowControl w:val="0"/>
        <w:numPr>
          <w:ilvl w:val="0"/>
          <w:numId w:val="37"/>
        </w:numPr>
        <w:spacing w:after="0"/>
        <w:contextualSpacing w:val="0"/>
        <w:rPr>
          <w:rFonts w:ascii="Calibri" w:eastAsia="Calibri" w:hAnsi="Calibri" w:cs="Calibri"/>
        </w:rPr>
      </w:pPr>
      <w:r w:rsidRPr="4E134ED9">
        <w:rPr>
          <w:rFonts w:ascii="Calibri" w:eastAsia="Calibri" w:hAnsi="Calibri" w:cs="Calibri"/>
        </w:rPr>
        <w:t>Il sistema chiede conferma con il messaggio “Vuoi eliminare la prenotazione? Il cliente riceverà un rimborso completo”.</w:t>
      </w:r>
    </w:p>
    <w:p w14:paraId="2582D07D" w14:textId="7E4433F9" w:rsidR="666C0E17" w:rsidRDefault="775581D2" w:rsidP="00EF4E5D">
      <w:pPr>
        <w:pStyle w:val="ListParagraph"/>
        <w:widowControl w:val="0"/>
        <w:numPr>
          <w:ilvl w:val="0"/>
          <w:numId w:val="37"/>
        </w:numPr>
        <w:spacing w:after="0"/>
        <w:contextualSpacing w:val="0"/>
        <w:rPr>
          <w:rFonts w:ascii="Calibri" w:eastAsia="Calibri" w:hAnsi="Calibri" w:cs="Calibri"/>
        </w:rPr>
      </w:pPr>
      <w:r w:rsidRPr="4E134ED9">
        <w:rPr>
          <w:rFonts w:ascii="Calibri" w:eastAsia="Calibri" w:hAnsi="Calibri" w:cs="Calibri"/>
        </w:rPr>
        <w:t>Il gestore del negozio clicca su “Conferma”.</w:t>
      </w:r>
    </w:p>
    <w:p w14:paraId="42A3C462" w14:textId="4E9D4698" w:rsidR="666C0E17" w:rsidRDefault="775581D2" w:rsidP="00EF4E5D">
      <w:pPr>
        <w:pStyle w:val="ListParagraph"/>
        <w:widowControl w:val="0"/>
        <w:numPr>
          <w:ilvl w:val="0"/>
          <w:numId w:val="37"/>
        </w:numPr>
        <w:spacing w:after="0"/>
        <w:contextualSpacing w:val="0"/>
        <w:rPr>
          <w:rFonts w:ascii="Calibri" w:eastAsia="Calibri" w:hAnsi="Calibri" w:cs="Calibri"/>
        </w:rPr>
      </w:pPr>
      <w:r w:rsidRPr="4E134ED9">
        <w:rPr>
          <w:rFonts w:ascii="Calibri" w:eastAsia="Calibri" w:hAnsi="Calibri" w:cs="Calibri"/>
        </w:rPr>
        <w:t>Il sistema elimina la prenotazione e rimborsa totalmente il cliente.</w:t>
      </w:r>
    </w:p>
    <w:p w14:paraId="1F9FFEC1" w14:textId="6ADCFB77"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gestore del negozio si trova nella sezione “Prenotazioni ricevute” e la prenotazione eliminata non è più presente nel sistema.</w:t>
      </w:r>
    </w:p>
    <w:p w14:paraId="2E1E4C11" w14:textId="3E9B79BC" w:rsidR="666C0E17" w:rsidRDefault="775581D2" w:rsidP="4E134ED9">
      <w:r w:rsidRPr="4E134ED9">
        <w:rPr>
          <w:rFonts w:ascii="Calibri" w:eastAsia="Calibri" w:hAnsi="Calibri" w:cs="Calibri"/>
          <w:b/>
          <w:bCs/>
        </w:rPr>
        <w:t>Flussi alternativi / Eccezioni:</w:t>
      </w:r>
    </w:p>
    <w:p w14:paraId="61E02E41" w14:textId="4F5DFDB2" w:rsidR="666C0E17" w:rsidRDefault="775581D2" w:rsidP="00EF4E5D">
      <w:pPr>
        <w:pStyle w:val="ListParagraph"/>
        <w:widowControl w:val="0"/>
        <w:numPr>
          <w:ilvl w:val="0"/>
          <w:numId w:val="36"/>
        </w:numPr>
        <w:spacing w:after="0"/>
        <w:contextualSpacing w:val="0"/>
        <w:rPr>
          <w:rFonts w:ascii="Calibri" w:eastAsia="Calibri" w:hAnsi="Calibri" w:cs="Calibri"/>
        </w:rPr>
      </w:pPr>
      <w:r w:rsidRPr="4E134ED9">
        <w:rPr>
          <w:rFonts w:ascii="Calibri" w:eastAsia="Calibri" w:hAnsi="Calibri" w:cs="Calibri"/>
          <w:b/>
          <w:bCs/>
        </w:rPr>
        <w:t>UC 32.1 – Eliminazione prenotazione non confermata:</w:t>
      </w:r>
      <w:r w:rsidRPr="4E134ED9">
        <w:rPr>
          <w:rFonts w:ascii="Calibri" w:eastAsia="Calibri" w:hAnsi="Calibri" w:cs="Calibri"/>
        </w:rPr>
        <w:t xml:space="preserve"> se al punto 5 il gestore del negozio non conferma l’eliminazione, viene eseguito il caso d’uso UC 32.1.</w:t>
      </w:r>
    </w:p>
    <w:p w14:paraId="53915753" w14:textId="2D8810A3" w:rsidR="666C0E17" w:rsidRDefault="666C0E17" w:rsidP="4E134ED9">
      <w:pPr>
        <w:ind w:left="709"/>
        <w:rPr>
          <w:rFonts w:ascii="Calibri" w:eastAsia="Calibri" w:hAnsi="Calibri" w:cs="Calibri"/>
        </w:rPr>
      </w:pPr>
    </w:p>
    <w:p w14:paraId="1DB63E71" w14:textId="1416D24A"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32.1 – Eliminazione prenotazione non confermata</w:t>
      </w:r>
    </w:p>
    <w:p w14:paraId="6D157191" w14:textId="7C5A305E"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6ED115EA" w14:textId="7D4B3ADA"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l’eliminazione della prenotazione e il gestore del negozio ha scelto di annullare l’operazione.</w:t>
      </w:r>
    </w:p>
    <w:p w14:paraId="719186E3" w14:textId="46771BF8" w:rsidR="666C0E17" w:rsidRDefault="775581D2" w:rsidP="4E134ED9">
      <w:r w:rsidRPr="4E134ED9">
        <w:rPr>
          <w:rFonts w:ascii="Calibri" w:eastAsia="Calibri" w:hAnsi="Calibri" w:cs="Calibri"/>
          <w:b/>
          <w:bCs/>
        </w:rPr>
        <w:t>Flusso di eventi:</w:t>
      </w:r>
    </w:p>
    <w:p w14:paraId="141A34AA" w14:textId="7AB200B5" w:rsidR="666C0E17" w:rsidRDefault="775581D2" w:rsidP="00EF4E5D">
      <w:pPr>
        <w:pStyle w:val="ListParagraph"/>
        <w:widowControl w:val="0"/>
        <w:numPr>
          <w:ilvl w:val="0"/>
          <w:numId w:val="35"/>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35050EE7" w14:textId="68DC5458" w:rsidR="666C0E17" w:rsidRDefault="775581D2" w:rsidP="00EF4E5D">
      <w:pPr>
        <w:pStyle w:val="ListParagraph"/>
        <w:widowControl w:val="0"/>
        <w:numPr>
          <w:ilvl w:val="0"/>
          <w:numId w:val="35"/>
        </w:numPr>
        <w:spacing w:after="0"/>
        <w:contextualSpacing w:val="0"/>
        <w:rPr>
          <w:rFonts w:ascii="Calibri" w:eastAsia="Calibri" w:hAnsi="Calibri" w:cs="Calibri"/>
        </w:rPr>
      </w:pPr>
      <w:r w:rsidRPr="4E134ED9">
        <w:rPr>
          <w:rFonts w:ascii="Calibri" w:eastAsia="Calibri" w:hAnsi="Calibri" w:cs="Calibri"/>
        </w:rPr>
        <w:t>Il sistema riporta il gestore del negozio alla sezione “Prenotazioni ricevute”.</w:t>
      </w:r>
    </w:p>
    <w:p w14:paraId="4A1D64F5" w14:textId="079F9BA6"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prenotazione è invariata e il gestore del negozio si trova nella sezione “Prenotazioni ricevute”.</w:t>
      </w:r>
    </w:p>
    <w:p w14:paraId="65DCEAAF" w14:textId="0DE2A0B3" w:rsidR="666C0E17" w:rsidRDefault="666C0E17" w:rsidP="4E134ED9">
      <w:pPr>
        <w:rPr>
          <w:rFonts w:ascii="Calibri" w:eastAsia="Calibri" w:hAnsi="Calibri" w:cs="Calibri"/>
        </w:rPr>
      </w:pPr>
    </w:p>
    <w:p w14:paraId="7FEFE7E4" w14:textId="501EBB72"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33 – Elimina account negozio</w:t>
      </w:r>
    </w:p>
    <w:p w14:paraId="78D058CD" w14:textId="57DC4497"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6601511C" w14:textId="2E863889"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del negozio è autenticato e si trova nella scheda del proprio negozio.</w:t>
      </w:r>
    </w:p>
    <w:p w14:paraId="7CC65C78" w14:textId="2B2A17BB" w:rsidR="666C0E17" w:rsidRDefault="775581D2" w:rsidP="4E134ED9">
      <w:r w:rsidRPr="4E134ED9">
        <w:rPr>
          <w:rFonts w:ascii="Calibri" w:eastAsia="Calibri" w:hAnsi="Calibri" w:cs="Calibri"/>
          <w:b/>
          <w:bCs/>
        </w:rPr>
        <w:t>Flusso di eventi:</w:t>
      </w:r>
    </w:p>
    <w:p w14:paraId="58702E59" w14:textId="553BBD45" w:rsidR="666C0E17" w:rsidRDefault="775581D2" w:rsidP="00EF4E5D">
      <w:pPr>
        <w:pStyle w:val="ListParagraph"/>
        <w:widowControl w:val="0"/>
        <w:numPr>
          <w:ilvl w:val="0"/>
          <w:numId w:val="34"/>
        </w:numPr>
        <w:spacing w:after="0"/>
        <w:contextualSpacing w:val="0"/>
        <w:rPr>
          <w:rFonts w:ascii="Calibri" w:eastAsia="Calibri" w:hAnsi="Calibri" w:cs="Calibri"/>
        </w:rPr>
      </w:pPr>
      <w:r w:rsidRPr="4E134ED9">
        <w:rPr>
          <w:rFonts w:ascii="Calibri" w:eastAsia="Calibri" w:hAnsi="Calibri" w:cs="Calibri"/>
        </w:rPr>
        <w:t>Il gestore del negozio seleziona l’icona del profilo nella barra di navigazione e sceglie la funzionalità “Elimina account”.</w:t>
      </w:r>
    </w:p>
    <w:p w14:paraId="464B5DA9" w14:textId="043BEB19" w:rsidR="666C0E17" w:rsidRDefault="775581D2" w:rsidP="00EF4E5D">
      <w:pPr>
        <w:pStyle w:val="ListParagraph"/>
        <w:widowControl w:val="0"/>
        <w:numPr>
          <w:ilvl w:val="0"/>
          <w:numId w:val="34"/>
        </w:numPr>
        <w:spacing w:after="0"/>
        <w:contextualSpacing w:val="0"/>
        <w:rPr>
          <w:rFonts w:ascii="Calibri" w:eastAsia="Calibri" w:hAnsi="Calibri" w:cs="Calibri"/>
        </w:rPr>
      </w:pPr>
      <w:r w:rsidRPr="4E134ED9">
        <w:rPr>
          <w:rFonts w:ascii="Calibri" w:eastAsia="Calibri" w:hAnsi="Calibri" w:cs="Calibri"/>
        </w:rPr>
        <w:t>Il sistema chiede conferma con il messaggio “Vuoi eliminare il tuo account? Il negozio e i suoi camper non saranno più visibili”.</w:t>
      </w:r>
    </w:p>
    <w:p w14:paraId="3889AB64" w14:textId="1C83521F" w:rsidR="666C0E17" w:rsidRDefault="775581D2" w:rsidP="00EF4E5D">
      <w:pPr>
        <w:pStyle w:val="ListParagraph"/>
        <w:widowControl w:val="0"/>
        <w:numPr>
          <w:ilvl w:val="0"/>
          <w:numId w:val="34"/>
        </w:numPr>
        <w:spacing w:after="0"/>
        <w:contextualSpacing w:val="0"/>
        <w:rPr>
          <w:rFonts w:ascii="Calibri" w:eastAsia="Calibri" w:hAnsi="Calibri" w:cs="Calibri"/>
        </w:rPr>
      </w:pPr>
      <w:r w:rsidRPr="4E134ED9">
        <w:rPr>
          <w:rFonts w:ascii="Calibri" w:eastAsia="Calibri" w:hAnsi="Calibri" w:cs="Calibri"/>
        </w:rPr>
        <w:t>Il gestore del negozio clicca su “Conferma”.</w:t>
      </w:r>
    </w:p>
    <w:p w14:paraId="36DC9B10" w14:textId="125018B2" w:rsidR="666C0E17" w:rsidRDefault="775581D2" w:rsidP="00EF4E5D">
      <w:pPr>
        <w:pStyle w:val="ListParagraph"/>
        <w:widowControl w:val="0"/>
        <w:numPr>
          <w:ilvl w:val="0"/>
          <w:numId w:val="34"/>
        </w:numPr>
        <w:spacing w:after="0"/>
        <w:contextualSpacing w:val="0"/>
        <w:rPr>
          <w:rFonts w:ascii="Calibri" w:eastAsia="Calibri" w:hAnsi="Calibri" w:cs="Calibri"/>
        </w:rPr>
      </w:pPr>
      <w:r w:rsidRPr="4E134ED9">
        <w:rPr>
          <w:rFonts w:ascii="Calibri" w:eastAsia="Calibri" w:hAnsi="Calibri" w:cs="Calibri"/>
        </w:rPr>
        <w:t>Il sistema annulla le eventuali prenotazioni in sospeso dei camper del negozio e rimborsa totalmente i clienti interessati con lo stesso metodo usato per il pagamento.</w:t>
      </w:r>
    </w:p>
    <w:p w14:paraId="6393D550" w14:textId="73F1A186" w:rsidR="666C0E17" w:rsidRDefault="775581D2" w:rsidP="00EF4E5D">
      <w:pPr>
        <w:pStyle w:val="ListParagraph"/>
        <w:widowControl w:val="0"/>
        <w:numPr>
          <w:ilvl w:val="0"/>
          <w:numId w:val="34"/>
        </w:numPr>
        <w:spacing w:after="0"/>
        <w:contextualSpacing w:val="0"/>
        <w:rPr>
          <w:rFonts w:ascii="Calibri" w:eastAsia="Calibri" w:hAnsi="Calibri" w:cs="Calibri"/>
        </w:rPr>
      </w:pPr>
      <w:r w:rsidRPr="4E134ED9">
        <w:rPr>
          <w:rFonts w:ascii="Calibri" w:eastAsia="Calibri" w:hAnsi="Calibri" w:cs="Calibri"/>
        </w:rPr>
        <w:t>Il sistema elimina l’account del negozio e i suoi camper.</w:t>
      </w:r>
    </w:p>
    <w:p w14:paraId="11C8BABA" w14:textId="51A05ACC" w:rsidR="666C0E17" w:rsidRDefault="775581D2" w:rsidP="00EF4E5D">
      <w:pPr>
        <w:pStyle w:val="ListParagraph"/>
        <w:widowControl w:val="0"/>
        <w:numPr>
          <w:ilvl w:val="0"/>
          <w:numId w:val="34"/>
        </w:numPr>
        <w:spacing w:after="0"/>
        <w:contextualSpacing w:val="0"/>
        <w:rPr>
          <w:rFonts w:ascii="Calibri" w:eastAsia="Calibri" w:hAnsi="Calibri" w:cs="Calibri"/>
        </w:rPr>
      </w:pPr>
      <w:r w:rsidRPr="4E134ED9">
        <w:rPr>
          <w:rFonts w:ascii="Calibri" w:eastAsia="Calibri" w:hAnsi="Calibri" w:cs="Calibri"/>
        </w:rPr>
        <w:t>Il sistema mostra il messaggio “Account eliminato” e reindirizza l’utente alla home come visitatore.</w:t>
      </w:r>
    </w:p>
    <w:p w14:paraId="62E5B257" w14:textId="7ADA7DBA"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L’account è eliminato, il negozio non compare più sulla mappa né nelle ricerche e le vecchie credenziali non permettono più l’accesso. L’utente si trova nella home come visitatore.</w:t>
      </w:r>
    </w:p>
    <w:p w14:paraId="67743EFF" w14:textId="4279B752" w:rsidR="666C0E17" w:rsidRDefault="775581D2" w:rsidP="4E134ED9">
      <w:r w:rsidRPr="4E134ED9">
        <w:rPr>
          <w:rFonts w:ascii="Calibri" w:eastAsia="Calibri" w:hAnsi="Calibri" w:cs="Calibri"/>
          <w:b/>
          <w:bCs/>
        </w:rPr>
        <w:t>Flussi alternativi / Eccezioni:</w:t>
      </w:r>
    </w:p>
    <w:p w14:paraId="247FDC63" w14:textId="6544A5B8" w:rsidR="666C0E17" w:rsidRDefault="775581D2" w:rsidP="00EF4E5D">
      <w:pPr>
        <w:pStyle w:val="ListParagraph"/>
        <w:widowControl w:val="0"/>
        <w:numPr>
          <w:ilvl w:val="0"/>
          <w:numId w:val="33"/>
        </w:numPr>
        <w:spacing w:after="0"/>
        <w:contextualSpacing w:val="0"/>
        <w:rPr>
          <w:rFonts w:ascii="Calibri" w:eastAsia="Calibri" w:hAnsi="Calibri" w:cs="Calibri"/>
        </w:rPr>
      </w:pPr>
      <w:r w:rsidRPr="4E134ED9">
        <w:rPr>
          <w:rFonts w:ascii="Calibri" w:eastAsia="Calibri" w:hAnsi="Calibri" w:cs="Calibri"/>
          <w:b/>
          <w:bCs/>
        </w:rPr>
        <w:t>UC 33.1 – Eliminazione account non confermata:</w:t>
      </w:r>
      <w:r w:rsidRPr="4E134ED9">
        <w:rPr>
          <w:rFonts w:ascii="Calibri" w:eastAsia="Calibri" w:hAnsi="Calibri" w:cs="Calibri"/>
        </w:rPr>
        <w:t xml:space="preserve"> se al punto 3 il gestore del negozio non conferma l’eliminazione, viene eseguito il caso d’uso UC 33.1.</w:t>
      </w:r>
    </w:p>
    <w:p w14:paraId="4FB2DD8B" w14:textId="36DFA0B3" w:rsidR="666C0E17" w:rsidRDefault="666C0E17" w:rsidP="4E134ED9">
      <w:pPr>
        <w:spacing w:line="259" w:lineRule="auto"/>
        <w:rPr>
          <w:rFonts w:ascii="Calibri" w:eastAsia="Calibri" w:hAnsi="Calibri" w:cs="Calibri"/>
          <w:b/>
          <w:bCs/>
          <w:color w:val="77206D" w:themeColor="accent5" w:themeShade="BF"/>
        </w:rPr>
      </w:pPr>
    </w:p>
    <w:p w14:paraId="208EB91A" w14:textId="4AF94BEE"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33.1 – Eliminazione account non confermata</w:t>
      </w:r>
    </w:p>
    <w:p w14:paraId="2493EB4D" w14:textId="2953EC56"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del negozio</w:t>
      </w:r>
    </w:p>
    <w:p w14:paraId="1D401A7D" w14:textId="0377FA91"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l’eliminazione dell’account e il gestore del negozio ha scelto di annullare l’operazione.</w:t>
      </w:r>
    </w:p>
    <w:p w14:paraId="03180477" w14:textId="2DB1BE9E" w:rsidR="666C0E17" w:rsidRDefault="775581D2" w:rsidP="4E134ED9">
      <w:r w:rsidRPr="4E134ED9">
        <w:rPr>
          <w:rFonts w:ascii="Calibri" w:eastAsia="Calibri" w:hAnsi="Calibri" w:cs="Calibri"/>
          <w:b/>
          <w:bCs/>
        </w:rPr>
        <w:t>Flusso di eventi:</w:t>
      </w:r>
    </w:p>
    <w:p w14:paraId="13AD6B80" w14:textId="7D3B5615" w:rsidR="666C0E17" w:rsidRDefault="775581D2" w:rsidP="00EF4E5D">
      <w:pPr>
        <w:pStyle w:val="ListParagraph"/>
        <w:widowControl w:val="0"/>
        <w:numPr>
          <w:ilvl w:val="0"/>
          <w:numId w:val="32"/>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301335EB" w14:textId="68229ED7" w:rsidR="666C0E17" w:rsidRDefault="775581D2" w:rsidP="00EF4E5D">
      <w:pPr>
        <w:pStyle w:val="ListParagraph"/>
        <w:widowControl w:val="0"/>
        <w:numPr>
          <w:ilvl w:val="0"/>
          <w:numId w:val="32"/>
        </w:numPr>
        <w:spacing w:after="0"/>
        <w:contextualSpacing w:val="0"/>
        <w:rPr>
          <w:rFonts w:ascii="Calibri" w:eastAsia="Calibri" w:hAnsi="Calibri" w:cs="Calibri"/>
        </w:rPr>
      </w:pPr>
      <w:r w:rsidRPr="4E134ED9">
        <w:rPr>
          <w:rFonts w:ascii="Calibri" w:eastAsia="Calibri" w:hAnsi="Calibri" w:cs="Calibri"/>
        </w:rPr>
        <w:t>Il sistema riporta il gestore del negozio alla scheda del proprio negozio.</w:t>
      </w:r>
    </w:p>
    <w:p w14:paraId="25A5B563" w14:textId="59CC849E"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L’account e i camper del negozio sono invariati e il gestore del negozio si trova nella scheda del proprio negozio.</w:t>
      </w:r>
    </w:p>
    <w:p w14:paraId="6C8416D9" w14:textId="0F0E4E19" w:rsidR="666C0E17" w:rsidRDefault="666C0E17" w:rsidP="4E134ED9">
      <w:pPr>
        <w:spacing w:line="259" w:lineRule="auto"/>
        <w:rPr>
          <w:rFonts w:ascii="Calibri" w:eastAsia="Calibri" w:hAnsi="Calibri" w:cs="Calibri"/>
          <w:b/>
          <w:bCs/>
          <w:color w:val="77206D" w:themeColor="accent5" w:themeShade="BF"/>
        </w:rPr>
      </w:pPr>
    </w:p>
    <w:p w14:paraId="371979AE" w14:textId="54079161" w:rsidR="666C0E17" w:rsidRDefault="775581D2" w:rsidP="4E134ED9">
      <w:pPr>
        <w:spacing w:line="259" w:lineRule="auto"/>
      </w:pPr>
      <w:r w:rsidRPr="4E134ED9">
        <w:rPr>
          <w:rFonts w:ascii="Calibri" w:eastAsia="Calibri" w:hAnsi="Calibri" w:cs="Calibri"/>
          <w:b/>
          <w:bCs/>
          <w:color w:val="77206D" w:themeColor="accent5" w:themeShade="BF"/>
        </w:rPr>
        <w:t>UC 34 – Visualizza negozi in attesa di approvazione</w:t>
      </w:r>
    </w:p>
    <w:p w14:paraId="25D6EF2D" w14:textId="56534D23" w:rsidR="274B1ABF" w:rsidRDefault="274B1ABF" w:rsidP="5E902EAA">
      <w:pPr>
        <w:spacing w:line="259" w:lineRule="auto"/>
      </w:pPr>
      <w:r w:rsidRPr="734A3B52">
        <w:rPr>
          <w:rFonts w:ascii="Calibri" w:eastAsia="Calibri" w:hAnsi="Calibri" w:cs="Calibri"/>
          <w:b/>
          <w:bCs/>
        </w:rPr>
        <w:t xml:space="preserve">Mockup: </w:t>
      </w:r>
      <w:hyperlink w:anchor="Segnalibro16" w:history="1">
        <w:r w:rsidRPr="734A3B52">
          <w:rPr>
            <w:rStyle w:val="Hyperlink"/>
            <w:rFonts w:ascii="Calibri" w:eastAsia="Calibri" w:hAnsi="Calibri" w:cs="Calibri"/>
          </w:rPr>
          <w:t>MU16</w:t>
        </w:r>
      </w:hyperlink>
    </w:p>
    <w:p w14:paraId="185FDEEF" w14:textId="5DCAAC89"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48121E13" w14:textId="0C06CB94"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si trova nel suo pannello di amministrazione.</w:t>
      </w:r>
    </w:p>
    <w:p w14:paraId="31DAE1D2" w14:textId="7FB16E3B" w:rsidR="666C0E17" w:rsidRDefault="775581D2" w:rsidP="4E134ED9">
      <w:r w:rsidRPr="4E134ED9">
        <w:rPr>
          <w:rFonts w:ascii="Calibri" w:eastAsia="Calibri" w:hAnsi="Calibri" w:cs="Calibri"/>
          <w:b/>
          <w:bCs/>
        </w:rPr>
        <w:t>Flusso di eventi:</w:t>
      </w:r>
    </w:p>
    <w:p w14:paraId="2D00DA14" w14:textId="093BF9BB" w:rsidR="666C0E17" w:rsidRDefault="775581D2" w:rsidP="00EF4E5D">
      <w:pPr>
        <w:pStyle w:val="ListParagraph"/>
        <w:widowControl w:val="0"/>
        <w:numPr>
          <w:ilvl w:val="0"/>
          <w:numId w:val="31"/>
        </w:numPr>
        <w:spacing w:after="0"/>
        <w:contextualSpacing w:val="0"/>
        <w:rPr>
          <w:rFonts w:ascii="Calibri" w:eastAsia="Calibri" w:hAnsi="Calibri" w:cs="Calibri"/>
        </w:rPr>
      </w:pPr>
      <w:r w:rsidRPr="4E134ED9">
        <w:rPr>
          <w:rFonts w:ascii="Calibri" w:eastAsia="Calibri" w:hAnsi="Calibri" w:cs="Calibri"/>
        </w:rPr>
        <w:t>Il gestore degli utenti seleziona la sezione “Negozi”.</w:t>
      </w:r>
    </w:p>
    <w:p w14:paraId="6466FAEB" w14:textId="7D0CE435" w:rsidR="666C0E17" w:rsidRDefault="775581D2" w:rsidP="00EF4E5D">
      <w:pPr>
        <w:pStyle w:val="ListParagraph"/>
        <w:widowControl w:val="0"/>
        <w:numPr>
          <w:ilvl w:val="0"/>
          <w:numId w:val="31"/>
        </w:numPr>
        <w:spacing w:after="0"/>
        <w:contextualSpacing w:val="0"/>
        <w:rPr>
          <w:rFonts w:ascii="Calibri" w:eastAsia="Calibri" w:hAnsi="Calibri" w:cs="Calibri"/>
        </w:rPr>
      </w:pPr>
      <w:r w:rsidRPr="4E134ED9">
        <w:rPr>
          <w:rFonts w:ascii="Calibri" w:eastAsia="Calibri" w:hAnsi="Calibri" w:cs="Calibri"/>
        </w:rPr>
        <w:t>Il gestore degli utenti seleziona l’elenco dei negozi in attesa.</w:t>
      </w:r>
    </w:p>
    <w:p w14:paraId="5107472F" w14:textId="5F1276D2" w:rsidR="666C0E17" w:rsidRDefault="775581D2" w:rsidP="00EF4E5D">
      <w:pPr>
        <w:pStyle w:val="ListParagraph"/>
        <w:widowControl w:val="0"/>
        <w:numPr>
          <w:ilvl w:val="0"/>
          <w:numId w:val="31"/>
        </w:numPr>
        <w:spacing w:after="0"/>
        <w:contextualSpacing w:val="0"/>
        <w:rPr>
          <w:rFonts w:ascii="Calibri" w:eastAsia="Calibri" w:hAnsi="Calibri" w:cs="Calibri"/>
        </w:rPr>
      </w:pPr>
      <w:r w:rsidRPr="4E134ED9">
        <w:rPr>
          <w:rFonts w:ascii="Calibri" w:eastAsia="Calibri" w:hAnsi="Calibri" w:cs="Calibri"/>
        </w:rPr>
        <w:t>Il sistema mostra l’elenco delle richieste di registrazione non ancora approvate.</w:t>
      </w:r>
    </w:p>
    <w:p w14:paraId="3AEFBB68" w14:textId="0E285F88"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gestore degli utenti si trova nella sezione “Negozi” e visualizza l’elenco dei negozi in attesa di approvazione.</w:t>
      </w:r>
    </w:p>
    <w:p w14:paraId="479E217B" w14:textId="41A071CB" w:rsidR="666C0E17" w:rsidRDefault="666C0E17" w:rsidP="4E134ED9">
      <w:pPr>
        <w:rPr>
          <w:rFonts w:ascii="Calibri" w:eastAsia="Calibri" w:hAnsi="Calibri" w:cs="Calibri"/>
        </w:rPr>
      </w:pPr>
    </w:p>
    <w:p w14:paraId="710AE5C2" w14:textId="237A919E"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35 – Approva negozio</w:t>
      </w:r>
    </w:p>
    <w:p w14:paraId="1CEC5285" w14:textId="57381712"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36A0DCF6" w14:textId="3974284E"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sta visualizzando l’elenco dei negozi in attesa.</w:t>
      </w:r>
    </w:p>
    <w:p w14:paraId="4346F53F" w14:textId="6C000388" w:rsidR="666C0E17" w:rsidRDefault="775581D2" w:rsidP="4E134ED9">
      <w:r w:rsidRPr="4E134ED9">
        <w:rPr>
          <w:rFonts w:ascii="Calibri" w:eastAsia="Calibri" w:hAnsi="Calibri" w:cs="Calibri"/>
          <w:b/>
          <w:bCs/>
        </w:rPr>
        <w:t>Flusso di eventi:</w:t>
      </w:r>
    </w:p>
    <w:p w14:paraId="7F8DB403" w14:textId="7D9B4238" w:rsidR="666C0E17" w:rsidRDefault="775581D2" w:rsidP="00EF4E5D">
      <w:pPr>
        <w:pStyle w:val="ListParagraph"/>
        <w:widowControl w:val="0"/>
        <w:numPr>
          <w:ilvl w:val="0"/>
          <w:numId w:val="30"/>
        </w:numPr>
        <w:spacing w:after="0"/>
        <w:contextualSpacing w:val="0"/>
        <w:rPr>
          <w:rFonts w:ascii="Calibri" w:eastAsia="Calibri" w:hAnsi="Calibri" w:cs="Calibri"/>
        </w:rPr>
      </w:pPr>
      <w:r w:rsidRPr="4E134ED9">
        <w:rPr>
          <w:rFonts w:ascii="Calibri" w:eastAsia="Calibri" w:hAnsi="Calibri" w:cs="Calibri"/>
        </w:rPr>
        <w:t>Il gestore degli utenti seleziona un negozio dall’elenco.</w:t>
      </w:r>
    </w:p>
    <w:p w14:paraId="3966DFF0" w14:textId="38033412" w:rsidR="666C0E17" w:rsidRDefault="775581D2" w:rsidP="00EF4E5D">
      <w:pPr>
        <w:pStyle w:val="ListParagraph"/>
        <w:widowControl w:val="0"/>
        <w:numPr>
          <w:ilvl w:val="0"/>
          <w:numId w:val="30"/>
        </w:numPr>
        <w:spacing w:after="0"/>
        <w:contextualSpacing w:val="0"/>
        <w:rPr>
          <w:rFonts w:ascii="Calibri" w:eastAsia="Calibri" w:hAnsi="Calibri" w:cs="Calibri"/>
        </w:rPr>
      </w:pPr>
      <w:r w:rsidRPr="4E134ED9">
        <w:rPr>
          <w:rFonts w:ascii="Calibri" w:eastAsia="Calibri" w:hAnsi="Calibri" w:cs="Calibri"/>
        </w:rPr>
        <w:t>Il sistema mostra la scheda con i dati inseriti in fase di registrazione.</w:t>
      </w:r>
    </w:p>
    <w:p w14:paraId="1C4CB7E9" w14:textId="5EB56AB8" w:rsidR="666C0E17" w:rsidRDefault="775581D2" w:rsidP="00EF4E5D">
      <w:pPr>
        <w:pStyle w:val="ListParagraph"/>
        <w:widowControl w:val="0"/>
        <w:numPr>
          <w:ilvl w:val="0"/>
          <w:numId w:val="30"/>
        </w:numPr>
        <w:spacing w:after="0"/>
        <w:contextualSpacing w:val="0"/>
        <w:rPr>
          <w:rFonts w:ascii="Calibri" w:eastAsia="Calibri" w:hAnsi="Calibri" w:cs="Calibri"/>
        </w:rPr>
      </w:pPr>
      <w:r w:rsidRPr="4E134ED9">
        <w:rPr>
          <w:rFonts w:ascii="Calibri" w:eastAsia="Calibri" w:hAnsi="Calibri" w:cs="Calibri"/>
        </w:rPr>
        <w:t>Il gestore degli utenti controlla i dati e clicca su “Approva”.</w:t>
      </w:r>
    </w:p>
    <w:p w14:paraId="5C0A08C2" w14:textId="1567D993" w:rsidR="666C0E17" w:rsidRDefault="775581D2" w:rsidP="00EF4E5D">
      <w:pPr>
        <w:pStyle w:val="ListParagraph"/>
        <w:widowControl w:val="0"/>
        <w:numPr>
          <w:ilvl w:val="0"/>
          <w:numId w:val="30"/>
        </w:numPr>
        <w:spacing w:after="0"/>
        <w:contextualSpacing w:val="0"/>
        <w:rPr>
          <w:rFonts w:ascii="Calibri" w:eastAsia="Calibri" w:hAnsi="Calibri" w:cs="Calibri"/>
        </w:rPr>
      </w:pPr>
      <w:r w:rsidRPr="4E134ED9">
        <w:rPr>
          <w:rFonts w:ascii="Calibri" w:eastAsia="Calibri" w:hAnsi="Calibri" w:cs="Calibri"/>
        </w:rPr>
        <w:t>Il sistema attiva il negozio e lo rimuove dall’elenco dei negozi in attesa.</w:t>
      </w:r>
    </w:p>
    <w:p w14:paraId="5DAF7839" w14:textId="1C0D74C5" w:rsidR="666C0E17" w:rsidRDefault="775581D2" w:rsidP="00EF4E5D">
      <w:pPr>
        <w:pStyle w:val="ListParagraph"/>
        <w:widowControl w:val="0"/>
        <w:numPr>
          <w:ilvl w:val="0"/>
          <w:numId w:val="30"/>
        </w:numPr>
        <w:spacing w:after="0"/>
        <w:contextualSpacing w:val="0"/>
        <w:rPr>
          <w:rFonts w:ascii="Calibri" w:eastAsia="Calibri" w:hAnsi="Calibri" w:cs="Calibri"/>
        </w:rPr>
      </w:pPr>
      <w:r w:rsidRPr="4E134ED9">
        <w:rPr>
          <w:rFonts w:ascii="Calibri" w:eastAsia="Calibri" w:hAnsi="Calibri" w:cs="Calibri"/>
        </w:rPr>
        <w:t>Il sistema mostra il messaggio “Negozio approvato”.</w:t>
      </w:r>
    </w:p>
    <w:p w14:paraId="42A6A0D2" w14:textId="0133BA71"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negozio è approvato e può autenticarsi come gestore del negozio. Il gestore degli utenti torna all’elenco dei negozi in attesa.</w:t>
      </w:r>
    </w:p>
    <w:p w14:paraId="4F949D2F" w14:textId="37B3CD10" w:rsidR="666C0E17" w:rsidRDefault="666C0E17" w:rsidP="4E134ED9">
      <w:pPr>
        <w:rPr>
          <w:rFonts w:ascii="Calibri" w:eastAsia="Calibri" w:hAnsi="Calibri" w:cs="Calibri"/>
        </w:rPr>
      </w:pPr>
    </w:p>
    <w:p w14:paraId="685476C1" w14:textId="7638E6D4" w:rsidR="666C0E17" w:rsidRDefault="775581D2" w:rsidP="4E134ED9">
      <w:pPr>
        <w:spacing w:line="259" w:lineRule="auto"/>
      </w:pPr>
      <w:r w:rsidRPr="4E134ED9">
        <w:rPr>
          <w:rFonts w:ascii="Calibri" w:eastAsia="Calibri" w:hAnsi="Calibri" w:cs="Calibri"/>
          <w:b/>
          <w:bCs/>
          <w:color w:val="77206D" w:themeColor="accent5" w:themeShade="BF"/>
        </w:rPr>
        <w:t>UC 36 – Rifiuta negozio</w:t>
      </w:r>
    </w:p>
    <w:p w14:paraId="70C6D815" w14:textId="797E33C6" w:rsidR="56BC0E4E" w:rsidRDefault="56BC0E4E" w:rsidP="5E902EAA">
      <w:pPr>
        <w:spacing w:line="259" w:lineRule="auto"/>
      </w:pPr>
      <w:r w:rsidRPr="734A3B52">
        <w:rPr>
          <w:rFonts w:ascii="Calibri" w:eastAsia="Calibri" w:hAnsi="Calibri" w:cs="Calibri"/>
          <w:b/>
          <w:bCs/>
        </w:rPr>
        <w:t xml:space="preserve">Mockup: </w:t>
      </w:r>
      <w:hyperlink w:anchor="Segnalibro16" w:history="1">
        <w:r w:rsidRPr="734A3B52">
          <w:rPr>
            <w:rStyle w:val="Hyperlink"/>
            <w:rFonts w:ascii="Calibri" w:eastAsia="Calibri" w:hAnsi="Calibri" w:cs="Calibri"/>
          </w:rPr>
          <w:t>MU16</w:t>
        </w:r>
      </w:hyperlink>
    </w:p>
    <w:p w14:paraId="010D532B" w14:textId="34FBD0B7"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4F0A3217" w14:textId="25EA4451"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sta visualizzando l’elenco dei negozi in attesa.</w:t>
      </w:r>
    </w:p>
    <w:p w14:paraId="6AAF5A5E" w14:textId="2A4472E6" w:rsidR="666C0E17" w:rsidRDefault="775581D2" w:rsidP="4E134ED9">
      <w:r w:rsidRPr="4E134ED9">
        <w:rPr>
          <w:rFonts w:ascii="Calibri" w:eastAsia="Calibri" w:hAnsi="Calibri" w:cs="Calibri"/>
          <w:b/>
          <w:bCs/>
        </w:rPr>
        <w:t>Flusso di eventi:</w:t>
      </w:r>
    </w:p>
    <w:p w14:paraId="176E1C38" w14:textId="07BDF3F9" w:rsidR="666C0E17" w:rsidRDefault="775581D2" w:rsidP="00EF4E5D">
      <w:pPr>
        <w:pStyle w:val="ListParagraph"/>
        <w:widowControl w:val="0"/>
        <w:numPr>
          <w:ilvl w:val="0"/>
          <w:numId w:val="29"/>
        </w:numPr>
        <w:spacing w:after="0"/>
        <w:contextualSpacing w:val="0"/>
        <w:rPr>
          <w:rFonts w:ascii="Calibri" w:eastAsia="Calibri" w:hAnsi="Calibri" w:cs="Calibri"/>
        </w:rPr>
      </w:pPr>
      <w:r w:rsidRPr="4E134ED9">
        <w:rPr>
          <w:rFonts w:ascii="Calibri" w:eastAsia="Calibri" w:hAnsi="Calibri" w:cs="Calibri"/>
        </w:rPr>
        <w:t>Il gestore degli utenti seleziona un negozio dall’elenco.</w:t>
      </w:r>
    </w:p>
    <w:p w14:paraId="4016E217" w14:textId="380C61B2" w:rsidR="666C0E17" w:rsidRDefault="775581D2" w:rsidP="00EF4E5D">
      <w:pPr>
        <w:pStyle w:val="ListParagraph"/>
        <w:widowControl w:val="0"/>
        <w:numPr>
          <w:ilvl w:val="0"/>
          <w:numId w:val="29"/>
        </w:numPr>
        <w:spacing w:after="0"/>
        <w:contextualSpacing w:val="0"/>
        <w:rPr>
          <w:rFonts w:ascii="Calibri" w:eastAsia="Calibri" w:hAnsi="Calibri" w:cs="Calibri"/>
        </w:rPr>
      </w:pPr>
      <w:r w:rsidRPr="4E134ED9">
        <w:rPr>
          <w:rFonts w:ascii="Calibri" w:eastAsia="Calibri" w:hAnsi="Calibri" w:cs="Calibri"/>
        </w:rPr>
        <w:t>Il sistema mostra la scheda con i dati inseriti in fase di registrazione.</w:t>
      </w:r>
    </w:p>
    <w:p w14:paraId="4CE50AB0" w14:textId="29E0C2A7" w:rsidR="666C0E17" w:rsidRDefault="775581D2" w:rsidP="00EF4E5D">
      <w:pPr>
        <w:pStyle w:val="ListParagraph"/>
        <w:widowControl w:val="0"/>
        <w:numPr>
          <w:ilvl w:val="0"/>
          <w:numId w:val="29"/>
        </w:numPr>
        <w:spacing w:after="0"/>
        <w:contextualSpacing w:val="0"/>
        <w:rPr>
          <w:rFonts w:ascii="Calibri" w:eastAsia="Calibri" w:hAnsi="Calibri" w:cs="Calibri"/>
        </w:rPr>
      </w:pPr>
      <w:r w:rsidRPr="4E134ED9">
        <w:rPr>
          <w:rFonts w:ascii="Calibri" w:eastAsia="Calibri" w:hAnsi="Calibri" w:cs="Calibri"/>
        </w:rPr>
        <w:t>Il gestore degli utenti controlla i dati e clicca su “Rifiuta”.</w:t>
      </w:r>
    </w:p>
    <w:p w14:paraId="0626ABC1" w14:textId="287CB6B7" w:rsidR="666C0E17" w:rsidRDefault="775581D2" w:rsidP="00EF4E5D">
      <w:pPr>
        <w:pStyle w:val="ListParagraph"/>
        <w:widowControl w:val="0"/>
        <w:numPr>
          <w:ilvl w:val="0"/>
          <w:numId w:val="29"/>
        </w:numPr>
        <w:spacing w:after="0"/>
        <w:contextualSpacing w:val="0"/>
        <w:rPr>
          <w:rFonts w:ascii="Calibri" w:eastAsia="Calibri" w:hAnsi="Calibri" w:cs="Calibri"/>
        </w:rPr>
      </w:pPr>
      <w:r w:rsidRPr="4E134ED9">
        <w:rPr>
          <w:rFonts w:ascii="Calibri" w:eastAsia="Calibri" w:hAnsi="Calibri" w:cs="Calibri"/>
        </w:rPr>
        <w:t>Il sistema elimina la richiesta di registrazione e la rimuove dall’elenco dei negozi in attesa.</w:t>
      </w:r>
    </w:p>
    <w:p w14:paraId="056EBBD4" w14:textId="7C6FF41E" w:rsidR="666C0E17" w:rsidRDefault="775581D2" w:rsidP="00EF4E5D">
      <w:pPr>
        <w:pStyle w:val="ListParagraph"/>
        <w:widowControl w:val="0"/>
        <w:numPr>
          <w:ilvl w:val="0"/>
          <w:numId w:val="29"/>
        </w:numPr>
        <w:spacing w:after="0"/>
        <w:contextualSpacing w:val="0"/>
        <w:rPr>
          <w:rFonts w:ascii="Calibri" w:eastAsia="Calibri" w:hAnsi="Calibri" w:cs="Calibri"/>
        </w:rPr>
      </w:pPr>
      <w:r w:rsidRPr="4E134ED9">
        <w:rPr>
          <w:rFonts w:ascii="Calibri" w:eastAsia="Calibri" w:hAnsi="Calibri" w:cs="Calibri"/>
        </w:rPr>
        <w:t>Il sistema mostra il messaggio “Negozio rifiutato”.</w:t>
      </w:r>
    </w:p>
    <w:p w14:paraId="6641CAE9" w14:textId="368AADD7"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negozio non è stato attivato, non può autenticarsi e non compare più nell’elenco dei negozi in attesa. Il gestore degli utenti torna all’elenco dei negozi in attesa.</w:t>
      </w:r>
    </w:p>
    <w:p w14:paraId="3DFEFB3D" w14:textId="54A3DEA0" w:rsidR="666C0E17" w:rsidRDefault="666C0E17" w:rsidP="4E134ED9">
      <w:pPr>
        <w:rPr>
          <w:rFonts w:ascii="Calibri" w:eastAsia="Calibri" w:hAnsi="Calibri" w:cs="Calibri"/>
        </w:rPr>
      </w:pPr>
    </w:p>
    <w:p w14:paraId="70E6DC0F" w14:textId="0D0C4EA5" w:rsidR="666C0E17" w:rsidRDefault="775581D2" w:rsidP="4E134ED9">
      <w:pPr>
        <w:spacing w:line="259" w:lineRule="auto"/>
      </w:pPr>
      <w:r w:rsidRPr="4E134ED9">
        <w:rPr>
          <w:rFonts w:ascii="Calibri" w:eastAsia="Calibri" w:hAnsi="Calibri" w:cs="Calibri"/>
          <w:b/>
          <w:bCs/>
          <w:color w:val="77206D" w:themeColor="accent5" w:themeShade="BF"/>
        </w:rPr>
        <w:t>UC 37 – Visualizza elenco e scheda negozi</w:t>
      </w:r>
    </w:p>
    <w:p w14:paraId="462F49B3" w14:textId="49F61BE6" w:rsidR="7C317CCA" w:rsidRDefault="7C317CCA" w:rsidP="5E902EAA">
      <w:pPr>
        <w:spacing w:line="259" w:lineRule="auto"/>
      </w:pPr>
      <w:r w:rsidRPr="734A3B52">
        <w:rPr>
          <w:rFonts w:ascii="Calibri" w:eastAsia="Calibri" w:hAnsi="Calibri" w:cs="Calibri"/>
          <w:b/>
          <w:bCs/>
        </w:rPr>
        <w:t xml:space="preserve">Mockup: </w:t>
      </w:r>
      <w:hyperlink w:anchor="Segnalibro16" w:history="1">
        <w:r w:rsidRPr="734A3B52">
          <w:rPr>
            <w:rStyle w:val="Hyperlink"/>
            <w:rFonts w:ascii="Calibri" w:eastAsia="Calibri" w:hAnsi="Calibri" w:cs="Calibri"/>
          </w:rPr>
          <w:t>MU16</w:t>
        </w:r>
      </w:hyperlink>
    </w:p>
    <w:p w14:paraId="3E93C305" w14:textId="14F436B9"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4E593155" w14:textId="625119FD"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si trova nel suo pannello di amministrazione.</w:t>
      </w:r>
    </w:p>
    <w:p w14:paraId="4D0CEE02" w14:textId="35E26078" w:rsidR="666C0E17" w:rsidRDefault="775581D2" w:rsidP="4E134ED9">
      <w:r w:rsidRPr="4E134ED9">
        <w:rPr>
          <w:rFonts w:ascii="Calibri" w:eastAsia="Calibri" w:hAnsi="Calibri" w:cs="Calibri"/>
          <w:b/>
          <w:bCs/>
        </w:rPr>
        <w:t>Flusso di eventi:</w:t>
      </w:r>
    </w:p>
    <w:p w14:paraId="76BD61ED" w14:textId="6EBB542D" w:rsidR="666C0E17" w:rsidRDefault="775581D2" w:rsidP="00EF4E5D">
      <w:pPr>
        <w:pStyle w:val="ListParagraph"/>
        <w:widowControl w:val="0"/>
        <w:numPr>
          <w:ilvl w:val="0"/>
          <w:numId w:val="28"/>
        </w:numPr>
        <w:spacing w:after="0"/>
        <w:contextualSpacing w:val="0"/>
        <w:rPr>
          <w:rFonts w:ascii="Calibri" w:eastAsia="Calibri" w:hAnsi="Calibri" w:cs="Calibri"/>
        </w:rPr>
      </w:pPr>
      <w:r w:rsidRPr="4E134ED9">
        <w:rPr>
          <w:rFonts w:ascii="Calibri" w:eastAsia="Calibri" w:hAnsi="Calibri" w:cs="Calibri"/>
        </w:rPr>
        <w:t>Il gestore degli utenti seleziona la sezione “Negozi”.</w:t>
      </w:r>
    </w:p>
    <w:p w14:paraId="720776DF" w14:textId="22E36C5F" w:rsidR="666C0E17" w:rsidRDefault="775581D2" w:rsidP="00EF4E5D">
      <w:pPr>
        <w:pStyle w:val="ListParagraph"/>
        <w:widowControl w:val="0"/>
        <w:numPr>
          <w:ilvl w:val="0"/>
          <w:numId w:val="28"/>
        </w:numPr>
        <w:spacing w:after="0"/>
        <w:contextualSpacing w:val="0"/>
        <w:rPr>
          <w:rFonts w:ascii="Calibri" w:eastAsia="Calibri" w:hAnsi="Calibri" w:cs="Calibri"/>
        </w:rPr>
      </w:pPr>
      <w:r w:rsidRPr="4E134ED9">
        <w:rPr>
          <w:rFonts w:ascii="Calibri" w:eastAsia="Calibri" w:hAnsi="Calibri" w:cs="Calibri"/>
        </w:rPr>
        <w:t>Il sistema mostra l’elenco dei negozi affiliati.</w:t>
      </w:r>
    </w:p>
    <w:p w14:paraId="4F005FF4" w14:textId="3214F9CD" w:rsidR="666C0E17" w:rsidRDefault="775581D2" w:rsidP="00EF4E5D">
      <w:pPr>
        <w:pStyle w:val="ListParagraph"/>
        <w:widowControl w:val="0"/>
        <w:numPr>
          <w:ilvl w:val="0"/>
          <w:numId w:val="28"/>
        </w:numPr>
        <w:spacing w:after="0"/>
        <w:contextualSpacing w:val="0"/>
        <w:rPr>
          <w:rFonts w:ascii="Calibri" w:eastAsia="Calibri" w:hAnsi="Calibri" w:cs="Calibri"/>
        </w:rPr>
      </w:pPr>
      <w:r w:rsidRPr="4E134ED9">
        <w:rPr>
          <w:rFonts w:ascii="Calibri" w:eastAsia="Calibri" w:hAnsi="Calibri" w:cs="Calibri"/>
        </w:rPr>
        <w:t>Il gestore degli utenti cerca e seleziona un negozio dall’elenco.</w:t>
      </w:r>
    </w:p>
    <w:p w14:paraId="103802DF" w14:textId="395D7726" w:rsidR="666C0E17" w:rsidRDefault="775581D2" w:rsidP="00EF4E5D">
      <w:pPr>
        <w:pStyle w:val="ListParagraph"/>
        <w:widowControl w:val="0"/>
        <w:numPr>
          <w:ilvl w:val="0"/>
          <w:numId w:val="28"/>
        </w:numPr>
        <w:spacing w:after="0"/>
        <w:contextualSpacing w:val="0"/>
        <w:rPr>
          <w:rFonts w:ascii="Calibri" w:eastAsia="Calibri" w:hAnsi="Calibri" w:cs="Calibri"/>
        </w:rPr>
      </w:pPr>
      <w:r w:rsidRPr="4E134ED9">
        <w:rPr>
          <w:rFonts w:ascii="Calibri" w:eastAsia="Calibri" w:hAnsi="Calibri" w:cs="Calibri"/>
        </w:rPr>
        <w:t>Il sistema mostra la scheda del negozio con i dati inseriti in fase di registrazione.</w:t>
      </w:r>
    </w:p>
    <w:p w14:paraId="0B373D19" w14:textId="211841D2"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gestore degli utenti si trova nella sezione “Negozi” e visualizza la scheda del negozio selezionato.</w:t>
      </w:r>
    </w:p>
    <w:p w14:paraId="16F35D15" w14:textId="4AC05EF6" w:rsidR="666C0E17" w:rsidRDefault="666C0E17" w:rsidP="4E134ED9">
      <w:pPr>
        <w:rPr>
          <w:rFonts w:ascii="Calibri" w:eastAsia="Calibri" w:hAnsi="Calibri" w:cs="Calibri"/>
        </w:rPr>
      </w:pPr>
    </w:p>
    <w:p w14:paraId="4B8C15B6" w14:textId="033F66A3" w:rsidR="666C0E17" w:rsidRDefault="775581D2" w:rsidP="4E134ED9">
      <w:pPr>
        <w:spacing w:line="259" w:lineRule="auto"/>
      </w:pPr>
      <w:r w:rsidRPr="4E134ED9">
        <w:rPr>
          <w:rFonts w:ascii="Calibri" w:eastAsia="Calibri" w:hAnsi="Calibri" w:cs="Calibri"/>
          <w:b/>
          <w:bCs/>
          <w:color w:val="77206D" w:themeColor="accent5" w:themeShade="BF"/>
        </w:rPr>
        <w:t>UC 38 – Elimina negozio</w:t>
      </w:r>
    </w:p>
    <w:p w14:paraId="1BFA7B4C" w14:textId="41695526" w:rsidR="307ED335" w:rsidRDefault="307ED335" w:rsidP="5E902EAA">
      <w:pPr>
        <w:spacing w:line="259" w:lineRule="auto"/>
      </w:pPr>
      <w:r w:rsidRPr="734A3B52">
        <w:rPr>
          <w:rFonts w:ascii="Calibri" w:eastAsia="Calibri" w:hAnsi="Calibri" w:cs="Calibri"/>
          <w:b/>
          <w:bCs/>
        </w:rPr>
        <w:t xml:space="preserve">Mockup: </w:t>
      </w:r>
      <w:hyperlink w:anchor="Segnalibro16" w:history="1">
        <w:r w:rsidRPr="734A3B52">
          <w:rPr>
            <w:rStyle w:val="Hyperlink"/>
            <w:rFonts w:ascii="Calibri" w:eastAsia="Calibri" w:hAnsi="Calibri" w:cs="Calibri"/>
          </w:rPr>
          <w:t>MU16</w:t>
        </w:r>
      </w:hyperlink>
    </w:p>
    <w:p w14:paraId="2BBA748A" w14:textId="47D04841"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18665172" w14:textId="588AFF72"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sta visualizzando la scheda di un negozio.</w:t>
      </w:r>
    </w:p>
    <w:p w14:paraId="602F31C5" w14:textId="0193FCC8" w:rsidR="666C0E17" w:rsidRDefault="775581D2" w:rsidP="4E134ED9">
      <w:r w:rsidRPr="4E134ED9">
        <w:rPr>
          <w:rFonts w:ascii="Calibri" w:eastAsia="Calibri" w:hAnsi="Calibri" w:cs="Calibri"/>
          <w:b/>
          <w:bCs/>
        </w:rPr>
        <w:t>Flusso di eventi:</w:t>
      </w:r>
    </w:p>
    <w:p w14:paraId="39A35057" w14:textId="3E52E231" w:rsidR="666C0E17" w:rsidRDefault="775581D2" w:rsidP="00EF4E5D">
      <w:pPr>
        <w:pStyle w:val="ListParagraph"/>
        <w:widowControl w:val="0"/>
        <w:numPr>
          <w:ilvl w:val="0"/>
          <w:numId w:val="27"/>
        </w:numPr>
        <w:spacing w:after="0"/>
        <w:contextualSpacing w:val="0"/>
        <w:rPr>
          <w:rFonts w:ascii="Calibri" w:eastAsia="Calibri" w:hAnsi="Calibri" w:cs="Calibri"/>
        </w:rPr>
      </w:pPr>
      <w:r w:rsidRPr="4E134ED9">
        <w:rPr>
          <w:rFonts w:ascii="Calibri" w:eastAsia="Calibri" w:hAnsi="Calibri" w:cs="Calibri"/>
        </w:rPr>
        <w:t>Il gestore degli utenti seleziona la funzionalità “Elimina negozio”.</w:t>
      </w:r>
    </w:p>
    <w:p w14:paraId="77DFB715" w14:textId="48FAB3E5" w:rsidR="666C0E17" w:rsidRDefault="775581D2" w:rsidP="00EF4E5D">
      <w:pPr>
        <w:pStyle w:val="ListParagraph"/>
        <w:widowControl w:val="0"/>
        <w:numPr>
          <w:ilvl w:val="0"/>
          <w:numId w:val="27"/>
        </w:numPr>
        <w:spacing w:after="0"/>
        <w:contextualSpacing w:val="0"/>
        <w:rPr>
          <w:rFonts w:ascii="Calibri" w:eastAsia="Calibri" w:hAnsi="Calibri" w:cs="Calibri"/>
        </w:rPr>
      </w:pPr>
      <w:r w:rsidRPr="4E134ED9">
        <w:rPr>
          <w:rFonts w:ascii="Calibri" w:eastAsia="Calibri" w:hAnsi="Calibri" w:cs="Calibri"/>
        </w:rPr>
        <w:t>Il sistema chiede conferma con il messaggio “Vuoi eliminare questo negozio? I suoi camper non saranno più visibili”.</w:t>
      </w:r>
    </w:p>
    <w:p w14:paraId="0D417BAA" w14:textId="73316FF8" w:rsidR="666C0E17" w:rsidRDefault="775581D2" w:rsidP="00EF4E5D">
      <w:pPr>
        <w:pStyle w:val="ListParagraph"/>
        <w:widowControl w:val="0"/>
        <w:numPr>
          <w:ilvl w:val="0"/>
          <w:numId w:val="27"/>
        </w:numPr>
        <w:spacing w:after="0"/>
        <w:contextualSpacing w:val="0"/>
        <w:rPr>
          <w:rFonts w:ascii="Calibri" w:eastAsia="Calibri" w:hAnsi="Calibri" w:cs="Calibri"/>
        </w:rPr>
      </w:pPr>
      <w:r w:rsidRPr="4E134ED9">
        <w:rPr>
          <w:rFonts w:ascii="Calibri" w:eastAsia="Calibri" w:hAnsi="Calibri" w:cs="Calibri"/>
        </w:rPr>
        <w:t>Il gestore degli utenti clicca su “Conferma”.</w:t>
      </w:r>
    </w:p>
    <w:p w14:paraId="525E1B47" w14:textId="1A8B6FAB" w:rsidR="666C0E17" w:rsidRDefault="775581D2" w:rsidP="00EF4E5D">
      <w:pPr>
        <w:pStyle w:val="ListParagraph"/>
        <w:widowControl w:val="0"/>
        <w:numPr>
          <w:ilvl w:val="0"/>
          <w:numId w:val="27"/>
        </w:numPr>
        <w:spacing w:after="0"/>
        <w:contextualSpacing w:val="0"/>
        <w:rPr>
          <w:rFonts w:ascii="Calibri" w:eastAsia="Calibri" w:hAnsi="Calibri" w:cs="Calibri"/>
        </w:rPr>
      </w:pPr>
      <w:r w:rsidRPr="4E134ED9">
        <w:rPr>
          <w:rFonts w:ascii="Calibri" w:eastAsia="Calibri" w:hAnsi="Calibri" w:cs="Calibri"/>
        </w:rPr>
        <w:t>Il sistema annulla le eventuali prenotazioni in sospeso dei camper del negozio e rimborsa totalmente i clienti interessati con lo stesso metodo usato per il pagamento.</w:t>
      </w:r>
    </w:p>
    <w:p w14:paraId="66241434" w14:textId="08B3BA1D" w:rsidR="666C0E17" w:rsidRDefault="775581D2" w:rsidP="00EF4E5D">
      <w:pPr>
        <w:pStyle w:val="ListParagraph"/>
        <w:widowControl w:val="0"/>
        <w:numPr>
          <w:ilvl w:val="0"/>
          <w:numId w:val="27"/>
        </w:numPr>
        <w:spacing w:after="0"/>
        <w:contextualSpacing w:val="0"/>
        <w:rPr>
          <w:rFonts w:ascii="Calibri" w:eastAsia="Calibri" w:hAnsi="Calibri" w:cs="Calibri"/>
        </w:rPr>
      </w:pPr>
      <w:r w:rsidRPr="4E134ED9">
        <w:rPr>
          <w:rFonts w:ascii="Calibri" w:eastAsia="Calibri" w:hAnsi="Calibri" w:cs="Calibri"/>
        </w:rPr>
        <w:t>Il sistema elimina il negozio e i suoi camper e mostra il messaggio “Negozio eliminato”.</w:t>
      </w:r>
    </w:p>
    <w:p w14:paraId="3359DF92" w14:textId="3CF0C452"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negozio è eliminato, i suoi camper non compaiono più nelle ricerche, le eventuali prenotazioni in sospeso sono annullate con rimborso ai clienti e il gestore del negozio non può più autenticarsi. Il gestore degli utenti torna all’elenco dei negozi.</w:t>
      </w:r>
    </w:p>
    <w:p w14:paraId="421E1D4B" w14:textId="3FDDF9D4" w:rsidR="666C0E17" w:rsidRDefault="775581D2" w:rsidP="4E134ED9">
      <w:r w:rsidRPr="4E134ED9">
        <w:rPr>
          <w:rFonts w:ascii="Calibri" w:eastAsia="Calibri" w:hAnsi="Calibri" w:cs="Calibri"/>
          <w:b/>
          <w:bCs/>
        </w:rPr>
        <w:t>Flussi alternativi / Eccezioni:</w:t>
      </w:r>
    </w:p>
    <w:p w14:paraId="4590B6E3" w14:textId="1075F62A" w:rsidR="666C0E17" w:rsidRDefault="775581D2" w:rsidP="00EF4E5D">
      <w:pPr>
        <w:pStyle w:val="ListParagraph"/>
        <w:widowControl w:val="0"/>
        <w:numPr>
          <w:ilvl w:val="0"/>
          <w:numId w:val="26"/>
        </w:numPr>
        <w:spacing w:after="0"/>
        <w:contextualSpacing w:val="0"/>
        <w:rPr>
          <w:rFonts w:ascii="Calibri" w:eastAsia="Calibri" w:hAnsi="Calibri" w:cs="Calibri"/>
        </w:rPr>
      </w:pPr>
      <w:r w:rsidRPr="4E134ED9">
        <w:rPr>
          <w:rFonts w:ascii="Calibri" w:eastAsia="Calibri" w:hAnsi="Calibri" w:cs="Calibri"/>
          <w:b/>
          <w:bCs/>
        </w:rPr>
        <w:t>UC 38.1 – Eliminazione negozio non confermata:</w:t>
      </w:r>
      <w:r w:rsidRPr="4E134ED9">
        <w:rPr>
          <w:rFonts w:ascii="Calibri" w:eastAsia="Calibri" w:hAnsi="Calibri" w:cs="Calibri"/>
        </w:rPr>
        <w:t xml:space="preserve"> se al punto 3 il gestore degli utenti non conferma l’eliminazione, viene eseguito il caso d’uso UC 38.1.</w:t>
      </w:r>
    </w:p>
    <w:p w14:paraId="082E996C" w14:textId="12744387" w:rsidR="666C0E17" w:rsidRDefault="666C0E17" w:rsidP="4E134ED9">
      <w:pPr>
        <w:ind w:left="709"/>
        <w:rPr>
          <w:rFonts w:ascii="Calibri" w:eastAsia="Calibri" w:hAnsi="Calibri" w:cs="Calibri"/>
        </w:rPr>
      </w:pPr>
    </w:p>
    <w:p w14:paraId="500CAB43" w14:textId="208EF3E6"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38.1 – Eliminazione negozio non confermata</w:t>
      </w:r>
    </w:p>
    <w:p w14:paraId="503F5E1E" w14:textId="5C3BC305"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7FD2BCA8" w14:textId="02EEE355"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l’eliminazione del negozio e il gestore degli utenti ha scelto di annullare l’operazione.</w:t>
      </w:r>
    </w:p>
    <w:p w14:paraId="5855CD54" w14:textId="746D85E0" w:rsidR="666C0E17" w:rsidRDefault="775581D2" w:rsidP="4E134ED9">
      <w:r w:rsidRPr="4E134ED9">
        <w:rPr>
          <w:rFonts w:ascii="Calibri" w:eastAsia="Calibri" w:hAnsi="Calibri" w:cs="Calibri"/>
          <w:b/>
          <w:bCs/>
        </w:rPr>
        <w:t>Flusso di eventi:</w:t>
      </w:r>
    </w:p>
    <w:p w14:paraId="4625B963" w14:textId="0038FC59" w:rsidR="666C0E17" w:rsidRDefault="775581D2" w:rsidP="00EF4E5D">
      <w:pPr>
        <w:pStyle w:val="ListParagraph"/>
        <w:widowControl w:val="0"/>
        <w:numPr>
          <w:ilvl w:val="0"/>
          <w:numId w:val="25"/>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0BC992BC" w14:textId="2C36A801" w:rsidR="666C0E17" w:rsidRDefault="775581D2" w:rsidP="00EF4E5D">
      <w:pPr>
        <w:pStyle w:val="ListParagraph"/>
        <w:widowControl w:val="0"/>
        <w:numPr>
          <w:ilvl w:val="0"/>
          <w:numId w:val="25"/>
        </w:numPr>
        <w:spacing w:after="0"/>
        <w:contextualSpacing w:val="0"/>
        <w:rPr>
          <w:rFonts w:ascii="Calibri" w:eastAsia="Calibri" w:hAnsi="Calibri" w:cs="Calibri"/>
        </w:rPr>
      </w:pPr>
      <w:r w:rsidRPr="4E134ED9">
        <w:rPr>
          <w:rFonts w:ascii="Calibri" w:eastAsia="Calibri" w:hAnsi="Calibri" w:cs="Calibri"/>
        </w:rPr>
        <w:t>Il sistema riporta il gestore degli utenti alla scheda del negozio.</w:t>
      </w:r>
    </w:p>
    <w:p w14:paraId="48ED1171" w14:textId="2BCBE75E"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negozio non è stato eliminato e il gestore degli utenti si trova sulla sua scheda.</w:t>
      </w:r>
    </w:p>
    <w:p w14:paraId="44997B67" w14:textId="4D576A26" w:rsidR="666C0E17" w:rsidRDefault="666C0E17" w:rsidP="4E134ED9">
      <w:pPr>
        <w:rPr>
          <w:rFonts w:ascii="Calibri" w:eastAsia="Calibri" w:hAnsi="Calibri" w:cs="Calibri"/>
        </w:rPr>
      </w:pPr>
    </w:p>
    <w:p w14:paraId="1EFBBE73" w14:textId="7DE05008"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39 – Rimuovi commento su un RoadTrip</w:t>
      </w:r>
    </w:p>
    <w:p w14:paraId="7FE8B9C4" w14:textId="7C676347"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491B70E6" w14:textId="57996362"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si trova nella sezione “RoadTrip”.</w:t>
      </w:r>
    </w:p>
    <w:p w14:paraId="675561D2" w14:textId="5B5A9C9F" w:rsidR="666C0E17" w:rsidRDefault="775581D2" w:rsidP="4E134ED9">
      <w:r w:rsidRPr="4E134ED9">
        <w:rPr>
          <w:rFonts w:ascii="Calibri" w:eastAsia="Calibri" w:hAnsi="Calibri" w:cs="Calibri"/>
          <w:b/>
          <w:bCs/>
        </w:rPr>
        <w:t>Flusso di eventi:</w:t>
      </w:r>
    </w:p>
    <w:p w14:paraId="32E53352" w14:textId="4ED1B0E2" w:rsidR="666C0E17" w:rsidRDefault="775581D2" w:rsidP="00EF4E5D">
      <w:pPr>
        <w:pStyle w:val="ListParagraph"/>
        <w:widowControl w:val="0"/>
        <w:numPr>
          <w:ilvl w:val="0"/>
          <w:numId w:val="24"/>
        </w:numPr>
        <w:spacing w:after="0"/>
        <w:contextualSpacing w:val="0"/>
        <w:rPr>
          <w:rFonts w:ascii="Calibri" w:eastAsia="Calibri" w:hAnsi="Calibri" w:cs="Calibri"/>
        </w:rPr>
      </w:pPr>
      <w:r w:rsidRPr="4E134ED9">
        <w:rPr>
          <w:rFonts w:ascii="Calibri" w:eastAsia="Calibri" w:hAnsi="Calibri" w:cs="Calibri"/>
        </w:rPr>
        <w:t>Il gestore degli utenti seleziona un road trip.</w:t>
      </w:r>
    </w:p>
    <w:p w14:paraId="78777533" w14:textId="677D3E9D" w:rsidR="666C0E17" w:rsidRDefault="775581D2" w:rsidP="00EF4E5D">
      <w:pPr>
        <w:pStyle w:val="ListParagraph"/>
        <w:widowControl w:val="0"/>
        <w:numPr>
          <w:ilvl w:val="0"/>
          <w:numId w:val="24"/>
        </w:numPr>
        <w:spacing w:after="0"/>
        <w:contextualSpacing w:val="0"/>
        <w:rPr>
          <w:rFonts w:ascii="Calibri" w:eastAsia="Calibri" w:hAnsi="Calibri" w:cs="Calibri"/>
        </w:rPr>
      </w:pPr>
      <w:r w:rsidRPr="4E134ED9">
        <w:rPr>
          <w:rFonts w:ascii="Calibri" w:eastAsia="Calibri" w:hAnsi="Calibri" w:cs="Calibri"/>
        </w:rPr>
        <w:t>Il gestore degli utenti seleziona un commento del road trip.</w:t>
      </w:r>
    </w:p>
    <w:p w14:paraId="1A507C03" w14:textId="4026294B" w:rsidR="666C0E17" w:rsidRDefault="775581D2" w:rsidP="00EF4E5D">
      <w:pPr>
        <w:pStyle w:val="ListParagraph"/>
        <w:widowControl w:val="0"/>
        <w:numPr>
          <w:ilvl w:val="0"/>
          <w:numId w:val="24"/>
        </w:numPr>
        <w:spacing w:after="0"/>
        <w:contextualSpacing w:val="0"/>
        <w:rPr>
          <w:rFonts w:ascii="Calibri" w:eastAsia="Calibri" w:hAnsi="Calibri" w:cs="Calibri"/>
        </w:rPr>
      </w:pPr>
      <w:r w:rsidRPr="4E134ED9">
        <w:rPr>
          <w:rFonts w:ascii="Calibri" w:eastAsia="Calibri" w:hAnsi="Calibri" w:cs="Calibri"/>
        </w:rPr>
        <w:t>Il gestore degli utenti clicca su “Rimuovi commento”.</w:t>
      </w:r>
    </w:p>
    <w:p w14:paraId="5E58F1F8" w14:textId="6D51A13B" w:rsidR="666C0E17" w:rsidRDefault="775581D2" w:rsidP="00EF4E5D">
      <w:pPr>
        <w:pStyle w:val="ListParagraph"/>
        <w:widowControl w:val="0"/>
        <w:numPr>
          <w:ilvl w:val="0"/>
          <w:numId w:val="24"/>
        </w:numPr>
        <w:spacing w:after="0"/>
        <w:contextualSpacing w:val="0"/>
        <w:rPr>
          <w:rFonts w:ascii="Calibri" w:eastAsia="Calibri" w:hAnsi="Calibri" w:cs="Calibri"/>
        </w:rPr>
      </w:pPr>
      <w:r w:rsidRPr="4E134ED9">
        <w:rPr>
          <w:rFonts w:ascii="Calibri" w:eastAsia="Calibri" w:hAnsi="Calibri" w:cs="Calibri"/>
        </w:rPr>
        <w:t>Il sistema chiede conferma con il messaggio “Vuoi rimuovere questo commento?”.</w:t>
      </w:r>
    </w:p>
    <w:p w14:paraId="74411221" w14:textId="5D3BDFB7" w:rsidR="666C0E17" w:rsidRDefault="775581D2" w:rsidP="00EF4E5D">
      <w:pPr>
        <w:pStyle w:val="ListParagraph"/>
        <w:widowControl w:val="0"/>
        <w:numPr>
          <w:ilvl w:val="0"/>
          <w:numId w:val="24"/>
        </w:numPr>
        <w:spacing w:after="0"/>
        <w:contextualSpacing w:val="0"/>
        <w:rPr>
          <w:rFonts w:ascii="Calibri" w:eastAsia="Calibri" w:hAnsi="Calibri" w:cs="Calibri"/>
        </w:rPr>
      </w:pPr>
      <w:r w:rsidRPr="4E134ED9">
        <w:rPr>
          <w:rFonts w:ascii="Calibri" w:eastAsia="Calibri" w:hAnsi="Calibri" w:cs="Calibri"/>
        </w:rPr>
        <w:t>Il gestore degli utenti clicca su “Conferma”.</w:t>
      </w:r>
    </w:p>
    <w:p w14:paraId="4D1A5EDF" w14:textId="1F186994" w:rsidR="666C0E17" w:rsidRDefault="775581D2" w:rsidP="00EF4E5D">
      <w:pPr>
        <w:pStyle w:val="ListParagraph"/>
        <w:widowControl w:val="0"/>
        <w:numPr>
          <w:ilvl w:val="0"/>
          <w:numId w:val="24"/>
        </w:numPr>
        <w:spacing w:after="0"/>
        <w:contextualSpacing w:val="0"/>
        <w:rPr>
          <w:rFonts w:ascii="Calibri" w:eastAsia="Calibri" w:hAnsi="Calibri" w:cs="Calibri"/>
        </w:rPr>
      </w:pPr>
      <w:r w:rsidRPr="4E134ED9">
        <w:rPr>
          <w:rFonts w:ascii="Calibri" w:eastAsia="Calibri" w:hAnsi="Calibri" w:cs="Calibri"/>
        </w:rPr>
        <w:t>Il sistema rimuove il commento dal road trip.</w:t>
      </w:r>
    </w:p>
    <w:p w14:paraId="3FEF1C15" w14:textId="5CA51D89"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commento non è più visibile e il gestore degli utenti si trova sulla pagina del road trip.</w:t>
      </w:r>
    </w:p>
    <w:p w14:paraId="1A6403A3" w14:textId="5317AF21" w:rsidR="666C0E17" w:rsidRDefault="775581D2" w:rsidP="4E134ED9">
      <w:r w:rsidRPr="4E134ED9">
        <w:rPr>
          <w:rFonts w:ascii="Calibri" w:eastAsia="Calibri" w:hAnsi="Calibri" w:cs="Calibri"/>
          <w:b/>
          <w:bCs/>
        </w:rPr>
        <w:t>Flussi alternativi / Eccezioni:</w:t>
      </w:r>
    </w:p>
    <w:p w14:paraId="79BE5E2A" w14:textId="7C98DF43" w:rsidR="666C0E17" w:rsidRDefault="775581D2" w:rsidP="00EF4E5D">
      <w:pPr>
        <w:pStyle w:val="ListParagraph"/>
        <w:widowControl w:val="0"/>
        <w:numPr>
          <w:ilvl w:val="0"/>
          <w:numId w:val="23"/>
        </w:numPr>
        <w:spacing w:after="0"/>
        <w:contextualSpacing w:val="0"/>
        <w:rPr>
          <w:rFonts w:ascii="Calibri" w:eastAsia="Calibri" w:hAnsi="Calibri" w:cs="Calibri"/>
        </w:rPr>
      </w:pPr>
      <w:r w:rsidRPr="4E134ED9">
        <w:rPr>
          <w:rFonts w:ascii="Calibri" w:eastAsia="Calibri" w:hAnsi="Calibri" w:cs="Calibri"/>
          <w:b/>
          <w:bCs/>
        </w:rPr>
        <w:t>UC 39.1 – Rimozione commento non confermata:</w:t>
      </w:r>
      <w:r w:rsidRPr="4E134ED9">
        <w:rPr>
          <w:rFonts w:ascii="Calibri" w:eastAsia="Calibri" w:hAnsi="Calibri" w:cs="Calibri"/>
        </w:rPr>
        <w:t xml:space="preserve"> se al punto 5 il gestore degli utenti non conferma la rimozione, viene eseguito il caso d’uso UC 39.1.</w:t>
      </w:r>
    </w:p>
    <w:p w14:paraId="0672D7BA" w14:textId="0E35F1B0" w:rsidR="666C0E17" w:rsidRDefault="666C0E17" w:rsidP="4E134ED9">
      <w:pPr>
        <w:ind w:left="709"/>
        <w:rPr>
          <w:rFonts w:ascii="Calibri" w:eastAsia="Calibri" w:hAnsi="Calibri" w:cs="Calibri"/>
        </w:rPr>
      </w:pPr>
    </w:p>
    <w:p w14:paraId="63282333" w14:textId="5E0187BB"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39.1 – Rimozione commento non confermata</w:t>
      </w:r>
    </w:p>
    <w:p w14:paraId="09563110" w14:textId="258C2C79"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149BBE1A" w14:textId="724F207D"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la rimozione del commento e il gestore degli utenti ha scelto di annullare l’operazione.</w:t>
      </w:r>
    </w:p>
    <w:p w14:paraId="75ECF893" w14:textId="274F5582" w:rsidR="666C0E17" w:rsidRDefault="775581D2" w:rsidP="4E134ED9">
      <w:r w:rsidRPr="4E134ED9">
        <w:rPr>
          <w:rFonts w:ascii="Calibri" w:eastAsia="Calibri" w:hAnsi="Calibri" w:cs="Calibri"/>
          <w:b/>
          <w:bCs/>
        </w:rPr>
        <w:t>Flusso di eventi:</w:t>
      </w:r>
    </w:p>
    <w:p w14:paraId="6E515D27" w14:textId="2A29DBED" w:rsidR="666C0E17" w:rsidRDefault="775581D2" w:rsidP="00EF4E5D">
      <w:pPr>
        <w:pStyle w:val="ListParagraph"/>
        <w:widowControl w:val="0"/>
        <w:numPr>
          <w:ilvl w:val="0"/>
          <w:numId w:val="22"/>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341E07AC" w14:textId="1EC38A0A" w:rsidR="666C0E17" w:rsidRDefault="775581D2" w:rsidP="00EF4E5D">
      <w:pPr>
        <w:pStyle w:val="ListParagraph"/>
        <w:widowControl w:val="0"/>
        <w:numPr>
          <w:ilvl w:val="0"/>
          <w:numId w:val="22"/>
        </w:numPr>
        <w:spacing w:after="0"/>
        <w:contextualSpacing w:val="0"/>
        <w:rPr>
          <w:rFonts w:ascii="Calibri" w:eastAsia="Calibri" w:hAnsi="Calibri" w:cs="Calibri"/>
        </w:rPr>
      </w:pPr>
      <w:r w:rsidRPr="4E134ED9">
        <w:rPr>
          <w:rFonts w:ascii="Calibri" w:eastAsia="Calibri" w:hAnsi="Calibri" w:cs="Calibri"/>
        </w:rPr>
        <w:t>Il sistema riporta il gestore degli utenti alla pagina del road trip.</w:t>
      </w:r>
    </w:p>
    <w:p w14:paraId="23948645" w14:textId="7E73D553"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commento è ancora visibile e il gestore degli utenti si trova sulla pagina del road trip.</w:t>
      </w:r>
    </w:p>
    <w:p w14:paraId="527F4D22" w14:textId="19338209" w:rsidR="666C0E17" w:rsidRDefault="666C0E17" w:rsidP="4E134ED9">
      <w:pPr>
        <w:rPr>
          <w:rFonts w:ascii="Calibri" w:eastAsia="Calibri" w:hAnsi="Calibri" w:cs="Calibri"/>
        </w:rPr>
      </w:pPr>
    </w:p>
    <w:p w14:paraId="7D9211E8" w14:textId="617A600E"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40 – Rimuovi recensione</w:t>
      </w:r>
    </w:p>
    <w:p w14:paraId="4A6976B6" w14:textId="35D43606"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3157477E" w14:textId="0281EB3C"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sta visualizzando la scheda di un camper.</w:t>
      </w:r>
    </w:p>
    <w:p w14:paraId="3C1FBC9F" w14:textId="3D2A07E6" w:rsidR="666C0E17" w:rsidRDefault="775581D2" w:rsidP="4E134ED9">
      <w:r w:rsidRPr="4E134ED9">
        <w:rPr>
          <w:rFonts w:ascii="Calibri" w:eastAsia="Calibri" w:hAnsi="Calibri" w:cs="Calibri"/>
          <w:b/>
          <w:bCs/>
        </w:rPr>
        <w:t>Flusso di eventi:</w:t>
      </w:r>
    </w:p>
    <w:p w14:paraId="365C8F5C" w14:textId="5CBA38E5" w:rsidR="666C0E17" w:rsidRDefault="775581D2" w:rsidP="00EF4E5D">
      <w:pPr>
        <w:pStyle w:val="ListParagraph"/>
        <w:widowControl w:val="0"/>
        <w:numPr>
          <w:ilvl w:val="0"/>
          <w:numId w:val="21"/>
        </w:numPr>
        <w:spacing w:after="0"/>
        <w:contextualSpacing w:val="0"/>
        <w:rPr>
          <w:rFonts w:ascii="Calibri" w:eastAsia="Calibri" w:hAnsi="Calibri" w:cs="Calibri"/>
        </w:rPr>
      </w:pPr>
      <w:r w:rsidRPr="4E134ED9">
        <w:rPr>
          <w:rFonts w:ascii="Calibri" w:eastAsia="Calibri" w:hAnsi="Calibri" w:cs="Calibri"/>
        </w:rPr>
        <w:t>Il gestore degli utenti seleziona una recensione del camper.</w:t>
      </w:r>
    </w:p>
    <w:p w14:paraId="5976BFB0" w14:textId="7AAA9DC7" w:rsidR="666C0E17" w:rsidRDefault="775581D2" w:rsidP="00EF4E5D">
      <w:pPr>
        <w:pStyle w:val="ListParagraph"/>
        <w:widowControl w:val="0"/>
        <w:numPr>
          <w:ilvl w:val="0"/>
          <w:numId w:val="21"/>
        </w:numPr>
        <w:spacing w:after="0"/>
        <w:contextualSpacing w:val="0"/>
        <w:rPr>
          <w:rFonts w:ascii="Calibri" w:eastAsia="Calibri" w:hAnsi="Calibri" w:cs="Calibri"/>
        </w:rPr>
      </w:pPr>
      <w:r w:rsidRPr="4E134ED9">
        <w:rPr>
          <w:rFonts w:ascii="Calibri" w:eastAsia="Calibri" w:hAnsi="Calibri" w:cs="Calibri"/>
        </w:rPr>
        <w:t>Il gestore degli utenti clicca su “Rimuovi recensione”.</w:t>
      </w:r>
    </w:p>
    <w:p w14:paraId="5A139F9E" w14:textId="50F1F527" w:rsidR="666C0E17" w:rsidRDefault="775581D2" w:rsidP="00EF4E5D">
      <w:pPr>
        <w:pStyle w:val="ListParagraph"/>
        <w:widowControl w:val="0"/>
        <w:numPr>
          <w:ilvl w:val="0"/>
          <w:numId w:val="21"/>
        </w:numPr>
        <w:spacing w:after="0"/>
        <w:contextualSpacing w:val="0"/>
        <w:rPr>
          <w:rFonts w:ascii="Calibri" w:eastAsia="Calibri" w:hAnsi="Calibri" w:cs="Calibri"/>
        </w:rPr>
      </w:pPr>
      <w:r w:rsidRPr="4E134ED9">
        <w:rPr>
          <w:rFonts w:ascii="Calibri" w:eastAsia="Calibri" w:hAnsi="Calibri" w:cs="Calibri"/>
        </w:rPr>
        <w:t>Il sistema chiede conferma con il messaggio “Vuoi rimuovere questa recensione?”.</w:t>
      </w:r>
    </w:p>
    <w:p w14:paraId="777A355F" w14:textId="592F5D51" w:rsidR="666C0E17" w:rsidRDefault="775581D2" w:rsidP="00EF4E5D">
      <w:pPr>
        <w:pStyle w:val="ListParagraph"/>
        <w:widowControl w:val="0"/>
        <w:numPr>
          <w:ilvl w:val="0"/>
          <w:numId w:val="21"/>
        </w:numPr>
        <w:spacing w:after="0"/>
        <w:contextualSpacing w:val="0"/>
        <w:rPr>
          <w:rFonts w:ascii="Calibri" w:eastAsia="Calibri" w:hAnsi="Calibri" w:cs="Calibri"/>
        </w:rPr>
      </w:pPr>
      <w:r w:rsidRPr="4E134ED9">
        <w:rPr>
          <w:rFonts w:ascii="Calibri" w:eastAsia="Calibri" w:hAnsi="Calibri" w:cs="Calibri"/>
        </w:rPr>
        <w:t>Il gestore degli utenti clicca su “Conferma”.</w:t>
      </w:r>
    </w:p>
    <w:p w14:paraId="29588A54" w14:textId="099A93C6" w:rsidR="666C0E17" w:rsidRDefault="775581D2" w:rsidP="00EF4E5D">
      <w:pPr>
        <w:pStyle w:val="ListParagraph"/>
        <w:widowControl w:val="0"/>
        <w:numPr>
          <w:ilvl w:val="0"/>
          <w:numId w:val="21"/>
        </w:numPr>
        <w:spacing w:after="0"/>
        <w:contextualSpacing w:val="0"/>
        <w:rPr>
          <w:rFonts w:ascii="Calibri" w:eastAsia="Calibri" w:hAnsi="Calibri" w:cs="Calibri"/>
        </w:rPr>
      </w:pPr>
      <w:r w:rsidRPr="4E134ED9">
        <w:rPr>
          <w:rFonts w:ascii="Calibri" w:eastAsia="Calibri" w:hAnsi="Calibri" w:cs="Calibri"/>
        </w:rPr>
        <w:t>Il sistema rimuove la recensione dalla scheda del camper.</w:t>
      </w:r>
    </w:p>
    <w:p w14:paraId="42EDD8CC" w14:textId="0949F151"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recensione non è più visibile e il gestore degli utenti si trova sulla scheda del camper.</w:t>
      </w:r>
    </w:p>
    <w:p w14:paraId="3AAB770A" w14:textId="113E3442" w:rsidR="666C0E17" w:rsidRDefault="775581D2" w:rsidP="4E134ED9">
      <w:r w:rsidRPr="4E134ED9">
        <w:rPr>
          <w:rFonts w:ascii="Calibri" w:eastAsia="Calibri" w:hAnsi="Calibri" w:cs="Calibri"/>
          <w:b/>
          <w:bCs/>
        </w:rPr>
        <w:t>Flussi alternativi / Eccezioni:</w:t>
      </w:r>
    </w:p>
    <w:p w14:paraId="59D36788" w14:textId="4C7470F7" w:rsidR="666C0E17" w:rsidRDefault="775581D2" w:rsidP="00EF4E5D">
      <w:pPr>
        <w:pStyle w:val="ListParagraph"/>
        <w:widowControl w:val="0"/>
        <w:numPr>
          <w:ilvl w:val="0"/>
          <w:numId w:val="20"/>
        </w:numPr>
        <w:spacing w:after="0"/>
        <w:contextualSpacing w:val="0"/>
        <w:rPr>
          <w:rFonts w:ascii="Calibri" w:eastAsia="Calibri" w:hAnsi="Calibri" w:cs="Calibri"/>
        </w:rPr>
      </w:pPr>
      <w:r w:rsidRPr="4E134ED9">
        <w:rPr>
          <w:rFonts w:ascii="Calibri" w:eastAsia="Calibri" w:hAnsi="Calibri" w:cs="Calibri"/>
          <w:b/>
          <w:bCs/>
        </w:rPr>
        <w:t>UC 40.1 – Rimozione recensione non confermata:</w:t>
      </w:r>
      <w:r w:rsidRPr="4E134ED9">
        <w:rPr>
          <w:rFonts w:ascii="Calibri" w:eastAsia="Calibri" w:hAnsi="Calibri" w:cs="Calibri"/>
        </w:rPr>
        <w:t xml:space="preserve"> se al punto 4 il gestore degli utenti non conferma la rimozione, viene eseguito il caso d’uso UC 40.1.</w:t>
      </w:r>
    </w:p>
    <w:p w14:paraId="42F99681" w14:textId="2F6A7648" w:rsidR="666C0E17" w:rsidRDefault="666C0E17" w:rsidP="4E134ED9">
      <w:pPr>
        <w:pStyle w:val="ListParagraph"/>
        <w:widowControl w:val="0"/>
        <w:spacing w:after="0"/>
        <w:contextualSpacing w:val="0"/>
        <w:rPr>
          <w:rFonts w:ascii="Calibri" w:eastAsia="Calibri" w:hAnsi="Calibri" w:cs="Calibri"/>
        </w:rPr>
      </w:pPr>
    </w:p>
    <w:p w14:paraId="0E278FAD" w14:textId="0D0A2EDB"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40.1 – Rimozione recensione non confermata</w:t>
      </w:r>
    </w:p>
    <w:p w14:paraId="4F1E3729" w14:textId="5C1322DD"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26464CD0" w14:textId="194ED046"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la rimozione della recensione e il gestore degli utenti ha scelto di annullare l’operazione.</w:t>
      </w:r>
    </w:p>
    <w:p w14:paraId="36A51E01" w14:textId="0168E50B" w:rsidR="666C0E17" w:rsidRDefault="775581D2" w:rsidP="4E134ED9">
      <w:r w:rsidRPr="4E134ED9">
        <w:rPr>
          <w:rFonts w:ascii="Calibri" w:eastAsia="Calibri" w:hAnsi="Calibri" w:cs="Calibri"/>
          <w:b/>
          <w:bCs/>
        </w:rPr>
        <w:t>Flusso di eventi:</w:t>
      </w:r>
    </w:p>
    <w:p w14:paraId="66E21BA0" w14:textId="6DB07D21" w:rsidR="666C0E17" w:rsidRDefault="775581D2" w:rsidP="00EF4E5D">
      <w:pPr>
        <w:pStyle w:val="ListParagraph"/>
        <w:widowControl w:val="0"/>
        <w:numPr>
          <w:ilvl w:val="0"/>
          <w:numId w:val="19"/>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2752CADC" w14:textId="20D8B624" w:rsidR="666C0E17" w:rsidRDefault="775581D2" w:rsidP="00EF4E5D">
      <w:pPr>
        <w:pStyle w:val="ListParagraph"/>
        <w:widowControl w:val="0"/>
        <w:numPr>
          <w:ilvl w:val="0"/>
          <w:numId w:val="19"/>
        </w:numPr>
        <w:spacing w:after="0"/>
        <w:contextualSpacing w:val="0"/>
        <w:rPr>
          <w:rFonts w:ascii="Calibri" w:eastAsia="Calibri" w:hAnsi="Calibri" w:cs="Calibri"/>
        </w:rPr>
      </w:pPr>
      <w:r w:rsidRPr="4E134ED9">
        <w:rPr>
          <w:rFonts w:ascii="Calibri" w:eastAsia="Calibri" w:hAnsi="Calibri" w:cs="Calibri"/>
        </w:rPr>
        <w:t>Il sistema riporta il gestore degli utenti alla scheda del camper.</w:t>
      </w:r>
    </w:p>
    <w:p w14:paraId="672C78C7" w14:textId="1C1D7FAF"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La recensione è ancora visibile e il gestore degli utenti si trova sulla scheda del camper.</w:t>
      </w:r>
    </w:p>
    <w:p w14:paraId="3C0439D1" w14:textId="37922595" w:rsidR="666C0E17" w:rsidRDefault="666C0E17" w:rsidP="4E134ED9">
      <w:pPr>
        <w:rPr>
          <w:rFonts w:ascii="Calibri" w:eastAsia="Calibri" w:hAnsi="Calibri" w:cs="Calibri"/>
        </w:rPr>
      </w:pPr>
    </w:p>
    <w:p w14:paraId="53C96D25" w14:textId="11A8181F" w:rsidR="666C0E17" w:rsidRDefault="775581D2" w:rsidP="4E134ED9">
      <w:pPr>
        <w:spacing w:line="259" w:lineRule="auto"/>
      </w:pPr>
      <w:r w:rsidRPr="4E134ED9">
        <w:rPr>
          <w:rFonts w:ascii="Calibri" w:eastAsia="Calibri" w:hAnsi="Calibri" w:cs="Calibri"/>
          <w:b/>
          <w:bCs/>
          <w:color w:val="77206D" w:themeColor="accent5" w:themeShade="BF"/>
        </w:rPr>
        <w:t>UC 41 – Rimuovi RoadTrip</w:t>
      </w:r>
    </w:p>
    <w:p w14:paraId="7B12C252" w14:textId="57EA3453" w:rsidR="59AB22ED" w:rsidRDefault="59AB22ED" w:rsidP="5E902EAA">
      <w:pPr>
        <w:spacing w:line="259" w:lineRule="auto"/>
      </w:pPr>
      <w:r w:rsidRPr="734A3B52">
        <w:rPr>
          <w:rFonts w:ascii="Calibri" w:eastAsia="Calibri" w:hAnsi="Calibri" w:cs="Calibri"/>
          <w:b/>
          <w:bCs/>
        </w:rPr>
        <w:t xml:space="preserve">Mockup: </w:t>
      </w:r>
      <w:hyperlink w:anchor="Segnalibro16" w:history="1">
        <w:r w:rsidRPr="734A3B52">
          <w:rPr>
            <w:rStyle w:val="Hyperlink"/>
            <w:rFonts w:ascii="Calibri" w:eastAsia="Calibri" w:hAnsi="Calibri" w:cs="Calibri"/>
          </w:rPr>
          <w:t>MU16</w:t>
        </w:r>
      </w:hyperlink>
    </w:p>
    <w:p w14:paraId="418DD5AD" w14:textId="64836E37"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3CE82AF3" w14:textId="7E3E7013"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gestore degli utenti è autenticato e sta visualizzando un road trip dalla sezione “RoadTrip”.</w:t>
      </w:r>
    </w:p>
    <w:p w14:paraId="6D7FDABB" w14:textId="209EA5DC" w:rsidR="666C0E17" w:rsidRDefault="775581D2" w:rsidP="4E134ED9">
      <w:r w:rsidRPr="4E134ED9">
        <w:rPr>
          <w:rFonts w:ascii="Calibri" w:eastAsia="Calibri" w:hAnsi="Calibri" w:cs="Calibri"/>
          <w:b/>
          <w:bCs/>
        </w:rPr>
        <w:t>Flusso di eventi:</w:t>
      </w:r>
    </w:p>
    <w:p w14:paraId="40264820" w14:textId="75E0EBEC" w:rsidR="666C0E17" w:rsidRDefault="775581D2" w:rsidP="00EF4E5D">
      <w:pPr>
        <w:pStyle w:val="ListParagraph"/>
        <w:widowControl w:val="0"/>
        <w:numPr>
          <w:ilvl w:val="0"/>
          <w:numId w:val="18"/>
        </w:numPr>
        <w:spacing w:after="0"/>
        <w:contextualSpacing w:val="0"/>
        <w:rPr>
          <w:rFonts w:ascii="Calibri" w:eastAsia="Calibri" w:hAnsi="Calibri" w:cs="Calibri"/>
        </w:rPr>
      </w:pPr>
      <w:r w:rsidRPr="4E134ED9">
        <w:rPr>
          <w:rFonts w:ascii="Calibri" w:eastAsia="Calibri" w:hAnsi="Calibri" w:cs="Calibri"/>
        </w:rPr>
        <w:t>Il gestore degli utenti seleziona la funzionalità “Elimina road trip”.</w:t>
      </w:r>
    </w:p>
    <w:p w14:paraId="028F4DAB" w14:textId="654AC000" w:rsidR="666C0E17" w:rsidRDefault="775581D2" w:rsidP="00EF4E5D">
      <w:pPr>
        <w:pStyle w:val="ListParagraph"/>
        <w:widowControl w:val="0"/>
        <w:numPr>
          <w:ilvl w:val="0"/>
          <w:numId w:val="18"/>
        </w:numPr>
        <w:spacing w:after="0"/>
        <w:contextualSpacing w:val="0"/>
        <w:rPr>
          <w:rFonts w:ascii="Calibri" w:eastAsia="Calibri" w:hAnsi="Calibri" w:cs="Calibri"/>
        </w:rPr>
      </w:pPr>
      <w:r w:rsidRPr="4E134ED9">
        <w:rPr>
          <w:rFonts w:ascii="Calibri" w:eastAsia="Calibri" w:hAnsi="Calibri" w:cs="Calibri"/>
        </w:rPr>
        <w:t>Il sistema chiede conferma con il messaggio “Vuoi eliminare questo road trip? Le sue tappe e i suoi commenti non saranno più visibili”.</w:t>
      </w:r>
    </w:p>
    <w:p w14:paraId="3DAFAB70" w14:textId="49A79CFD" w:rsidR="666C0E17" w:rsidRDefault="775581D2" w:rsidP="00EF4E5D">
      <w:pPr>
        <w:pStyle w:val="ListParagraph"/>
        <w:widowControl w:val="0"/>
        <w:numPr>
          <w:ilvl w:val="0"/>
          <w:numId w:val="18"/>
        </w:numPr>
        <w:spacing w:after="0"/>
        <w:contextualSpacing w:val="0"/>
        <w:rPr>
          <w:rFonts w:ascii="Calibri" w:eastAsia="Calibri" w:hAnsi="Calibri" w:cs="Calibri"/>
        </w:rPr>
      </w:pPr>
      <w:r w:rsidRPr="4E134ED9">
        <w:rPr>
          <w:rFonts w:ascii="Calibri" w:eastAsia="Calibri" w:hAnsi="Calibri" w:cs="Calibri"/>
        </w:rPr>
        <w:t>Il gestore degli utenti clicca su “Conferma”.</w:t>
      </w:r>
    </w:p>
    <w:p w14:paraId="04269271" w14:textId="74A87C27" w:rsidR="666C0E17" w:rsidRDefault="775581D2" w:rsidP="00EF4E5D">
      <w:pPr>
        <w:pStyle w:val="ListParagraph"/>
        <w:widowControl w:val="0"/>
        <w:numPr>
          <w:ilvl w:val="0"/>
          <w:numId w:val="18"/>
        </w:numPr>
        <w:spacing w:after="0"/>
        <w:contextualSpacing w:val="0"/>
        <w:rPr>
          <w:rFonts w:ascii="Calibri" w:eastAsia="Calibri" w:hAnsi="Calibri" w:cs="Calibri"/>
        </w:rPr>
      </w:pPr>
      <w:r w:rsidRPr="4E134ED9">
        <w:rPr>
          <w:rFonts w:ascii="Calibri" w:eastAsia="Calibri" w:hAnsi="Calibri" w:cs="Calibri"/>
        </w:rPr>
        <w:t>Il sistema elimina il road trip e mostra il messaggio “Road trip eliminato”.</w:t>
      </w:r>
    </w:p>
    <w:p w14:paraId="4350F853" w14:textId="68E6FEAB"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road trip non compare più nell’elenco pubblico, nelle ricerche, nell’elenco dell’autore né nei preferiti; le sue tappe e i suoi commenti non sono più visibili. Il gestore degli utenti torna all’elenco pubblico dei road trip.</w:t>
      </w:r>
    </w:p>
    <w:p w14:paraId="407650E5" w14:textId="28128422" w:rsidR="666C0E17" w:rsidRDefault="775581D2" w:rsidP="4E134ED9">
      <w:r w:rsidRPr="4E134ED9">
        <w:rPr>
          <w:rFonts w:ascii="Calibri" w:eastAsia="Calibri" w:hAnsi="Calibri" w:cs="Calibri"/>
          <w:b/>
          <w:bCs/>
        </w:rPr>
        <w:t>Flussi alternativi / Eccezioni:</w:t>
      </w:r>
    </w:p>
    <w:p w14:paraId="1C9229BA" w14:textId="77772F81" w:rsidR="666C0E17" w:rsidRDefault="775581D2" w:rsidP="00EF4E5D">
      <w:pPr>
        <w:pStyle w:val="ListParagraph"/>
        <w:widowControl w:val="0"/>
        <w:numPr>
          <w:ilvl w:val="0"/>
          <w:numId w:val="17"/>
        </w:numPr>
        <w:spacing w:after="0"/>
        <w:contextualSpacing w:val="0"/>
        <w:rPr>
          <w:rFonts w:ascii="Calibri" w:eastAsia="Calibri" w:hAnsi="Calibri" w:cs="Calibri"/>
        </w:rPr>
      </w:pPr>
      <w:r w:rsidRPr="4A74CE8D">
        <w:rPr>
          <w:rFonts w:ascii="Calibri" w:eastAsia="Calibri" w:hAnsi="Calibri" w:cs="Calibri"/>
          <w:b/>
          <w:bCs/>
        </w:rPr>
        <w:t>UC 41.1 – Rimozione RoadTrip non confermata:</w:t>
      </w:r>
      <w:r w:rsidRPr="4A74CE8D">
        <w:rPr>
          <w:rFonts w:ascii="Calibri" w:eastAsia="Calibri" w:hAnsi="Calibri" w:cs="Calibri"/>
        </w:rPr>
        <w:t xml:space="preserve"> se al punto 3 il gestore degli utenti non conferma l’eliminazione, viene eseguito il caso d’uso UC 41.1.</w:t>
      </w:r>
    </w:p>
    <w:p w14:paraId="3505BC1B" w14:textId="29FA3675" w:rsidR="4A74CE8D" w:rsidRDefault="4A74CE8D" w:rsidP="4A74CE8D">
      <w:pPr>
        <w:ind w:left="709"/>
        <w:rPr>
          <w:rFonts w:ascii="Calibri" w:eastAsia="Calibri" w:hAnsi="Calibri" w:cs="Calibri"/>
        </w:rPr>
      </w:pPr>
    </w:p>
    <w:p w14:paraId="27026869" w14:textId="0B96E990" w:rsidR="666C0E17" w:rsidRDefault="775581D2" w:rsidP="4E134ED9">
      <w:pPr>
        <w:spacing w:line="259" w:lineRule="auto"/>
        <w:rPr>
          <w:rFonts w:ascii="Calibri" w:eastAsia="Calibri" w:hAnsi="Calibri" w:cs="Calibri"/>
          <w:b/>
          <w:bCs/>
          <w:color w:val="77206D" w:themeColor="accent5" w:themeShade="BF"/>
        </w:rPr>
      </w:pPr>
      <w:r w:rsidRPr="4E134ED9">
        <w:rPr>
          <w:rFonts w:ascii="Calibri" w:eastAsia="Calibri" w:hAnsi="Calibri" w:cs="Calibri"/>
          <w:b/>
          <w:bCs/>
          <w:color w:val="77206D" w:themeColor="accent5" w:themeShade="BF"/>
        </w:rPr>
        <w:t>UC 41.1 – Rimozione RoadTrip non confermata</w:t>
      </w:r>
    </w:p>
    <w:p w14:paraId="39FEA291" w14:textId="39CB428F" w:rsidR="666C0E17" w:rsidRDefault="775581D2" w:rsidP="4E134ED9">
      <w:r w:rsidRPr="4E134ED9">
        <w:rPr>
          <w:rFonts w:ascii="Calibri" w:eastAsia="Calibri" w:hAnsi="Calibri" w:cs="Calibri"/>
          <w:b/>
          <w:bCs/>
        </w:rPr>
        <w:t>Attore:</w:t>
      </w:r>
      <w:r w:rsidRPr="4E134ED9">
        <w:rPr>
          <w:rFonts w:ascii="Calibri" w:eastAsia="Calibri" w:hAnsi="Calibri" w:cs="Calibri"/>
        </w:rPr>
        <w:t xml:space="preserve"> Gestore degli utenti</w:t>
      </w:r>
    </w:p>
    <w:p w14:paraId="283BD87A" w14:textId="7AA967AA" w:rsidR="666C0E17" w:rsidRDefault="775581D2" w:rsidP="4E134ED9">
      <w:r w:rsidRPr="4E134ED9">
        <w:rPr>
          <w:rFonts w:ascii="Calibri" w:eastAsia="Calibri" w:hAnsi="Calibri" w:cs="Calibri"/>
          <w:b/>
          <w:bCs/>
        </w:rPr>
        <w:t>Entry Condition:</w:t>
      </w:r>
      <w:r w:rsidRPr="4E134ED9">
        <w:rPr>
          <w:rFonts w:ascii="Calibri" w:eastAsia="Calibri" w:hAnsi="Calibri" w:cs="Calibri"/>
        </w:rPr>
        <w:t xml:space="preserve"> Il sistema ha chiesto conferma per l’eliminazione del road trip e il gestore degli utenti ha scelto di annullare l’operazione.</w:t>
      </w:r>
    </w:p>
    <w:p w14:paraId="570AACEE" w14:textId="1672D67F" w:rsidR="666C0E17" w:rsidRDefault="775581D2" w:rsidP="4E134ED9">
      <w:r w:rsidRPr="4E134ED9">
        <w:rPr>
          <w:rFonts w:ascii="Calibri" w:eastAsia="Calibri" w:hAnsi="Calibri" w:cs="Calibri"/>
          <w:b/>
          <w:bCs/>
        </w:rPr>
        <w:t>Flusso di eventi:</w:t>
      </w:r>
    </w:p>
    <w:p w14:paraId="48AA47D1" w14:textId="5EABBC7A" w:rsidR="666C0E17" w:rsidRDefault="775581D2" w:rsidP="00EF4E5D">
      <w:pPr>
        <w:pStyle w:val="ListParagraph"/>
        <w:widowControl w:val="0"/>
        <w:numPr>
          <w:ilvl w:val="0"/>
          <w:numId w:val="16"/>
        </w:numPr>
        <w:spacing w:after="0"/>
        <w:contextualSpacing w:val="0"/>
        <w:rPr>
          <w:rFonts w:ascii="Calibri" w:eastAsia="Calibri" w:hAnsi="Calibri" w:cs="Calibri"/>
        </w:rPr>
      </w:pPr>
      <w:r w:rsidRPr="4E134ED9">
        <w:rPr>
          <w:rFonts w:ascii="Calibri" w:eastAsia="Calibri" w:hAnsi="Calibri" w:cs="Calibri"/>
        </w:rPr>
        <w:t>Il sistema chiude la richiesta di conferma senza eseguire modifiche.</w:t>
      </w:r>
    </w:p>
    <w:p w14:paraId="0D2E2673" w14:textId="4BFC6A8A" w:rsidR="666C0E17" w:rsidRDefault="775581D2" w:rsidP="00EF4E5D">
      <w:pPr>
        <w:pStyle w:val="ListParagraph"/>
        <w:widowControl w:val="0"/>
        <w:numPr>
          <w:ilvl w:val="0"/>
          <w:numId w:val="16"/>
        </w:numPr>
        <w:spacing w:after="0"/>
        <w:contextualSpacing w:val="0"/>
        <w:rPr>
          <w:rFonts w:ascii="Calibri" w:eastAsia="Calibri" w:hAnsi="Calibri" w:cs="Calibri"/>
        </w:rPr>
      </w:pPr>
      <w:r w:rsidRPr="4E134ED9">
        <w:rPr>
          <w:rFonts w:ascii="Calibri" w:eastAsia="Calibri" w:hAnsi="Calibri" w:cs="Calibri"/>
        </w:rPr>
        <w:t>Il sistema riporta il gestore degli utenti alla pagina del road trip.</w:t>
      </w:r>
    </w:p>
    <w:p w14:paraId="13FFFAD4" w14:textId="5F553D75" w:rsidR="666C0E17" w:rsidRDefault="775581D2" w:rsidP="4E134ED9">
      <w:r w:rsidRPr="4E134ED9">
        <w:rPr>
          <w:rFonts w:ascii="Calibri" w:eastAsia="Calibri" w:hAnsi="Calibri" w:cs="Calibri"/>
          <w:b/>
          <w:bCs/>
        </w:rPr>
        <w:t>Exit Condition:</w:t>
      </w:r>
      <w:r w:rsidRPr="4E134ED9">
        <w:rPr>
          <w:rFonts w:ascii="Calibri" w:eastAsia="Calibri" w:hAnsi="Calibri" w:cs="Calibri"/>
        </w:rPr>
        <w:t xml:space="preserve"> Il road trip non è stato eliminato e il gestore degli utenti si trova sulla sua pagina.</w:t>
      </w:r>
    </w:p>
    <w:p w14:paraId="3AE00EEF" w14:textId="21AAE192" w:rsidR="1C55BC3E" w:rsidRDefault="1C55BC3E" w:rsidP="1C55BC3E">
      <w:pPr>
        <w:rPr>
          <w:rFonts w:ascii="Calibri" w:eastAsia="Calibri" w:hAnsi="Calibri" w:cs="Calibri"/>
        </w:rPr>
      </w:pPr>
    </w:p>
    <w:p w14:paraId="0C25F966" w14:textId="32B728EE" w:rsidR="1C55BC3E" w:rsidRDefault="79322FE4" w:rsidP="43B79A2B">
      <w:pPr>
        <w:spacing w:line="259" w:lineRule="auto"/>
        <w:rPr>
          <w:rFonts w:ascii="Calibri" w:eastAsia="Calibri" w:hAnsi="Calibri" w:cs="Calibri"/>
          <w:b/>
          <w:bCs/>
          <w:color w:val="77206D" w:themeColor="accent5" w:themeShade="BF"/>
        </w:rPr>
      </w:pPr>
      <w:r w:rsidRPr="43B79A2B">
        <w:rPr>
          <w:rFonts w:ascii="Calibri" w:eastAsia="Calibri" w:hAnsi="Calibri" w:cs="Calibri"/>
          <w:b/>
          <w:bCs/>
          <w:color w:val="77206D" w:themeColor="accent5" w:themeShade="BF"/>
        </w:rPr>
        <w:t>UC 42 – Rimuovi RoadTrip dai preferiti</w:t>
      </w:r>
    </w:p>
    <w:p w14:paraId="7CFFAA9C" w14:textId="7B90F5AC" w:rsidR="1C55BC3E" w:rsidRDefault="45B584C7" w:rsidP="43B79A2B">
      <w:pPr>
        <w:spacing w:line="259" w:lineRule="auto"/>
      </w:pPr>
      <w:r w:rsidRPr="43B79A2B">
        <w:rPr>
          <w:rFonts w:ascii="Calibri" w:eastAsia="Calibri" w:hAnsi="Calibri" w:cs="Calibri"/>
          <w:b/>
          <w:bCs/>
        </w:rPr>
        <w:t>Attore:</w:t>
      </w:r>
      <w:r w:rsidRPr="43B79A2B">
        <w:rPr>
          <w:rFonts w:ascii="Calibri" w:eastAsia="Calibri" w:hAnsi="Calibri" w:cs="Calibri"/>
        </w:rPr>
        <w:t xml:space="preserve"> Cliente registrato</w:t>
      </w:r>
    </w:p>
    <w:p w14:paraId="5C3F4EF3" w14:textId="5094B67E" w:rsidR="1C55BC3E" w:rsidRDefault="45B584C7" w:rsidP="43B79A2B">
      <w:pPr>
        <w:spacing w:line="259" w:lineRule="auto"/>
      </w:pPr>
      <w:r w:rsidRPr="43B79A2B">
        <w:rPr>
          <w:rFonts w:ascii="Calibri" w:eastAsia="Calibri" w:hAnsi="Calibri" w:cs="Calibri"/>
          <w:b/>
          <w:bCs/>
        </w:rPr>
        <w:t>Entry Condition:</w:t>
      </w:r>
      <w:r w:rsidRPr="43B79A2B">
        <w:rPr>
          <w:rFonts w:ascii="Calibri" w:eastAsia="Calibri" w:hAnsi="Calibri" w:cs="Calibri"/>
        </w:rPr>
        <w:t xml:space="preserve"> Il cliente registrato è autenticato e si trova nella sezione "RoadTrip preferiti"</w:t>
      </w:r>
    </w:p>
    <w:p w14:paraId="43BA8DFE" w14:textId="65120E0F" w:rsidR="1C55BC3E" w:rsidRDefault="45B584C7" w:rsidP="43B79A2B">
      <w:pPr>
        <w:spacing w:line="259" w:lineRule="auto"/>
        <w:rPr>
          <w:rFonts w:ascii="Calibri" w:eastAsia="Calibri" w:hAnsi="Calibri" w:cs="Calibri"/>
          <w:b/>
          <w:bCs/>
        </w:rPr>
      </w:pPr>
      <w:r w:rsidRPr="43B79A2B">
        <w:rPr>
          <w:rFonts w:ascii="Calibri" w:eastAsia="Calibri" w:hAnsi="Calibri" w:cs="Calibri"/>
          <w:b/>
          <w:bCs/>
        </w:rPr>
        <w:t>Flusso di eventi:</w:t>
      </w:r>
    </w:p>
    <w:p w14:paraId="76539FB0" w14:textId="1ED36415" w:rsidR="1C55BC3E" w:rsidRDefault="45B584C7" w:rsidP="43B79A2B">
      <w:pPr>
        <w:pStyle w:val="ListParagraph"/>
        <w:widowControl w:val="0"/>
        <w:numPr>
          <w:ilvl w:val="0"/>
          <w:numId w:val="109"/>
        </w:numPr>
        <w:spacing w:after="0"/>
        <w:rPr>
          <w:rFonts w:ascii="Calibri" w:eastAsia="Calibri" w:hAnsi="Calibri" w:cs="Calibri"/>
        </w:rPr>
      </w:pPr>
      <w:r w:rsidRPr="43B79A2B">
        <w:rPr>
          <w:rFonts w:ascii="Calibri" w:eastAsia="Calibri" w:hAnsi="Calibri" w:cs="Calibri"/>
        </w:rPr>
        <w:t>Il cliente registrato seleziona l’opzione “Rimuovi RoadTrip dai preferiti”</w:t>
      </w:r>
    </w:p>
    <w:p w14:paraId="79F0F320" w14:textId="4F73F0C9" w:rsidR="1C55BC3E" w:rsidRDefault="45B584C7" w:rsidP="43B79A2B">
      <w:pPr>
        <w:pStyle w:val="ListParagraph"/>
        <w:widowControl w:val="0"/>
        <w:numPr>
          <w:ilvl w:val="0"/>
          <w:numId w:val="109"/>
        </w:numPr>
        <w:spacing w:after="0" w:line="259" w:lineRule="auto"/>
        <w:contextualSpacing w:val="0"/>
        <w:rPr>
          <w:rFonts w:ascii="Calibri" w:eastAsia="Calibri" w:hAnsi="Calibri" w:cs="Calibri"/>
        </w:rPr>
      </w:pPr>
      <w:r w:rsidRPr="43B79A2B">
        <w:rPr>
          <w:rFonts w:ascii="Calibri" w:eastAsia="Calibri" w:hAnsi="Calibri" w:cs="Calibri"/>
        </w:rPr>
        <w:t xml:space="preserve">Il sistema </w:t>
      </w:r>
      <w:r w:rsidR="5EE3D0E7" w:rsidRPr="43B79A2B">
        <w:rPr>
          <w:rFonts w:ascii="Calibri" w:eastAsia="Calibri" w:hAnsi="Calibri" w:cs="Calibri"/>
        </w:rPr>
        <w:t>rimuove il RoadTrip selezionato dall’elenco visualizzato</w:t>
      </w:r>
      <w:r w:rsidRPr="43B79A2B">
        <w:rPr>
          <w:rFonts w:ascii="Calibri" w:eastAsia="Calibri" w:hAnsi="Calibri" w:cs="Calibri"/>
        </w:rPr>
        <w:t>.</w:t>
      </w:r>
    </w:p>
    <w:p w14:paraId="3D74CDC0" w14:textId="7ED479A4" w:rsidR="1C55BC3E" w:rsidRDefault="45B584C7" w:rsidP="43B79A2B">
      <w:pPr>
        <w:spacing w:line="259" w:lineRule="auto"/>
        <w:rPr>
          <w:rFonts w:ascii="Calibri" w:eastAsia="Calibri" w:hAnsi="Calibri" w:cs="Calibri"/>
        </w:rPr>
      </w:pPr>
      <w:r w:rsidRPr="43B79A2B">
        <w:rPr>
          <w:rFonts w:ascii="Calibri" w:eastAsia="Calibri" w:hAnsi="Calibri" w:cs="Calibri"/>
          <w:b/>
          <w:bCs/>
        </w:rPr>
        <w:t>Exit Condition:</w:t>
      </w:r>
      <w:r w:rsidRPr="43B79A2B">
        <w:rPr>
          <w:rFonts w:ascii="Calibri" w:eastAsia="Calibri" w:hAnsi="Calibri" w:cs="Calibri"/>
        </w:rPr>
        <w:t xml:space="preserve"> Il cliente registrato si trova nella sezione “RoadTrip preferiti” della sua area personale e vede l’elenco dei road trip salvati.</w:t>
      </w:r>
    </w:p>
    <w:p w14:paraId="6131D6F5" w14:textId="08505C65" w:rsidR="1C55BC3E" w:rsidRDefault="1C55BC3E" w:rsidP="1C55BC3E">
      <w:pPr>
        <w:spacing w:line="259" w:lineRule="auto"/>
        <w:rPr>
          <w:rFonts w:ascii="Calibri" w:eastAsia="Calibri" w:hAnsi="Calibri" w:cs="Calibri"/>
          <w:b/>
          <w:bCs/>
          <w:color w:val="77206D" w:themeColor="accent5" w:themeShade="BF"/>
        </w:rPr>
      </w:pPr>
    </w:p>
    <w:p w14:paraId="4CDB94FA" w14:textId="27B0A837" w:rsidR="38CEA8C8" w:rsidRPr="00D258FB" w:rsidRDefault="1C55BC3E" w:rsidP="00D258FB">
      <w:r>
        <w:br w:type="page"/>
      </w:r>
      <w:r w:rsidR="38CEA8C8" w:rsidRPr="1C55BC3E">
        <w:rPr>
          <w:rFonts w:ascii="Calibri" w:eastAsia="Calibri" w:hAnsi="Calibri" w:cs="Calibri"/>
          <w:b/>
          <w:bCs/>
          <w:color w:val="77206D" w:themeColor="accent5" w:themeShade="BF"/>
        </w:rPr>
        <w:t>Registrazione</w:t>
      </w:r>
    </w:p>
    <w:p w14:paraId="5F2DF274" w14:textId="663C25DA" w:rsidR="1DEAE776" w:rsidRDefault="1DEAE776" w:rsidP="1C55BC3E">
      <w:pPr>
        <w:spacing w:line="259" w:lineRule="auto"/>
        <w:rPr>
          <w:rFonts w:ascii="Calibri" w:eastAsia="Calibri" w:hAnsi="Calibri" w:cs="Calibri"/>
        </w:rPr>
      </w:pPr>
      <w:r>
        <w:rPr>
          <w:noProof/>
        </w:rPr>
        <w:drawing>
          <wp:inline distT="0" distB="0" distL="0" distR="0" wp14:anchorId="7A15E38C" wp14:editId="3EC8E0D8">
            <wp:extent cx="6124575" cy="1533525"/>
            <wp:effectExtent l="0" t="0" r="0" b="0"/>
            <wp:docPr id="1699080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0796" name="Picture 1699080796"/>
                    <pic:cNvPicPr/>
                  </pic:nvPicPr>
                  <pic:blipFill>
                    <a:blip r:embed="rId34">
                      <a:extLst>
                        <a:ext uri="{28A0092B-C50C-407E-A947-70E740481C1C}">
                          <a14:useLocalDpi xmlns:a14="http://schemas.microsoft.com/office/drawing/2010/main"/>
                        </a:ext>
                      </a:extLst>
                    </a:blip>
                    <a:stretch>
                      <a:fillRect/>
                    </a:stretch>
                  </pic:blipFill>
                  <pic:spPr>
                    <a:xfrm>
                      <a:off x="0" y="0"/>
                      <a:ext cx="6124575" cy="1533525"/>
                    </a:xfrm>
                    <a:prstGeom prst="rect">
                      <a:avLst/>
                    </a:prstGeom>
                  </pic:spPr>
                </pic:pic>
              </a:graphicData>
            </a:graphic>
          </wp:inline>
        </w:drawing>
      </w:r>
    </w:p>
    <w:p w14:paraId="52FE238B" w14:textId="0D25BA13" w:rsidR="0AF5CE45" w:rsidRDefault="0AF5CE45" w:rsidP="1C55BC3E">
      <w:pPr>
        <w:spacing w:line="259" w:lineRule="auto"/>
      </w:pPr>
      <w:r w:rsidRPr="1C55BC3E">
        <w:rPr>
          <w:rFonts w:ascii="Calibri" w:eastAsia="Calibri" w:hAnsi="Calibri" w:cs="Calibri"/>
          <w:b/>
          <w:bCs/>
          <w:color w:val="77206D" w:themeColor="accent5" w:themeShade="BF"/>
        </w:rPr>
        <w:t>Autenticazione</w:t>
      </w:r>
    </w:p>
    <w:p w14:paraId="5FE4F316" w14:textId="0567A7EF" w:rsidR="02DB5863" w:rsidRDefault="02DB5863" w:rsidP="1C55BC3E">
      <w:pPr>
        <w:spacing w:line="259" w:lineRule="auto"/>
        <w:rPr>
          <w:rFonts w:ascii="Calibri" w:eastAsia="Calibri" w:hAnsi="Calibri" w:cs="Calibri"/>
          <w:b/>
          <w:bCs/>
          <w:color w:val="77206D" w:themeColor="accent5" w:themeShade="BF"/>
        </w:rPr>
      </w:pPr>
      <w:r>
        <w:rPr>
          <w:noProof/>
        </w:rPr>
        <w:drawing>
          <wp:inline distT="0" distB="0" distL="0" distR="0" wp14:anchorId="4872AFE9" wp14:editId="0E8890EC">
            <wp:extent cx="6124575" cy="2209800"/>
            <wp:effectExtent l="0" t="0" r="0" b="0"/>
            <wp:docPr id="364381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1093" name="Picture 364381093"/>
                    <pic:cNvPicPr/>
                  </pic:nvPicPr>
                  <pic:blipFill>
                    <a:blip r:embed="rId35">
                      <a:extLst>
                        <a:ext uri="{28A0092B-C50C-407E-A947-70E740481C1C}">
                          <a14:useLocalDpi xmlns:a14="http://schemas.microsoft.com/office/drawing/2010/main"/>
                        </a:ext>
                      </a:extLst>
                    </a:blip>
                    <a:stretch>
                      <a:fillRect/>
                    </a:stretch>
                  </pic:blipFill>
                  <pic:spPr>
                    <a:xfrm>
                      <a:off x="0" y="0"/>
                      <a:ext cx="6124575" cy="2209800"/>
                    </a:xfrm>
                    <a:prstGeom prst="rect">
                      <a:avLst/>
                    </a:prstGeom>
                  </pic:spPr>
                </pic:pic>
              </a:graphicData>
            </a:graphic>
          </wp:inline>
        </w:drawing>
      </w:r>
    </w:p>
    <w:p w14:paraId="004880DE" w14:textId="00051F9E" w:rsidR="0AF5CE45" w:rsidRDefault="0AF5CE45" w:rsidP="1C55BC3E">
      <w:pPr>
        <w:spacing w:line="259" w:lineRule="auto"/>
      </w:pPr>
      <w:r w:rsidRPr="1C55BC3E">
        <w:rPr>
          <w:rFonts w:ascii="Calibri" w:eastAsia="Calibri" w:hAnsi="Calibri" w:cs="Calibri"/>
          <w:b/>
          <w:bCs/>
          <w:color w:val="77206D" w:themeColor="accent5" w:themeShade="BF"/>
        </w:rPr>
        <w:t>Gestione sessione</w:t>
      </w:r>
    </w:p>
    <w:p w14:paraId="302AE5B2" w14:textId="24506D58" w:rsidR="70DE6D62" w:rsidRDefault="70DE6D62" w:rsidP="1C55BC3E">
      <w:pPr>
        <w:spacing w:line="259" w:lineRule="auto"/>
        <w:rPr>
          <w:rFonts w:ascii="Calibri" w:eastAsia="Calibri" w:hAnsi="Calibri" w:cs="Calibri"/>
          <w:b/>
          <w:bCs/>
          <w:color w:val="77206D" w:themeColor="accent5" w:themeShade="BF"/>
        </w:rPr>
      </w:pPr>
      <w:r>
        <w:rPr>
          <w:noProof/>
        </w:rPr>
        <w:drawing>
          <wp:inline distT="0" distB="0" distL="0" distR="0" wp14:anchorId="512BB908" wp14:editId="75380119">
            <wp:extent cx="3825571" cy="1272650"/>
            <wp:effectExtent l="0" t="0" r="0" b="0"/>
            <wp:docPr id="109723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36568" name="Picture 1097236568"/>
                    <pic:cNvPicPr/>
                  </pic:nvPicPr>
                  <pic:blipFill>
                    <a:blip r:embed="rId36">
                      <a:extLst>
                        <a:ext uri="{28A0092B-C50C-407E-A947-70E740481C1C}">
                          <a14:useLocalDpi xmlns:a14="http://schemas.microsoft.com/office/drawing/2010/main"/>
                        </a:ext>
                      </a:extLst>
                    </a:blip>
                    <a:stretch>
                      <a:fillRect/>
                    </a:stretch>
                  </pic:blipFill>
                  <pic:spPr>
                    <a:xfrm>
                      <a:off x="0" y="0"/>
                      <a:ext cx="3825571" cy="1272650"/>
                    </a:xfrm>
                    <a:prstGeom prst="rect">
                      <a:avLst/>
                    </a:prstGeom>
                  </pic:spPr>
                </pic:pic>
              </a:graphicData>
            </a:graphic>
          </wp:inline>
        </w:drawing>
      </w:r>
    </w:p>
    <w:p w14:paraId="6A54BDAE" w14:textId="613C772E" w:rsidR="1C55BC3E" w:rsidRDefault="1C55BC3E" w:rsidP="1C55BC3E">
      <w:pPr>
        <w:spacing w:line="259" w:lineRule="auto"/>
        <w:rPr>
          <w:rFonts w:ascii="Calibri" w:eastAsia="Calibri" w:hAnsi="Calibri" w:cs="Calibri"/>
          <w:b/>
          <w:bCs/>
          <w:color w:val="77206D" w:themeColor="accent5" w:themeShade="BF"/>
        </w:rPr>
      </w:pPr>
    </w:p>
    <w:p w14:paraId="1529798A" w14:textId="4C7FDF55" w:rsidR="1C55BC3E" w:rsidRDefault="1C55BC3E" w:rsidP="1C55BC3E">
      <w:pPr>
        <w:spacing w:line="259" w:lineRule="auto"/>
        <w:rPr>
          <w:rFonts w:ascii="Calibri" w:eastAsia="Calibri" w:hAnsi="Calibri" w:cs="Calibri"/>
          <w:b/>
          <w:bCs/>
          <w:color w:val="77206D" w:themeColor="accent5" w:themeShade="BF"/>
        </w:rPr>
      </w:pPr>
    </w:p>
    <w:p w14:paraId="7259C5E8" w14:textId="76124EFB" w:rsidR="1C55BC3E" w:rsidRDefault="1C55BC3E">
      <w:r>
        <w:br w:type="page"/>
      </w:r>
    </w:p>
    <w:p w14:paraId="1C773AB3" w14:textId="05E6A173" w:rsidR="0AF5CE45" w:rsidRDefault="0AF5CE45" w:rsidP="1C55BC3E">
      <w:pPr>
        <w:spacing w:line="259" w:lineRule="auto"/>
      </w:pPr>
      <w:r w:rsidRPr="1C55BC3E">
        <w:rPr>
          <w:rFonts w:ascii="Calibri" w:eastAsia="Calibri" w:hAnsi="Calibri" w:cs="Calibri"/>
          <w:b/>
          <w:bCs/>
          <w:color w:val="77206D" w:themeColor="accent5" w:themeShade="BF"/>
        </w:rPr>
        <w:t>Esplorazione negozi, RoadTrip e camper</w:t>
      </w:r>
    </w:p>
    <w:p w14:paraId="69E7E5DE" w14:textId="32AB269C" w:rsidR="13289C21" w:rsidRDefault="13289C21" w:rsidP="1C55BC3E">
      <w:pPr>
        <w:spacing w:line="259" w:lineRule="auto"/>
        <w:rPr>
          <w:rFonts w:ascii="Calibri" w:eastAsia="Calibri" w:hAnsi="Calibri" w:cs="Calibri"/>
          <w:b/>
          <w:bCs/>
          <w:color w:val="77206D" w:themeColor="accent5" w:themeShade="BF"/>
        </w:rPr>
      </w:pPr>
      <w:r>
        <w:rPr>
          <w:noProof/>
        </w:rPr>
        <w:drawing>
          <wp:inline distT="0" distB="0" distL="0" distR="0" wp14:anchorId="1F832311" wp14:editId="7A4E9146">
            <wp:extent cx="6124575" cy="2409825"/>
            <wp:effectExtent l="0" t="0" r="0" b="0"/>
            <wp:docPr id="969890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0488" name="Picture 969890488"/>
                    <pic:cNvPicPr/>
                  </pic:nvPicPr>
                  <pic:blipFill>
                    <a:blip r:embed="rId37">
                      <a:extLst>
                        <a:ext uri="{28A0092B-C50C-407E-A947-70E740481C1C}">
                          <a14:useLocalDpi xmlns:a14="http://schemas.microsoft.com/office/drawing/2010/main"/>
                        </a:ext>
                      </a:extLst>
                    </a:blip>
                    <a:stretch>
                      <a:fillRect/>
                    </a:stretch>
                  </pic:blipFill>
                  <pic:spPr>
                    <a:xfrm>
                      <a:off x="0" y="0"/>
                      <a:ext cx="6124575" cy="2409825"/>
                    </a:xfrm>
                    <a:prstGeom prst="rect">
                      <a:avLst/>
                    </a:prstGeom>
                  </pic:spPr>
                </pic:pic>
              </a:graphicData>
            </a:graphic>
          </wp:inline>
        </w:drawing>
      </w:r>
    </w:p>
    <w:p w14:paraId="0E765888" w14:textId="6EF57831" w:rsidR="0AF5CE45" w:rsidRDefault="0AF5CE45" w:rsidP="1C55BC3E">
      <w:pPr>
        <w:spacing w:line="259" w:lineRule="auto"/>
        <w:rPr>
          <w:rFonts w:ascii="Calibri" w:eastAsia="Calibri" w:hAnsi="Calibri" w:cs="Calibri"/>
          <w:b/>
          <w:bCs/>
          <w:color w:val="77206D" w:themeColor="accent5" w:themeShade="BF"/>
        </w:rPr>
      </w:pPr>
      <w:r w:rsidRPr="1C55BC3E">
        <w:rPr>
          <w:rFonts w:ascii="Calibri" w:eastAsia="Calibri" w:hAnsi="Calibri" w:cs="Calibri"/>
          <w:b/>
          <w:bCs/>
          <w:color w:val="77206D" w:themeColor="accent5" w:themeShade="BF"/>
        </w:rPr>
        <w:t>Ricerca</w:t>
      </w:r>
    </w:p>
    <w:p w14:paraId="36067EA0" w14:textId="008D265D" w:rsidR="29A95193" w:rsidRDefault="29A95193" w:rsidP="1C55BC3E">
      <w:pPr>
        <w:spacing w:line="259" w:lineRule="auto"/>
        <w:rPr>
          <w:rFonts w:ascii="Calibri" w:eastAsia="Calibri" w:hAnsi="Calibri" w:cs="Calibri"/>
          <w:b/>
          <w:bCs/>
          <w:color w:val="77206D" w:themeColor="accent5" w:themeShade="BF"/>
        </w:rPr>
      </w:pPr>
      <w:r>
        <w:rPr>
          <w:noProof/>
        </w:rPr>
        <w:drawing>
          <wp:inline distT="0" distB="0" distL="0" distR="0" wp14:anchorId="2F712BE3" wp14:editId="75AC62ED">
            <wp:extent cx="6124575" cy="1543050"/>
            <wp:effectExtent l="0" t="0" r="0" b="0"/>
            <wp:docPr id="213089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9098" name="Picture 213089098"/>
                    <pic:cNvPicPr/>
                  </pic:nvPicPr>
                  <pic:blipFill>
                    <a:blip r:embed="rId38">
                      <a:extLst>
                        <a:ext uri="{28A0092B-C50C-407E-A947-70E740481C1C}">
                          <a14:useLocalDpi xmlns:a14="http://schemas.microsoft.com/office/drawing/2010/main"/>
                        </a:ext>
                      </a:extLst>
                    </a:blip>
                    <a:stretch>
                      <a:fillRect/>
                    </a:stretch>
                  </pic:blipFill>
                  <pic:spPr>
                    <a:xfrm>
                      <a:off x="0" y="0"/>
                      <a:ext cx="6124575" cy="1543050"/>
                    </a:xfrm>
                    <a:prstGeom prst="rect">
                      <a:avLst/>
                    </a:prstGeom>
                  </pic:spPr>
                </pic:pic>
              </a:graphicData>
            </a:graphic>
          </wp:inline>
        </w:drawing>
      </w:r>
    </w:p>
    <w:p w14:paraId="1A514396" w14:textId="18436FD6" w:rsidR="0AF5CE45" w:rsidRDefault="0AF5CE45" w:rsidP="1C55BC3E">
      <w:pPr>
        <w:spacing w:line="259" w:lineRule="auto"/>
      </w:pPr>
      <w:r w:rsidRPr="1C55BC3E">
        <w:rPr>
          <w:rFonts w:ascii="Calibri" w:eastAsia="Calibri" w:hAnsi="Calibri" w:cs="Calibri"/>
          <w:b/>
          <w:bCs/>
          <w:color w:val="77206D" w:themeColor="accent5" w:themeShade="BF"/>
        </w:rPr>
        <w:t>Paga</w:t>
      </w:r>
      <w:r w:rsidR="62FBB048" w:rsidRPr="1C55BC3E">
        <w:rPr>
          <w:rFonts w:ascii="Calibri" w:eastAsia="Calibri" w:hAnsi="Calibri" w:cs="Calibri"/>
          <w:b/>
          <w:bCs/>
          <w:color w:val="77206D" w:themeColor="accent5" w:themeShade="BF"/>
        </w:rPr>
        <w:t xml:space="preserve"> prenotazione</w:t>
      </w:r>
    </w:p>
    <w:p w14:paraId="47479E3F" w14:textId="3DA54C31" w:rsidR="62FBB048" w:rsidRDefault="62FBB048" w:rsidP="1C55BC3E">
      <w:pPr>
        <w:spacing w:line="259" w:lineRule="auto"/>
        <w:rPr>
          <w:rFonts w:ascii="Calibri" w:eastAsia="Calibri" w:hAnsi="Calibri" w:cs="Calibri"/>
          <w:b/>
          <w:bCs/>
          <w:color w:val="77206D" w:themeColor="accent5" w:themeShade="BF"/>
        </w:rPr>
      </w:pPr>
      <w:r>
        <w:rPr>
          <w:noProof/>
        </w:rPr>
        <w:drawing>
          <wp:inline distT="0" distB="0" distL="0" distR="0" wp14:anchorId="3F4EFE60" wp14:editId="550831C9">
            <wp:extent cx="6400800" cy="2143125"/>
            <wp:effectExtent l="0" t="0" r="0" b="0"/>
            <wp:docPr id="1471211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11219" name="Picture 1471211219"/>
                    <pic:cNvPicPr/>
                  </pic:nvPicPr>
                  <pic:blipFill>
                    <a:blip r:embed="rId39">
                      <a:extLst>
                        <a:ext uri="{28A0092B-C50C-407E-A947-70E740481C1C}">
                          <a14:useLocalDpi xmlns:a14="http://schemas.microsoft.com/office/drawing/2010/main"/>
                        </a:ext>
                      </a:extLst>
                    </a:blip>
                    <a:stretch>
                      <a:fillRect/>
                    </a:stretch>
                  </pic:blipFill>
                  <pic:spPr>
                    <a:xfrm>
                      <a:off x="0" y="0"/>
                      <a:ext cx="6400800" cy="2143125"/>
                    </a:xfrm>
                    <a:prstGeom prst="rect">
                      <a:avLst/>
                    </a:prstGeom>
                  </pic:spPr>
                </pic:pic>
              </a:graphicData>
            </a:graphic>
          </wp:inline>
        </w:drawing>
      </w:r>
    </w:p>
    <w:p w14:paraId="24882623" w14:textId="6A0B1F9F" w:rsidR="1C55BC3E" w:rsidRDefault="1C55BC3E" w:rsidP="1C55BC3E">
      <w:pPr>
        <w:spacing w:line="259" w:lineRule="auto"/>
        <w:rPr>
          <w:rFonts w:ascii="Calibri" w:eastAsia="Calibri" w:hAnsi="Calibri" w:cs="Calibri"/>
          <w:b/>
          <w:bCs/>
          <w:color w:val="77206D" w:themeColor="accent5" w:themeShade="BF"/>
        </w:rPr>
      </w:pPr>
    </w:p>
    <w:p w14:paraId="545630F9" w14:textId="15F31415" w:rsidR="1C55BC3E" w:rsidRDefault="1C55BC3E">
      <w:r>
        <w:br w:type="page"/>
      </w:r>
    </w:p>
    <w:p w14:paraId="255D01CD" w14:textId="4E614736" w:rsidR="1F279DA1" w:rsidRDefault="1F279DA1" w:rsidP="1C55BC3E">
      <w:pPr>
        <w:spacing w:line="259" w:lineRule="auto"/>
      </w:pPr>
      <w:r w:rsidRPr="1C55BC3E">
        <w:rPr>
          <w:rFonts w:ascii="Calibri" w:eastAsia="Calibri" w:hAnsi="Calibri" w:cs="Calibri"/>
          <w:b/>
          <w:bCs/>
          <w:color w:val="77206D" w:themeColor="accent5" w:themeShade="BF"/>
        </w:rPr>
        <w:t>Effettua prenotazione</w:t>
      </w:r>
    </w:p>
    <w:p w14:paraId="49EB353D" w14:textId="6E656960" w:rsidR="38A91048" w:rsidRDefault="38A91048" w:rsidP="1C55BC3E">
      <w:pPr>
        <w:spacing w:line="259" w:lineRule="auto"/>
        <w:rPr>
          <w:rFonts w:ascii="Calibri" w:eastAsia="Calibri" w:hAnsi="Calibri" w:cs="Calibri"/>
          <w:b/>
          <w:bCs/>
          <w:color w:val="77206D" w:themeColor="accent5" w:themeShade="BF"/>
        </w:rPr>
      </w:pPr>
      <w:r>
        <w:rPr>
          <w:noProof/>
        </w:rPr>
        <w:drawing>
          <wp:inline distT="0" distB="0" distL="0" distR="0" wp14:anchorId="7786B895" wp14:editId="07F8643A">
            <wp:extent cx="6124575" cy="2809875"/>
            <wp:effectExtent l="0" t="0" r="0" b="0"/>
            <wp:docPr id="535639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39714" name="Picture 535639714"/>
                    <pic:cNvPicPr/>
                  </pic:nvPicPr>
                  <pic:blipFill>
                    <a:blip r:embed="rId40">
                      <a:extLst>
                        <a:ext uri="{28A0092B-C50C-407E-A947-70E740481C1C}">
                          <a14:useLocalDpi xmlns:a14="http://schemas.microsoft.com/office/drawing/2010/main"/>
                        </a:ext>
                      </a:extLst>
                    </a:blip>
                    <a:stretch>
                      <a:fillRect/>
                    </a:stretch>
                  </pic:blipFill>
                  <pic:spPr>
                    <a:xfrm>
                      <a:off x="0" y="0"/>
                      <a:ext cx="6124575" cy="2809875"/>
                    </a:xfrm>
                    <a:prstGeom prst="rect">
                      <a:avLst/>
                    </a:prstGeom>
                  </pic:spPr>
                </pic:pic>
              </a:graphicData>
            </a:graphic>
          </wp:inline>
        </w:drawing>
      </w:r>
    </w:p>
    <w:p w14:paraId="49B96B83" w14:textId="4056B38A" w:rsidR="1F279DA1" w:rsidRDefault="1F279DA1" w:rsidP="1C55BC3E">
      <w:pPr>
        <w:spacing w:line="259" w:lineRule="auto"/>
        <w:rPr>
          <w:rFonts w:ascii="Calibri" w:eastAsia="Calibri" w:hAnsi="Calibri" w:cs="Calibri"/>
          <w:b/>
          <w:bCs/>
          <w:color w:val="77206D" w:themeColor="accent5" w:themeShade="BF"/>
        </w:rPr>
      </w:pPr>
      <w:r w:rsidRPr="1C55BC3E">
        <w:rPr>
          <w:rFonts w:ascii="Calibri" w:eastAsia="Calibri" w:hAnsi="Calibri" w:cs="Calibri"/>
          <w:b/>
          <w:bCs/>
          <w:color w:val="77206D" w:themeColor="accent5" w:themeShade="BF"/>
        </w:rPr>
        <w:t>Effettua recensione</w:t>
      </w:r>
    </w:p>
    <w:p w14:paraId="759D1221" w14:textId="30BB4B16" w:rsidR="683D1D08" w:rsidRDefault="683D1D08" w:rsidP="1C55BC3E">
      <w:pPr>
        <w:spacing w:line="259" w:lineRule="auto"/>
        <w:rPr>
          <w:rFonts w:ascii="Calibri" w:eastAsia="Calibri" w:hAnsi="Calibri" w:cs="Calibri"/>
          <w:b/>
          <w:bCs/>
          <w:color w:val="77206D" w:themeColor="accent5" w:themeShade="BF"/>
        </w:rPr>
      </w:pPr>
      <w:r>
        <w:rPr>
          <w:noProof/>
        </w:rPr>
        <w:drawing>
          <wp:inline distT="0" distB="0" distL="0" distR="0" wp14:anchorId="694E556E" wp14:editId="5C1A9DBA">
            <wp:extent cx="4229467" cy="1539373"/>
            <wp:effectExtent l="0" t="0" r="0" b="0"/>
            <wp:docPr id="617555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55868" name="Picture 617555868"/>
                    <pic:cNvPicPr/>
                  </pic:nvPicPr>
                  <pic:blipFill>
                    <a:blip r:embed="rId41">
                      <a:extLst>
                        <a:ext uri="{28A0092B-C50C-407E-A947-70E740481C1C}">
                          <a14:useLocalDpi xmlns:a14="http://schemas.microsoft.com/office/drawing/2010/main"/>
                        </a:ext>
                      </a:extLst>
                    </a:blip>
                    <a:stretch>
                      <a:fillRect/>
                    </a:stretch>
                  </pic:blipFill>
                  <pic:spPr>
                    <a:xfrm>
                      <a:off x="0" y="0"/>
                      <a:ext cx="4229467" cy="1539373"/>
                    </a:xfrm>
                    <a:prstGeom prst="rect">
                      <a:avLst/>
                    </a:prstGeom>
                  </pic:spPr>
                </pic:pic>
              </a:graphicData>
            </a:graphic>
          </wp:inline>
        </w:drawing>
      </w:r>
    </w:p>
    <w:p w14:paraId="03A8C0DA" w14:textId="39E31C34" w:rsidR="1C55BC3E" w:rsidRDefault="1C55BC3E" w:rsidP="1C55BC3E">
      <w:pPr>
        <w:spacing w:line="259" w:lineRule="auto"/>
        <w:rPr>
          <w:rFonts w:ascii="Calibri" w:eastAsia="Calibri" w:hAnsi="Calibri" w:cs="Calibri"/>
          <w:b/>
          <w:bCs/>
          <w:color w:val="77206D" w:themeColor="accent5" w:themeShade="BF"/>
        </w:rPr>
      </w:pPr>
    </w:p>
    <w:p w14:paraId="259DFAD0" w14:textId="2752E57A" w:rsidR="1F279DA1" w:rsidRDefault="1F279DA1" w:rsidP="1C55BC3E">
      <w:pPr>
        <w:spacing w:line="259" w:lineRule="auto"/>
      </w:pPr>
      <w:r w:rsidRPr="1C55BC3E">
        <w:rPr>
          <w:rFonts w:ascii="Calibri" w:eastAsia="Calibri" w:hAnsi="Calibri" w:cs="Calibri"/>
          <w:b/>
          <w:bCs/>
          <w:color w:val="77206D" w:themeColor="accent5" w:themeShade="BF"/>
        </w:rPr>
        <w:t>Gestione RoadTrip</w:t>
      </w:r>
    </w:p>
    <w:p w14:paraId="7281C5AD" w14:textId="14E5ED40" w:rsidR="35F5BDE3" w:rsidRDefault="447BBE2F" w:rsidP="1C55BC3E">
      <w:pPr>
        <w:spacing w:line="259" w:lineRule="auto"/>
      </w:pPr>
      <w:r>
        <w:rPr>
          <w:noProof/>
        </w:rPr>
        <w:drawing>
          <wp:inline distT="0" distB="0" distL="0" distR="0" wp14:anchorId="2471355A" wp14:editId="09D1FA11">
            <wp:extent cx="6124575" cy="2924175"/>
            <wp:effectExtent l="0" t="0" r="0" b="0"/>
            <wp:docPr id="1504304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4776" name="Picture 1504304776"/>
                    <pic:cNvPicPr/>
                  </pic:nvPicPr>
                  <pic:blipFill>
                    <a:blip r:embed="rId42">
                      <a:extLst>
                        <a:ext uri="{28A0092B-C50C-407E-A947-70E740481C1C}">
                          <a14:useLocalDpi xmlns:a14="http://schemas.microsoft.com/office/drawing/2010/main"/>
                        </a:ext>
                      </a:extLst>
                    </a:blip>
                    <a:stretch>
                      <a:fillRect/>
                    </a:stretch>
                  </pic:blipFill>
                  <pic:spPr>
                    <a:xfrm>
                      <a:off x="0" y="0"/>
                      <a:ext cx="6124575" cy="2924175"/>
                    </a:xfrm>
                    <a:prstGeom prst="rect">
                      <a:avLst/>
                    </a:prstGeom>
                  </pic:spPr>
                </pic:pic>
              </a:graphicData>
            </a:graphic>
          </wp:inline>
        </w:drawing>
      </w:r>
    </w:p>
    <w:p w14:paraId="4146B72A" w14:textId="2B96A74B" w:rsidR="1C55BC3E" w:rsidRDefault="1C55BC3E" w:rsidP="1C55BC3E">
      <w:pPr>
        <w:spacing w:line="259" w:lineRule="auto"/>
        <w:rPr>
          <w:rFonts w:ascii="Calibri" w:eastAsia="Calibri" w:hAnsi="Calibri" w:cs="Calibri"/>
          <w:b/>
          <w:bCs/>
          <w:color w:val="77206D" w:themeColor="accent5" w:themeShade="BF"/>
        </w:rPr>
      </w:pPr>
    </w:p>
    <w:p w14:paraId="7D7D655F" w14:textId="6D3D64F2" w:rsidR="1C55BC3E" w:rsidRDefault="1C55BC3E">
      <w:r>
        <w:br w:type="page"/>
      </w:r>
    </w:p>
    <w:p w14:paraId="7B4EA954" w14:textId="71AC9B48" w:rsidR="1F279DA1" w:rsidRDefault="1F279DA1" w:rsidP="1C55BC3E">
      <w:pPr>
        <w:spacing w:line="259" w:lineRule="auto"/>
      </w:pPr>
      <w:r w:rsidRPr="1C55BC3E">
        <w:rPr>
          <w:rFonts w:ascii="Calibri" w:eastAsia="Calibri" w:hAnsi="Calibri" w:cs="Calibri"/>
          <w:b/>
          <w:bCs/>
          <w:color w:val="77206D" w:themeColor="accent5" w:themeShade="BF"/>
        </w:rPr>
        <w:t>Gestione profilo</w:t>
      </w:r>
    </w:p>
    <w:p w14:paraId="4AFF8246" w14:textId="62343EA6" w:rsidR="4CAA497F" w:rsidRDefault="4CAA497F" w:rsidP="1C55BC3E">
      <w:pPr>
        <w:spacing w:line="259" w:lineRule="auto"/>
        <w:rPr>
          <w:rFonts w:ascii="Calibri" w:eastAsia="Calibri" w:hAnsi="Calibri" w:cs="Calibri"/>
          <w:b/>
          <w:bCs/>
          <w:color w:val="77206D" w:themeColor="accent5" w:themeShade="BF"/>
        </w:rPr>
      </w:pPr>
      <w:r>
        <w:rPr>
          <w:noProof/>
        </w:rPr>
        <w:drawing>
          <wp:inline distT="0" distB="0" distL="0" distR="0" wp14:anchorId="7CBA45AB" wp14:editId="556514F8">
            <wp:extent cx="6124575" cy="1524000"/>
            <wp:effectExtent l="0" t="0" r="0" b="0"/>
            <wp:docPr id="153366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6025" name="Picture 153366025"/>
                    <pic:cNvPicPr/>
                  </pic:nvPicPr>
                  <pic:blipFill>
                    <a:blip r:embed="rId43">
                      <a:extLst>
                        <a:ext uri="{28A0092B-C50C-407E-A947-70E740481C1C}">
                          <a14:useLocalDpi xmlns:a14="http://schemas.microsoft.com/office/drawing/2010/main"/>
                        </a:ext>
                      </a:extLst>
                    </a:blip>
                    <a:stretch>
                      <a:fillRect/>
                    </a:stretch>
                  </pic:blipFill>
                  <pic:spPr>
                    <a:xfrm>
                      <a:off x="0" y="0"/>
                      <a:ext cx="6124575" cy="1524000"/>
                    </a:xfrm>
                    <a:prstGeom prst="rect">
                      <a:avLst/>
                    </a:prstGeom>
                  </pic:spPr>
                </pic:pic>
              </a:graphicData>
            </a:graphic>
          </wp:inline>
        </w:drawing>
      </w:r>
    </w:p>
    <w:p w14:paraId="5F5FC952" w14:textId="6899A099" w:rsidR="1F279DA1" w:rsidRDefault="1F279DA1" w:rsidP="1C55BC3E">
      <w:pPr>
        <w:spacing w:line="259" w:lineRule="auto"/>
      </w:pPr>
      <w:r w:rsidRPr="1C55BC3E">
        <w:rPr>
          <w:rFonts w:ascii="Calibri" w:eastAsia="Calibri" w:hAnsi="Calibri" w:cs="Calibri"/>
          <w:b/>
          <w:bCs/>
          <w:color w:val="77206D" w:themeColor="accent5" w:themeShade="BF"/>
        </w:rPr>
        <w:t>Interazioni e preferiti</w:t>
      </w:r>
    </w:p>
    <w:p w14:paraId="73DEB3B6" w14:textId="2A5EE39E" w:rsidR="4513484A" w:rsidRDefault="4513484A" w:rsidP="1C55BC3E">
      <w:pPr>
        <w:spacing w:line="259" w:lineRule="auto"/>
        <w:rPr>
          <w:rFonts w:ascii="Calibri" w:eastAsia="Calibri" w:hAnsi="Calibri" w:cs="Calibri"/>
          <w:b/>
          <w:bCs/>
          <w:color w:val="77206D" w:themeColor="accent5" w:themeShade="BF"/>
        </w:rPr>
      </w:pPr>
      <w:r>
        <w:rPr>
          <w:noProof/>
        </w:rPr>
        <w:drawing>
          <wp:inline distT="0" distB="0" distL="0" distR="0" wp14:anchorId="7C483B22" wp14:editId="1E30B0E2">
            <wp:extent cx="6124575" cy="2066925"/>
            <wp:effectExtent l="0" t="0" r="0" b="0"/>
            <wp:docPr id="1547957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7617" name="Picture 1547957617"/>
                    <pic:cNvPicPr/>
                  </pic:nvPicPr>
                  <pic:blipFill>
                    <a:blip r:embed="rId44">
                      <a:extLst>
                        <a:ext uri="{28A0092B-C50C-407E-A947-70E740481C1C}">
                          <a14:useLocalDpi xmlns:a14="http://schemas.microsoft.com/office/drawing/2010/main"/>
                        </a:ext>
                      </a:extLst>
                    </a:blip>
                    <a:stretch>
                      <a:fillRect/>
                    </a:stretch>
                  </pic:blipFill>
                  <pic:spPr>
                    <a:xfrm>
                      <a:off x="0" y="0"/>
                      <a:ext cx="6124575" cy="2066925"/>
                    </a:xfrm>
                    <a:prstGeom prst="rect">
                      <a:avLst/>
                    </a:prstGeom>
                  </pic:spPr>
                </pic:pic>
              </a:graphicData>
            </a:graphic>
          </wp:inline>
        </w:drawing>
      </w:r>
    </w:p>
    <w:p w14:paraId="5BFDDDA8" w14:textId="3F3B7400" w:rsidR="1F279DA1" w:rsidRDefault="1F279DA1" w:rsidP="1C55BC3E">
      <w:pPr>
        <w:spacing w:line="259" w:lineRule="auto"/>
      </w:pPr>
      <w:r w:rsidRPr="1C55BC3E">
        <w:rPr>
          <w:rFonts w:ascii="Calibri" w:eastAsia="Calibri" w:hAnsi="Calibri" w:cs="Calibri"/>
          <w:b/>
          <w:bCs/>
          <w:color w:val="77206D" w:themeColor="accent5" w:themeShade="BF"/>
        </w:rPr>
        <w:t>Gestione camper</w:t>
      </w:r>
    </w:p>
    <w:p w14:paraId="77E2A663" w14:textId="5853A5F6" w:rsidR="74A97EAC" w:rsidRDefault="74A97EAC" w:rsidP="1C55BC3E">
      <w:pPr>
        <w:spacing w:line="259" w:lineRule="auto"/>
        <w:rPr>
          <w:rFonts w:ascii="Calibri" w:eastAsia="Calibri" w:hAnsi="Calibri" w:cs="Calibri"/>
          <w:b/>
          <w:bCs/>
          <w:color w:val="77206D" w:themeColor="accent5" w:themeShade="BF"/>
        </w:rPr>
      </w:pPr>
      <w:r>
        <w:rPr>
          <w:noProof/>
        </w:rPr>
        <w:drawing>
          <wp:inline distT="0" distB="0" distL="0" distR="0" wp14:anchorId="52503695" wp14:editId="0BE8F253">
            <wp:extent cx="6124575" cy="2895600"/>
            <wp:effectExtent l="0" t="0" r="0" b="0"/>
            <wp:docPr id="1870458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58032" name="Picture 1870458032"/>
                    <pic:cNvPicPr/>
                  </pic:nvPicPr>
                  <pic:blipFill>
                    <a:blip r:embed="rId45">
                      <a:extLst>
                        <a:ext uri="{28A0092B-C50C-407E-A947-70E740481C1C}">
                          <a14:useLocalDpi xmlns:a14="http://schemas.microsoft.com/office/drawing/2010/main"/>
                        </a:ext>
                      </a:extLst>
                    </a:blip>
                    <a:stretch>
                      <a:fillRect/>
                    </a:stretch>
                  </pic:blipFill>
                  <pic:spPr>
                    <a:xfrm>
                      <a:off x="0" y="0"/>
                      <a:ext cx="6124575" cy="2895600"/>
                    </a:xfrm>
                    <a:prstGeom prst="rect">
                      <a:avLst/>
                    </a:prstGeom>
                  </pic:spPr>
                </pic:pic>
              </a:graphicData>
            </a:graphic>
          </wp:inline>
        </w:drawing>
      </w:r>
    </w:p>
    <w:p w14:paraId="7A05B739" w14:textId="5D42EF58" w:rsidR="1C55BC3E" w:rsidRDefault="1C55BC3E" w:rsidP="1C55BC3E">
      <w:pPr>
        <w:spacing w:line="259" w:lineRule="auto"/>
        <w:rPr>
          <w:rFonts w:ascii="Calibri" w:eastAsia="Calibri" w:hAnsi="Calibri" w:cs="Calibri"/>
          <w:b/>
          <w:bCs/>
          <w:color w:val="77206D" w:themeColor="accent5" w:themeShade="BF"/>
        </w:rPr>
      </w:pPr>
    </w:p>
    <w:p w14:paraId="082BCF73" w14:textId="4B06BBD5" w:rsidR="1C55BC3E" w:rsidRDefault="1C55BC3E">
      <w:r>
        <w:br w:type="page"/>
      </w:r>
    </w:p>
    <w:p w14:paraId="3B665B02" w14:textId="6B826EA2" w:rsidR="1F279DA1" w:rsidRDefault="1F279DA1" w:rsidP="1C55BC3E">
      <w:pPr>
        <w:spacing w:line="259" w:lineRule="auto"/>
      </w:pPr>
      <w:r w:rsidRPr="1C55BC3E">
        <w:rPr>
          <w:rFonts w:ascii="Calibri" w:eastAsia="Calibri" w:hAnsi="Calibri" w:cs="Calibri"/>
          <w:b/>
          <w:bCs/>
          <w:color w:val="77206D" w:themeColor="accent5" w:themeShade="BF"/>
        </w:rPr>
        <w:t>Gestione prenotazioni negozio</w:t>
      </w:r>
    </w:p>
    <w:p w14:paraId="357F1149" w14:textId="433E8C5B" w:rsidR="50698FCA" w:rsidRDefault="50698FCA" w:rsidP="1C55BC3E">
      <w:pPr>
        <w:spacing w:line="259" w:lineRule="auto"/>
        <w:rPr>
          <w:rFonts w:ascii="Calibri" w:eastAsia="Calibri" w:hAnsi="Calibri" w:cs="Calibri"/>
          <w:b/>
          <w:bCs/>
          <w:color w:val="77206D" w:themeColor="accent5" w:themeShade="BF"/>
        </w:rPr>
      </w:pPr>
      <w:r>
        <w:rPr>
          <w:noProof/>
        </w:rPr>
        <w:drawing>
          <wp:inline distT="0" distB="0" distL="0" distR="0" wp14:anchorId="52700B47" wp14:editId="1487773B">
            <wp:extent cx="6124575" cy="1257300"/>
            <wp:effectExtent l="0" t="0" r="0" b="0"/>
            <wp:docPr id="1056414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4833" name="Picture 1056414833"/>
                    <pic:cNvPicPr/>
                  </pic:nvPicPr>
                  <pic:blipFill>
                    <a:blip r:embed="rId46">
                      <a:extLst>
                        <a:ext uri="{28A0092B-C50C-407E-A947-70E740481C1C}">
                          <a14:useLocalDpi xmlns:a14="http://schemas.microsoft.com/office/drawing/2010/main"/>
                        </a:ext>
                      </a:extLst>
                    </a:blip>
                    <a:stretch>
                      <a:fillRect/>
                    </a:stretch>
                  </pic:blipFill>
                  <pic:spPr>
                    <a:xfrm>
                      <a:off x="0" y="0"/>
                      <a:ext cx="6124575" cy="1257300"/>
                    </a:xfrm>
                    <a:prstGeom prst="rect">
                      <a:avLst/>
                    </a:prstGeom>
                  </pic:spPr>
                </pic:pic>
              </a:graphicData>
            </a:graphic>
          </wp:inline>
        </w:drawing>
      </w:r>
    </w:p>
    <w:p w14:paraId="2A85CBE2" w14:textId="392D76A6" w:rsidR="1F279DA1" w:rsidRDefault="1F279DA1" w:rsidP="1C55BC3E">
      <w:pPr>
        <w:spacing w:line="259" w:lineRule="auto"/>
      </w:pPr>
      <w:r w:rsidRPr="1C55BC3E">
        <w:rPr>
          <w:rFonts w:ascii="Calibri" w:eastAsia="Calibri" w:hAnsi="Calibri" w:cs="Calibri"/>
          <w:b/>
          <w:bCs/>
          <w:color w:val="77206D" w:themeColor="accent5" w:themeShade="BF"/>
        </w:rPr>
        <w:t>Gestione account negozio</w:t>
      </w:r>
    </w:p>
    <w:p w14:paraId="68ABD334" w14:textId="7540ED5C" w:rsidR="6052FF7E" w:rsidRDefault="6052FF7E" w:rsidP="1C55BC3E">
      <w:pPr>
        <w:spacing w:line="259" w:lineRule="auto"/>
        <w:rPr>
          <w:rFonts w:ascii="Calibri" w:eastAsia="Calibri" w:hAnsi="Calibri" w:cs="Calibri"/>
          <w:b/>
          <w:bCs/>
          <w:color w:val="77206D" w:themeColor="accent5" w:themeShade="BF"/>
        </w:rPr>
      </w:pPr>
      <w:r>
        <w:rPr>
          <w:noProof/>
        </w:rPr>
        <w:drawing>
          <wp:inline distT="0" distB="0" distL="0" distR="0" wp14:anchorId="1AC60DD9" wp14:editId="2A3AA3B2">
            <wp:extent cx="6124575" cy="1133475"/>
            <wp:effectExtent l="0" t="0" r="0" b="0"/>
            <wp:docPr id="1797229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29240" name="Picture 1797229240"/>
                    <pic:cNvPicPr/>
                  </pic:nvPicPr>
                  <pic:blipFill>
                    <a:blip r:embed="rId47">
                      <a:extLst>
                        <a:ext uri="{28A0092B-C50C-407E-A947-70E740481C1C}">
                          <a14:useLocalDpi xmlns:a14="http://schemas.microsoft.com/office/drawing/2010/main"/>
                        </a:ext>
                      </a:extLst>
                    </a:blip>
                    <a:stretch>
                      <a:fillRect/>
                    </a:stretch>
                  </pic:blipFill>
                  <pic:spPr>
                    <a:xfrm>
                      <a:off x="0" y="0"/>
                      <a:ext cx="6124575" cy="1133475"/>
                    </a:xfrm>
                    <a:prstGeom prst="rect">
                      <a:avLst/>
                    </a:prstGeom>
                  </pic:spPr>
                </pic:pic>
              </a:graphicData>
            </a:graphic>
          </wp:inline>
        </w:drawing>
      </w:r>
    </w:p>
    <w:p w14:paraId="0AEBC899" w14:textId="3846E1E4" w:rsidR="1F279DA1" w:rsidRDefault="1F279DA1" w:rsidP="1C55BC3E">
      <w:pPr>
        <w:spacing w:line="259" w:lineRule="auto"/>
      </w:pPr>
      <w:r w:rsidRPr="1C55BC3E">
        <w:rPr>
          <w:rFonts w:ascii="Calibri" w:eastAsia="Calibri" w:hAnsi="Calibri" w:cs="Calibri"/>
          <w:b/>
          <w:bCs/>
          <w:color w:val="77206D" w:themeColor="accent5" w:themeShade="BF"/>
        </w:rPr>
        <w:t xml:space="preserve">Gestione dei negozi </w:t>
      </w:r>
    </w:p>
    <w:p w14:paraId="671E0E68" w14:textId="07EEEA0D" w:rsidR="3E0E282A" w:rsidRDefault="3E0E282A" w:rsidP="1C55BC3E">
      <w:pPr>
        <w:spacing w:line="259" w:lineRule="auto"/>
        <w:rPr>
          <w:rFonts w:ascii="Calibri" w:eastAsia="Calibri" w:hAnsi="Calibri" w:cs="Calibri"/>
          <w:b/>
          <w:bCs/>
          <w:color w:val="77206D" w:themeColor="accent5" w:themeShade="BF"/>
        </w:rPr>
      </w:pPr>
      <w:r>
        <w:rPr>
          <w:noProof/>
        </w:rPr>
        <w:drawing>
          <wp:inline distT="0" distB="0" distL="0" distR="0" wp14:anchorId="76A5B2AE" wp14:editId="1DA48435">
            <wp:extent cx="5867600" cy="2609850"/>
            <wp:effectExtent l="0" t="0" r="0" b="0"/>
            <wp:docPr id="1564704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4413" name="Picture 1564704413"/>
                    <pic:cNvPicPr/>
                  </pic:nvPicPr>
                  <pic:blipFill>
                    <a:blip r:embed="rId48">
                      <a:extLst>
                        <a:ext uri="{28A0092B-C50C-407E-A947-70E740481C1C}">
                          <a14:useLocalDpi xmlns:a14="http://schemas.microsoft.com/office/drawing/2010/main"/>
                        </a:ext>
                      </a:extLst>
                    </a:blip>
                    <a:stretch>
                      <a:fillRect/>
                    </a:stretch>
                  </pic:blipFill>
                  <pic:spPr>
                    <a:xfrm>
                      <a:off x="0" y="0"/>
                      <a:ext cx="5867600" cy="2609850"/>
                    </a:xfrm>
                    <a:prstGeom prst="rect">
                      <a:avLst/>
                    </a:prstGeom>
                  </pic:spPr>
                </pic:pic>
              </a:graphicData>
            </a:graphic>
          </wp:inline>
        </w:drawing>
      </w:r>
    </w:p>
    <w:p w14:paraId="030D214E" w14:textId="33685F4D" w:rsidR="1C55BC3E" w:rsidRDefault="1C55BC3E" w:rsidP="1C55BC3E">
      <w:pPr>
        <w:spacing w:line="259" w:lineRule="auto"/>
        <w:rPr>
          <w:rFonts w:ascii="Calibri" w:eastAsia="Calibri" w:hAnsi="Calibri" w:cs="Calibri"/>
          <w:b/>
          <w:bCs/>
          <w:color w:val="77206D" w:themeColor="accent5" w:themeShade="BF"/>
        </w:rPr>
      </w:pPr>
    </w:p>
    <w:p w14:paraId="480D94A8" w14:textId="429FF608" w:rsidR="1F279DA1" w:rsidRDefault="1F279DA1" w:rsidP="1C55BC3E">
      <w:pPr>
        <w:spacing w:line="259" w:lineRule="auto"/>
      </w:pPr>
      <w:r w:rsidRPr="1C55BC3E">
        <w:rPr>
          <w:rFonts w:ascii="Calibri" w:eastAsia="Calibri" w:hAnsi="Calibri" w:cs="Calibri"/>
          <w:b/>
          <w:bCs/>
          <w:color w:val="77206D" w:themeColor="accent5" w:themeShade="BF"/>
        </w:rPr>
        <w:t>Moderazione contenuti</w:t>
      </w:r>
    </w:p>
    <w:p w14:paraId="35562174" w14:textId="5C90074D" w:rsidR="28302B4E" w:rsidRPr="005478BF" w:rsidRDefault="4E29470F" w:rsidP="0300CBD0">
      <w:pPr>
        <w:spacing w:line="259" w:lineRule="auto"/>
      </w:pPr>
      <w:r>
        <w:rPr>
          <w:noProof/>
        </w:rPr>
        <w:drawing>
          <wp:inline distT="0" distB="0" distL="0" distR="0" wp14:anchorId="3E75B3D9" wp14:editId="6630AF25">
            <wp:extent cx="6332073" cy="1743043"/>
            <wp:effectExtent l="0" t="0" r="0" b="0"/>
            <wp:docPr id="106393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7235" name="Picture 2056187235"/>
                    <pic:cNvPicPr/>
                  </pic:nvPicPr>
                  <pic:blipFill>
                    <a:blip r:embed="rId49">
                      <a:extLst>
                        <a:ext uri="{28A0092B-C50C-407E-A947-70E740481C1C}">
                          <a14:useLocalDpi xmlns:a14="http://schemas.microsoft.com/office/drawing/2010/main"/>
                        </a:ext>
                      </a:extLst>
                    </a:blip>
                    <a:stretch>
                      <a:fillRect/>
                    </a:stretch>
                  </pic:blipFill>
                  <pic:spPr>
                    <a:xfrm>
                      <a:off x="0" y="0"/>
                      <a:ext cx="6332073" cy="1743043"/>
                    </a:xfrm>
                    <a:prstGeom prst="rect">
                      <a:avLst/>
                    </a:prstGeom>
                  </pic:spPr>
                </pic:pic>
              </a:graphicData>
            </a:graphic>
          </wp:inline>
        </w:drawing>
      </w:r>
    </w:p>
    <w:p w14:paraId="6D9133B1" w14:textId="56D4282E" w:rsidR="28302B4E" w:rsidRPr="005478BF" w:rsidRDefault="28302B4E" w:rsidP="0300CBD0">
      <w:r>
        <w:br w:type="page"/>
      </w:r>
    </w:p>
    <w:p w14:paraId="3C79FEFA" w14:textId="69FD5F26" w:rsidR="28302B4E" w:rsidRPr="005478BF" w:rsidRDefault="58BA2688" w:rsidP="4B6217A0">
      <w:pPr>
        <w:pStyle w:val="Heading3"/>
        <w:numPr>
          <w:ilvl w:val="0"/>
          <w:numId w:val="0"/>
        </w:numPr>
        <w:rPr>
          <w:color w:val="45B0E1" w:themeColor="accent1" w:themeTint="99"/>
          <w:lang w:val="en-US"/>
        </w:rPr>
      </w:pPr>
      <w:bookmarkStart w:id="264" w:name="_Toc1487779684"/>
      <w:bookmarkStart w:id="265" w:name="_Toc1554599946"/>
      <w:bookmarkStart w:id="266" w:name="_Toc1582593760"/>
      <w:bookmarkStart w:id="267" w:name="_Toc360781120"/>
      <w:bookmarkStart w:id="268" w:name="_Toc1734714954"/>
      <w:bookmarkStart w:id="269" w:name="_Toc944999949"/>
      <w:bookmarkStart w:id="270" w:name="_Toc501648188"/>
      <w:bookmarkStart w:id="271" w:name="_Toc1376916127"/>
      <w:bookmarkStart w:id="272" w:name="_Toc643163850"/>
      <w:bookmarkStart w:id="273" w:name="_Toc1691051413"/>
      <w:bookmarkStart w:id="274" w:name="_Toc316792279"/>
      <w:bookmarkStart w:id="275" w:name="_Toc1231699960"/>
      <w:bookmarkStart w:id="276" w:name="_Toc887456507"/>
      <w:bookmarkStart w:id="277" w:name="_Toc2073880805"/>
      <w:bookmarkStart w:id="278" w:name="_Toc1631277643"/>
      <w:bookmarkStart w:id="279" w:name="_Toc1325920560"/>
      <w:bookmarkStart w:id="280" w:name="_Toc1726359421"/>
      <w:bookmarkStart w:id="281" w:name="_Toc1451204904"/>
      <w:bookmarkStart w:id="282" w:name="_Toc516564580"/>
      <w:bookmarkStart w:id="283" w:name="_Toc1387693035"/>
      <w:bookmarkStart w:id="284" w:name="_Toc960412050"/>
      <w:bookmarkStart w:id="285" w:name="_Toc793766958"/>
      <w:bookmarkStart w:id="286" w:name="_Toc447472792"/>
      <w:bookmarkStart w:id="287" w:name="_Toc1279717277"/>
      <w:bookmarkStart w:id="288" w:name="_Toc418591868"/>
      <w:bookmarkStart w:id="289" w:name="_Toc1110592910"/>
      <w:bookmarkStart w:id="290" w:name="_Toc622925244"/>
      <w:bookmarkStart w:id="291" w:name="_Toc2083973233"/>
      <w:bookmarkStart w:id="292" w:name="_Toc589068120"/>
      <w:bookmarkStart w:id="293" w:name="_Toc1523590715"/>
      <w:bookmarkStart w:id="294" w:name="_Toc311136658"/>
      <w:bookmarkStart w:id="295" w:name="_Toc805365409"/>
      <w:r w:rsidRPr="3E67B868">
        <w:rPr>
          <w:color w:val="45B0E1" w:themeColor="accent1" w:themeTint="99"/>
          <w:lang w:val="en-US"/>
        </w:rPr>
        <w:t>3</w:t>
      </w:r>
      <w:r w:rsidR="6B7A0B92" w:rsidRPr="3E67B868">
        <w:rPr>
          <w:color w:val="45B0E1" w:themeColor="accent1" w:themeTint="99"/>
          <w:lang w:val="en-US"/>
        </w:rPr>
        <w:t>.4.</w:t>
      </w:r>
      <w:r w:rsidR="2CB03CDD" w:rsidRPr="3E67B868">
        <w:rPr>
          <w:color w:val="45B0E1" w:themeColor="accent1" w:themeTint="99"/>
          <w:lang w:val="en-US"/>
        </w:rPr>
        <w:t>5</w:t>
      </w:r>
      <w:r w:rsidRPr="3E67B868">
        <w:rPr>
          <w:color w:val="45B0E1" w:themeColor="accent1" w:themeTint="99"/>
          <w:lang w:val="en-US"/>
        </w:rPr>
        <w:t xml:space="preserve"> Use</w:t>
      </w:r>
      <w:r w:rsidR="0DA6603E" w:rsidRPr="3E67B868">
        <w:rPr>
          <w:color w:val="45B0E1" w:themeColor="accent1" w:themeTint="99"/>
          <w:lang w:val="en-US"/>
        </w:rPr>
        <w:t>r interface – navigational paths and screen mock-ups</w:t>
      </w:r>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52F8809D" w14:textId="1F5DAEBF" w:rsidR="00F85EEF" w:rsidRPr="007764E8" w:rsidRDefault="00F85EEF" w:rsidP="4E134ED9">
      <w:pPr>
        <w:spacing w:line="259" w:lineRule="auto"/>
        <w:rPr>
          <w:lang w:val="en-US"/>
        </w:rPr>
      </w:pPr>
    </w:p>
    <w:p w14:paraId="72E39505" w14:textId="42641743" w:rsidR="007764E8" w:rsidRDefault="27774C9B" w:rsidP="4B6217A0">
      <w:pPr>
        <w:spacing w:line="259" w:lineRule="auto"/>
        <w:rPr>
          <w:rFonts w:ascii="Calibri" w:eastAsia="Calibri" w:hAnsi="Calibri" w:cs="Calibri"/>
          <w:b/>
          <w:color w:val="77206D" w:themeColor="accent5" w:themeShade="BF"/>
        </w:rPr>
      </w:pPr>
      <w:r w:rsidRPr="5B857154">
        <w:rPr>
          <w:rFonts w:ascii="Calibri" w:eastAsia="Calibri" w:hAnsi="Calibri" w:cs="Calibri"/>
          <w:b/>
          <w:bCs/>
          <w:color w:val="77206D" w:themeColor="accent5" w:themeShade="BF"/>
        </w:rPr>
        <w:t>NP1</w:t>
      </w:r>
      <w:r w:rsidR="6C9A2D87" w:rsidRPr="5B857154">
        <w:rPr>
          <w:rFonts w:ascii="Calibri" w:eastAsia="Calibri" w:hAnsi="Calibri" w:cs="Calibri"/>
          <w:b/>
          <w:bCs/>
          <w:color w:val="77206D" w:themeColor="accent5" w:themeShade="BF"/>
        </w:rPr>
        <w:t xml:space="preserve"> </w:t>
      </w:r>
      <w:r w:rsidR="007764E8" w:rsidRPr="5B857154">
        <w:rPr>
          <w:rFonts w:ascii="Calibri" w:eastAsia="Calibri" w:hAnsi="Calibri" w:cs="Calibri"/>
          <w:b/>
          <w:bCs/>
          <w:color w:val="77206D" w:themeColor="accent5" w:themeShade="BF"/>
        </w:rPr>
        <w:t>- Home</w:t>
      </w:r>
    </w:p>
    <w:p w14:paraId="2F5660BE" w14:textId="2150B62E" w:rsidR="00514636" w:rsidRPr="002F4A1B" w:rsidRDefault="003A007E" w:rsidP="002F4A1B">
      <w:pPr>
        <w:spacing w:line="259" w:lineRule="auto"/>
        <w:rPr>
          <w:rFonts w:ascii="Calibri" w:hAnsi="Calibri" w:cs="Calibri"/>
          <w:b/>
          <w:bCs/>
        </w:rPr>
      </w:pPr>
      <w:r w:rsidRPr="005F237F">
        <w:rPr>
          <w:rFonts w:ascii="Calibri" w:hAnsi="Calibri" w:cs="Calibri"/>
          <w:noProof/>
        </w:rPr>
        <w:drawing>
          <wp:anchor distT="0" distB="0" distL="114300" distR="114300" simplePos="0" relativeHeight="251658245" behindDoc="0" locked="0" layoutInCell="1" allowOverlap="1" wp14:anchorId="1E9C87C4" wp14:editId="006896D3">
            <wp:simplePos x="0" y="0"/>
            <wp:positionH relativeFrom="column">
              <wp:posOffset>-34006</wp:posOffset>
            </wp:positionH>
            <wp:positionV relativeFrom="paragraph">
              <wp:posOffset>183467</wp:posOffset>
            </wp:positionV>
            <wp:extent cx="6550057" cy="3259733"/>
            <wp:effectExtent l="0" t="0" r="0" b="0"/>
            <wp:wrapTopAndBottom/>
            <wp:docPr id="1324663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29684" name="Picture 1771229684"/>
                    <pic:cNvPicPr/>
                  </pic:nvPicPr>
                  <pic:blipFill>
                    <a:blip r:embed="rId50">
                      <a:extLst>
                        <a:ext uri="{28A0092B-C50C-407E-A947-70E740481C1C}">
                          <a14:useLocalDpi xmlns:a14="http://schemas.microsoft.com/office/drawing/2010/main"/>
                        </a:ext>
                      </a:extLst>
                    </a:blip>
                    <a:stretch>
                      <a:fillRect/>
                    </a:stretch>
                  </pic:blipFill>
                  <pic:spPr>
                    <a:xfrm>
                      <a:off x="0" y="0"/>
                      <a:ext cx="6550057" cy="3259733"/>
                    </a:xfrm>
                    <a:prstGeom prst="rect">
                      <a:avLst/>
                    </a:prstGeom>
                  </pic:spPr>
                </pic:pic>
              </a:graphicData>
            </a:graphic>
            <wp14:sizeRelH relativeFrom="margin">
              <wp14:pctWidth>0</wp14:pctWidth>
            </wp14:sizeRelH>
            <wp14:sizeRelV relativeFrom="margin">
              <wp14:pctHeight>0</wp14:pctHeight>
            </wp14:sizeRelV>
          </wp:anchor>
        </w:drawing>
      </w:r>
      <w:r w:rsidR="629EF31F" w:rsidRPr="5B857154">
        <w:rPr>
          <w:rFonts w:ascii="Calibri" w:eastAsia="Calibri" w:hAnsi="Calibri" w:cs="Calibri"/>
          <w:b/>
          <w:bCs/>
          <w:color w:val="77206D" w:themeColor="accent5" w:themeShade="BF"/>
        </w:rPr>
        <w:t>NP2</w:t>
      </w:r>
      <w:r w:rsidR="37C2A997" w:rsidRPr="5B857154">
        <w:rPr>
          <w:rFonts w:ascii="Calibri" w:eastAsia="Calibri" w:hAnsi="Calibri" w:cs="Calibri"/>
          <w:b/>
          <w:bCs/>
          <w:color w:val="77206D" w:themeColor="accent5" w:themeShade="BF"/>
        </w:rPr>
        <w:t xml:space="preserve"> </w:t>
      </w:r>
      <w:r w:rsidR="629EF31F" w:rsidRPr="5B857154">
        <w:rPr>
          <w:rFonts w:ascii="Calibri" w:eastAsia="Calibri" w:hAnsi="Calibri" w:cs="Calibri"/>
          <w:b/>
          <w:bCs/>
          <w:color w:val="77206D" w:themeColor="accent5" w:themeShade="BF"/>
        </w:rPr>
        <w:t>-</w:t>
      </w:r>
      <w:r w:rsidR="009E2623" w:rsidRPr="5B857154">
        <w:rPr>
          <w:rFonts w:ascii="Calibri" w:eastAsia="Calibri" w:hAnsi="Calibri" w:cs="Calibri"/>
          <w:b/>
          <w:color w:val="77206D" w:themeColor="accent5" w:themeShade="BF"/>
        </w:rPr>
        <w:t xml:space="preserve"> Login Gestori </w:t>
      </w:r>
    </w:p>
    <w:p w14:paraId="2BBD7212" w14:textId="0412DC89" w:rsidR="00514636" w:rsidRDefault="002F4A1B" w:rsidP="00514636">
      <w:pPr>
        <w:widowControl/>
        <w:suppressAutoHyphens w:val="0"/>
      </w:pPr>
      <w:r w:rsidRPr="009E2623">
        <w:rPr>
          <w:noProof/>
        </w:rPr>
        <w:drawing>
          <wp:anchor distT="0" distB="0" distL="114300" distR="114300" simplePos="0" relativeHeight="251658246" behindDoc="0" locked="0" layoutInCell="1" allowOverlap="1" wp14:anchorId="7CEEB574" wp14:editId="107AD29A">
            <wp:simplePos x="0" y="0"/>
            <wp:positionH relativeFrom="column">
              <wp:posOffset>-34290</wp:posOffset>
            </wp:positionH>
            <wp:positionV relativeFrom="paragraph">
              <wp:posOffset>219075</wp:posOffset>
            </wp:positionV>
            <wp:extent cx="6349222" cy="2830368"/>
            <wp:effectExtent l="0" t="0" r="0" b="0"/>
            <wp:wrapTopAndBottom/>
            <wp:docPr id="11688712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71214" name=""/>
                    <pic:cNvPicPr/>
                  </pic:nvPicPr>
                  <pic:blipFill>
                    <a:blip r:embed="rId51"/>
                    <a:stretch>
                      <a:fillRect/>
                    </a:stretch>
                  </pic:blipFill>
                  <pic:spPr>
                    <a:xfrm>
                      <a:off x="0" y="0"/>
                      <a:ext cx="6349222" cy="2830368"/>
                    </a:xfrm>
                    <a:prstGeom prst="rect">
                      <a:avLst/>
                    </a:prstGeom>
                  </pic:spPr>
                </pic:pic>
              </a:graphicData>
            </a:graphic>
          </wp:anchor>
        </w:drawing>
      </w:r>
    </w:p>
    <w:p w14:paraId="57315418" w14:textId="1914A83B" w:rsidR="1AEA4956" w:rsidRDefault="1AEA4956" w:rsidP="77B43533">
      <w:pPr>
        <w:widowControl/>
      </w:pPr>
      <w:r>
        <w:br w:type="page"/>
      </w:r>
    </w:p>
    <w:p w14:paraId="0F3BAC17" w14:textId="19338ECF" w:rsidR="1AEA4956" w:rsidRDefault="02FAD702" w:rsidP="5B857154">
      <w:pPr>
        <w:widowControl/>
        <w:spacing w:line="259" w:lineRule="auto"/>
        <w:rPr>
          <w:rFonts w:ascii="Calibri" w:eastAsia="Calibri" w:hAnsi="Calibri" w:cs="Calibri"/>
          <w:b/>
          <w:color w:val="77206D" w:themeColor="accent5" w:themeShade="BF"/>
        </w:rPr>
      </w:pPr>
      <w:r w:rsidRPr="5B857154">
        <w:rPr>
          <w:rFonts w:ascii="Calibri" w:eastAsia="Calibri" w:hAnsi="Calibri" w:cs="Calibri"/>
          <w:b/>
          <w:bCs/>
          <w:color w:val="77206D" w:themeColor="accent5" w:themeShade="BF"/>
        </w:rPr>
        <w:t>NP3</w:t>
      </w:r>
      <w:r w:rsidR="1AEA4956" w:rsidRPr="5B857154">
        <w:rPr>
          <w:rFonts w:ascii="Calibri" w:eastAsia="Calibri" w:hAnsi="Calibri" w:cs="Calibri"/>
          <w:b/>
          <w:color w:val="77206D" w:themeColor="accent5" w:themeShade="BF"/>
        </w:rPr>
        <w:t xml:space="preserve"> – Area cliente</w:t>
      </w:r>
    </w:p>
    <w:p w14:paraId="0C03A490" w14:textId="2936C381" w:rsidR="0029466B" w:rsidRDefault="19884D6F" w:rsidP="653A4F45">
      <w:pPr>
        <w:widowControl/>
        <w:suppressAutoHyphens w:val="0"/>
        <w:rPr>
          <w:rFonts w:ascii="Calibri" w:hAnsi="Calibri" w:cs="Calibri"/>
          <w:b/>
          <w:bCs/>
        </w:rPr>
      </w:pPr>
      <w:r>
        <w:rPr>
          <w:noProof/>
        </w:rPr>
        <w:drawing>
          <wp:inline distT="0" distB="0" distL="0" distR="0" wp14:anchorId="79F0BBF4" wp14:editId="410633B7">
            <wp:extent cx="6683775" cy="2394232"/>
            <wp:effectExtent l="0" t="0" r="0" b="0"/>
            <wp:docPr id="13630369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44053" name=""/>
                    <pic:cNvPicPr/>
                  </pic:nvPicPr>
                  <pic:blipFill>
                    <a:blip r:embed="rId52"/>
                    <a:stretch>
                      <a:fillRect/>
                    </a:stretch>
                  </pic:blipFill>
                  <pic:spPr>
                    <a:xfrm>
                      <a:off x="0" y="0"/>
                      <a:ext cx="6683775" cy="2394232"/>
                    </a:xfrm>
                    <a:prstGeom prst="rect">
                      <a:avLst/>
                    </a:prstGeom>
                  </pic:spPr>
                </pic:pic>
              </a:graphicData>
            </a:graphic>
          </wp:inline>
        </w:drawing>
      </w:r>
    </w:p>
    <w:p w14:paraId="485C0D48" w14:textId="57C15E4F" w:rsidR="0029466B" w:rsidRDefault="0029466B" w:rsidP="00514636">
      <w:pPr>
        <w:widowControl/>
        <w:suppressAutoHyphens w:val="0"/>
        <w:rPr>
          <w:rFonts w:ascii="Calibri" w:hAnsi="Calibri" w:cs="Calibri"/>
          <w:b/>
          <w:bCs/>
        </w:rPr>
      </w:pPr>
    </w:p>
    <w:p w14:paraId="17828E0B" w14:textId="198890DD" w:rsidR="0029466B" w:rsidRDefault="3B81CCEB" w:rsidP="5B857154">
      <w:pPr>
        <w:widowControl/>
        <w:spacing w:line="259" w:lineRule="auto"/>
        <w:rPr>
          <w:rFonts w:ascii="Calibri" w:eastAsia="Calibri" w:hAnsi="Calibri" w:cs="Calibri"/>
          <w:b/>
          <w:color w:val="77206D" w:themeColor="accent5" w:themeShade="BF"/>
        </w:rPr>
      </w:pPr>
      <w:r w:rsidRPr="5B857154">
        <w:rPr>
          <w:rFonts w:ascii="Calibri" w:eastAsia="Calibri" w:hAnsi="Calibri" w:cs="Calibri"/>
          <w:b/>
          <w:bCs/>
          <w:color w:val="77206D" w:themeColor="accent5" w:themeShade="BF"/>
        </w:rPr>
        <w:t>NP4</w:t>
      </w:r>
      <w:r w:rsidR="00F06452" w:rsidRPr="5B857154">
        <w:rPr>
          <w:rFonts w:ascii="Calibri" w:eastAsia="Calibri" w:hAnsi="Calibri" w:cs="Calibri"/>
          <w:b/>
          <w:color w:val="77206D" w:themeColor="accent5" w:themeShade="BF"/>
        </w:rPr>
        <w:t xml:space="preserve"> – Area Negoziante</w:t>
      </w:r>
    </w:p>
    <w:p w14:paraId="456605BA" w14:textId="6CE0FA52" w:rsidR="002F4A1B" w:rsidRDefault="00530EE3" w:rsidP="00514636">
      <w:pPr>
        <w:widowControl/>
        <w:suppressAutoHyphens w:val="0"/>
        <w:rPr>
          <w:rFonts w:ascii="Calibri" w:hAnsi="Calibri" w:cs="Calibri"/>
          <w:b/>
          <w:bCs/>
        </w:rPr>
      </w:pPr>
      <w:r w:rsidRPr="00530EE3">
        <w:rPr>
          <w:rFonts w:ascii="Calibri" w:hAnsi="Calibri" w:cs="Calibri"/>
          <w:b/>
          <w:bCs/>
          <w:noProof/>
        </w:rPr>
        <w:drawing>
          <wp:anchor distT="0" distB="0" distL="114300" distR="114300" simplePos="0" relativeHeight="251658248" behindDoc="0" locked="0" layoutInCell="1" allowOverlap="1" wp14:anchorId="02DA342E" wp14:editId="57FEFEAF">
            <wp:simplePos x="0" y="0"/>
            <wp:positionH relativeFrom="column">
              <wp:posOffset>-119655</wp:posOffset>
            </wp:positionH>
            <wp:positionV relativeFrom="paragraph">
              <wp:posOffset>186055</wp:posOffset>
            </wp:positionV>
            <wp:extent cx="6657607" cy="3179928"/>
            <wp:effectExtent l="0" t="0" r="0" b="1905"/>
            <wp:wrapTopAndBottom/>
            <wp:docPr id="528744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443" name=""/>
                    <pic:cNvPicPr/>
                  </pic:nvPicPr>
                  <pic:blipFill>
                    <a:blip r:embed="rId53"/>
                    <a:stretch>
                      <a:fillRect/>
                    </a:stretch>
                  </pic:blipFill>
                  <pic:spPr>
                    <a:xfrm>
                      <a:off x="0" y="0"/>
                      <a:ext cx="6657607" cy="3179928"/>
                    </a:xfrm>
                    <a:prstGeom prst="rect">
                      <a:avLst/>
                    </a:prstGeom>
                  </pic:spPr>
                </pic:pic>
              </a:graphicData>
            </a:graphic>
          </wp:anchor>
        </w:drawing>
      </w:r>
    </w:p>
    <w:p w14:paraId="549BBB9A" w14:textId="41F19B56" w:rsidR="002F4A1B" w:rsidRDefault="002F4A1B">
      <w:pPr>
        <w:widowControl/>
        <w:suppressAutoHyphens w:val="0"/>
        <w:rPr>
          <w:rFonts w:ascii="Calibri" w:hAnsi="Calibri" w:cs="Calibri"/>
          <w:b/>
          <w:bCs/>
        </w:rPr>
      </w:pPr>
      <w:r>
        <w:rPr>
          <w:rFonts w:ascii="Calibri" w:hAnsi="Calibri" w:cs="Calibri"/>
          <w:b/>
          <w:bCs/>
        </w:rPr>
        <w:br w:type="page"/>
      </w:r>
    </w:p>
    <w:p w14:paraId="4806FDC2" w14:textId="44C29473" w:rsidR="002F4A1B" w:rsidRDefault="3C533345" w:rsidP="002F4A1B">
      <w:pPr>
        <w:spacing w:line="259" w:lineRule="auto"/>
        <w:rPr>
          <w:rFonts w:ascii="Calibri" w:eastAsia="Calibri" w:hAnsi="Calibri" w:cs="Calibri"/>
          <w:b/>
          <w:color w:val="77206D" w:themeColor="accent5" w:themeShade="BF"/>
        </w:rPr>
      </w:pPr>
      <w:r w:rsidRPr="5B857154">
        <w:rPr>
          <w:rFonts w:ascii="Calibri" w:eastAsia="Calibri" w:hAnsi="Calibri" w:cs="Calibri"/>
          <w:b/>
          <w:bCs/>
          <w:color w:val="77206D" w:themeColor="accent5" w:themeShade="BF"/>
        </w:rPr>
        <w:t>NP5</w:t>
      </w:r>
      <w:r w:rsidR="002F4A1B" w:rsidRPr="5B857154">
        <w:rPr>
          <w:rFonts w:ascii="Calibri" w:eastAsia="Calibri" w:hAnsi="Calibri" w:cs="Calibri"/>
          <w:b/>
          <w:color w:val="77206D" w:themeColor="accent5" w:themeShade="BF"/>
        </w:rPr>
        <w:t xml:space="preserve"> – Area Gestori utenti</w:t>
      </w:r>
    </w:p>
    <w:p w14:paraId="3AC8E506" w14:textId="620B2A98" w:rsidR="002F4A1B" w:rsidRDefault="00C73FD0" w:rsidP="00514636">
      <w:pPr>
        <w:widowControl/>
        <w:suppressAutoHyphens w:val="0"/>
        <w:rPr>
          <w:rFonts w:ascii="Calibri" w:hAnsi="Calibri" w:cs="Calibri"/>
          <w:b/>
          <w:bCs/>
        </w:rPr>
      </w:pPr>
      <w:r w:rsidRPr="005F237F">
        <w:rPr>
          <w:noProof/>
        </w:rPr>
        <w:drawing>
          <wp:anchor distT="0" distB="0" distL="114300" distR="114300" simplePos="0" relativeHeight="251658247" behindDoc="0" locked="0" layoutInCell="1" allowOverlap="1" wp14:anchorId="4F41C881" wp14:editId="49AB021F">
            <wp:simplePos x="0" y="0"/>
            <wp:positionH relativeFrom="column">
              <wp:posOffset>156210</wp:posOffset>
            </wp:positionH>
            <wp:positionV relativeFrom="paragraph">
              <wp:posOffset>128773</wp:posOffset>
            </wp:positionV>
            <wp:extent cx="5875610" cy="3615147"/>
            <wp:effectExtent l="0" t="0" r="0" b="0"/>
            <wp:wrapTopAndBottom/>
            <wp:docPr id="3764281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8140" name=""/>
                    <pic:cNvPicPr/>
                  </pic:nvPicPr>
                  <pic:blipFill>
                    <a:blip r:embed="rId54"/>
                    <a:stretch>
                      <a:fillRect/>
                    </a:stretch>
                  </pic:blipFill>
                  <pic:spPr>
                    <a:xfrm>
                      <a:off x="0" y="0"/>
                      <a:ext cx="5875610" cy="3615147"/>
                    </a:xfrm>
                    <a:prstGeom prst="rect">
                      <a:avLst/>
                    </a:prstGeom>
                  </pic:spPr>
                </pic:pic>
              </a:graphicData>
            </a:graphic>
            <wp14:sizeRelH relativeFrom="margin">
              <wp14:pctWidth>0</wp14:pctWidth>
            </wp14:sizeRelH>
            <wp14:sizeRelV relativeFrom="margin">
              <wp14:pctHeight>0</wp14:pctHeight>
            </wp14:sizeRelV>
          </wp:anchor>
        </w:drawing>
      </w:r>
    </w:p>
    <w:p w14:paraId="5B66526D" w14:textId="30AFC451" w:rsidR="3E444800" w:rsidRDefault="005F237F" w:rsidP="00514636">
      <w:pPr>
        <w:widowControl/>
        <w:suppressAutoHyphens w:val="0"/>
      </w:pPr>
      <w:r>
        <w:br w:type="page"/>
      </w:r>
    </w:p>
    <w:p w14:paraId="0227A33F" w14:textId="5497F422" w:rsidR="3E444800" w:rsidRDefault="26EF586D" w:rsidP="5B857154">
      <w:pPr>
        <w:widowControl/>
        <w:spacing w:line="259" w:lineRule="auto"/>
        <w:rPr>
          <w:rFonts w:ascii="Calibri" w:eastAsia="Calibri" w:hAnsi="Calibri" w:cs="Calibri"/>
          <w:b/>
          <w:color w:val="77206D" w:themeColor="accent5" w:themeShade="BF"/>
        </w:rPr>
      </w:pPr>
      <w:bookmarkStart w:id="296" w:name="Segnalibro1"/>
      <w:r w:rsidRPr="5E902EAA">
        <w:rPr>
          <w:rFonts w:ascii="Calibri" w:eastAsia="Calibri" w:hAnsi="Calibri" w:cs="Calibri"/>
          <w:b/>
          <w:bCs/>
          <w:color w:val="77206D" w:themeColor="accent5" w:themeShade="BF"/>
        </w:rPr>
        <w:t>MU1 -</w:t>
      </w:r>
      <w:r w:rsidR="2E5A547D" w:rsidRPr="5E902EAA">
        <w:rPr>
          <w:rFonts w:ascii="Calibri" w:eastAsia="Calibri" w:hAnsi="Calibri" w:cs="Calibri"/>
          <w:b/>
          <w:color w:val="77206D" w:themeColor="accent5" w:themeShade="BF"/>
        </w:rPr>
        <w:t xml:space="preserve"> Accesso utenti</w:t>
      </w:r>
      <w:bookmarkEnd w:id="296"/>
    </w:p>
    <w:p w14:paraId="16E329F4" w14:textId="65A8116E" w:rsidR="4A74CE8D" w:rsidRPr="001C55B3" w:rsidRDefault="4A74CE8D" w:rsidP="001C55B3">
      <w:pPr>
        <w:spacing w:line="259" w:lineRule="auto"/>
        <w:rPr>
          <w:rFonts w:ascii="Calibri" w:eastAsia="Calibri" w:hAnsi="Calibri" w:cs="Calibri"/>
          <w:b/>
          <w:bCs/>
        </w:rPr>
      </w:pPr>
    </w:p>
    <w:p w14:paraId="2CCCABDF" w14:textId="5367F08B" w:rsidR="001C55B3" w:rsidRDefault="001C55B3" w:rsidP="4A74CE8D">
      <w:pPr>
        <w:spacing w:line="259" w:lineRule="auto"/>
        <w:rPr>
          <w:rFonts w:ascii="Calibri" w:eastAsia="Calibri" w:hAnsi="Calibri" w:cs="Calibri"/>
          <w:b/>
          <w:bCs/>
        </w:rPr>
      </w:pPr>
      <w:r>
        <w:rPr>
          <w:noProof/>
        </w:rPr>
        <w:drawing>
          <wp:inline distT="0" distB="0" distL="0" distR="0" wp14:anchorId="5583DEEF" wp14:editId="175D966E">
            <wp:extent cx="5390866" cy="3235952"/>
            <wp:effectExtent l="0" t="0" r="635" b="3175"/>
            <wp:docPr id="191999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7470" name="Picture 831267470"/>
                    <pic:cNvPicPr/>
                  </pic:nvPicPr>
                  <pic:blipFill>
                    <a:blip r:embed="rId55">
                      <a:extLst>
                        <a:ext uri="{28A0092B-C50C-407E-A947-70E740481C1C}">
                          <a14:useLocalDpi xmlns:a14="http://schemas.microsoft.com/office/drawing/2010/main"/>
                        </a:ext>
                      </a:extLst>
                    </a:blip>
                    <a:stretch>
                      <a:fillRect/>
                    </a:stretch>
                  </pic:blipFill>
                  <pic:spPr>
                    <a:xfrm>
                      <a:off x="0" y="0"/>
                      <a:ext cx="5397164" cy="3239733"/>
                    </a:xfrm>
                    <a:prstGeom prst="rect">
                      <a:avLst/>
                    </a:prstGeom>
                  </pic:spPr>
                </pic:pic>
              </a:graphicData>
            </a:graphic>
          </wp:inline>
        </w:drawing>
      </w:r>
    </w:p>
    <w:p w14:paraId="7CB65E6C" w14:textId="77777777" w:rsidR="001C55B3" w:rsidRDefault="001C55B3" w:rsidP="4A74CE8D">
      <w:pPr>
        <w:spacing w:line="259" w:lineRule="auto"/>
        <w:rPr>
          <w:rFonts w:ascii="Calibri" w:eastAsia="Calibri" w:hAnsi="Calibri" w:cs="Calibri"/>
          <w:b/>
          <w:bCs/>
        </w:rPr>
      </w:pPr>
    </w:p>
    <w:p w14:paraId="339CD842" w14:textId="0C7A18B4" w:rsidR="6B86EB60" w:rsidRDefault="7A36BC97" w:rsidP="4A74CE8D">
      <w:pPr>
        <w:spacing w:line="259" w:lineRule="auto"/>
        <w:rPr>
          <w:rFonts w:ascii="Calibri" w:eastAsia="Calibri" w:hAnsi="Calibri" w:cs="Calibri"/>
          <w:b/>
          <w:color w:val="77206D" w:themeColor="accent5" w:themeShade="BF"/>
        </w:rPr>
      </w:pPr>
      <w:bookmarkStart w:id="297" w:name="Segnalibro2"/>
      <w:r w:rsidRPr="5E902EAA">
        <w:rPr>
          <w:rFonts w:ascii="Calibri" w:eastAsia="Calibri" w:hAnsi="Calibri" w:cs="Calibri"/>
          <w:b/>
          <w:bCs/>
          <w:color w:val="77206D" w:themeColor="accent5" w:themeShade="BF"/>
        </w:rPr>
        <w:t>MU</w:t>
      </w:r>
      <w:r w:rsidR="1382081B" w:rsidRPr="5E902EAA">
        <w:rPr>
          <w:rFonts w:ascii="Calibri" w:eastAsia="Calibri" w:hAnsi="Calibri" w:cs="Calibri"/>
          <w:b/>
          <w:bCs/>
          <w:color w:val="77206D" w:themeColor="accent5" w:themeShade="BF"/>
        </w:rPr>
        <w:t>2</w:t>
      </w:r>
      <w:r w:rsidRPr="5E902EAA">
        <w:rPr>
          <w:rFonts w:ascii="Calibri" w:eastAsia="Calibri" w:hAnsi="Calibri" w:cs="Calibri"/>
          <w:b/>
          <w:bCs/>
          <w:color w:val="77206D" w:themeColor="accent5" w:themeShade="BF"/>
        </w:rPr>
        <w:t xml:space="preserve"> - </w:t>
      </w:r>
      <w:r w:rsidR="4944DD3C" w:rsidRPr="5E902EAA">
        <w:rPr>
          <w:rFonts w:ascii="Calibri" w:eastAsia="Calibri" w:hAnsi="Calibri" w:cs="Calibri"/>
          <w:b/>
          <w:color w:val="77206D" w:themeColor="accent5" w:themeShade="BF"/>
        </w:rPr>
        <w:t>Accesso gestori</w:t>
      </w:r>
      <w:bookmarkEnd w:id="297"/>
    </w:p>
    <w:p w14:paraId="275A76B7" w14:textId="28BE3581" w:rsidR="7D8EBCB5" w:rsidRDefault="00831CAE" w:rsidP="4A74CE8D">
      <w:pPr>
        <w:spacing w:before="240" w:after="240"/>
      </w:pPr>
      <w:r>
        <w:rPr>
          <w:noProof/>
        </w:rPr>
        <w:drawing>
          <wp:anchor distT="0" distB="0" distL="114300" distR="114300" simplePos="0" relativeHeight="251658250" behindDoc="1" locked="0" layoutInCell="1" allowOverlap="1" wp14:anchorId="77025384" wp14:editId="1E15979F">
            <wp:simplePos x="0" y="0"/>
            <wp:positionH relativeFrom="column">
              <wp:posOffset>-4445</wp:posOffset>
            </wp:positionH>
            <wp:positionV relativeFrom="paragraph">
              <wp:posOffset>155575</wp:posOffset>
            </wp:positionV>
            <wp:extent cx="6107430" cy="3502025"/>
            <wp:effectExtent l="0" t="0" r="7620" b="3175"/>
            <wp:wrapNone/>
            <wp:docPr id="19009872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07430" cy="3502025"/>
                    </a:xfrm>
                    <a:prstGeom prst="rect">
                      <a:avLst/>
                    </a:prstGeom>
                    <a:noFill/>
                    <a:ln>
                      <a:noFill/>
                    </a:ln>
                  </pic:spPr>
                </pic:pic>
              </a:graphicData>
            </a:graphic>
          </wp:anchor>
        </w:drawing>
      </w:r>
    </w:p>
    <w:p w14:paraId="2533071D" w14:textId="48E6A5CF" w:rsidR="4A74CE8D" w:rsidRDefault="4A74CE8D" w:rsidP="4A74CE8D">
      <w:pPr>
        <w:spacing w:before="240" w:after="240"/>
      </w:pPr>
    </w:p>
    <w:p w14:paraId="01129ADB" w14:textId="1934246A" w:rsidR="0073246E" w:rsidRPr="0073246E" w:rsidRDefault="4A74CE8D" w:rsidP="0073246E">
      <w:pPr>
        <w:rPr>
          <w:rFonts w:ascii="Calibri" w:eastAsia="Calibri" w:hAnsi="Calibri" w:cs="Calibri"/>
          <w:b/>
          <w:bCs/>
          <w:sz w:val="22"/>
          <w:szCs w:val="22"/>
        </w:rPr>
      </w:pPr>
      <w:r>
        <w:br w:type="page"/>
      </w:r>
      <w:bookmarkStart w:id="298" w:name="Segnalibro3"/>
      <w:r w:rsidR="342482AA" w:rsidRPr="5E902EAA">
        <w:rPr>
          <w:rFonts w:ascii="Calibri" w:eastAsia="Calibri" w:hAnsi="Calibri" w:cs="Calibri"/>
          <w:b/>
          <w:bCs/>
          <w:color w:val="77206D" w:themeColor="accent5" w:themeShade="BF"/>
        </w:rPr>
        <w:t>MU</w:t>
      </w:r>
      <w:r w:rsidR="0BD769BA" w:rsidRPr="5E902EAA">
        <w:rPr>
          <w:rFonts w:ascii="Calibri" w:eastAsia="Calibri" w:hAnsi="Calibri" w:cs="Calibri"/>
          <w:b/>
          <w:bCs/>
          <w:color w:val="77206D" w:themeColor="accent5" w:themeShade="BF"/>
        </w:rPr>
        <w:t>3</w:t>
      </w:r>
      <w:r w:rsidR="342482AA" w:rsidRPr="5E902EAA">
        <w:rPr>
          <w:rFonts w:ascii="Calibri" w:eastAsia="Calibri" w:hAnsi="Calibri" w:cs="Calibri"/>
          <w:b/>
          <w:bCs/>
          <w:color w:val="77206D" w:themeColor="accent5" w:themeShade="BF"/>
        </w:rPr>
        <w:t xml:space="preserve"> -</w:t>
      </w:r>
      <w:r w:rsidR="0073246E" w:rsidRPr="5E902EAA">
        <w:rPr>
          <w:rFonts w:ascii="Calibri" w:eastAsia="Calibri" w:hAnsi="Calibri" w:cs="Calibri"/>
          <w:b/>
          <w:color w:val="77206D" w:themeColor="accent5" w:themeShade="BF"/>
        </w:rPr>
        <w:t xml:space="preserve"> R</w:t>
      </w:r>
      <w:r w:rsidR="2A63099E" w:rsidRPr="5E902EAA">
        <w:rPr>
          <w:rFonts w:ascii="Calibri" w:eastAsia="Calibri" w:hAnsi="Calibri" w:cs="Calibri"/>
          <w:b/>
          <w:color w:val="77206D" w:themeColor="accent5" w:themeShade="BF"/>
        </w:rPr>
        <w:t>egistrazione utente</w:t>
      </w:r>
      <w:bookmarkEnd w:id="298"/>
    </w:p>
    <w:p w14:paraId="1CBBDEBA" w14:textId="000EFBA7" w:rsidR="0073246E" w:rsidRDefault="0073246E" w:rsidP="0073246E">
      <w:pPr>
        <w:rPr>
          <w:noProof/>
        </w:rPr>
      </w:pPr>
    </w:p>
    <w:p w14:paraId="444B6F61" w14:textId="77777777" w:rsidR="0073246E" w:rsidRDefault="0073246E" w:rsidP="0073246E">
      <w:r>
        <w:rPr>
          <w:noProof/>
        </w:rPr>
        <w:drawing>
          <wp:inline distT="0" distB="0" distL="0" distR="0" wp14:anchorId="67AB5D7D" wp14:editId="342E7208">
            <wp:extent cx="4853305" cy="3235960"/>
            <wp:effectExtent l="0" t="0" r="4445" b="2540"/>
            <wp:docPr id="11446535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53305" cy="3235960"/>
                    </a:xfrm>
                    <a:prstGeom prst="rect">
                      <a:avLst/>
                    </a:prstGeom>
                    <a:noFill/>
                    <a:ln>
                      <a:noFill/>
                    </a:ln>
                  </pic:spPr>
                </pic:pic>
              </a:graphicData>
            </a:graphic>
          </wp:inline>
        </w:drawing>
      </w:r>
    </w:p>
    <w:p w14:paraId="28743153" w14:textId="77777777" w:rsidR="0073246E" w:rsidRDefault="0073246E" w:rsidP="0073246E"/>
    <w:p w14:paraId="1D598417" w14:textId="0E32D42D" w:rsidR="4A74CE8D" w:rsidRDefault="0073246E" w:rsidP="0073246E">
      <w:bookmarkStart w:id="299" w:name="Segnalibro4"/>
      <w:r>
        <w:rPr>
          <w:rFonts w:ascii="Calibri" w:eastAsia="Calibri" w:hAnsi="Calibri" w:cs="Calibri"/>
          <w:b/>
          <w:bCs/>
          <w:noProof/>
          <w:sz w:val="22"/>
          <w:szCs w:val="22"/>
        </w:rPr>
        <w:drawing>
          <wp:anchor distT="0" distB="0" distL="114300" distR="114300" simplePos="0" relativeHeight="251658241" behindDoc="1" locked="0" layoutInCell="1" allowOverlap="1" wp14:anchorId="56B10459" wp14:editId="6A38F711">
            <wp:simplePos x="0" y="0"/>
            <wp:positionH relativeFrom="column">
              <wp:posOffset>-4026</wp:posOffset>
            </wp:positionH>
            <wp:positionV relativeFrom="paragraph">
              <wp:posOffset>256540</wp:posOffset>
            </wp:positionV>
            <wp:extent cx="4701396" cy="5418363"/>
            <wp:effectExtent l="0" t="0" r="4445" b="0"/>
            <wp:wrapNone/>
            <wp:docPr id="172090616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01396" cy="54183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6125E2D5" w:rsidRPr="5E902EAA">
        <w:rPr>
          <w:rFonts w:ascii="Calibri" w:eastAsia="Calibri" w:hAnsi="Calibri" w:cs="Calibri"/>
          <w:b/>
          <w:bCs/>
          <w:color w:val="77206D" w:themeColor="accent5" w:themeShade="BF"/>
        </w:rPr>
        <w:t>MU</w:t>
      </w:r>
      <w:r w:rsidR="1548ED59" w:rsidRPr="5E902EAA">
        <w:rPr>
          <w:rFonts w:ascii="Calibri" w:eastAsia="Calibri" w:hAnsi="Calibri" w:cs="Calibri"/>
          <w:b/>
          <w:bCs/>
          <w:color w:val="77206D" w:themeColor="accent5" w:themeShade="BF"/>
        </w:rPr>
        <w:t>4</w:t>
      </w:r>
      <w:r w:rsidR="6125E2D5" w:rsidRPr="5E902EAA">
        <w:rPr>
          <w:rFonts w:ascii="Calibri" w:eastAsia="Calibri" w:hAnsi="Calibri" w:cs="Calibri"/>
          <w:b/>
          <w:bCs/>
          <w:color w:val="77206D" w:themeColor="accent5" w:themeShade="BF"/>
        </w:rPr>
        <w:t xml:space="preserve"> - </w:t>
      </w:r>
      <w:r w:rsidRPr="5E902EAA">
        <w:rPr>
          <w:rFonts w:ascii="Calibri" w:eastAsia="Calibri" w:hAnsi="Calibri" w:cs="Calibri"/>
          <w:b/>
          <w:bCs/>
          <w:color w:val="77206D" w:themeColor="accent5" w:themeShade="BF"/>
        </w:rPr>
        <w:t>Registrazione negozio</w:t>
      </w:r>
      <w:bookmarkEnd w:id="299"/>
      <w:r>
        <w:t xml:space="preserve"> </w:t>
      </w:r>
    </w:p>
    <w:p w14:paraId="66885A1B" w14:textId="5BE137E3" w:rsidR="4A74CE8D" w:rsidRDefault="4A74CE8D" w:rsidP="5E902EAA">
      <w:pPr>
        <w:rPr>
          <w:rFonts w:ascii="Calibri" w:eastAsia="Calibri" w:hAnsi="Calibri" w:cs="Calibri"/>
          <w:b/>
          <w:bCs/>
          <w:color w:val="77206D" w:themeColor="accent5" w:themeShade="BF"/>
        </w:rPr>
      </w:pPr>
    </w:p>
    <w:p w14:paraId="2CE690F5" w14:textId="1390DFDE" w:rsidR="4A74CE8D" w:rsidRDefault="4A74CE8D" w:rsidP="5E902EAA">
      <w:pPr>
        <w:rPr>
          <w:rFonts w:ascii="Calibri" w:eastAsia="Calibri" w:hAnsi="Calibri" w:cs="Calibri"/>
          <w:b/>
          <w:bCs/>
          <w:color w:val="77206D" w:themeColor="accent5" w:themeShade="BF"/>
        </w:rPr>
      </w:pPr>
    </w:p>
    <w:p w14:paraId="24B14DFC" w14:textId="7ABAE1F6" w:rsidR="4A74CE8D" w:rsidRDefault="4A74CE8D" w:rsidP="5E902EAA">
      <w:pPr>
        <w:rPr>
          <w:rFonts w:ascii="Calibri" w:eastAsia="Calibri" w:hAnsi="Calibri" w:cs="Calibri"/>
          <w:b/>
          <w:bCs/>
          <w:color w:val="77206D" w:themeColor="accent5" w:themeShade="BF"/>
        </w:rPr>
      </w:pPr>
    </w:p>
    <w:p w14:paraId="208BB9A1" w14:textId="61A48025" w:rsidR="4A74CE8D" w:rsidRDefault="4A74CE8D" w:rsidP="5E902EAA">
      <w:pPr>
        <w:rPr>
          <w:rFonts w:ascii="Calibri" w:eastAsia="Calibri" w:hAnsi="Calibri" w:cs="Calibri"/>
          <w:b/>
          <w:bCs/>
          <w:color w:val="77206D" w:themeColor="accent5" w:themeShade="BF"/>
        </w:rPr>
      </w:pPr>
    </w:p>
    <w:p w14:paraId="0100CA42" w14:textId="5A2AB231" w:rsidR="4A74CE8D" w:rsidRDefault="4A74CE8D" w:rsidP="5E902EAA">
      <w:pPr>
        <w:rPr>
          <w:rFonts w:ascii="Calibri" w:eastAsia="Calibri" w:hAnsi="Calibri" w:cs="Calibri"/>
          <w:b/>
          <w:bCs/>
          <w:color w:val="77206D" w:themeColor="accent5" w:themeShade="BF"/>
        </w:rPr>
      </w:pPr>
    </w:p>
    <w:p w14:paraId="29022302" w14:textId="4575EA62" w:rsidR="4A74CE8D" w:rsidRDefault="4A74CE8D" w:rsidP="5E902EAA">
      <w:pPr>
        <w:rPr>
          <w:rFonts w:ascii="Calibri" w:eastAsia="Calibri" w:hAnsi="Calibri" w:cs="Calibri"/>
          <w:b/>
          <w:bCs/>
          <w:color w:val="77206D" w:themeColor="accent5" w:themeShade="BF"/>
        </w:rPr>
      </w:pPr>
    </w:p>
    <w:p w14:paraId="4C4876DB" w14:textId="64F68186" w:rsidR="4A74CE8D" w:rsidRDefault="4A74CE8D" w:rsidP="5E902EAA">
      <w:pPr>
        <w:rPr>
          <w:rFonts w:ascii="Calibri" w:eastAsia="Calibri" w:hAnsi="Calibri" w:cs="Calibri"/>
          <w:b/>
          <w:bCs/>
          <w:color w:val="77206D" w:themeColor="accent5" w:themeShade="BF"/>
        </w:rPr>
      </w:pPr>
    </w:p>
    <w:p w14:paraId="309F4B67" w14:textId="34B272DC" w:rsidR="4A74CE8D" w:rsidRDefault="4A74CE8D" w:rsidP="5E902EAA">
      <w:pPr>
        <w:rPr>
          <w:rFonts w:ascii="Calibri" w:eastAsia="Calibri" w:hAnsi="Calibri" w:cs="Calibri"/>
          <w:b/>
          <w:bCs/>
          <w:color w:val="77206D" w:themeColor="accent5" w:themeShade="BF"/>
        </w:rPr>
      </w:pPr>
    </w:p>
    <w:p w14:paraId="631B407A" w14:textId="0F3AB828" w:rsidR="4A74CE8D" w:rsidRDefault="4A74CE8D" w:rsidP="5E902EAA">
      <w:pPr>
        <w:rPr>
          <w:rFonts w:ascii="Calibri" w:eastAsia="Calibri" w:hAnsi="Calibri" w:cs="Calibri"/>
          <w:b/>
          <w:bCs/>
          <w:color w:val="77206D" w:themeColor="accent5" w:themeShade="BF"/>
        </w:rPr>
      </w:pPr>
    </w:p>
    <w:p w14:paraId="4C6794B0" w14:textId="72CDCC47" w:rsidR="4A74CE8D" w:rsidRDefault="4A74CE8D" w:rsidP="5E902EAA">
      <w:pPr>
        <w:rPr>
          <w:rFonts w:ascii="Calibri" w:eastAsia="Calibri" w:hAnsi="Calibri" w:cs="Calibri"/>
          <w:b/>
          <w:bCs/>
          <w:color w:val="77206D" w:themeColor="accent5" w:themeShade="BF"/>
        </w:rPr>
      </w:pPr>
    </w:p>
    <w:p w14:paraId="380F7B79" w14:textId="51D92541" w:rsidR="4A74CE8D" w:rsidRDefault="4A74CE8D" w:rsidP="5E902EAA">
      <w:pPr>
        <w:rPr>
          <w:rFonts w:ascii="Calibri" w:eastAsia="Calibri" w:hAnsi="Calibri" w:cs="Calibri"/>
          <w:b/>
          <w:bCs/>
          <w:color w:val="77206D" w:themeColor="accent5" w:themeShade="BF"/>
        </w:rPr>
      </w:pPr>
    </w:p>
    <w:p w14:paraId="46C83729" w14:textId="18CBE65E" w:rsidR="4A74CE8D" w:rsidRDefault="4A74CE8D" w:rsidP="5E902EAA">
      <w:pPr>
        <w:rPr>
          <w:rFonts w:ascii="Calibri" w:eastAsia="Calibri" w:hAnsi="Calibri" w:cs="Calibri"/>
          <w:b/>
          <w:bCs/>
          <w:color w:val="77206D" w:themeColor="accent5" w:themeShade="BF"/>
        </w:rPr>
      </w:pPr>
    </w:p>
    <w:p w14:paraId="6B8A57C6" w14:textId="0FB651A4" w:rsidR="4A74CE8D" w:rsidRDefault="4A74CE8D" w:rsidP="5E902EAA">
      <w:pPr>
        <w:rPr>
          <w:rFonts w:ascii="Calibri" w:eastAsia="Calibri" w:hAnsi="Calibri" w:cs="Calibri"/>
          <w:b/>
          <w:bCs/>
          <w:color w:val="77206D" w:themeColor="accent5" w:themeShade="BF"/>
        </w:rPr>
      </w:pPr>
    </w:p>
    <w:p w14:paraId="3F7D68EA" w14:textId="6AA85ED6" w:rsidR="4A74CE8D" w:rsidRDefault="4A74CE8D" w:rsidP="5E902EAA">
      <w:pPr>
        <w:rPr>
          <w:rFonts w:ascii="Calibri" w:eastAsia="Calibri" w:hAnsi="Calibri" w:cs="Calibri"/>
          <w:b/>
          <w:bCs/>
          <w:color w:val="77206D" w:themeColor="accent5" w:themeShade="BF"/>
        </w:rPr>
      </w:pPr>
    </w:p>
    <w:p w14:paraId="5B045C60" w14:textId="430C9885" w:rsidR="4A74CE8D" w:rsidRDefault="4A74CE8D" w:rsidP="5E902EAA">
      <w:pPr>
        <w:rPr>
          <w:rFonts w:ascii="Calibri" w:eastAsia="Calibri" w:hAnsi="Calibri" w:cs="Calibri"/>
          <w:b/>
          <w:bCs/>
          <w:color w:val="77206D" w:themeColor="accent5" w:themeShade="BF"/>
        </w:rPr>
      </w:pPr>
    </w:p>
    <w:p w14:paraId="18B35406" w14:textId="5C7E917C" w:rsidR="4A74CE8D" w:rsidRDefault="4A74CE8D" w:rsidP="5E902EAA">
      <w:pPr>
        <w:rPr>
          <w:rFonts w:ascii="Calibri" w:eastAsia="Calibri" w:hAnsi="Calibri" w:cs="Calibri"/>
          <w:b/>
          <w:bCs/>
          <w:color w:val="77206D" w:themeColor="accent5" w:themeShade="BF"/>
        </w:rPr>
      </w:pPr>
    </w:p>
    <w:p w14:paraId="544917CC" w14:textId="662ADD34" w:rsidR="4A74CE8D" w:rsidRDefault="4A74CE8D" w:rsidP="5E902EAA">
      <w:pPr>
        <w:rPr>
          <w:rFonts w:ascii="Calibri" w:eastAsia="Calibri" w:hAnsi="Calibri" w:cs="Calibri"/>
          <w:b/>
          <w:bCs/>
          <w:color w:val="77206D" w:themeColor="accent5" w:themeShade="BF"/>
        </w:rPr>
      </w:pPr>
    </w:p>
    <w:p w14:paraId="02051ECA" w14:textId="5B6F0A51" w:rsidR="4A74CE8D" w:rsidRDefault="4A74CE8D" w:rsidP="5E902EAA">
      <w:pPr>
        <w:rPr>
          <w:rFonts w:ascii="Calibri" w:eastAsia="Calibri" w:hAnsi="Calibri" w:cs="Calibri"/>
          <w:b/>
          <w:bCs/>
          <w:color w:val="77206D" w:themeColor="accent5" w:themeShade="BF"/>
        </w:rPr>
      </w:pPr>
    </w:p>
    <w:p w14:paraId="0EA6BE4C" w14:textId="787C6E9B" w:rsidR="4A74CE8D" w:rsidRDefault="4A74CE8D" w:rsidP="5E902EAA">
      <w:pPr>
        <w:rPr>
          <w:rFonts w:ascii="Calibri" w:eastAsia="Calibri" w:hAnsi="Calibri" w:cs="Calibri"/>
          <w:b/>
          <w:bCs/>
          <w:color w:val="77206D" w:themeColor="accent5" w:themeShade="BF"/>
        </w:rPr>
      </w:pPr>
    </w:p>
    <w:p w14:paraId="1501B118" w14:textId="060F08A3" w:rsidR="4A74CE8D" w:rsidRDefault="4A74CE8D" w:rsidP="5E902EAA">
      <w:pPr>
        <w:rPr>
          <w:rFonts w:ascii="Calibri" w:eastAsia="Calibri" w:hAnsi="Calibri" w:cs="Calibri"/>
          <w:b/>
          <w:bCs/>
          <w:color w:val="77206D" w:themeColor="accent5" w:themeShade="BF"/>
        </w:rPr>
      </w:pPr>
    </w:p>
    <w:p w14:paraId="2DD22CA8" w14:textId="60D49F5A" w:rsidR="4A74CE8D" w:rsidRDefault="4A74CE8D" w:rsidP="5E902EAA">
      <w:pPr>
        <w:rPr>
          <w:rFonts w:ascii="Calibri" w:eastAsia="Calibri" w:hAnsi="Calibri" w:cs="Calibri"/>
          <w:b/>
          <w:bCs/>
          <w:color w:val="77206D" w:themeColor="accent5" w:themeShade="BF"/>
        </w:rPr>
      </w:pPr>
    </w:p>
    <w:p w14:paraId="7103F54B" w14:textId="38501041" w:rsidR="4A74CE8D" w:rsidRDefault="4A74CE8D" w:rsidP="5E902EAA">
      <w:pPr>
        <w:rPr>
          <w:rFonts w:ascii="Calibri" w:eastAsia="Calibri" w:hAnsi="Calibri" w:cs="Calibri"/>
          <w:b/>
          <w:bCs/>
          <w:color w:val="77206D" w:themeColor="accent5" w:themeShade="BF"/>
        </w:rPr>
      </w:pPr>
    </w:p>
    <w:p w14:paraId="23B29DEE" w14:textId="77777777" w:rsidR="00587A7F" w:rsidRDefault="00587A7F">
      <w:pPr>
        <w:widowControl/>
        <w:suppressAutoHyphens w:val="0"/>
        <w:rPr>
          <w:rFonts w:ascii="Calibri" w:eastAsia="Calibri" w:hAnsi="Calibri" w:cs="Calibri"/>
          <w:b/>
          <w:bCs/>
          <w:color w:val="77206D" w:themeColor="accent5" w:themeShade="BF"/>
        </w:rPr>
      </w:pPr>
      <w:bookmarkStart w:id="300" w:name="Segnalibro5"/>
      <w:r>
        <w:rPr>
          <w:rFonts w:ascii="Calibri" w:eastAsia="Calibri" w:hAnsi="Calibri" w:cs="Calibri"/>
          <w:b/>
          <w:bCs/>
          <w:color w:val="77206D" w:themeColor="accent5" w:themeShade="BF"/>
        </w:rPr>
        <w:br w:type="page"/>
      </w:r>
    </w:p>
    <w:p w14:paraId="5CDBD2F8" w14:textId="7744C125" w:rsidR="2A63099E" w:rsidRDefault="516F0F7E" w:rsidP="5E902EAA">
      <w:pPr>
        <w:rPr>
          <w:rFonts w:ascii="Calibri" w:eastAsia="Calibri" w:hAnsi="Calibri" w:cs="Calibri"/>
          <w:b/>
          <w:color w:val="77206D" w:themeColor="accent5" w:themeShade="BF"/>
        </w:rPr>
      </w:pPr>
      <w:r w:rsidRPr="5E902EAA">
        <w:rPr>
          <w:rFonts w:ascii="Calibri" w:eastAsia="Calibri" w:hAnsi="Calibri" w:cs="Calibri"/>
          <w:b/>
          <w:bCs/>
          <w:color w:val="77206D" w:themeColor="accent5" w:themeShade="BF"/>
        </w:rPr>
        <w:t>MU</w:t>
      </w:r>
      <w:r w:rsidR="6D049AAD" w:rsidRPr="5E902EAA">
        <w:rPr>
          <w:rFonts w:ascii="Calibri" w:eastAsia="Calibri" w:hAnsi="Calibri" w:cs="Calibri"/>
          <w:b/>
          <w:bCs/>
          <w:color w:val="77206D" w:themeColor="accent5" w:themeShade="BF"/>
        </w:rPr>
        <w:t>5</w:t>
      </w:r>
      <w:r w:rsidRPr="5E902EAA">
        <w:rPr>
          <w:rFonts w:ascii="Calibri" w:eastAsia="Calibri" w:hAnsi="Calibri" w:cs="Calibri"/>
          <w:b/>
          <w:bCs/>
          <w:color w:val="77206D" w:themeColor="accent5" w:themeShade="BF"/>
        </w:rPr>
        <w:t xml:space="preserve"> -</w:t>
      </w:r>
      <w:r w:rsidR="2A63099E" w:rsidRPr="5E902EAA">
        <w:rPr>
          <w:rFonts w:ascii="Calibri" w:eastAsia="Calibri" w:hAnsi="Calibri" w:cs="Calibri"/>
          <w:b/>
          <w:color w:val="77206D" w:themeColor="accent5" w:themeShade="BF"/>
        </w:rPr>
        <w:t xml:space="preserve"> Mappa dei negozi</w:t>
      </w:r>
      <w:bookmarkEnd w:id="300"/>
    </w:p>
    <w:p w14:paraId="0DFDC3F9" w14:textId="1C3EE231" w:rsidR="2A63099E" w:rsidRDefault="00A806FA" w:rsidP="4A74CE8D">
      <w:pPr>
        <w:spacing w:after="160" w:line="257" w:lineRule="auto"/>
      </w:pPr>
      <w:r>
        <w:rPr>
          <w:noProof/>
        </w:rPr>
        <w:drawing>
          <wp:inline distT="0" distB="0" distL="0" distR="0" wp14:anchorId="77D33F70" wp14:editId="022E7005">
            <wp:extent cx="4848046" cy="4344491"/>
            <wp:effectExtent l="0" t="0" r="0" b="0"/>
            <wp:docPr id="26253982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74131" cy="4367866"/>
                    </a:xfrm>
                    <a:prstGeom prst="rect">
                      <a:avLst/>
                    </a:prstGeom>
                    <a:noFill/>
                    <a:ln>
                      <a:noFill/>
                    </a:ln>
                  </pic:spPr>
                </pic:pic>
              </a:graphicData>
            </a:graphic>
          </wp:inline>
        </w:drawing>
      </w:r>
    </w:p>
    <w:p w14:paraId="2C4FA011" w14:textId="5181A780" w:rsidR="4A74CE8D" w:rsidRDefault="00EE1A32" w:rsidP="00EE1A32">
      <w:pPr>
        <w:spacing w:after="160" w:line="257" w:lineRule="auto"/>
      </w:pPr>
      <w:bookmarkStart w:id="301" w:name="Segnalibro6"/>
      <w:r>
        <w:rPr>
          <w:rFonts w:ascii="Calibri" w:eastAsia="Calibri" w:hAnsi="Calibri" w:cs="Calibri"/>
          <w:b/>
          <w:bCs/>
          <w:noProof/>
          <w:sz w:val="22"/>
          <w:szCs w:val="22"/>
        </w:rPr>
        <w:drawing>
          <wp:anchor distT="0" distB="0" distL="114300" distR="114300" simplePos="0" relativeHeight="251658242" behindDoc="1" locked="0" layoutInCell="1" allowOverlap="1" wp14:anchorId="105D8E26" wp14:editId="4946CA4F">
            <wp:simplePos x="0" y="0"/>
            <wp:positionH relativeFrom="column">
              <wp:posOffset>-3810</wp:posOffset>
            </wp:positionH>
            <wp:positionV relativeFrom="paragraph">
              <wp:posOffset>288458</wp:posOffset>
            </wp:positionV>
            <wp:extent cx="4868356" cy="4002657"/>
            <wp:effectExtent l="0" t="0" r="8890" b="0"/>
            <wp:wrapNone/>
            <wp:docPr id="112178298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68356" cy="40026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C0EBAED" w:rsidRPr="5B857154">
        <w:rPr>
          <w:rFonts w:ascii="Calibri" w:eastAsia="Calibri" w:hAnsi="Calibri" w:cs="Calibri"/>
          <w:b/>
          <w:bCs/>
          <w:color w:val="77206D" w:themeColor="accent5" w:themeShade="BF"/>
        </w:rPr>
        <w:t>M</w:t>
      </w:r>
      <w:r w:rsidR="0C0EBAED" w:rsidRPr="5E902EAA">
        <w:rPr>
          <w:rFonts w:ascii="Calibri" w:eastAsia="Calibri" w:hAnsi="Calibri" w:cs="Calibri"/>
          <w:b/>
          <w:bCs/>
          <w:color w:val="77206D" w:themeColor="accent5" w:themeShade="BF"/>
        </w:rPr>
        <w:t>U</w:t>
      </w:r>
      <w:r w:rsidR="15B8DD89" w:rsidRPr="5E902EAA">
        <w:rPr>
          <w:rFonts w:ascii="Calibri" w:eastAsia="Calibri" w:hAnsi="Calibri" w:cs="Calibri"/>
          <w:b/>
          <w:bCs/>
          <w:color w:val="77206D" w:themeColor="accent5" w:themeShade="BF"/>
        </w:rPr>
        <w:t>6</w:t>
      </w:r>
      <w:r w:rsidR="0C0EBAED" w:rsidRPr="5E902EAA">
        <w:rPr>
          <w:rFonts w:ascii="Calibri" w:eastAsia="Calibri" w:hAnsi="Calibri" w:cs="Calibri"/>
          <w:b/>
          <w:bCs/>
          <w:color w:val="77206D" w:themeColor="accent5" w:themeShade="BF"/>
        </w:rPr>
        <w:t xml:space="preserve"> -</w:t>
      </w:r>
      <w:r w:rsidR="2A63099E" w:rsidRPr="5E902EAA">
        <w:rPr>
          <w:rFonts w:ascii="Calibri" w:eastAsia="Calibri" w:hAnsi="Calibri" w:cs="Calibri"/>
          <w:b/>
          <w:color w:val="77206D" w:themeColor="accent5" w:themeShade="BF"/>
        </w:rPr>
        <w:t xml:space="preserve"> Scheda negozio</w:t>
      </w:r>
      <w:bookmarkEnd w:id="301"/>
      <w:r w:rsidR="4A74CE8D">
        <w:br w:type="page"/>
      </w:r>
    </w:p>
    <w:p w14:paraId="70B5E303" w14:textId="1C0DB2A0" w:rsidR="2A63099E" w:rsidRPr="00C73FD0" w:rsidRDefault="21895F1F" w:rsidP="4A74CE8D">
      <w:pPr>
        <w:spacing w:after="160" w:line="257" w:lineRule="auto"/>
      </w:pPr>
      <w:bookmarkStart w:id="302" w:name="Segnalibro7"/>
      <w:r w:rsidRPr="5E902EAA">
        <w:rPr>
          <w:rFonts w:ascii="Calibri" w:eastAsia="Calibri" w:hAnsi="Calibri" w:cs="Calibri"/>
          <w:b/>
          <w:bCs/>
          <w:color w:val="77206D" w:themeColor="accent5" w:themeShade="BF"/>
        </w:rPr>
        <w:t>MU</w:t>
      </w:r>
      <w:r w:rsidR="53D3A8B5" w:rsidRPr="5E902EAA">
        <w:rPr>
          <w:rFonts w:ascii="Calibri" w:eastAsia="Calibri" w:hAnsi="Calibri" w:cs="Calibri"/>
          <w:b/>
          <w:bCs/>
          <w:color w:val="77206D" w:themeColor="accent5" w:themeShade="BF"/>
        </w:rPr>
        <w:t>7</w:t>
      </w:r>
      <w:r w:rsidRPr="5E902EAA">
        <w:rPr>
          <w:rFonts w:ascii="Calibri" w:eastAsia="Calibri" w:hAnsi="Calibri" w:cs="Calibri"/>
          <w:b/>
          <w:bCs/>
          <w:color w:val="77206D" w:themeColor="accent5" w:themeShade="BF"/>
        </w:rPr>
        <w:t xml:space="preserve"> -</w:t>
      </w:r>
      <w:r w:rsidR="2A63099E" w:rsidRPr="5E902EAA">
        <w:rPr>
          <w:rFonts w:ascii="Calibri" w:eastAsia="Calibri" w:hAnsi="Calibri" w:cs="Calibri"/>
          <w:b/>
          <w:color w:val="77206D" w:themeColor="accent5" w:themeShade="BF"/>
        </w:rPr>
        <w:t xml:space="preserve"> Ricerca camper</w:t>
      </w:r>
      <w:bookmarkEnd w:id="302"/>
    </w:p>
    <w:p w14:paraId="77C212F7" w14:textId="7335D497" w:rsidR="2A63099E" w:rsidRDefault="007A4EC5" w:rsidP="4A74CE8D">
      <w:pPr>
        <w:spacing w:after="160" w:line="257" w:lineRule="auto"/>
      </w:pPr>
      <w:r>
        <w:rPr>
          <w:noProof/>
        </w:rPr>
        <w:drawing>
          <wp:inline distT="0" distB="0" distL="0" distR="0" wp14:anchorId="66162447" wp14:editId="3E555AFB">
            <wp:extent cx="4606506" cy="3094001"/>
            <wp:effectExtent l="0" t="0" r="3810" b="0"/>
            <wp:docPr id="144778207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13509" cy="3098704"/>
                    </a:xfrm>
                    <a:prstGeom prst="rect">
                      <a:avLst/>
                    </a:prstGeom>
                    <a:noFill/>
                    <a:ln>
                      <a:noFill/>
                    </a:ln>
                  </pic:spPr>
                </pic:pic>
              </a:graphicData>
            </a:graphic>
          </wp:inline>
        </w:drawing>
      </w:r>
    </w:p>
    <w:p w14:paraId="345105D0" w14:textId="5AEE777A" w:rsidR="2A63099E" w:rsidRDefault="00EE1A32" w:rsidP="4A74CE8D">
      <w:pPr>
        <w:spacing w:after="160" w:line="257" w:lineRule="auto"/>
        <w:rPr>
          <w:rFonts w:ascii="Calibri" w:eastAsia="Calibri" w:hAnsi="Calibri" w:cs="Calibri"/>
          <w:b/>
          <w:color w:val="77206D" w:themeColor="accent5" w:themeShade="BF"/>
        </w:rPr>
      </w:pPr>
      <w:bookmarkStart w:id="303" w:name="Segnalibro8"/>
      <w:r>
        <w:rPr>
          <w:noProof/>
        </w:rPr>
        <w:drawing>
          <wp:anchor distT="0" distB="0" distL="114300" distR="114300" simplePos="0" relativeHeight="251658243" behindDoc="1" locked="0" layoutInCell="1" allowOverlap="1" wp14:anchorId="3643CFDC" wp14:editId="01775230">
            <wp:simplePos x="0" y="0"/>
            <wp:positionH relativeFrom="column">
              <wp:posOffset>-4098</wp:posOffset>
            </wp:positionH>
            <wp:positionV relativeFrom="paragraph">
              <wp:posOffset>284467</wp:posOffset>
            </wp:positionV>
            <wp:extent cx="4606290" cy="5469831"/>
            <wp:effectExtent l="0" t="0" r="3810" b="0"/>
            <wp:wrapNone/>
            <wp:docPr id="123937602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07260" cy="54709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34997E79" w:rsidRPr="5B857154">
        <w:rPr>
          <w:rFonts w:ascii="Calibri" w:eastAsia="Calibri" w:hAnsi="Calibri" w:cs="Calibri"/>
          <w:b/>
          <w:bCs/>
          <w:color w:val="77206D" w:themeColor="accent5" w:themeShade="BF"/>
        </w:rPr>
        <w:t>M</w:t>
      </w:r>
      <w:r w:rsidR="34997E79" w:rsidRPr="5E902EAA">
        <w:rPr>
          <w:rFonts w:ascii="Calibri" w:eastAsia="Calibri" w:hAnsi="Calibri" w:cs="Calibri"/>
          <w:b/>
          <w:bCs/>
          <w:color w:val="77206D" w:themeColor="accent5" w:themeShade="BF"/>
        </w:rPr>
        <w:t>U</w:t>
      </w:r>
      <w:r w:rsidR="3F8B640C" w:rsidRPr="5E902EAA">
        <w:rPr>
          <w:rFonts w:ascii="Calibri" w:eastAsia="Calibri" w:hAnsi="Calibri" w:cs="Calibri"/>
          <w:b/>
          <w:bCs/>
          <w:color w:val="77206D" w:themeColor="accent5" w:themeShade="BF"/>
        </w:rPr>
        <w:t>8</w:t>
      </w:r>
      <w:r w:rsidR="34997E79" w:rsidRPr="5E902EAA">
        <w:rPr>
          <w:rFonts w:ascii="Calibri" w:eastAsia="Calibri" w:hAnsi="Calibri" w:cs="Calibri"/>
          <w:b/>
          <w:bCs/>
          <w:color w:val="77206D" w:themeColor="accent5" w:themeShade="BF"/>
        </w:rPr>
        <w:t xml:space="preserve"> -</w:t>
      </w:r>
      <w:r w:rsidR="2A63099E" w:rsidRPr="5E902EAA">
        <w:rPr>
          <w:rFonts w:ascii="Calibri" w:eastAsia="Calibri" w:hAnsi="Calibri" w:cs="Calibri"/>
          <w:b/>
          <w:color w:val="77206D" w:themeColor="accent5" w:themeShade="BF"/>
        </w:rPr>
        <w:t xml:space="preserve"> Visualizza scheda camper</w:t>
      </w:r>
      <w:bookmarkEnd w:id="303"/>
    </w:p>
    <w:p w14:paraId="70068248" w14:textId="4F966125" w:rsidR="4A74CE8D" w:rsidRDefault="4A74CE8D" w:rsidP="4A74CE8D">
      <w:pPr>
        <w:spacing w:after="160" w:line="257" w:lineRule="auto"/>
      </w:pPr>
    </w:p>
    <w:p w14:paraId="6B9A7DC1" w14:textId="2EDBCFB2" w:rsidR="4A74CE8D" w:rsidRDefault="4A74CE8D" w:rsidP="4A74CE8D">
      <w:pPr>
        <w:spacing w:after="160" w:line="257" w:lineRule="auto"/>
      </w:pPr>
      <w:r>
        <w:br w:type="page"/>
      </w:r>
    </w:p>
    <w:p w14:paraId="33852600" w14:textId="5CCA8701" w:rsidR="4A74CE8D" w:rsidRDefault="717AD406" w:rsidP="5AC1652D">
      <w:pPr>
        <w:spacing w:after="160" w:line="257" w:lineRule="auto"/>
        <w:rPr>
          <w:rFonts w:ascii="Calibri" w:eastAsia="Calibri" w:hAnsi="Calibri" w:cs="Calibri"/>
          <w:b/>
          <w:color w:val="77206D" w:themeColor="accent5" w:themeShade="BF"/>
        </w:rPr>
      </w:pPr>
      <w:bookmarkStart w:id="304" w:name="Segnalibro9"/>
      <w:r w:rsidRPr="5E902EAA">
        <w:rPr>
          <w:rFonts w:ascii="Calibri" w:eastAsia="Calibri" w:hAnsi="Calibri" w:cs="Calibri"/>
          <w:b/>
          <w:bCs/>
          <w:color w:val="77206D" w:themeColor="accent5" w:themeShade="BF"/>
        </w:rPr>
        <w:t>MU</w:t>
      </w:r>
      <w:r w:rsidR="374246EA" w:rsidRPr="5E902EAA">
        <w:rPr>
          <w:rFonts w:ascii="Calibri" w:eastAsia="Calibri" w:hAnsi="Calibri" w:cs="Calibri"/>
          <w:b/>
          <w:bCs/>
          <w:color w:val="77206D" w:themeColor="accent5" w:themeShade="BF"/>
        </w:rPr>
        <w:t>9</w:t>
      </w:r>
      <w:r w:rsidRPr="5E902EAA">
        <w:rPr>
          <w:rFonts w:ascii="Calibri" w:eastAsia="Calibri" w:hAnsi="Calibri" w:cs="Calibri"/>
          <w:b/>
          <w:bCs/>
          <w:color w:val="77206D" w:themeColor="accent5" w:themeShade="BF"/>
        </w:rPr>
        <w:t xml:space="preserve"> -</w:t>
      </w:r>
      <w:r w:rsidR="0791ADAA" w:rsidRPr="5E902EAA">
        <w:rPr>
          <w:rFonts w:ascii="Calibri" w:eastAsia="Calibri" w:hAnsi="Calibri" w:cs="Calibri"/>
          <w:b/>
          <w:color w:val="77206D" w:themeColor="accent5" w:themeShade="BF"/>
        </w:rPr>
        <w:t xml:space="preserve"> Sezione RoadTrip</w:t>
      </w:r>
      <w:bookmarkEnd w:id="304"/>
    </w:p>
    <w:p w14:paraId="3B330626" w14:textId="5762ED89" w:rsidR="2A63099E" w:rsidRDefault="00D46D40" w:rsidP="61CAC08F">
      <w:pPr>
        <w:spacing w:after="160" w:line="257" w:lineRule="auto"/>
        <w:rPr>
          <w:rFonts w:ascii="Calibri" w:eastAsia="Calibri" w:hAnsi="Calibri" w:cs="Calibri"/>
          <w:b/>
          <w:bCs/>
          <w:sz w:val="22"/>
          <w:szCs w:val="22"/>
        </w:rPr>
      </w:pPr>
      <w:r>
        <w:rPr>
          <w:noProof/>
        </w:rPr>
        <w:drawing>
          <wp:inline distT="0" distB="0" distL="0" distR="0" wp14:anchorId="378C714B" wp14:editId="13E01C35">
            <wp:extent cx="6109335" cy="6333490"/>
            <wp:effectExtent l="0" t="0" r="5715" b="0"/>
            <wp:docPr id="123885644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09335" cy="6333490"/>
                    </a:xfrm>
                    <a:prstGeom prst="rect">
                      <a:avLst/>
                    </a:prstGeom>
                    <a:noFill/>
                    <a:ln>
                      <a:noFill/>
                    </a:ln>
                  </pic:spPr>
                </pic:pic>
              </a:graphicData>
            </a:graphic>
          </wp:inline>
        </w:drawing>
      </w:r>
      <w:r w:rsidRPr="7FD8888C">
        <w:rPr>
          <w:rFonts w:ascii="Calibri" w:eastAsia="Calibri" w:hAnsi="Calibri" w:cs="Calibri"/>
          <w:b/>
          <w:bCs/>
          <w:sz w:val="22"/>
          <w:szCs w:val="22"/>
        </w:rPr>
        <w:br w:type="page"/>
      </w:r>
    </w:p>
    <w:p w14:paraId="3D1970A9" w14:textId="61020762" w:rsidR="2A63099E" w:rsidRPr="00C73FD0" w:rsidRDefault="53F6D085" w:rsidP="5AC1652D">
      <w:pPr>
        <w:spacing w:after="160" w:line="257" w:lineRule="auto"/>
      </w:pPr>
      <w:bookmarkStart w:id="305" w:name="Segnalibro10"/>
      <w:r w:rsidRPr="5E902EAA">
        <w:rPr>
          <w:rFonts w:ascii="Calibri" w:eastAsia="Calibri" w:hAnsi="Calibri" w:cs="Calibri"/>
          <w:b/>
          <w:bCs/>
          <w:color w:val="77206D" w:themeColor="accent5" w:themeShade="BF"/>
        </w:rPr>
        <w:t>MU1</w:t>
      </w:r>
      <w:r w:rsidR="14EAF929" w:rsidRPr="5E902EAA">
        <w:rPr>
          <w:rFonts w:ascii="Calibri" w:eastAsia="Calibri" w:hAnsi="Calibri" w:cs="Calibri"/>
          <w:b/>
          <w:bCs/>
          <w:color w:val="77206D" w:themeColor="accent5" w:themeShade="BF"/>
        </w:rPr>
        <w:t>0</w:t>
      </w:r>
      <w:r w:rsidRPr="5E902EAA">
        <w:rPr>
          <w:rFonts w:ascii="Calibri" w:eastAsia="Calibri" w:hAnsi="Calibri" w:cs="Calibri"/>
          <w:b/>
          <w:bCs/>
          <w:color w:val="77206D" w:themeColor="accent5" w:themeShade="BF"/>
        </w:rPr>
        <w:t xml:space="preserve"> -</w:t>
      </w:r>
      <w:r w:rsidR="0791ADAA" w:rsidRPr="5E902EAA">
        <w:rPr>
          <w:rFonts w:ascii="Calibri" w:eastAsia="Calibri" w:hAnsi="Calibri" w:cs="Calibri"/>
          <w:b/>
          <w:color w:val="77206D" w:themeColor="accent5" w:themeShade="BF"/>
        </w:rPr>
        <w:t xml:space="preserve"> RoadTrip</w:t>
      </w:r>
      <w:bookmarkEnd w:id="305"/>
    </w:p>
    <w:p w14:paraId="059FDFC0" w14:textId="4155605D" w:rsidR="666AB4AB" w:rsidRDefault="5837BACC" w:rsidP="666AB4AB">
      <w:pPr>
        <w:spacing w:after="160" w:line="257" w:lineRule="auto"/>
        <w:rPr>
          <w:rFonts w:ascii="Calibri" w:eastAsia="Calibri" w:hAnsi="Calibri" w:cs="Calibri"/>
          <w:b/>
          <w:bCs/>
          <w:sz w:val="22"/>
          <w:szCs w:val="22"/>
        </w:rPr>
      </w:pPr>
      <w:r>
        <w:rPr>
          <w:noProof/>
        </w:rPr>
        <w:drawing>
          <wp:inline distT="0" distB="0" distL="0" distR="0" wp14:anchorId="36E16C93" wp14:editId="59A1507B">
            <wp:extent cx="3442545" cy="8109104"/>
            <wp:effectExtent l="0" t="0" r="0" b="0"/>
            <wp:docPr id="619081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9260" name="Picture 1895719260"/>
                    <pic:cNvPicPr/>
                  </pic:nvPicPr>
                  <pic:blipFill>
                    <a:blip r:embed="rId64">
                      <a:extLst>
                        <a:ext uri="{28A0092B-C50C-407E-A947-70E740481C1C}">
                          <a14:useLocalDpi xmlns:a14="http://schemas.microsoft.com/office/drawing/2010/main"/>
                        </a:ext>
                      </a:extLst>
                    </a:blip>
                    <a:stretch>
                      <a:fillRect/>
                    </a:stretch>
                  </pic:blipFill>
                  <pic:spPr>
                    <a:xfrm>
                      <a:off x="0" y="0"/>
                      <a:ext cx="3442545" cy="8109104"/>
                    </a:xfrm>
                    <a:prstGeom prst="rect">
                      <a:avLst/>
                    </a:prstGeom>
                  </pic:spPr>
                </pic:pic>
              </a:graphicData>
            </a:graphic>
          </wp:inline>
        </w:drawing>
      </w:r>
    </w:p>
    <w:p w14:paraId="7A3B13C2" w14:textId="24BE1B31" w:rsidR="2A63099E" w:rsidRDefault="0791ADAA" w:rsidP="5AC1652D">
      <w:pPr>
        <w:spacing w:after="160" w:line="257" w:lineRule="auto"/>
        <w:rPr>
          <w:rFonts w:ascii="Calibri" w:eastAsia="Calibri" w:hAnsi="Calibri" w:cs="Calibri"/>
          <w:b/>
          <w:color w:val="77206D" w:themeColor="accent5" w:themeShade="BF"/>
        </w:rPr>
      </w:pPr>
      <w:r w:rsidRPr="6F9E4C25">
        <w:rPr>
          <w:rFonts w:ascii="Calibri" w:eastAsia="Calibri" w:hAnsi="Calibri" w:cs="Calibri"/>
          <w:sz w:val="22"/>
          <w:szCs w:val="22"/>
        </w:rPr>
        <w:t xml:space="preserve"> </w:t>
      </w:r>
      <w:bookmarkStart w:id="306" w:name="Segnalibro11"/>
      <w:r w:rsidR="27EF8A79" w:rsidRPr="5E902EAA">
        <w:rPr>
          <w:rFonts w:ascii="Calibri" w:eastAsia="Calibri" w:hAnsi="Calibri" w:cs="Calibri"/>
          <w:b/>
          <w:bCs/>
          <w:color w:val="77206D" w:themeColor="accent5" w:themeShade="BF"/>
        </w:rPr>
        <w:t>MU1</w:t>
      </w:r>
      <w:r w:rsidR="4BDAD54C" w:rsidRPr="5E902EAA">
        <w:rPr>
          <w:rFonts w:ascii="Calibri" w:eastAsia="Calibri" w:hAnsi="Calibri" w:cs="Calibri"/>
          <w:b/>
          <w:bCs/>
          <w:color w:val="77206D" w:themeColor="accent5" w:themeShade="BF"/>
        </w:rPr>
        <w:t>1</w:t>
      </w:r>
      <w:r w:rsidR="27EF8A79" w:rsidRPr="5E902EAA">
        <w:rPr>
          <w:rFonts w:ascii="Calibri" w:eastAsia="Calibri" w:hAnsi="Calibri" w:cs="Calibri"/>
          <w:b/>
          <w:bCs/>
          <w:color w:val="77206D" w:themeColor="accent5" w:themeShade="BF"/>
        </w:rPr>
        <w:t xml:space="preserve"> -</w:t>
      </w:r>
      <w:r w:rsidRPr="5E902EAA">
        <w:rPr>
          <w:rFonts w:ascii="Calibri" w:eastAsia="Calibri" w:hAnsi="Calibri" w:cs="Calibri"/>
          <w:b/>
          <w:color w:val="77206D" w:themeColor="accent5" w:themeShade="BF"/>
        </w:rPr>
        <w:t xml:space="preserve"> Prenotazione camper</w:t>
      </w:r>
      <w:bookmarkEnd w:id="306"/>
    </w:p>
    <w:p w14:paraId="5A851BE5" w14:textId="1DBA9CAB" w:rsidR="2A63099E" w:rsidRDefault="0791ADAA" w:rsidP="5AC1652D">
      <w:pPr>
        <w:tabs>
          <w:tab w:val="left" w:pos="6597"/>
        </w:tabs>
        <w:spacing w:after="160" w:line="257" w:lineRule="auto"/>
      </w:pPr>
      <w:r w:rsidRPr="5AC1652D">
        <w:rPr>
          <w:rFonts w:ascii="Calibri" w:eastAsia="Calibri" w:hAnsi="Calibri" w:cs="Calibri"/>
          <w:b/>
          <w:bCs/>
          <w:sz w:val="22"/>
          <w:szCs w:val="22"/>
        </w:rPr>
        <w:t xml:space="preserve"> </w:t>
      </w:r>
      <w:r w:rsidR="00D76F76">
        <w:rPr>
          <w:noProof/>
        </w:rPr>
        <w:drawing>
          <wp:inline distT="0" distB="0" distL="0" distR="0" wp14:anchorId="51EA2681" wp14:editId="052AED28">
            <wp:extent cx="4630376" cy="3460750"/>
            <wp:effectExtent l="0" t="0" r="0" b="6350"/>
            <wp:docPr id="5944712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35656" cy="3464696"/>
                    </a:xfrm>
                    <a:prstGeom prst="rect">
                      <a:avLst/>
                    </a:prstGeom>
                    <a:noFill/>
                    <a:ln>
                      <a:noFill/>
                    </a:ln>
                  </pic:spPr>
                </pic:pic>
              </a:graphicData>
            </a:graphic>
          </wp:inline>
        </w:drawing>
      </w:r>
    </w:p>
    <w:p w14:paraId="08122276" w14:textId="4F23135C" w:rsidR="2A63099E" w:rsidRDefault="4744D0F3" w:rsidP="4A74CE8D">
      <w:pPr>
        <w:tabs>
          <w:tab w:val="left" w:pos="6597"/>
        </w:tabs>
        <w:spacing w:after="160" w:line="257" w:lineRule="auto"/>
        <w:rPr>
          <w:rFonts w:ascii="Calibri" w:eastAsia="Calibri" w:hAnsi="Calibri" w:cs="Calibri"/>
          <w:b/>
          <w:color w:val="77206D" w:themeColor="accent5" w:themeShade="BF"/>
        </w:rPr>
      </w:pPr>
      <w:bookmarkStart w:id="307" w:name="Segnalibro12"/>
      <w:r w:rsidRPr="5E902EAA">
        <w:rPr>
          <w:rFonts w:ascii="Calibri" w:eastAsia="Calibri" w:hAnsi="Calibri" w:cs="Calibri"/>
          <w:b/>
          <w:bCs/>
          <w:color w:val="77206D" w:themeColor="accent5" w:themeShade="BF"/>
        </w:rPr>
        <w:t>MU1</w:t>
      </w:r>
      <w:r w:rsidR="2FEDA988" w:rsidRPr="5E902EAA">
        <w:rPr>
          <w:rFonts w:ascii="Calibri" w:eastAsia="Calibri" w:hAnsi="Calibri" w:cs="Calibri"/>
          <w:b/>
          <w:bCs/>
          <w:color w:val="77206D" w:themeColor="accent5" w:themeShade="BF"/>
        </w:rPr>
        <w:t>2</w:t>
      </w:r>
      <w:r w:rsidRPr="5E902EAA">
        <w:rPr>
          <w:rFonts w:ascii="Calibri" w:eastAsia="Calibri" w:hAnsi="Calibri" w:cs="Calibri"/>
          <w:b/>
          <w:bCs/>
          <w:color w:val="77206D" w:themeColor="accent5" w:themeShade="BF"/>
        </w:rPr>
        <w:t xml:space="preserve"> -</w:t>
      </w:r>
      <w:r w:rsidR="0791ADAA" w:rsidRPr="5E902EAA">
        <w:rPr>
          <w:rFonts w:ascii="Calibri" w:eastAsia="Calibri" w:hAnsi="Calibri" w:cs="Calibri"/>
          <w:b/>
          <w:color w:val="77206D" w:themeColor="accent5" w:themeShade="BF"/>
        </w:rPr>
        <w:t xml:space="preserve"> Pagamento camper</w:t>
      </w:r>
      <w:bookmarkEnd w:id="307"/>
    </w:p>
    <w:p w14:paraId="74951312" w14:textId="72746ACE" w:rsidR="2A63099E" w:rsidRDefault="009E0439" w:rsidP="5AC1652D">
      <w:pPr>
        <w:tabs>
          <w:tab w:val="left" w:pos="6597"/>
        </w:tabs>
        <w:spacing w:after="160" w:line="257" w:lineRule="auto"/>
      </w:pPr>
      <w:r>
        <w:rPr>
          <w:noProof/>
        </w:rPr>
        <w:drawing>
          <wp:inline distT="0" distB="0" distL="0" distR="0" wp14:anchorId="6BEDC513" wp14:editId="372D46ED">
            <wp:extent cx="4698182" cy="3511550"/>
            <wp:effectExtent l="0" t="0" r="7620" b="0"/>
            <wp:docPr id="67298163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04716" cy="3516433"/>
                    </a:xfrm>
                    <a:prstGeom prst="rect">
                      <a:avLst/>
                    </a:prstGeom>
                    <a:noFill/>
                    <a:ln>
                      <a:noFill/>
                    </a:ln>
                  </pic:spPr>
                </pic:pic>
              </a:graphicData>
            </a:graphic>
          </wp:inline>
        </w:drawing>
      </w:r>
    </w:p>
    <w:p w14:paraId="51F1AE57" w14:textId="746D5F64" w:rsidR="2A63099E" w:rsidRDefault="2A63099E" w:rsidP="5AC1652D">
      <w:pPr>
        <w:spacing w:after="160" w:line="257" w:lineRule="auto"/>
      </w:pPr>
      <w:r>
        <w:br w:type="page"/>
      </w:r>
    </w:p>
    <w:p w14:paraId="2E6CAAE0" w14:textId="6FB51F8E" w:rsidR="2A63099E" w:rsidRDefault="76F906A1" w:rsidP="5AC1652D">
      <w:pPr>
        <w:tabs>
          <w:tab w:val="left" w:pos="6597"/>
        </w:tabs>
        <w:spacing w:after="160" w:line="257" w:lineRule="auto"/>
        <w:rPr>
          <w:rFonts w:ascii="Calibri" w:eastAsia="Calibri" w:hAnsi="Calibri" w:cs="Calibri"/>
          <w:b/>
          <w:color w:val="77206D" w:themeColor="accent5" w:themeShade="BF"/>
        </w:rPr>
      </w:pPr>
      <w:bookmarkStart w:id="308" w:name="Segnalibro13"/>
      <w:r w:rsidRPr="5E902EAA">
        <w:rPr>
          <w:rFonts w:ascii="Calibri" w:eastAsia="Calibri" w:hAnsi="Calibri" w:cs="Calibri"/>
          <w:b/>
          <w:bCs/>
          <w:color w:val="77206D" w:themeColor="accent5" w:themeShade="BF"/>
        </w:rPr>
        <w:t>MU1</w:t>
      </w:r>
      <w:r w:rsidR="17415566" w:rsidRPr="5E902EAA">
        <w:rPr>
          <w:rFonts w:ascii="Calibri" w:eastAsia="Calibri" w:hAnsi="Calibri" w:cs="Calibri"/>
          <w:b/>
          <w:bCs/>
          <w:color w:val="77206D" w:themeColor="accent5" w:themeShade="BF"/>
        </w:rPr>
        <w:t>3</w:t>
      </w:r>
      <w:r w:rsidRPr="5E902EAA">
        <w:rPr>
          <w:rFonts w:ascii="Calibri" w:eastAsia="Calibri" w:hAnsi="Calibri" w:cs="Calibri"/>
          <w:b/>
          <w:bCs/>
          <w:color w:val="77206D" w:themeColor="accent5" w:themeShade="BF"/>
        </w:rPr>
        <w:t xml:space="preserve"> -</w:t>
      </w:r>
      <w:r w:rsidR="0791ADAA" w:rsidRPr="5E902EAA">
        <w:rPr>
          <w:rFonts w:ascii="Calibri" w:eastAsia="Calibri" w:hAnsi="Calibri" w:cs="Calibri"/>
          <w:b/>
          <w:color w:val="77206D" w:themeColor="accent5" w:themeShade="BF"/>
        </w:rPr>
        <w:t xml:space="preserve"> Crea RoadTrip</w:t>
      </w:r>
      <w:bookmarkEnd w:id="308"/>
    </w:p>
    <w:p w14:paraId="278E8159" w14:textId="5F06C843" w:rsidR="2A63099E" w:rsidRDefault="00786782" w:rsidP="4A74CE8D">
      <w:pPr>
        <w:tabs>
          <w:tab w:val="left" w:pos="6597"/>
        </w:tabs>
        <w:spacing w:after="160" w:line="257" w:lineRule="auto"/>
      </w:pPr>
      <w:r>
        <w:rPr>
          <w:noProof/>
        </w:rPr>
        <w:drawing>
          <wp:inline distT="0" distB="0" distL="0" distR="0" wp14:anchorId="184E84F6" wp14:editId="6CE89B9B">
            <wp:extent cx="4324350" cy="4162691"/>
            <wp:effectExtent l="0" t="0" r="0" b="9525"/>
            <wp:docPr id="173461493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41987" cy="4179669"/>
                    </a:xfrm>
                    <a:prstGeom prst="rect">
                      <a:avLst/>
                    </a:prstGeom>
                    <a:noFill/>
                    <a:ln>
                      <a:noFill/>
                    </a:ln>
                  </pic:spPr>
                </pic:pic>
              </a:graphicData>
            </a:graphic>
          </wp:inline>
        </w:drawing>
      </w:r>
    </w:p>
    <w:p w14:paraId="6835BF0C" w14:textId="42583075" w:rsidR="2A63099E" w:rsidRDefault="00786782" w:rsidP="4A74CE8D">
      <w:pPr>
        <w:tabs>
          <w:tab w:val="left" w:pos="6597"/>
        </w:tabs>
        <w:spacing w:after="160" w:line="257" w:lineRule="auto"/>
        <w:rPr>
          <w:rFonts w:ascii="Calibri" w:eastAsia="Calibri" w:hAnsi="Calibri" w:cs="Calibri"/>
          <w:b/>
          <w:color w:val="77206D" w:themeColor="accent5" w:themeShade="BF"/>
        </w:rPr>
      </w:pPr>
      <w:bookmarkStart w:id="309" w:name="Segnalibro14"/>
      <w:r>
        <w:rPr>
          <w:noProof/>
        </w:rPr>
        <w:drawing>
          <wp:anchor distT="0" distB="0" distL="114300" distR="114300" simplePos="0" relativeHeight="251658244" behindDoc="1" locked="0" layoutInCell="1" allowOverlap="1" wp14:anchorId="350653F3" wp14:editId="0FC31A56">
            <wp:simplePos x="0" y="0"/>
            <wp:positionH relativeFrom="column">
              <wp:posOffset>3810</wp:posOffset>
            </wp:positionH>
            <wp:positionV relativeFrom="paragraph">
              <wp:posOffset>259079</wp:posOffset>
            </wp:positionV>
            <wp:extent cx="4324350" cy="4432387"/>
            <wp:effectExtent l="0" t="0" r="0" b="6350"/>
            <wp:wrapNone/>
            <wp:docPr id="121961497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25502" cy="4433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725D54E4" w:rsidRPr="5B857154">
        <w:rPr>
          <w:rFonts w:ascii="Calibri" w:eastAsia="Calibri" w:hAnsi="Calibri" w:cs="Calibri"/>
          <w:b/>
          <w:bCs/>
          <w:color w:val="77206D" w:themeColor="accent5" w:themeShade="BF"/>
        </w:rPr>
        <w:t>M</w:t>
      </w:r>
      <w:r w:rsidR="725D54E4" w:rsidRPr="5E902EAA">
        <w:rPr>
          <w:rFonts w:ascii="Calibri" w:eastAsia="Calibri" w:hAnsi="Calibri" w:cs="Calibri"/>
          <w:b/>
          <w:bCs/>
          <w:color w:val="77206D" w:themeColor="accent5" w:themeShade="BF"/>
        </w:rPr>
        <w:t>U1</w:t>
      </w:r>
      <w:r w:rsidR="315F976A" w:rsidRPr="5E902EAA">
        <w:rPr>
          <w:rFonts w:ascii="Calibri" w:eastAsia="Calibri" w:hAnsi="Calibri" w:cs="Calibri"/>
          <w:b/>
          <w:bCs/>
          <w:color w:val="77206D" w:themeColor="accent5" w:themeShade="BF"/>
        </w:rPr>
        <w:t>4</w:t>
      </w:r>
      <w:r w:rsidR="725D54E4" w:rsidRPr="5E902EAA">
        <w:rPr>
          <w:rFonts w:ascii="Calibri" w:eastAsia="Calibri" w:hAnsi="Calibri" w:cs="Calibri"/>
          <w:b/>
          <w:bCs/>
          <w:color w:val="77206D" w:themeColor="accent5" w:themeShade="BF"/>
        </w:rPr>
        <w:t xml:space="preserve"> -</w:t>
      </w:r>
      <w:r w:rsidR="2A63099E" w:rsidRPr="5E902EAA">
        <w:rPr>
          <w:rFonts w:ascii="Calibri" w:eastAsia="Calibri" w:hAnsi="Calibri" w:cs="Calibri"/>
          <w:b/>
          <w:color w:val="77206D" w:themeColor="accent5" w:themeShade="BF"/>
        </w:rPr>
        <w:t xml:space="preserve"> Aggiungi camper</w:t>
      </w:r>
      <w:bookmarkEnd w:id="309"/>
    </w:p>
    <w:p w14:paraId="560FBCE9" w14:textId="10B292D0" w:rsidR="2A63099E" w:rsidRDefault="0791ADAA" w:rsidP="5AC1652D">
      <w:pPr>
        <w:tabs>
          <w:tab w:val="left" w:pos="6597"/>
        </w:tabs>
        <w:spacing w:after="160" w:line="257" w:lineRule="auto"/>
      </w:pPr>
      <w:r w:rsidRPr="6F9E4C25">
        <w:rPr>
          <w:rFonts w:ascii="Calibri" w:eastAsia="Calibri" w:hAnsi="Calibri" w:cs="Calibri"/>
          <w:b/>
          <w:bCs/>
          <w:sz w:val="22"/>
          <w:szCs w:val="22"/>
        </w:rPr>
        <w:t xml:space="preserve"> </w:t>
      </w:r>
    </w:p>
    <w:p w14:paraId="397A6294" w14:textId="47C08B0F" w:rsidR="2A63099E" w:rsidRDefault="2A63099E" w:rsidP="005478BF">
      <w:pPr>
        <w:spacing w:after="160" w:line="257" w:lineRule="auto"/>
        <w:rPr>
          <w:rFonts w:ascii="Calibri" w:eastAsia="Calibri" w:hAnsi="Calibri" w:cs="Calibri"/>
          <w:b/>
          <w:color w:val="77206D" w:themeColor="accent5" w:themeShade="BF"/>
        </w:rPr>
      </w:pPr>
      <w:r>
        <w:br w:type="page"/>
      </w:r>
      <w:bookmarkStart w:id="310" w:name="Segnalibro15"/>
      <w:r w:rsidR="7B3E20DF" w:rsidRPr="5E902EAA">
        <w:rPr>
          <w:rFonts w:ascii="Calibri" w:eastAsia="Calibri" w:hAnsi="Calibri" w:cs="Calibri"/>
          <w:b/>
          <w:bCs/>
          <w:color w:val="77206D" w:themeColor="accent5" w:themeShade="BF"/>
        </w:rPr>
        <w:t>MU</w:t>
      </w:r>
      <w:r w:rsidR="69EC685A" w:rsidRPr="5E902EAA">
        <w:rPr>
          <w:rFonts w:ascii="Calibri" w:eastAsia="Calibri" w:hAnsi="Calibri" w:cs="Calibri"/>
          <w:b/>
          <w:bCs/>
          <w:color w:val="77206D" w:themeColor="accent5" w:themeShade="BF"/>
        </w:rPr>
        <w:t>15</w:t>
      </w:r>
      <w:r w:rsidR="7B3E20DF" w:rsidRPr="5E902EAA">
        <w:rPr>
          <w:rFonts w:ascii="Calibri" w:eastAsia="Calibri" w:hAnsi="Calibri" w:cs="Calibri"/>
          <w:b/>
          <w:bCs/>
          <w:color w:val="77206D" w:themeColor="accent5" w:themeShade="BF"/>
        </w:rPr>
        <w:t xml:space="preserve"> - </w:t>
      </w:r>
      <w:r w:rsidR="0791ADAA" w:rsidRPr="5E902EAA">
        <w:rPr>
          <w:rFonts w:ascii="Calibri" w:eastAsia="Calibri" w:hAnsi="Calibri" w:cs="Calibri"/>
          <w:b/>
          <w:bCs/>
          <w:color w:val="77206D" w:themeColor="accent5" w:themeShade="BF"/>
        </w:rPr>
        <w:t>Prenotazion</w:t>
      </w:r>
      <w:r w:rsidR="6D904CF8" w:rsidRPr="5E902EAA">
        <w:rPr>
          <w:rFonts w:ascii="Calibri" w:eastAsia="Calibri" w:hAnsi="Calibri" w:cs="Calibri"/>
          <w:b/>
          <w:bCs/>
          <w:color w:val="77206D" w:themeColor="accent5" w:themeShade="BF"/>
        </w:rPr>
        <w:t>i di un</w:t>
      </w:r>
      <w:r w:rsidR="0791ADAA" w:rsidRPr="5E902EAA">
        <w:rPr>
          <w:rFonts w:ascii="Calibri" w:eastAsia="Calibri" w:hAnsi="Calibri" w:cs="Calibri"/>
          <w:b/>
          <w:bCs/>
          <w:color w:val="77206D" w:themeColor="accent5" w:themeShade="BF"/>
        </w:rPr>
        <w:t xml:space="preserve"> negozio</w:t>
      </w:r>
      <w:bookmarkEnd w:id="310"/>
    </w:p>
    <w:p w14:paraId="4A2CE94B" w14:textId="73D4C487" w:rsidR="2A63099E" w:rsidRDefault="00171A7B" w:rsidP="4A74CE8D">
      <w:pPr>
        <w:tabs>
          <w:tab w:val="left" w:pos="6597"/>
        </w:tabs>
        <w:spacing w:after="160" w:line="257" w:lineRule="auto"/>
      </w:pPr>
      <w:r>
        <w:rPr>
          <w:noProof/>
        </w:rPr>
        <w:drawing>
          <wp:inline distT="0" distB="0" distL="0" distR="0" wp14:anchorId="5673DD17" wp14:editId="6D6C3880">
            <wp:extent cx="6107430" cy="3132455"/>
            <wp:effectExtent l="0" t="0" r="7620" b="0"/>
            <wp:docPr id="982017899"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07430" cy="3132455"/>
                    </a:xfrm>
                    <a:prstGeom prst="rect">
                      <a:avLst/>
                    </a:prstGeom>
                    <a:noFill/>
                    <a:ln>
                      <a:noFill/>
                    </a:ln>
                  </pic:spPr>
                </pic:pic>
              </a:graphicData>
            </a:graphic>
          </wp:inline>
        </w:drawing>
      </w:r>
    </w:p>
    <w:p w14:paraId="30DB76E4" w14:textId="49BE7318" w:rsidR="2A63099E" w:rsidRDefault="2A63099E" w:rsidP="4A74CE8D">
      <w:pPr>
        <w:tabs>
          <w:tab w:val="left" w:pos="6597"/>
        </w:tabs>
        <w:spacing w:after="160" w:line="257" w:lineRule="auto"/>
      </w:pPr>
      <w:r w:rsidRPr="188BD374">
        <w:rPr>
          <w:rFonts w:ascii="Calibri" w:eastAsia="Calibri" w:hAnsi="Calibri" w:cs="Calibri"/>
          <w:b/>
          <w:bCs/>
          <w:sz w:val="22"/>
          <w:szCs w:val="22"/>
        </w:rPr>
        <w:t xml:space="preserve"> </w:t>
      </w:r>
    </w:p>
    <w:p w14:paraId="505963C0" w14:textId="49449A3A" w:rsidR="00171A7B" w:rsidRDefault="250719F9" w:rsidP="5593AADE">
      <w:pPr>
        <w:tabs>
          <w:tab w:val="left" w:pos="6597"/>
        </w:tabs>
        <w:spacing w:after="160" w:line="257" w:lineRule="auto"/>
        <w:rPr>
          <w:noProof/>
        </w:rPr>
      </w:pPr>
      <w:bookmarkStart w:id="311" w:name="Segnalibro16"/>
      <w:r w:rsidRPr="5E902EAA">
        <w:rPr>
          <w:rFonts w:ascii="Calibri" w:eastAsia="Calibri" w:hAnsi="Calibri" w:cs="Calibri"/>
          <w:b/>
          <w:bCs/>
          <w:color w:val="77206D" w:themeColor="accent5" w:themeShade="BF"/>
        </w:rPr>
        <w:t>MU16 -</w:t>
      </w:r>
      <w:r w:rsidR="0791ADAA" w:rsidRPr="5E902EAA">
        <w:rPr>
          <w:rFonts w:ascii="Calibri" w:eastAsia="Calibri" w:hAnsi="Calibri" w:cs="Calibri"/>
          <w:b/>
          <w:color w:val="77206D" w:themeColor="accent5" w:themeShade="BF"/>
        </w:rPr>
        <w:t xml:space="preserve"> Gestione degli utenti</w:t>
      </w:r>
      <w:bookmarkEnd w:id="311"/>
    </w:p>
    <w:p w14:paraId="37B0E829" w14:textId="1FDF11F7" w:rsidR="00171A7B" w:rsidRDefault="00453872">
      <w:pPr>
        <w:widowControl/>
        <w:suppressAutoHyphens w:val="0"/>
        <w:rPr>
          <w:noProof/>
        </w:rPr>
      </w:pPr>
      <w:r>
        <w:rPr>
          <w:rFonts w:ascii="Arial" w:hAnsi="Arial"/>
          <w:b/>
          <w:bCs/>
          <w:noProof/>
          <w:sz w:val="32"/>
          <w:szCs w:val="32"/>
        </w:rPr>
        <w:drawing>
          <wp:anchor distT="0" distB="0" distL="114300" distR="114300" simplePos="0" relativeHeight="251658249" behindDoc="1" locked="0" layoutInCell="1" allowOverlap="1" wp14:anchorId="400DE2D4" wp14:editId="1FCF5536">
            <wp:simplePos x="0" y="0"/>
            <wp:positionH relativeFrom="column">
              <wp:posOffset>3810</wp:posOffset>
            </wp:positionH>
            <wp:positionV relativeFrom="paragraph">
              <wp:posOffset>96982</wp:posOffset>
            </wp:positionV>
            <wp:extent cx="6108065" cy="4476750"/>
            <wp:effectExtent l="0" t="0" r="6985" b="0"/>
            <wp:wrapNone/>
            <wp:docPr id="11216148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08065" cy="4476750"/>
                    </a:xfrm>
                    <a:prstGeom prst="rect">
                      <a:avLst/>
                    </a:prstGeom>
                    <a:noFill/>
                    <a:ln>
                      <a:noFill/>
                    </a:ln>
                  </pic:spPr>
                </pic:pic>
              </a:graphicData>
            </a:graphic>
          </wp:anchor>
        </w:drawing>
      </w:r>
    </w:p>
    <w:p w14:paraId="18C7422A" w14:textId="77777777" w:rsidR="2B45AE29" w:rsidRDefault="2B45AE29" w:rsidP="2B45AE29">
      <w:pPr>
        <w:rPr>
          <w:rFonts w:ascii="Arial" w:hAnsi="Arial"/>
          <w:b/>
          <w:bCs/>
          <w:sz w:val="32"/>
          <w:szCs w:val="32"/>
        </w:rPr>
      </w:pPr>
    </w:p>
    <w:p w14:paraId="2F4213DC" w14:textId="4E9019E3" w:rsidR="001765AE" w:rsidRDefault="001765AE" w:rsidP="001765AE">
      <w:pPr>
        <w:ind w:left="709"/>
      </w:pPr>
    </w:p>
    <w:p w14:paraId="1500A728" w14:textId="77777777" w:rsidR="001765AE" w:rsidRDefault="001765AE" w:rsidP="001765AE">
      <w:pPr>
        <w:rPr>
          <w:rFonts w:ascii="Arial" w:hAnsi="Arial"/>
          <w:b/>
          <w:bCs/>
        </w:rPr>
      </w:pPr>
    </w:p>
    <w:sectPr w:rsidR="001765AE" w:rsidSect="00B51734">
      <w:footnotePr>
        <w:pos w:val="beneathText"/>
      </w:footnotePr>
      <w:pgSz w:w="11905" w:h="16837"/>
      <w:pgMar w:top="1560" w:right="1134" w:bottom="1798"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45F0F" w14:textId="77777777" w:rsidR="00494A7E" w:rsidRDefault="00494A7E">
      <w:r>
        <w:separator/>
      </w:r>
    </w:p>
  </w:endnote>
  <w:endnote w:type="continuationSeparator" w:id="0">
    <w:p w14:paraId="4126D3B9" w14:textId="77777777" w:rsidR="00494A7E" w:rsidRDefault="0049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quot;Century Gothic&quot;,sans-serif">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B45AE29" w14:paraId="7F54C367" w14:textId="77777777" w:rsidTr="2B45AE29">
      <w:trPr>
        <w:trHeight w:val="300"/>
      </w:trPr>
      <w:tc>
        <w:tcPr>
          <w:tcW w:w="3210" w:type="dxa"/>
        </w:tcPr>
        <w:p w14:paraId="0D6A2FEA" w14:textId="77777777" w:rsidR="2B45AE29" w:rsidRDefault="2B45AE29" w:rsidP="2B45AE29">
          <w:pPr>
            <w:pStyle w:val="Header"/>
            <w:ind w:left="-115"/>
          </w:pPr>
        </w:p>
      </w:tc>
      <w:tc>
        <w:tcPr>
          <w:tcW w:w="3210" w:type="dxa"/>
        </w:tcPr>
        <w:p w14:paraId="3DBCDA1B" w14:textId="77777777" w:rsidR="2B45AE29" w:rsidRDefault="2B45AE29" w:rsidP="2B45AE29">
          <w:pPr>
            <w:pStyle w:val="Header"/>
            <w:jc w:val="center"/>
          </w:pPr>
        </w:p>
      </w:tc>
      <w:tc>
        <w:tcPr>
          <w:tcW w:w="3210" w:type="dxa"/>
        </w:tcPr>
        <w:p w14:paraId="11081D32" w14:textId="77777777" w:rsidR="2B45AE29" w:rsidRDefault="2B45AE29" w:rsidP="2B45AE29">
          <w:pPr>
            <w:pStyle w:val="Header"/>
            <w:ind w:right="-115"/>
            <w:jc w:val="right"/>
          </w:pPr>
        </w:p>
      </w:tc>
    </w:tr>
  </w:tbl>
  <w:p w14:paraId="71D9481E" w14:textId="77777777" w:rsidR="2B45AE29" w:rsidRDefault="2B45AE29" w:rsidP="2B45AE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8B36D5" w14:paraId="7EC1F467" w14:textId="77777777">
      <w:trPr>
        <w:trHeight w:val="276"/>
      </w:trPr>
      <w:tc>
        <w:tcPr>
          <w:tcW w:w="3212" w:type="dxa"/>
          <w:vMerge w:val="restart"/>
          <w:tcBorders>
            <w:top w:val="single" w:sz="1" w:space="0" w:color="000000"/>
            <w:left w:val="single" w:sz="1" w:space="0" w:color="000000"/>
            <w:bottom w:val="single" w:sz="1" w:space="0" w:color="000000"/>
          </w:tcBorders>
        </w:tcPr>
        <w:p w14:paraId="306DD573" w14:textId="77777777" w:rsidR="008B36D5" w:rsidRDefault="008B36D5">
          <w:pPr>
            <w:pStyle w:val="Contenutotabella"/>
          </w:pPr>
        </w:p>
      </w:tc>
      <w:tc>
        <w:tcPr>
          <w:tcW w:w="3212" w:type="dxa"/>
          <w:vMerge w:val="restart"/>
          <w:tcBorders>
            <w:top w:val="single" w:sz="1" w:space="0" w:color="000000"/>
            <w:left w:val="single" w:sz="1" w:space="0" w:color="000000"/>
            <w:bottom w:val="single" w:sz="1" w:space="0" w:color="000000"/>
          </w:tcBorders>
        </w:tcPr>
        <w:p w14:paraId="00A2652A" w14:textId="77777777" w:rsidR="008B36D5" w:rsidRDefault="008B36D5">
          <w:pPr>
            <w:pStyle w:val="Contenutotabella"/>
            <w:jc w:val="center"/>
            <w:rPr>
              <w:sz w:val="20"/>
            </w:rPr>
          </w:pPr>
          <w:r>
            <w:rPr>
              <w:sz w:val="20"/>
            </w:rPr>
            <w:t>Ingegneria del Software</w:t>
          </w:r>
        </w:p>
      </w:tc>
      <w:tc>
        <w:tcPr>
          <w:tcW w:w="3213" w:type="dxa"/>
          <w:vMerge w:val="restart"/>
          <w:tcBorders>
            <w:top w:val="single" w:sz="1" w:space="0" w:color="000000"/>
            <w:left w:val="single" w:sz="1" w:space="0" w:color="000000"/>
            <w:bottom w:val="single" w:sz="1" w:space="0" w:color="000000"/>
            <w:right w:val="single" w:sz="1" w:space="0" w:color="000000"/>
          </w:tcBorders>
        </w:tcPr>
        <w:p w14:paraId="710F9B33" w14:textId="77777777" w:rsidR="008B36D5" w:rsidRDefault="008B36D5">
          <w:pPr>
            <w:pStyle w:val="Contenutotabella"/>
            <w:jc w:val="right"/>
          </w:pPr>
          <w:r>
            <w:rPr>
              <w:sz w:val="20"/>
            </w:rPr>
            <w:t xml:space="preserve">Pagina </w:t>
          </w:r>
          <w:r>
            <w:rPr>
              <w:sz w:val="20"/>
            </w:rPr>
            <w:fldChar w:fldCharType="begin"/>
          </w:r>
          <w:r>
            <w:rPr>
              <w:sz w:val="20"/>
            </w:rPr>
            <w:instrText xml:space="preserve"> PAGE \*Arabic </w:instrText>
          </w:r>
          <w:r>
            <w:rPr>
              <w:sz w:val="20"/>
            </w:rPr>
            <w:fldChar w:fldCharType="separate"/>
          </w:r>
          <w:r w:rsidR="002713D8">
            <w:rPr>
              <w:noProof/>
              <w:sz w:val="20"/>
            </w:rPr>
            <w:t>2</w:t>
          </w:r>
          <w:r>
            <w:rPr>
              <w:sz w:val="20"/>
            </w:rPr>
            <w:fldChar w:fldCharType="end"/>
          </w:r>
          <w:r>
            <w:rPr>
              <w:sz w:val="20"/>
            </w:rPr>
            <w:t xml:space="preserve"> di </w:t>
          </w:r>
          <w:r>
            <w:rPr>
              <w:sz w:val="20"/>
            </w:rPr>
            <w:fldChar w:fldCharType="begin"/>
          </w:r>
          <w:r>
            <w:rPr>
              <w:sz w:val="20"/>
            </w:rPr>
            <w:instrText xml:space="preserve"> NUMPAGES \*Arabic </w:instrText>
          </w:r>
          <w:r>
            <w:rPr>
              <w:sz w:val="20"/>
            </w:rPr>
            <w:fldChar w:fldCharType="separate"/>
          </w:r>
          <w:r w:rsidR="002713D8">
            <w:rPr>
              <w:noProof/>
              <w:sz w:val="20"/>
            </w:rPr>
            <w:t>4</w:t>
          </w:r>
          <w:r>
            <w:rPr>
              <w:sz w:val="20"/>
            </w:rPr>
            <w:fldChar w:fldCharType="end"/>
          </w:r>
        </w:p>
      </w:tc>
    </w:tr>
  </w:tbl>
  <w:p w14:paraId="71CA08FA" w14:textId="77777777" w:rsidR="008B36D5" w:rsidRDefault="008B36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17026" w14:textId="77777777" w:rsidR="008B36D5" w:rsidRDefault="008B36D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E466" w14:textId="77777777" w:rsidR="008B36D5" w:rsidRDefault="008B36D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DA23" w14:textId="77777777" w:rsidR="008B36D5" w:rsidRDefault="008B36D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C63E" w14:textId="77777777" w:rsidR="008B36D5" w:rsidRDefault="008B3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E0BB" w14:textId="77777777" w:rsidR="00494A7E" w:rsidRDefault="00494A7E">
      <w:r>
        <w:separator/>
      </w:r>
    </w:p>
  </w:footnote>
  <w:footnote w:type="continuationSeparator" w:id="0">
    <w:p w14:paraId="2EB2267F" w14:textId="77777777" w:rsidR="00494A7E" w:rsidRDefault="00494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B45AE29" w14:paraId="0559C47B" w14:textId="77777777" w:rsidTr="2B45AE29">
      <w:trPr>
        <w:trHeight w:val="300"/>
      </w:trPr>
      <w:tc>
        <w:tcPr>
          <w:tcW w:w="3210" w:type="dxa"/>
        </w:tcPr>
        <w:p w14:paraId="4C8E233E" w14:textId="77777777" w:rsidR="2B45AE29" w:rsidRDefault="2B45AE29" w:rsidP="2B45AE29">
          <w:pPr>
            <w:pStyle w:val="Header"/>
            <w:ind w:left="-115"/>
          </w:pPr>
        </w:p>
      </w:tc>
      <w:tc>
        <w:tcPr>
          <w:tcW w:w="3210" w:type="dxa"/>
        </w:tcPr>
        <w:p w14:paraId="03EAE5EE" w14:textId="77777777" w:rsidR="2B45AE29" w:rsidRDefault="2B45AE29" w:rsidP="2B45AE29">
          <w:pPr>
            <w:pStyle w:val="Header"/>
            <w:jc w:val="center"/>
          </w:pPr>
        </w:p>
      </w:tc>
      <w:tc>
        <w:tcPr>
          <w:tcW w:w="3210" w:type="dxa"/>
        </w:tcPr>
        <w:p w14:paraId="65839E38" w14:textId="77777777" w:rsidR="2B45AE29" w:rsidRDefault="2B45AE29" w:rsidP="2B45AE29">
          <w:pPr>
            <w:pStyle w:val="Header"/>
            <w:ind w:right="-115"/>
            <w:jc w:val="right"/>
          </w:pPr>
        </w:p>
      </w:tc>
    </w:tr>
  </w:tbl>
  <w:p w14:paraId="5FD35901" w14:textId="77777777" w:rsidR="2B45AE29" w:rsidRDefault="2B45AE29" w:rsidP="2B45AE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7FA47CFA" w14:textId="77777777" w:rsidTr="3E67B868">
      <w:trPr>
        <w:trHeight w:val="230"/>
      </w:trPr>
      <w:tc>
        <w:tcPr>
          <w:tcW w:w="6745" w:type="dxa"/>
          <w:tcBorders>
            <w:top w:val="single" w:sz="1" w:space="0" w:color="000000" w:themeColor="text1"/>
            <w:left w:val="single" w:sz="1" w:space="0" w:color="000000" w:themeColor="text1"/>
            <w:bottom w:val="single" w:sz="1" w:space="0" w:color="000000" w:themeColor="text1"/>
          </w:tcBorders>
        </w:tcPr>
        <w:p w14:paraId="0BB4887A" w14:textId="77777777" w:rsidR="008B36D5" w:rsidRDefault="008B36D5" w:rsidP="00093D9B">
          <w:pPr>
            <w:pStyle w:val="Intestazionetabella"/>
            <w:jc w:val="left"/>
            <w:rPr>
              <w:b w:val="0"/>
              <w:sz w:val="20"/>
            </w:rPr>
          </w:pPr>
          <w:r>
            <w:rPr>
              <w:b w:val="0"/>
              <w:sz w:val="20"/>
            </w:rPr>
            <w:t xml:space="preserve">Progetto: </w:t>
          </w:r>
          <w:r w:rsidR="00F121A0" w:rsidRPr="00F121A0">
            <w:rPr>
              <w:b w:val="0"/>
              <w:bCs w:val="0"/>
              <w:sz w:val="20"/>
            </w:rPr>
            <w:t>CamperTrip</w:t>
          </w:r>
        </w:p>
      </w:tc>
      <w:tc>
        <w:tcPr>
          <w:tcW w:w="2892"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27E46286" w14:textId="41ABB38F" w:rsidR="008B36D5" w:rsidRDefault="008B36D5">
          <w:pPr>
            <w:pStyle w:val="Intestazionetabella"/>
            <w:jc w:val="left"/>
            <w:rPr>
              <w:b w:val="0"/>
              <w:sz w:val="20"/>
              <w:szCs w:val="20"/>
            </w:rPr>
          </w:pPr>
          <w:r w:rsidRPr="5E902EAA">
            <w:rPr>
              <w:b w:val="0"/>
              <w:sz w:val="20"/>
              <w:szCs w:val="20"/>
            </w:rPr>
            <w:t xml:space="preserve">Versione: </w:t>
          </w:r>
          <w:r w:rsidR="00F121A0" w:rsidRPr="5E902EAA">
            <w:rPr>
              <w:b w:val="0"/>
              <w:sz w:val="20"/>
              <w:szCs w:val="20"/>
            </w:rPr>
            <w:t>1.</w:t>
          </w:r>
          <w:r w:rsidR="5E902EAA" w:rsidRPr="5E902EAA">
            <w:rPr>
              <w:b w:val="0"/>
              <w:bCs w:val="0"/>
              <w:sz w:val="20"/>
              <w:szCs w:val="20"/>
            </w:rPr>
            <w:t>3.4</w:t>
          </w:r>
        </w:p>
      </w:tc>
    </w:tr>
    <w:tr w:rsidR="008B36D5" w14:paraId="24C28EF9" w14:textId="77777777" w:rsidTr="3E67B868">
      <w:trPr>
        <w:trHeight w:val="230"/>
      </w:trPr>
      <w:tc>
        <w:tcPr>
          <w:tcW w:w="6745" w:type="dxa"/>
          <w:tcBorders>
            <w:left w:val="single" w:sz="1" w:space="0" w:color="000000" w:themeColor="text1"/>
            <w:bottom w:val="single" w:sz="1" w:space="0" w:color="000000" w:themeColor="text1"/>
          </w:tcBorders>
        </w:tcPr>
        <w:p w14:paraId="645B7BE7" w14:textId="77777777" w:rsidR="008B36D5" w:rsidRDefault="2B45AE29" w:rsidP="00093D9B">
          <w:pPr>
            <w:pStyle w:val="Contenutotabella"/>
          </w:pPr>
          <w:r w:rsidRPr="2B45AE29">
            <w:rPr>
              <w:sz w:val="20"/>
              <w:szCs w:val="20"/>
            </w:rPr>
            <w:t>Documento: Requirements Analysis Document</w:t>
          </w:r>
        </w:p>
      </w:tc>
      <w:tc>
        <w:tcPr>
          <w:tcW w:w="2892" w:type="dxa"/>
          <w:tcBorders>
            <w:left w:val="single" w:sz="1" w:space="0" w:color="000000" w:themeColor="text1"/>
            <w:bottom w:val="single" w:sz="1" w:space="0" w:color="000000" w:themeColor="text1"/>
            <w:right w:val="single" w:sz="1" w:space="0" w:color="000000" w:themeColor="text1"/>
          </w:tcBorders>
        </w:tcPr>
        <w:p w14:paraId="24AD3B24" w14:textId="4B2D8242" w:rsidR="008B36D5" w:rsidRDefault="3E67B868" w:rsidP="2B45AE29">
          <w:pPr>
            <w:pStyle w:val="Contenutotabella"/>
            <w:rPr>
              <w:sz w:val="20"/>
              <w:szCs w:val="20"/>
            </w:rPr>
          </w:pPr>
          <w:r w:rsidRPr="3E67B868">
            <w:rPr>
              <w:sz w:val="20"/>
              <w:szCs w:val="20"/>
            </w:rPr>
            <w:t>Data: 27/10/2026</w:t>
          </w:r>
        </w:p>
      </w:tc>
    </w:tr>
  </w:tbl>
  <w:p w14:paraId="56F3B774" w14:textId="77777777" w:rsidR="008B36D5" w:rsidRDefault="008B36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7B2F" w14:textId="77777777" w:rsidR="008B36D5" w:rsidRDefault="008B36D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6135" w14:textId="77777777" w:rsidR="008B36D5" w:rsidRDefault="008B36D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A537C" w14:textId="77777777" w:rsidR="008B36D5" w:rsidRDefault="008B36D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5CF1" w14:textId="77777777" w:rsidR="008B36D5" w:rsidRDefault="008B36D5"/>
</w:hdr>
</file>

<file path=word/intelligence2.xml><?xml version="1.0" encoding="utf-8"?>
<int2:intelligence xmlns:int2="http://schemas.microsoft.com/office/intelligence/2020/intelligence" xmlns:oel="http://schemas.microsoft.com/office/2019/extlst">
  <int2:observations>
    <int2:textHash int2:hashCode="/PXiyRGXjXVbEO" int2:id="85DnDFxd">
      <int2:state int2:value="Rejected" int2:type="spell"/>
    </int2:textHash>
    <int2:bookmark int2:bookmarkName="_Int_yJW4pRvY" int2:invalidationBookmarkName="" int2:hashCode="F7oHkUmduQhDO4" int2:id="3VWLxK14">
      <int2:state int2:value="Rejected" int2:type="style"/>
    </int2:bookmark>
    <int2:bookmark int2:bookmarkName="_Int_kp2iVXcg" int2:invalidationBookmarkName="" int2:hashCode="FYhw8gGt3wOqRp" int2:id="S9Df52p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Wingdings" w:hAnsi="Wingdings"/>
      </w:r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Wingdings" w:hAnsi="Wingdings"/>
      </w:rPr>
    </w:lvl>
  </w:abstractNum>
  <w:abstractNum w:abstractNumId="2" w15:restartNumberingAfterBreak="0">
    <w:nsid w:val="00000004"/>
    <w:multiLevelType w:val="singleLevel"/>
    <w:tmpl w:val="00000004"/>
    <w:name w:val="372837248"/>
    <w:lvl w:ilvl="0">
      <w:numFmt w:val="bullet"/>
      <w:lvlText w:val="-"/>
      <w:lvlJc w:val="left"/>
      <w:pPr>
        <w:tabs>
          <w:tab w:val="num" w:pos="0"/>
        </w:tabs>
        <w:ind w:left="1068" w:hanging="360"/>
      </w:pPr>
      <w:rPr>
        <w:rFonts w:ascii="Century Gothic" w:hAnsi="Century Gothic" w:cs="Times New Roman"/>
      </w:rPr>
    </w:lvl>
  </w:abstractNum>
  <w:abstractNum w:abstractNumId="3" w15:restartNumberingAfterBreak="0">
    <w:nsid w:val="00000005"/>
    <w:multiLevelType w:val="singleLevel"/>
    <w:tmpl w:val="00000005"/>
    <w:name w:val="372837388"/>
    <w:lvl w:ilvl="0">
      <w:numFmt w:val="bullet"/>
      <w:lvlText w:val="-"/>
      <w:lvlJc w:val="left"/>
      <w:pPr>
        <w:tabs>
          <w:tab w:val="num" w:pos="0"/>
        </w:tabs>
        <w:ind w:left="3198" w:hanging="360"/>
      </w:pPr>
      <w:rPr>
        <w:rFonts w:ascii="Century Gothic" w:hAnsi="Century Gothic" w:cs="Times New Roman"/>
      </w:rPr>
    </w:lvl>
  </w:abstractNum>
  <w:abstractNum w:abstractNumId="4" w15:restartNumberingAfterBreak="0">
    <w:nsid w:val="00BEFEB4"/>
    <w:multiLevelType w:val="hybridMultilevel"/>
    <w:tmpl w:val="FFFFFFFF"/>
    <w:lvl w:ilvl="0" w:tplc="5CDA9B3A">
      <w:start w:val="1"/>
      <w:numFmt w:val="decimal"/>
      <w:lvlText w:val="%1."/>
      <w:lvlJc w:val="left"/>
      <w:pPr>
        <w:ind w:left="720" w:hanging="360"/>
      </w:pPr>
    </w:lvl>
    <w:lvl w:ilvl="1" w:tplc="8D86EAEC">
      <w:start w:val="1"/>
      <w:numFmt w:val="lowerLetter"/>
      <w:lvlText w:val="%2."/>
      <w:lvlJc w:val="left"/>
      <w:pPr>
        <w:ind w:left="1440" w:hanging="360"/>
      </w:pPr>
    </w:lvl>
    <w:lvl w:ilvl="2" w:tplc="E774F172">
      <w:start w:val="1"/>
      <w:numFmt w:val="lowerRoman"/>
      <w:lvlText w:val="%3."/>
      <w:lvlJc w:val="right"/>
      <w:pPr>
        <w:ind w:left="2160" w:hanging="180"/>
      </w:pPr>
    </w:lvl>
    <w:lvl w:ilvl="3" w:tplc="4E522836">
      <w:start w:val="1"/>
      <w:numFmt w:val="decimal"/>
      <w:lvlText w:val="%4."/>
      <w:lvlJc w:val="left"/>
      <w:pPr>
        <w:ind w:left="2880" w:hanging="360"/>
      </w:pPr>
    </w:lvl>
    <w:lvl w:ilvl="4" w:tplc="20BC57C0">
      <w:start w:val="1"/>
      <w:numFmt w:val="lowerLetter"/>
      <w:lvlText w:val="%5."/>
      <w:lvlJc w:val="left"/>
      <w:pPr>
        <w:ind w:left="3600" w:hanging="360"/>
      </w:pPr>
    </w:lvl>
    <w:lvl w:ilvl="5" w:tplc="FB662910">
      <w:start w:val="1"/>
      <w:numFmt w:val="lowerRoman"/>
      <w:lvlText w:val="%6."/>
      <w:lvlJc w:val="right"/>
      <w:pPr>
        <w:ind w:left="4320" w:hanging="180"/>
      </w:pPr>
    </w:lvl>
    <w:lvl w:ilvl="6" w:tplc="B3CAFE04">
      <w:start w:val="1"/>
      <w:numFmt w:val="decimal"/>
      <w:lvlText w:val="%7."/>
      <w:lvlJc w:val="left"/>
      <w:pPr>
        <w:ind w:left="5040" w:hanging="360"/>
      </w:pPr>
    </w:lvl>
    <w:lvl w:ilvl="7" w:tplc="6DF6EAB0">
      <w:start w:val="1"/>
      <w:numFmt w:val="lowerLetter"/>
      <w:lvlText w:val="%8."/>
      <w:lvlJc w:val="left"/>
      <w:pPr>
        <w:ind w:left="5760" w:hanging="360"/>
      </w:pPr>
    </w:lvl>
    <w:lvl w:ilvl="8" w:tplc="12D24D6A">
      <w:start w:val="1"/>
      <w:numFmt w:val="lowerRoman"/>
      <w:lvlText w:val="%9."/>
      <w:lvlJc w:val="right"/>
      <w:pPr>
        <w:ind w:left="6480" w:hanging="180"/>
      </w:pPr>
    </w:lvl>
  </w:abstractNum>
  <w:abstractNum w:abstractNumId="5" w15:restartNumberingAfterBreak="0">
    <w:nsid w:val="01387E76"/>
    <w:multiLevelType w:val="hybridMultilevel"/>
    <w:tmpl w:val="FFFFFFFF"/>
    <w:lvl w:ilvl="0" w:tplc="99108E9C">
      <w:start w:val="1"/>
      <w:numFmt w:val="decimal"/>
      <w:lvlText w:val="%1."/>
      <w:lvlJc w:val="left"/>
      <w:pPr>
        <w:ind w:left="720" w:hanging="360"/>
      </w:pPr>
    </w:lvl>
    <w:lvl w:ilvl="1" w:tplc="8612E2C0">
      <w:start w:val="1"/>
      <w:numFmt w:val="lowerLetter"/>
      <w:lvlText w:val="%2."/>
      <w:lvlJc w:val="left"/>
      <w:pPr>
        <w:ind w:left="1440" w:hanging="360"/>
      </w:pPr>
    </w:lvl>
    <w:lvl w:ilvl="2" w:tplc="945E6634">
      <w:start w:val="1"/>
      <w:numFmt w:val="lowerRoman"/>
      <w:lvlText w:val="%3."/>
      <w:lvlJc w:val="right"/>
      <w:pPr>
        <w:ind w:left="2160" w:hanging="180"/>
      </w:pPr>
    </w:lvl>
    <w:lvl w:ilvl="3" w:tplc="382A15AC">
      <w:start w:val="1"/>
      <w:numFmt w:val="decimal"/>
      <w:lvlText w:val="%4."/>
      <w:lvlJc w:val="left"/>
      <w:pPr>
        <w:ind w:left="2880" w:hanging="360"/>
      </w:pPr>
    </w:lvl>
    <w:lvl w:ilvl="4" w:tplc="BB2C3130">
      <w:start w:val="1"/>
      <w:numFmt w:val="lowerLetter"/>
      <w:lvlText w:val="%5."/>
      <w:lvlJc w:val="left"/>
      <w:pPr>
        <w:ind w:left="3600" w:hanging="360"/>
      </w:pPr>
    </w:lvl>
    <w:lvl w:ilvl="5" w:tplc="5D561668">
      <w:start w:val="1"/>
      <w:numFmt w:val="lowerRoman"/>
      <w:lvlText w:val="%6."/>
      <w:lvlJc w:val="right"/>
      <w:pPr>
        <w:ind w:left="4320" w:hanging="180"/>
      </w:pPr>
    </w:lvl>
    <w:lvl w:ilvl="6" w:tplc="10643B80">
      <w:start w:val="1"/>
      <w:numFmt w:val="decimal"/>
      <w:lvlText w:val="%7."/>
      <w:lvlJc w:val="left"/>
      <w:pPr>
        <w:ind w:left="5040" w:hanging="360"/>
      </w:pPr>
    </w:lvl>
    <w:lvl w:ilvl="7" w:tplc="0158F7D8">
      <w:start w:val="1"/>
      <w:numFmt w:val="lowerLetter"/>
      <w:lvlText w:val="%8."/>
      <w:lvlJc w:val="left"/>
      <w:pPr>
        <w:ind w:left="5760" w:hanging="360"/>
      </w:pPr>
    </w:lvl>
    <w:lvl w:ilvl="8" w:tplc="DD56DB32">
      <w:start w:val="1"/>
      <w:numFmt w:val="lowerRoman"/>
      <w:lvlText w:val="%9."/>
      <w:lvlJc w:val="right"/>
      <w:pPr>
        <w:ind w:left="6480" w:hanging="180"/>
      </w:pPr>
    </w:lvl>
  </w:abstractNum>
  <w:abstractNum w:abstractNumId="6" w15:restartNumberingAfterBreak="0">
    <w:nsid w:val="014551AE"/>
    <w:multiLevelType w:val="hybridMultilevel"/>
    <w:tmpl w:val="FFFFFFFF"/>
    <w:lvl w:ilvl="0" w:tplc="FB22FAA4">
      <w:start w:val="1"/>
      <w:numFmt w:val="decimal"/>
      <w:lvlText w:val="%1."/>
      <w:lvlJc w:val="left"/>
      <w:pPr>
        <w:ind w:left="720" w:hanging="360"/>
      </w:pPr>
    </w:lvl>
    <w:lvl w:ilvl="1" w:tplc="103E81E0">
      <w:start w:val="1"/>
      <w:numFmt w:val="lowerLetter"/>
      <w:lvlText w:val="%2."/>
      <w:lvlJc w:val="left"/>
      <w:pPr>
        <w:ind w:left="1440" w:hanging="360"/>
      </w:pPr>
    </w:lvl>
    <w:lvl w:ilvl="2" w:tplc="FD14B396">
      <w:start w:val="1"/>
      <w:numFmt w:val="lowerRoman"/>
      <w:lvlText w:val="%3."/>
      <w:lvlJc w:val="right"/>
      <w:pPr>
        <w:ind w:left="2160" w:hanging="180"/>
      </w:pPr>
    </w:lvl>
    <w:lvl w:ilvl="3" w:tplc="208E4364">
      <w:start w:val="1"/>
      <w:numFmt w:val="decimal"/>
      <w:lvlText w:val="%4."/>
      <w:lvlJc w:val="left"/>
      <w:pPr>
        <w:ind w:left="2880" w:hanging="360"/>
      </w:pPr>
    </w:lvl>
    <w:lvl w:ilvl="4" w:tplc="9DF4390C">
      <w:start w:val="1"/>
      <w:numFmt w:val="lowerLetter"/>
      <w:lvlText w:val="%5."/>
      <w:lvlJc w:val="left"/>
      <w:pPr>
        <w:ind w:left="3600" w:hanging="360"/>
      </w:pPr>
    </w:lvl>
    <w:lvl w:ilvl="5" w:tplc="0856392A">
      <w:start w:val="1"/>
      <w:numFmt w:val="lowerRoman"/>
      <w:lvlText w:val="%6."/>
      <w:lvlJc w:val="right"/>
      <w:pPr>
        <w:ind w:left="4320" w:hanging="180"/>
      </w:pPr>
    </w:lvl>
    <w:lvl w:ilvl="6" w:tplc="64AA3A4C">
      <w:start w:val="1"/>
      <w:numFmt w:val="decimal"/>
      <w:lvlText w:val="%7."/>
      <w:lvlJc w:val="left"/>
      <w:pPr>
        <w:ind w:left="5040" w:hanging="360"/>
      </w:pPr>
    </w:lvl>
    <w:lvl w:ilvl="7" w:tplc="F1D2A8BA">
      <w:start w:val="1"/>
      <w:numFmt w:val="lowerLetter"/>
      <w:lvlText w:val="%8."/>
      <w:lvlJc w:val="left"/>
      <w:pPr>
        <w:ind w:left="5760" w:hanging="360"/>
      </w:pPr>
    </w:lvl>
    <w:lvl w:ilvl="8" w:tplc="8308454C">
      <w:start w:val="1"/>
      <w:numFmt w:val="lowerRoman"/>
      <w:lvlText w:val="%9."/>
      <w:lvlJc w:val="right"/>
      <w:pPr>
        <w:ind w:left="6480" w:hanging="180"/>
      </w:pPr>
    </w:lvl>
  </w:abstractNum>
  <w:abstractNum w:abstractNumId="7" w15:restartNumberingAfterBreak="0">
    <w:nsid w:val="015FC4B5"/>
    <w:multiLevelType w:val="hybridMultilevel"/>
    <w:tmpl w:val="FFFFFFFF"/>
    <w:lvl w:ilvl="0" w:tplc="C86EAC2A">
      <w:start w:val="1"/>
      <w:numFmt w:val="decimal"/>
      <w:lvlText w:val="%1."/>
      <w:lvlJc w:val="left"/>
      <w:pPr>
        <w:ind w:left="720" w:hanging="360"/>
      </w:pPr>
    </w:lvl>
    <w:lvl w:ilvl="1" w:tplc="488217AA">
      <w:start w:val="1"/>
      <w:numFmt w:val="lowerLetter"/>
      <w:lvlText w:val="%2."/>
      <w:lvlJc w:val="left"/>
      <w:pPr>
        <w:ind w:left="1440" w:hanging="360"/>
      </w:pPr>
    </w:lvl>
    <w:lvl w:ilvl="2" w:tplc="269A3682">
      <w:start w:val="1"/>
      <w:numFmt w:val="lowerRoman"/>
      <w:lvlText w:val="%3."/>
      <w:lvlJc w:val="right"/>
      <w:pPr>
        <w:ind w:left="2160" w:hanging="180"/>
      </w:pPr>
    </w:lvl>
    <w:lvl w:ilvl="3" w:tplc="A8F2C09E">
      <w:start w:val="1"/>
      <w:numFmt w:val="decimal"/>
      <w:lvlText w:val="%4."/>
      <w:lvlJc w:val="left"/>
      <w:pPr>
        <w:ind w:left="2880" w:hanging="360"/>
      </w:pPr>
    </w:lvl>
    <w:lvl w:ilvl="4" w:tplc="082CE204">
      <w:start w:val="1"/>
      <w:numFmt w:val="lowerLetter"/>
      <w:lvlText w:val="%5."/>
      <w:lvlJc w:val="left"/>
      <w:pPr>
        <w:ind w:left="3600" w:hanging="360"/>
      </w:pPr>
    </w:lvl>
    <w:lvl w:ilvl="5" w:tplc="4588DA26">
      <w:start w:val="1"/>
      <w:numFmt w:val="lowerRoman"/>
      <w:lvlText w:val="%6."/>
      <w:lvlJc w:val="right"/>
      <w:pPr>
        <w:ind w:left="4320" w:hanging="180"/>
      </w:pPr>
    </w:lvl>
    <w:lvl w:ilvl="6" w:tplc="5B624E20">
      <w:start w:val="1"/>
      <w:numFmt w:val="decimal"/>
      <w:lvlText w:val="%7."/>
      <w:lvlJc w:val="left"/>
      <w:pPr>
        <w:ind w:left="5040" w:hanging="360"/>
      </w:pPr>
    </w:lvl>
    <w:lvl w:ilvl="7" w:tplc="8A5C7FFC">
      <w:start w:val="1"/>
      <w:numFmt w:val="lowerLetter"/>
      <w:lvlText w:val="%8."/>
      <w:lvlJc w:val="left"/>
      <w:pPr>
        <w:ind w:left="5760" w:hanging="360"/>
      </w:pPr>
    </w:lvl>
    <w:lvl w:ilvl="8" w:tplc="8AE63902">
      <w:start w:val="1"/>
      <w:numFmt w:val="lowerRoman"/>
      <w:lvlText w:val="%9."/>
      <w:lvlJc w:val="right"/>
      <w:pPr>
        <w:ind w:left="6480" w:hanging="180"/>
      </w:pPr>
    </w:lvl>
  </w:abstractNum>
  <w:abstractNum w:abstractNumId="8" w15:restartNumberingAfterBreak="0">
    <w:nsid w:val="01D6861C"/>
    <w:multiLevelType w:val="hybridMultilevel"/>
    <w:tmpl w:val="FFFFFFFF"/>
    <w:lvl w:ilvl="0" w:tplc="B748D3EC">
      <w:start w:val="1"/>
      <w:numFmt w:val="decimal"/>
      <w:lvlText w:val="%1."/>
      <w:lvlJc w:val="left"/>
      <w:pPr>
        <w:ind w:left="720" w:hanging="360"/>
      </w:pPr>
    </w:lvl>
    <w:lvl w:ilvl="1" w:tplc="86447BFE">
      <w:start w:val="1"/>
      <w:numFmt w:val="lowerLetter"/>
      <w:lvlText w:val="%2."/>
      <w:lvlJc w:val="left"/>
      <w:pPr>
        <w:ind w:left="1440" w:hanging="360"/>
      </w:pPr>
    </w:lvl>
    <w:lvl w:ilvl="2" w:tplc="5008CF7C">
      <w:start w:val="1"/>
      <w:numFmt w:val="lowerRoman"/>
      <w:lvlText w:val="%3."/>
      <w:lvlJc w:val="right"/>
      <w:pPr>
        <w:ind w:left="2160" w:hanging="180"/>
      </w:pPr>
    </w:lvl>
    <w:lvl w:ilvl="3" w:tplc="652A58F8">
      <w:start w:val="1"/>
      <w:numFmt w:val="decimal"/>
      <w:lvlText w:val="%4."/>
      <w:lvlJc w:val="left"/>
      <w:pPr>
        <w:ind w:left="2880" w:hanging="360"/>
      </w:pPr>
    </w:lvl>
    <w:lvl w:ilvl="4" w:tplc="89AE3EB4">
      <w:start w:val="1"/>
      <w:numFmt w:val="lowerLetter"/>
      <w:lvlText w:val="%5."/>
      <w:lvlJc w:val="left"/>
      <w:pPr>
        <w:ind w:left="3600" w:hanging="360"/>
      </w:pPr>
    </w:lvl>
    <w:lvl w:ilvl="5" w:tplc="EACC31AE">
      <w:start w:val="1"/>
      <w:numFmt w:val="lowerRoman"/>
      <w:lvlText w:val="%6."/>
      <w:lvlJc w:val="right"/>
      <w:pPr>
        <w:ind w:left="4320" w:hanging="180"/>
      </w:pPr>
    </w:lvl>
    <w:lvl w:ilvl="6" w:tplc="2536F41A">
      <w:start w:val="1"/>
      <w:numFmt w:val="decimal"/>
      <w:lvlText w:val="%7."/>
      <w:lvlJc w:val="left"/>
      <w:pPr>
        <w:ind w:left="5040" w:hanging="360"/>
      </w:pPr>
    </w:lvl>
    <w:lvl w:ilvl="7" w:tplc="5448DDB2">
      <w:start w:val="1"/>
      <w:numFmt w:val="lowerLetter"/>
      <w:lvlText w:val="%8."/>
      <w:lvlJc w:val="left"/>
      <w:pPr>
        <w:ind w:left="5760" w:hanging="360"/>
      </w:pPr>
    </w:lvl>
    <w:lvl w:ilvl="8" w:tplc="B9DCD3F0">
      <w:start w:val="1"/>
      <w:numFmt w:val="lowerRoman"/>
      <w:lvlText w:val="%9."/>
      <w:lvlJc w:val="right"/>
      <w:pPr>
        <w:ind w:left="6480" w:hanging="180"/>
      </w:pPr>
    </w:lvl>
  </w:abstractNum>
  <w:abstractNum w:abstractNumId="9" w15:restartNumberingAfterBreak="0">
    <w:nsid w:val="04BC3302"/>
    <w:multiLevelType w:val="hybridMultilevel"/>
    <w:tmpl w:val="FFFFFFFF"/>
    <w:lvl w:ilvl="0" w:tplc="40C4FACC">
      <w:start w:val="1"/>
      <w:numFmt w:val="bullet"/>
      <w:lvlText w:val=""/>
      <w:lvlJc w:val="left"/>
      <w:pPr>
        <w:ind w:left="720" w:hanging="360"/>
      </w:pPr>
      <w:rPr>
        <w:rFonts w:ascii="Symbol" w:hAnsi="Symbol" w:hint="default"/>
      </w:rPr>
    </w:lvl>
    <w:lvl w:ilvl="1" w:tplc="F8FC6288">
      <w:start w:val="1"/>
      <w:numFmt w:val="bullet"/>
      <w:lvlText w:val="o"/>
      <w:lvlJc w:val="left"/>
      <w:pPr>
        <w:ind w:left="1440" w:hanging="360"/>
      </w:pPr>
      <w:rPr>
        <w:rFonts w:ascii="Courier New" w:hAnsi="Courier New" w:hint="default"/>
      </w:rPr>
    </w:lvl>
    <w:lvl w:ilvl="2" w:tplc="5770D5A6">
      <w:start w:val="1"/>
      <w:numFmt w:val="bullet"/>
      <w:lvlText w:val=""/>
      <w:lvlJc w:val="left"/>
      <w:pPr>
        <w:ind w:left="2160" w:hanging="360"/>
      </w:pPr>
      <w:rPr>
        <w:rFonts w:ascii="Wingdings" w:hAnsi="Wingdings" w:hint="default"/>
      </w:rPr>
    </w:lvl>
    <w:lvl w:ilvl="3" w:tplc="DBD295D4">
      <w:start w:val="1"/>
      <w:numFmt w:val="bullet"/>
      <w:lvlText w:val=""/>
      <w:lvlJc w:val="left"/>
      <w:pPr>
        <w:ind w:left="2880" w:hanging="360"/>
      </w:pPr>
      <w:rPr>
        <w:rFonts w:ascii="Symbol" w:hAnsi="Symbol" w:hint="default"/>
      </w:rPr>
    </w:lvl>
    <w:lvl w:ilvl="4" w:tplc="619C0FD4">
      <w:start w:val="1"/>
      <w:numFmt w:val="bullet"/>
      <w:lvlText w:val="o"/>
      <w:lvlJc w:val="left"/>
      <w:pPr>
        <w:ind w:left="3600" w:hanging="360"/>
      </w:pPr>
      <w:rPr>
        <w:rFonts w:ascii="Courier New" w:hAnsi="Courier New" w:hint="default"/>
      </w:rPr>
    </w:lvl>
    <w:lvl w:ilvl="5" w:tplc="BD668662">
      <w:start w:val="1"/>
      <w:numFmt w:val="bullet"/>
      <w:lvlText w:val=""/>
      <w:lvlJc w:val="left"/>
      <w:pPr>
        <w:ind w:left="4320" w:hanging="360"/>
      </w:pPr>
      <w:rPr>
        <w:rFonts w:ascii="Wingdings" w:hAnsi="Wingdings" w:hint="default"/>
      </w:rPr>
    </w:lvl>
    <w:lvl w:ilvl="6" w:tplc="FAB249B4">
      <w:start w:val="1"/>
      <w:numFmt w:val="bullet"/>
      <w:lvlText w:val=""/>
      <w:lvlJc w:val="left"/>
      <w:pPr>
        <w:ind w:left="5040" w:hanging="360"/>
      </w:pPr>
      <w:rPr>
        <w:rFonts w:ascii="Symbol" w:hAnsi="Symbol" w:hint="default"/>
      </w:rPr>
    </w:lvl>
    <w:lvl w:ilvl="7" w:tplc="D840969C">
      <w:start w:val="1"/>
      <w:numFmt w:val="bullet"/>
      <w:lvlText w:val="o"/>
      <w:lvlJc w:val="left"/>
      <w:pPr>
        <w:ind w:left="5760" w:hanging="360"/>
      </w:pPr>
      <w:rPr>
        <w:rFonts w:ascii="Courier New" w:hAnsi="Courier New" w:hint="default"/>
      </w:rPr>
    </w:lvl>
    <w:lvl w:ilvl="8" w:tplc="8080438E">
      <w:start w:val="1"/>
      <w:numFmt w:val="bullet"/>
      <w:lvlText w:val=""/>
      <w:lvlJc w:val="left"/>
      <w:pPr>
        <w:ind w:left="6480" w:hanging="360"/>
      </w:pPr>
      <w:rPr>
        <w:rFonts w:ascii="Wingdings" w:hAnsi="Wingdings" w:hint="default"/>
      </w:rPr>
    </w:lvl>
  </w:abstractNum>
  <w:abstractNum w:abstractNumId="10" w15:restartNumberingAfterBreak="0">
    <w:nsid w:val="072355DA"/>
    <w:multiLevelType w:val="hybridMultilevel"/>
    <w:tmpl w:val="FFFFFFFF"/>
    <w:lvl w:ilvl="0" w:tplc="DAEE72B2">
      <w:start w:val="1"/>
      <w:numFmt w:val="decimal"/>
      <w:lvlText w:val="%1."/>
      <w:lvlJc w:val="left"/>
      <w:pPr>
        <w:ind w:left="720" w:hanging="360"/>
      </w:pPr>
    </w:lvl>
    <w:lvl w:ilvl="1" w:tplc="94C4928E">
      <w:start w:val="1"/>
      <w:numFmt w:val="lowerLetter"/>
      <w:lvlText w:val="%2."/>
      <w:lvlJc w:val="left"/>
      <w:pPr>
        <w:ind w:left="1440" w:hanging="360"/>
      </w:pPr>
    </w:lvl>
    <w:lvl w:ilvl="2" w:tplc="FEC0B24A">
      <w:start w:val="1"/>
      <w:numFmt w:val="lowerRoman"/>
      <w:lvlText w:val="%3."/>
      <w:lvlJc w:val="right"/>
      <w:pPr>
        <w:ind w:left="2160" w:hanging="180"/>
      </w:pPr>
    </w:lvl>
    <w:lvl w:ilvl="3" w:tplc="76B43AC4">
      <w:start w:val="1"/>
      <w:numFmt w:val="decimal"/>
      <w:lvlText w:val="%4."/>
      <w:lvlJc w:val="left"/>
      <w:pPr>
        <w:ind w:left="2880" w:hanging="360"/>
      </w:pPr>
    </w:lvl>
    <w:lvl w:ilvl="4" w:tplc="CF6ACD74">
      <w:start w:val="1"/>
      <w:numFmt w:val="lowerLetter"/>
      <w:lvlText w:val="%5."/>
      <w:lvlJc w:val="left"/>
      <w:pPr>
        <w:ind w:left="3600" w:hanging="360"/>
      </w:pPr>
    </w:lvl>
    <w:lvl w:ilvl="5" w:tplc="9244E730">
      <w:start w:val="1"/>
      <w:numFmt w:val="lowerRoman"/>
      <w:lvlText w:val="%6."/>
      <w:lvlJc w:val="right"/>
      <w:pPr>
        <w:ind w:left="4320" w:hanging="180"/>
      </w:pPr>
    </w:lvl>
    <w:lvl w:ilvl="6" w:tplc="A9C45BA0">
      <w:start w:val="1"/>
      <w:numFmt w:val="decimal"/>
      <w:lvlText w:val="%7."/>
      <w:lvlJc w:val="left"/>
      <w:pPr>
        <w:ind w:left="5040" w:hanging="360"/>
      </w:pPr>
    </w:lvl>
    <w:lvl w:ilvl="7" w:tplc="60B093AE">
      <w:start w:val="1"/>
      <w:numFmt w:val="lowerLetter"/>
      <w:lvlText w:val="%8."/>
      <w:lvlJc w:val="left"/>
      <w:pPr>
        <w:ind w:left="5760" w:hanging="360"/>
      </w:pPr>
    </w:lvl>
    <w:lvl w:ilvl="8" w:tplc="1A6AC7F6">
      <w:start w:val="1"/>
      <w:numFmt w:val="lowerRoman"/>
      <w:lvlText w:val="%9."/>
      <w:lvlJc w:val="right"/>
      <w:pPr>
        <w:ind w:left="6480" w:hanging="180"/>
      </w:pPr>
    </w:lvl>
  </w:abstractNum>
  <w:abstractNum w:abstractNumId="11" w15:restartNumberingAfterBreak="0">
    <w:nsid w:val="09184C04"/>
    <w:multiLevelType w:val="hybridMultilevel"/>
    <w:tmpl w:val="FFFFFFFF"/>
    <w:lvl w:ilvl="0" w:tplc="10A85400">
      <w:start w:val="1"/>
      <w:numFmt w:val="bullet"/>
      <w:lvlText w:val=""/>
      <w:lvlJc w:val="left"/>
      <w:pPr>
        <w:ind w:left="720" w:hanging="360"/>
      </w:pPr>
      <w:rPr>
        <w:rFonts w:ascii="Symbol" w:hAnsi="Symbol" w:hint="default"/>
      </w:rPr>
    </w:lvl>
    <w:lvl w:ilvl="1" w:tplc="152E02E8">
      <w:start w:val="1"/>
      <w:numFmt w:val="bullet"/>
      <w:lvlText w:val="o"/>
      <w:lvlJc w:val="left"/>
      <w:pPr>
        <w:ind w:left="1440" w:hanging="360"/>
      </w:pPr>
      <w:rPr>
        <w:rFonts w:ascii="Courier New" w:hAnsi="Courier New" w:hint="default"/>
      </w:rPr>
    </w:lvl>
    <w:lvl w:ilvl="2" w:tplc="BCD4A646">
      <w:start w:val="1"/>
      <w:numFmt w:val="bullet"/>
      <w:lvlText w:val=""/>
      <w:lvlJc w:val="left"/>
      <w:pPr>
        <w:ind w:left="2160" w:hanging="360"/>
      </w:pPr>
      <w:rPr>
        <w:rFonts w:ascii="Wingdings" w:hAnsi="Wingdings" w:hint="default"/>
      </w:rPr>
    </w:lvl>
    <w:lvl w:ilvl="3" w:tplc="5B624C08">
      <w:start w:val="1"/>
      <w:numFmt w:val="bullet"/>
      <w:lvlText w:val=""/>
      <w:lvlJc w:val="left"/>
      <w:pPr>
        <w:ind w:left="2880" w:hanging="360"/>
      </w:pPr>
      <w:rPr>
        <w:rFonts w:ascii="Symbol" w:hAnsi="Symbol" w:hint="default"/>
      </w:rPr>
    </w:lvl>
    <w:lvl w:ilvl="4" w:tplc="597C5C82">
      <w:start w:val="1"/>
      <w:numFmt w:val="bullet"/>
      <w:lvlText w:val="o"/>
      <w:lvlJc w:val="left"/>
      <w:pPr>
        <w:ind w:left="3600" w:hanging="360"/>
      </w:pPr>
      <w:rPr>
        <w:rFonts w:ascii="Courier New" w:hAnsi="Courier New" w:hint="default"/>
      </w:rPr>
    </w:lvl>
    <w:lvl w:ilvl="5" w:tplc="65A4C346">
      <w:start w:val="1"/>
      <w:numFmt w:val="bullet"/>
      <w:lvlText w:val=""/>
      <w:lvlJc w:val="left"/>
      <w:pPr>
        <w:ind w:left="4320" w:hanging="360"/>
      </w:pPr>
      <w:rPr>
        <w:rFonts w:ascii="Wingdings" w:hAnsi="Wingdings" w:hint="default"/>
      </w:rPr>
    </w:lvl>
    <w:lvl w:ilvl="6" w:tplc="C74C3510">
      <w:start w:val="1"/>
      <w:numFmt w:val="bullet"/>
      <w:lvlText w:val=""/>
      <w:lvlJc w:val="left"/>
      <w:pPr>
        <w:ind w:left="5040" w:hanging="360"/>
      </w:pPr>
      <w:rPr>
        <w:rFonts w:ascii="Symbol" w:hAnsi="Symbol" w:hint="default"/>
      </w:rPr>
    </w:lvl>
    <w:lvl w:ilvl="7" w:tplc="FABA60E8">
      <w:start w:val="1"/>
      <w:numFmt w:val="bullet"/>
      <w:lvlText w:val="o"/>
      <w:lvlJc w:val="left"/>
      <w:pPr>
        <w:ind w:left="5760" w:hanging="360"/>
      </w:pPr>
      <w:rPr>
        <w:rFonts w:ascii="Courier New" w:hAnsi="Courier New" w:hint="default"/>
      </w:rPr>
    </w:lvl>
    <w:lvl w:ilvl="8" w:tplc="095ECF74">
      <w:start w:val="1"/>
      <w:numFmt w:val="bullet"/>
      <w:lvlText w:val=""/>
      <w:lvlJc w:val="left"/>
      <w:pPr>
        <w:ind w:left="6480" w:hanging="360"/>
      </w:pPr>
      <w:rPr>
        <w:rFonts w:ascii="Wingdings" w:hAnsi="Wingdings" w:hint="default"/>
      </w:rPr>
    </w:lvl>
  </w:abstractNum>
  <w:abstractNum w:abstractNumId="12" w15:restartNumberingAfterBreak="0">
    <w:nsid w:val="09493EB2"/>
    <w:multiLevelType w:val="hybridMultilevel"/>
    <w:tmpl w:val="FFFFFFFF"/>
    <w:lvl w:ilvl="0" w:tplc="36A855B2">
      <w:start w:val="1"/>
      <w:numFmt w:val="decimal"/>
      <w:lvlText w:val="%1."/>
      <w:lvlJc w:val="left"/>
      <w:pPr>
        <w:ind w:left="720" w:hanging="360"/>
      </w:pPr>
    </w:lvl>
    <w:lvl w:ilvl="1" w:tplc="048A7D3E">
      <w:start w:val="1"/>
      <w:numFmt w:val="lowerLetter"/>
      <w:lvlText w:val="%2."/>
      <w:lvlJc w:val="left"/>
      <w:pPr>
        <w:ind w:left="1440" w:hanging="360"/>
      </w:pPr>
    </w:lvl>
    <w:lvl w:ilvl="2" w:tplc="1DA6D17A">
      <w:start w:val="1"/>
      <w:numFmt w:val="lowerRoman"/>
      <w:lvlText w:val="%3."/>
      <w:lvlJc w:val="right"/>
      <w:pPr>
        <w:ind w:left="2160" w:hanging="180"/>
      </w:pPr>
    </w:lvl>
    <w:lvl w:ilvl="3" w:tplc="BBDA4540">
      <w:start w:val="1"/>
      <w:numFmt w:val="decimal"/>
      <w:lvlText w:val="%4."/>
      <w:lvlJc w:val="left"/>
      <w:pPr>
        <w:ind w:left="2880" w:hanging="360"/>
      </w:pPr>
    </w:lvl>
    <w:lvl w:ilvl="4" w:tplc="0D2829DC">
      <w:start w:val="1"/>
      <w:numFmt w:val="lowerLetter"/>
      <w:lvlText w:val="%5."/>
      <w:lvlJc w:val="left"/>
      <w:pPr>
        <w:ind w:left="3600" w:hanging="360"/>
      </w:pPr>
    </w:lvl>
    <w:lvl w:ilvl="5" w:tplc="2B942846">
      <w:start w:val="1"/>
      <w:numFmt w:val="lowerRoman"/>
      <w:lvlText w:val="%6."/>
      <w:lvlJc w:val="right"/>
      <w:pPr>
        <w:ind w:left="4320" w:hanging="180"/>
      </w:pPr>
    </w:lvl>
    <w:lvl w:ilvl="6" w:tplc="4C420652">
      <w:start w:val="1"/>
      <w:numFmt w:val="decimal"/>
      <w:lvlText w:val="%7."/>
      <w:lvlJc w:val="left"/>
      <w:pPr>
        <w:ind w:left="5040" w:hanging="360"/>
      </w:pPr>
    </w:lvl>
    <w:lvl w:ilvl="7" w:tplc="D08AFB48">
      <w:start w:val="1"/>
      <w:numFmt w:val="lowerLetter"/>
      <w:lvlText w:val="%8."/>
      <w:lvlJc w:val="left"/>
      <w:pPr>
        <w:ind w:left="5760" w:hanging="360"/>
      </w:pPr>
    </w:lvl>
    <w:lvl w:ilvl="8" w:tplc="A510CFDA">
      <w:start w:val="1"/>
      <w:numFmt w:val="lowerRoman"/>
      <w:lvlText w:val="%9."/>
      <w:lvlJc w:val="right"/>
      <w:pPr>
        <w:ind w:left="6480" w:hanging="180"/>
      </w:pPr>
    </w:lvl>
  </w:abstractNum>
  <w:abstractNum w:abstractNumId="13" w15:restartNumberingAfterBreak="0">
    <w:nsid w:val="09AC9D32"/>
    <w:multiLevelType w:val="hybridMultilevel"/>
    <w:tmpl w:val="FFFFFFFF"/>
    <w:lvl w:ilvl="0" w:tplc="51ACB2FC">
      <w:start w:val="1"/>
      <w:numFmt w:val="bullet"/>
      <w:lvlText w:val=""/>
      <w:lvlJc w:val="left"/>
      <w:pPr>
        <w:ind w:left="720" w:hanging="360"/>
      </w:pPr>
      <w:rPr>
        <w:rFonts w:ascii="Symbol" w:hAnsi="Symbol" w:hint="default"/>
      </w:rPr>
    </w:lvl>
    <w:lvl w:ilvl="1" w:tplc="1954072C">
      <w:start w:val="1"/>
      <w:numFmt w:val="bullet"/>
      <w:lvlText w:val="o"/>
      <w:lvlJc w:val="left"/>
      <w:pPr>
        <w:ind w:left="1440" w:hanging="360"/>
      </w:pPr>
      <w:rPr>
        <w:rFonts w:ascii="Courier New" w:hAnsi="Courier New" w:hint="default"/>
      </w:rPr>
    </w:lvl>
    <w:lvl w:ilvl="2" w:tplc="A3EC1CE8">
      <w:start w:val="1"/>
      <w:numFmt w:val="bullet"/>
      <w:lvlText w:val=""/>
      <w:lvlJc w:val="left"/>
      <w:pPr>
        <w:ind w:left="2160" w:hanging="360"/>
      </w:pPr>
      <w:rPr>
        <w:rFonts w:ascii="Wingdings" w:hAnsi="Wingdings" w:hint="default"/>
      </w:rPr>
    </w:lvl>
    <w:lvl w:ilvl="3" w:tplc="796CA074">
      <w:start w:val="1"/>
      <w:numFmt w:val="bullet"/>
      <w:lvlText w:val=""/>
      <w:lvlJc w:val="left"/>
      <w:pPr>
        <w:ind w:left="2880" w:hanging="360"/>
      </w:pPr>
      <w:rPr>
        <w:rFonts w:ascii="Symbol" w:hAnsi="Symbol" w:hint="default"/>
      </w:rPr>
    </w:lvl>
    <w:lvl w:ilvl="4" w:tplc="F61672E6">
      <w:start w:val="1"/>
      <w:numFmt w:val="bullet"/>
      <w:lvlText w:val="o"/>
      <w:lvlJc w:val="left"/>
      <w:pPr>
        <w:ind w:left="3600" w:hanging="360"/>
      </w:pPr>
      <w:rPr>
        <w:rFonts w:ascii="Courier New" w:hAnsi="Courier New" w:hint="default"/>
      </w:rPr>
    </w:lvl>
    <w:lvl w:ilvl="5" w:tplc="3AAC536E">
      <w:start w:val="1"/>
      <w:numFmt w:val="bullet"/>
      <w:lvlText w:val=""/>
      <w:lvlJc w:val="left"/>
      <w:pPr>
        <w:ind w:left="4320" w:hanging="360"/>
      </w:pPr>
      <w:rPr>
        <w:rFonts w:ascii="Wingdings" w:hAnsi="Wingdings" w:hint="default"/>
      </w:rPr>
    </w:lvl>
    <w:lvl w:ilvl="6" w:tplc="1E58959A">
      <w:start w:val="1"/>
      <w:numFmt w:val="bullet"/>
      <w:lvlText w:val=""/>
      <w:lvlJc w:val="left"/>
      <w:pPr>
        <w:ind w:left="5040" w:hanging="360"/>
      </w:pPr>
      <w:rPr>
        <w:rFonts w:ascii="Symbol" w:hAnsi="Symbol" w:hint="default"/>
      </w:rPr>
    </w:lvl>
    <w:lvl w:ilvl="7" w:tplc="D13ED6CA">
      <w:start w:val="1"/>
      <w:numFmt w:val="bullet"/>
      <w:lvlText w:val="o"/>
      <w:lvlJc w:val="left"/>
      <w:pPr>
        <w:ind w:left="5760" w:hanging="360"/>
      </w:pPr>
      <w:rPr>
        <w:rFonts w:ascii="Courier New" w:hAnsi="Courier New" w:hint="default"/>
      </w:rPr>
    </w:lvl>
    <w:lvl w:ilvl="8" w:tplc="BFEAEA9C">
      <w:start w:val="1"/>
      <w:numFmt w:val="bullet"/>
      <w:lvlText w:val=""/>
      <w:lvlJc w:val="left"/>
      <w:pPr>
        <w:ind w:left="6480" w:hanging="360"/>
      </w:pPr>
      <w:rPr>
        <w:rFonts w:ascii="Wingdings" w:hAnsi="Wingdings" w:hint="default"/>
      </w:rPr>
    </w:lvl>
  </w:abstractNum>
  <w:abstractNum w:abstractNumId="14" w15:restartNumberingAfterBreak="0">
    <w:nsid w:val="0CA7DC49"/>
    <w:multiLevelType w:val="hybridMultilevel"/>
    <w:tmpl w:val="FFFFFFFF"/>
    <w:lvl w:ilvl="0" w:tplc="AE36E902">
      <w:start w:val="1"/>
      <w:numFmt w:val="bullet"/>
      <w:lvlText w:val=""/>
      <w:lvlJc w:val="left"/>
      <w:pPr>
        <w:ind w:left="720" w:hanging="360"/>
      </w:pPr>
      <w:rPr>
        <w:rFonts w:ascii="Symbol" w:hAnsi="Symbol" w:hint="default"/>
      </w:rPr>
    </w:lvl>
    <w:lvl w:ilvl="1" w:tplc="7A3837A2">
      <w:start w:val="1"/>
      <w:numFmt w:val="bullet"/>
      <w:lvlText w:val="o"/>
      <w:lvlJc w:val="left"/>
      <w:pPr>
        <w:ind w:left="1440" w:hanging="360"/>
      </w:pPr>
      <w:rPr>
        <w:rFonts w:ascii="Courier New" w:hAnsi="Courier New" w:hint="default"/>
      </w:rPr>
    </w:lvl>
    <w:lvl w:ilvl="2" w:tplc="C0D09456">
      <w:start w:val="1"/>
      <w:numFmt w:val="bullet"/>
      <w:lvlText w:val=""/>
      <w:lvlJc w:val="left"/>
      <w:pPr>
        <w:ind w:left="2160" w:hanging="360"/>
      </w:pPr>
      <w:rPr>
        <w:rFonts w:ascii="Wingdings" w:hAnsi="Wingdings" w:hint="default"/>
      </w:rPr>
    </w:lvl>
    <w:lvl w:ilvl="3" w:tplc="52669B44">
      <w:start w:val="1"/>
      <w:numFmt w:val="bullet"/>
      <w:lvlText w:val=""/>
      <w:lvlJc w:val="left"/>
      <w:pPr>
        <w:ind w:left="2880" w:hanging="360"/>
      </w:pPr>
      <w:rPr>
        <w:rFonts w:ascii="Symbol" w:hAnsi="Symbol" w:hint="default"/>
      </w:rPr>
    </w:lvl>
    <w:lvl w:ilvl="4" w:tplc="0694BEBE">
      <w:start w:val="1"/>
      <w:numFmt w:val="bullet"/>
      <w:lvlText w:val="o"/>
      <w:lvlJc w:val="left"/>
      <w:pPr>
        <w:ind w:left="3600" w:hanging="360"/>
      </w:pPr>
      <w:rPr>
        <w:rFonts w:ascii="Courier New" w:hAnsi="Courier New" w:hint="default"/>
      </w:rPr>
    </w:lvl>
    <w:lvl w:ilvl="5" w:tplc="0E54F4F4">
      <w:start w:val="1"/>
      <w:numFmt w:val="bullet"/>
      <w:lvlText w:val=""/>
      <w:lvlJc w:val="left"/>
      <w:pPr>
        <w:ind w:left="4320" w:hanging="360"/>
      </w:pPr>
      <w:rPr>
        <w:rFonts w:ascii="Wingdings" w:hAnsi="Wingdings" w:hint="default"/>
      </w:rPr>
    </w:lvl>
    <w:lvl w:ilvl="6" w:tplc="CAAE2B52">
      <w:start w:val="1"/>
      <w:numFmt w:val="bullet"/>
      <w:lvlText w:val=""/>
      <w:lvlJc w:val="left"/>
      <w:pPr>
        <w:ind w:left="5040" w:hanging="360"/>
      </w:pPr>
      <w:rPr>
        <w:rFonts w:ascii="Symbol" w:hAnsi="Symbol" w:hint="default"/>
      </w:rPr>
    </w:lvl>
    <w:lvl w:ilvl="7" w:tplc="594637CE">
      <w:start w:val="1"/>
      <w:numFmt w:val="bullet"/>
      <w:lvlText w:val="o"/>
      <w:lvlJc w:val="left"/>
      <w:pPr>
        <w:ind w:left="5760" w:hanging="360"/>
      </w:pPr>
      <w:rPr>
        <w:rFonts w:ascii="Courier New" w:hAnsi="Courier New" w:hint="default"/>
      </w:rPr>
    </w:lvl>
    <w:lvl w:ilvl="8" w:tplc="3B00FD0C">
      <w:start w:val="1"/>
      <w:numFmt w:val="bullet"/>
      <w:lvlText w:val=""/>
      <w:lvlJc w:val="left"/>
      <w:pPr>
        <w:ind w:left="6480" w:hanging="360"/>
      </w:pPr>
      <w:rPr>
        <w:rFonts w:ascii="Wingdings" w:hAnsi="Wingdings" w:hint="default"/>
      </w:rPr>
    </w:lvl>
  </w:abstractNum>
  <w:abstractNum w:abstractNumId="15" w15:restartNumberingAfterBreak="0">
    <w:nsid w:val="0FB76DF6"/>
    <w:multiLevelType w:val="hybridMultilevel"/>
    <w:tmpl w:val="FFFFFFFF"/>
    <w:lvl w:ilvl="0" w:tplc="C3401A62">
      <w:start w:val="1"/>
      <w:numFmt w:val="bullet"/>
      <w:lvlText w:val="-"/>
      <w:lvlJc w:val="left"/>
      <w:pPr>
        <w:ind w:left="1080" w:hanging="360"/>
      </w:pPr>
      <w:rPr>
        <w:rFonts w:ascii="Aptos" w:hAnsi="Aptos" w:hint="default"/>
      </w:rPr>
    </w:lvl>
    <w:lvl w:ilvl="1" w:tplc="69D0B616">
      <w:start w:val="1"/>
      <w:numFmt w:val="bullet"/>
      <w:lvlText w:val="o"/>
      <w:lvlJc w:val="left"/>
      <w:pPr>
        <w:ind w:left="1800" w:hanging="360"/>
      </w:pPr>
      <w:rPr>
        <w:rFonts w:ascii="Courier New" w:hAnsi="Courier New" w:hint="default"/>
      </w:rPr>
    </w:lvl>
    <w:lvl w:ilvl="2" w:tplc="F1B42E72">
      <w:start w:val="1"/>
      <w:numFmt w:val="bullet"/>
      <w:lvlText w:val=""/>
      <w:lvlJc w:val="left"/>
      <w:pPr>
        <w:ind w:left="2520" w:hanging="360"/>
      </w:pPr>
      <w:rPr>
        <w:rFonts w:ascii="Wingdings" w:hAnsi="Wingdings" w:hint="default"/>
      </w:rPr>
    </w:lvl>
    <w:lvl w:ilvl="3" w:tplc="224C2DDC">
      <w:start w:val="1"/>
      <w:numFmt w:val="bullet"/>
      <w:lvlText w:val=""/>
      <w:lvlJc w:val="left"/>
      <w:pPr>
        <w:ind w:left="3240" w:hanging="360"/>
      </w:pPr>
      <w:rPr>
        <w:rFonts w:ascii="Symbol" w:hAnsi="Symbol" w:hint="default"/>
      </w:rPr>
    </w:lvl>
    <w:lvl w:ilvl="4" w:tplc="C2BC2DD4">
      <w:start w:val="1"/>
      <w:numFmt w:val="bullet"/>
      <w:lvlText w:val="o"/>
      <w:lvlJc w:val="left"/>
      <w:pPr>
        <w:ind w:left="3960" w:hanging="360"/>
      </w:pPr>
      <w:rPr>
        <w:rFonts w:ascii="Courier New" w:hAnsi="Courier New" w:hint="default"/>
      </w:rPr>
    </w:lvl>
    <w:lvl w:ilvl="5" w:tplc="7A627736">
      <w:start w:val="1"/>
      <w:numFmt w:val="bullet"/>
      <w:lvlText w:val=""/>
      <w:lvlJc w:val="left"/>
      <w:pPr>
        <w:ind w:left="4680" w:hanging="360"/>
      </w:pPr>
      <w:rPr>
        <w:rFonts w:ascii="Wingdings" w:hAnsi="Wingdings" w:hint="default"/>
      </w:rPr>
    </w:lvl>
    <w:lvl w:ilvl="6" w:tplc="AFC6C13A">
      <w:start w:val="1"/>
      <w:numFmt w:val="bullet"/>
      <w:lvlText w:val=""/>
      <w:lvlJc w:val="left"/>
      <w:pPr>
        <w:ind w:left="5400" w:hanging="360"/>
      </w:pPr>
      <w:rPr>
        <w:rFonts w:ascii="Symbol" w:hAnsi="Symbol" w:hint="default"/>
      </w:rPr>
    </w:lvl>
    <w:lvl w:ilvl="7" w:tplc="829C0B2C">
      <w:start w:val="1"/>
      <w:numFmt w:val="bullet"/>
      <w:lvlText w:val="o"/>
      <w:lvlJc w:val="left"/>
      <w:pPr>
        <w:ind w:left="6120" w:hanging="360"/>
      </w:pPr>
      <w:rPr>
        <w:rFonts w:ascii="Courier New" w:hAnsi="Courier New" w:hint="default"/>
      </w:rPr>
    </w:lvl>
    <w:lvl w:ilvl="8" w:tplc="F69420F4">
      <w:start w:val="1"/>
      <w:numFmt w:val="bullet"/>
      <w:lvlText w:val=""/>
      <w:lvlJc w:val="left"/>
      <w:pPr>
        <w:ind w:left="6840" w:hanging="360"/>
      </w:pPr>
      <w:rPr>
        <w:rFonts w:ascii="Wingdings" w:hAnsi="Wingdings" w:hint="default"/>
      </w:rPr>
    </w:lvl>
  </w:abstractNum>
  <w:abstractNum w:abstractNumId="16" w15:restartNumberingAfterBreak="0">
    <w:nsid w:val="10026599"/>
    <w:multiLevelType w:val="hybridMultilevel"/>
    <w:tmpl w:val="FFFFFFFF"/>
    <w:lvl w:ilvl="0" w:tplc="9EDAC190">
      <w:start w:val="1"/>
      <w:numFmt w:val="decimal"/>
      <w:lvlText w:val="%1."/>
      <w:lvlJc w:val="left"/>
      <w:pPr>
        <w:ind w:left="720" w:hanging="360"/>
      </w:pPr>
    </w:lvl>
    <w:lvl w:ilvl="1" w:tplc="455AF76A">
      <w:start w:val="1"/>
      <w:numFmt w:val="lowerLetter"/>
      <w:lvlText w:val="%2."/>
      <w:lvlJc w:val="left"/>
      <w:pPr>
        <w:ind w:left="1440" w:hanging="360"/>
      </w:pPr>
    </w:lvl>
    <w:lvl w:ilvl="2" w:tplc="56B6F4B6">
      <w:start w:val="1"/>
      <w:numFmt w:val="lowerRoman"/>
      <w:lvlText w:val="%3."/>
      <w:lvlJc w:val="right"/>
      <w:pPr>
        <w:ind w:left="2160" w:hanging="180"/>
      </w:pPr>
    </w:lvl>
    <w:lvl w:ilvl="3" w:tplc="A60CC94E">
      <w:start w:val="1"/>
      <w:numFmt w:val="decimal"/>
      <w:lvlText w:val="%4."/>
      <w:lvlJc w:val="left"/>
      <w:pPr>
        <w:ind w:left="2880" w:hanging="360"/>
      </w:pPr>
    </w:lvl>
    <w:lvl w:ilvl="4" w:tplc="6F661AF0">
      <w:start w:val="1"/>
      <w:numFmt w:val="lowerLetter"/>
      <w:lvlText w:val="%5."/>
      <w:lvlJc w:val="left"/>
      <w:pPr>
        <w:ind w:left="3600" w:hanging="360"/>
      </w:pPr>
    </w:lvl>
    <w:lvl w:ilvl="5" w:tplc="DDB4F230">
      <w:start w:val="1"/>
      <w:numFmt w:val="lowerRoman"/>
      <w:lvlText w:val="%6."/>
      <w:lvlJc w:val="right"/>
      <w:pPr>
        <w:ind w:left="4320" w:hanging="180"/>
      </w:pPr>
    </w:lvl>
    <w:lvl w:ilvl="6" w:tplc="B33EDAF2">
      <w:start w:val="1"/>
      <w:numFmt w:val="decimal"/>
      <w:lvlText w:val="%7."/>
      <w:lvlJc w:val="left"/>
      <w:pPr>
        <w:ind w:left="5040" w:hanging="360"/>
      </w:pPr>
    </w:lvl>
    <w:lvl w:ilvl="7" w:tplc="1A966684">
      <w:start w:val="1"/>
      <w:numFmt w:val="lowerLetter"/>
      <w:lvlText w:val="%8."/>
      <w:lvlJc w:val="left"/>
      <w:pPr>
        <w:ind w:left="5760" w:hanging="360"/>
      </w:pPr>
    </w:lvl>
    <w:lvl w:ilvl="8" w:tplc="6804D062">
      <w:start w:val="1"/>
      <w:numFmt w:val="lowerRoman"/>
      <w:lvlText w:val="%9."/>
      <w:lvlJc w:val="right"/>
      <w:pPr>
        <w:ind w:left="6480" w:hanging="180"/>
      </w:pPr>
    </w:lvl>
  </w:abstractNum>
  <w:abstractNum w:abstractNumId="17" w15:restartNumberingAfterBreak="0">
    <w:nsid w:val="1177CAA1"/>
    <w:multiLevelType w:val="hybridMultilevel"/>
    <w:tmpl w:val="FFFFFFFF"/>
    <w:lvl w:ilvl="0" w:tplc="FEB87AB6">
      <w:start w:val="1"/>
      <w:numFmt w:val="decimal"/>
      <w:lvlText w:val="%1."/>
      <w:lvlJc w:val="left"/>
      <w:pPr>
        <w:ind w:left="720" w:hanging="360"/>
      </w:pPr>
    </w:lvl>
    <w:lvl w:ilvl="1" w:tplc="2F38C496">
      <w:start w:val="1"/>
      <w:numFmt w:val="lowerLetter"/>
      <w:lvlText w:val="%2."/>
      <w:lvlJc w:val="left"/>
      <w:pPr>
        <w:ind w:left="1440" w:hanging="360"/>
      </w:pPr>
    </w:lvl>
    <w:lvl w:ilvl="2" w:tplc="2870D85E">
      <w:start w:val="1"/>
      <w:numFmt w:val="lowerRoman"/>
      <w:lvlText w:val="%3."/>
      <w:lvlJc w:val="right"/>
      <w:pPr>
        <w:ind w:left="2160" w:hanging="180"/>
      </w:pPr>
    </w:lvl>
    <w:lvl w:ilvl="3" w:tplc="494C63E4">
      <w:start w:val="1"/>
      <w:numFmt w:val="decimal"/>
      <w:lvlText w:val="%4."/>
      <w:lvlJc w:val="left"/>
      <w:pPr>
        <w:ind w:left="2880" w:hanging="360"/>
      </w:pPr>
    </w:lvl>
    <w:lvl w:ilvl="4" w:tplc="86780FD4">
      <w:start w:val="1"/>
      <w:numFmt w:val="lowerLetter"/>
      <w:lvlText w:val="%5."/>
      <w:lvlJc w:val="left"/>
      <w:pPr>
        <w:ind w:left="3600" w:hanging="360"/>
      </w:pPr>
    </w:lvl>
    <w:lvl w:ilvl="5" w:tplc="79B2241C">
      <w:start w:val="1"/>
      <w:numFmt w:val="lowerRoman"/>
      <w:lvlText w:val="%6."/>
      <w:lvlJc w:val="right"/>
      <w:pPr>
        <w:ind w:left="4320" w:hanging="180"/>
      </w:pPr>
    </w:lvl>
    <w:lvl w:ilvl="6" w:tplc="D04CA058">
      <w:start w:val="1"/>
      <w:numFmt w:val="decimal"/>
      <w:lvlText w:val="%7."/>
      <w:lvlJc w:val="left"/>
      <w:pPr>
        <w:ind w:left="5040" w:hanging="360"/>
      </w:pPr>
    </w:lvl>
    <w:lvl w:ilvl="7" w:tplc="BECC226E">
      <w:start w:val="1"/>
      <w:numFmt w:val="lowerLetter"/>
      <w:lvlText w:val="%8."/>
      <w:lvlJc w:val="left"/>
      <w:pPr>
        <w:ind w:left="5760" w:hanging="360"/>
      </w:pPr>
    </w:lvl>
    <w:lvl w:ilvl="8" w:tplc="50703C72">
      <w:start w:val="1"/>
      <w:numFmt w:val="lowerRoman"/>
      <w:lvlText w:val="%9."/>
      <w:lvlJc w:val="right"/>
      <w:pPr>
        <w:ind w:left="6480" w:hanging="180"/>
      </w:pPr>
    </w:lvl>
  </w:abstractNum>
  <w:abstractNum w:abstractNumId="18" w15:restartNumberingAfterBreak="0">
    <w:nsid w:val="12121A8C"/>
    <w:multiLevelType w:val="hybridMultilevel"/>
    <w:tmpl w:val="FFFFFFFF"/>
    <w:lvl w:ilvl="0" w:tplc="42F4F20A">
      <w:start w:val="1"/>
      <w:numFmt w:val="bullet"/>
      <w:lvlText w:val="-"/>
      <w:lvlJc w:val="left"/>
      <w:pPr>
        <w:ind w:left="1080" w:hanging="360"/>
      </w:pPr>
      <w:rPr>
        <w:rFonts w:ascii="Aptos" w:hAnsi="Aptos" w:hint="default"/>
      </w:rPr>
    </w:lvl>
    <w:lvl w:ilvl="1" w:tplc="05783F98">
      <w:start w:val="1"/>
      <w:numFmt w:val="bullet"/>
      <w:lvlText w:val="o"/>
      <w:lvlJc w:val="left"/>
      <w:pPr>
        <w:ind w:left="1800" w:hanging="360"/>
      </w:pPr>
      <w:rPr>
        <w:rFonts w:ascii="Courier New" w:hAnsi="Courier New" w:hint="default"/>
      </w:rPr>
    </w:lvl>
    <w:lvl w:ilvl="2" w:tplc="036A6488">
      <w:start w:val="1"/>
      <w:numFmt w:val="bullet"/>
      <w:lvlText w:val=""/>
      <w:lvlJc w:val="left"/>
      <w:pPr>
        <w:ind w:left="2520" w:hanging="360"/>
      </w:pPr>
      <w:rPr>
        <w:rFonts w:ascii="Wingdings" w:hAnsi="Wingdings" w:hint="default"/>
      </w:rPr>
    </w:lvl>
    <w:lvl w:ilvl="3" w:tplc="35A2DECA">
      <w:start w:val="1"/>
      <w:numFmt w:val="bullet"/>
      <w:lvlText w:val=""/>
      <w:lvlJc w:val="left"/>
      <w:pPr>
        <w:ind w:left="3240" w:hanging="360"/>
      </w:pPr>
      <w:rPr>
        <w:rFonts w:ascii="Symbol" w:hAnsi="Symbol" w:hint="default"/>
      </w:rPr>
    </w:lvl>
    <w:lvl w:ilvl="4" w:tplc="7F1CD030">
      <w:start w:val="1"/>
      <w:numFmt w:val="bullet"/>
      <w:lvlText w:val="o"/>
      <w:lvlJc w:val="left"/>
      <w:pPr>
        <w:ind w:left="3960" w:hanging="360"/>
      </w:pPr>
      <w:rPr>
        <w:rFonts w:ascii="Courier New" w:hAnsi="Courier New" w:hint="default"/>
      </w:rPr>
    </w:lvl>
    <w:lvl w:ilvl="5" w:tplc="4CAAA764">
      <w:start w:val="1"/>
      <w:numFmt w:val="bullet"/>
      <w:lvlText w:val=""/>
      <w:lvlJc w:val="left"/>
      <w:pPr>
        <w:ind w:left="4680" w:hanging="360"/>
      </w:pPr>
      <w:rPr>
        <w:rFonts w:ascii="Wingdings" w:hAnsi="Wingdings" w:hint="default"/>
      </w:rPr>
    </w:lvl>
    <w:lvl w:ilvl="6" w:tplc="3C144BFA">
      <w:start w:val="1"/>
      <w:numFmt w:val="bullet"/>
      <w:lvlText w:val=""/>
      <w:lvlJc w:val="left"/>
      <w:pPr>
        <w:ind w:left="5400" w:hanging="360"/>
      </w:pPr>
      <w:rPr>
        <w:rFonts w:ascii="Symbol" w:hAnsi="Symbol" w:hint="default"/>
      </w:rPr>
    </w:lvl>
    <w:lvl w:ilvl="7" w:tplc="08C84D18">
      <w:start w:val="1"/>
      <w:numFmt w:val="bullet"/>
      <w:lvlText w:val="o"/>
      <w:lvlJc w:val="left"/>
      <w:pPr>
        <w:ind w:left="6120" w:hanging="360"/>
      </w:pPr>
      <w:rPr>
        <w:rFonts w:ascii="Courier New" w:hAnsi="Courier New" w:hint="default"/>
      </w:rPr>
    </w:lvl>
    <w:lvl w:ilvl="8" w:tplc="2304D454">
      <w:start w:val="1"/>
      <w:numFmt w:val="bullet"/>
      <w:lvlText w:val=""/>
      <w:lvlJc w:val="left"/>
      <w:pPr>
        <w:ind w:left="6840" w:hanging="360"/>
      </w:pPr>
      <w:rPr>
        <w:rFonts w:ascii="Wingdings" w:hAnsi="Wingdings" w:hint="default"/>
      </w:rPr>
    </w:lvl>
  </w:abstractNum>
  <w:abstractNum w:abstractNumId="19" w15:restartNumberingAfterBreak="0">
    <w:nsid w:val="12A62DD6"/>
    <w:multiLevelType w:val="hybridMultilevel"/>
    <w:tmpl w:val="FFFFFFFF"/>
    <w:lvl w:ilvl="0" w:tplc="C9B6FBC8">
      <w:start w:val="1"/>
      <w:numFmt w:val="decimal"/>
      <w:lvlText w:val="%1."/>
      <w:lvlJc w:val="left"/>
      <w:pPr>
        <w:ind w:left="720" w:hanging="360"/>
      </w:pPr>
    </w:lvl>
    <w:lvl w:ilvl="1" w:tplc="D444B06A">
      <w:start w:val="1"/>
      <w:numFmt w:val="lowerLetter"/>
      <w:lvlText w:val="%2."/>
      <w:lvlJc w:val="left"/>
      <w:pPr>
        <w:ind w:left="1440" w:hanging="360"/>
      </w:pPr>
    </w:lvl>
    <w:lvl w:ilvl="2" w:tplc="4F84CFB2">
      <w:start w:val="1"/>
      <w:numFmt w:val="lowerRoman"/>
      <w:lvlText w:val="%3."/>
      <w:lvlJc w:val="right"/>
      <w:pPr>
        <w:ind w:left="2160" w:hanging="180"/>
      </w:pPr>
    </w:lvl>
    <w:lvl w:ilvl="3" w:tplc="8252E566">
      <w:start w:val="1"/>
      <w:numFmt w:val="decimal"/>
      <w:lvlText w:val="%4."/>
      <w:lvlJc w:val="left"/>
      <w:pPr>
        <w:ind w:left="2880" w:hanging="360"/>
      </w:pPr>
    </w:lvl>
    <w:lvl w:ilvl="4" w:tplc="143481EC">
      <w:start w:val="1"/>
      <w:numFmt w:val="lowerLetter"/>
      <w:lvlText w:val="%5."/>
      <w:lvlJc w:val="left"/>
      <w:pPr>
        <w:ind w:left="3600" w:hanging="360"/>
      </w:pPr>
    </w:lvl>
    <w:lvl w:ilvl="5" w:tplc="D264E65A">
      <w:start w:val="1"/>
      <w:numFmt w:val="lowerRoman"/>
      <w:lvlText w:val="%6."/>
      <w:lvlJc w:val="right"/>
      <w:pPr>
        <w:ind w:left="4320" w:hanging="180"/>
      </w:pPr>
    </w:lvl>
    <w:lvl w:ilvl="6" w:tplc="A87AD20E">
      <w:start w:val="1"/>
      <w:numFmt w:val="decimal"/>
      <w:lvlText w:val="%7."/>
      <w:lvlJc w:val="left"/>
      <w:pPr>
        <w:ind w:left="5040" w:hanging="360"/>
      </w:pPr>
    </w:lvl>
    <w:lvl w:ilvl="7" w:tplc="1420916A">
      <w:start w:val="1"/>
      <w:numFmt w:val="lowerLetter"/>
      <w:lvlText w:val="%8."/>
      <w:lvlJc w:val="left"/>
      <w:pPr>
        <w:ind w:left="5760" w:hanging="360"/>
      </w:pPr>
    </w:lvl>
    <w:lvl w:ilvl="8" w:tplc="00E80102">
      <w:start w:val="1"/>
      <w:numFmt w:val="lowerRoman"/>
      <w:lvlText w:val="%9."/>
      <w:lvlJc w:val="right"/>
      <w:pPr>
        <w:ind w:left="6480" w:hanging="180"/>
      </w:pPr>
    </w:lvl>
  </w:abstractNum>
  <w:abstractNum w:abstractNumId="20" w15:restartNumberingAfterBreak="0">
    <w:nsid w:val="14208A3C"/>
    <w:multiLevelType w:val="hybridMultilevel"/>
    <w:tmpl w:val="FFFFFFFF"/>
    <w:lvl w:ilvl="0" w:tplc="BF70A6CC">
      <w:start w:val="1"/>
      <w:numFmt w:val="bullet"/>
      <w:lvlText w:val=""/>
      <w:lvlJc w:val="left"/>
      <w:pPr>
        <w:ind w:left="720" w:hanging="360"/>
      </w:pPr>
      <w:rPr>
        <w:rFonts w:ascii="Symbol" w:hAnsi="Symbol" w:hint="default"/>
      </w:rPr>
    </w:lvl>
    <w:lvl w:ilvl="1" w:tplc="4C0E0C8E">
      <w:start w:val="1"/>
      <w:numFmt w:val="bullet"/>
      <w:lvlText w:val="o"/>
      <w:lvlJc w:val="left"/>
      <w:pPr>
        <w:ind w:left="1440" w:hanging="360"/>
      </w:pPr>
      <w:rPr>
        <w:rFonts w:ascii="Courier New" w:hAnsi="Courier New" w:hint="default"/>
      </w:rPr>
    </w:lvl>
    <w:lvl w:ilvl="2" w:tplc="0DAA798C">
      <w:start w:val="1"/>
      <w:numFmt w:val="bullet"/>
      <w:lvlText w:val=""/>
      <w:lvlJc w:val="left"/>
      <w:pPr>
        <w:ind w:left="2160" w:hanging="360"/>
      </w:pPr>
      <w:rPr>
        <w:rFonts w:ascii="Wingdings" w:hAnsi="Wingdings" w:hint="default"/>
      </w:rPr>
    </w:lvl>
    <w:lvl w:ilvl="3" w:tplc="8AE278AE">
      <w:start w:val="1"/>
      <w:numFmt w:val="bullet"/>
      <w:lvlText w:val=""/>
      <w:lvlJc w:val="left"/>
      <w:pPr>
        <w:ind w:left="2880" w:hanging="360"/>
      </w:pPr>
      <w:rPr>
        <w:rFonts w:ascii="Symbol" w:hAnsi="Symbol" w:hint="default"/>
      </w:rPr>
    </w:lvl>
    <w:lvl w:ilvl="4" w:tplc="0E3085EA">
      <w:start w:val="1"/>
      <w:numFmt w:val="bullet"/>
      <w:lvlText w:val="o"/>
      <w:lvlJc w:val="left"/>
      <w:pPr>
        <w:ind w:left="3600" w:hanging="360"/>
      </w:pPr>
      <w:rPr>
        <w:rFonts w:ascii="Courier New" w:hAnsi="Courier New" w:hint="default"/>
      </w:rPr>
    </w:lvl>
    <w:lvl w:ilvl="5" w:tplc="DFA0A54E">
      <w:start w:val="1"/>
      <w:numFmt w:val="bullet"/>
      <w:lvlText w:val=""/>
      <w:lvlJc w:val="left"/>
      <w:pPr>
        <w:ind w:left="4320" w:hanging="360"/>
      </w:pPr>
      <w:rPr>
        <w:rFonts w:ascii="Wingdings" w:hAnsi="Wingdings" w:hint="default"/>
      </w:rPr>
    </w:lvl>
    <w:lvl w:ilvl="6" w:tplc="0A1A097A">
      <w:start w:val="1"/>
      <w:numFmt w:val="bullet"/>
      <w:lvlText w:val=""/>
      <w:lvlJc w:val="left"/>
      <w:pPr>
        <w:ind w:left="5040" w:hanging="360"/>
      </w:pPr>
      <w:rPr>
        <w:rFonts w:ascii="Symbol" w:hAnsi="Symbol" w:hint="default"/>
      </w:rPr>
    </w:lvl>
    <w:lvl w:ilvl="7" w:tplc="02B8C556">
      <w:start w:val="1"/>
      <w:numFmt w:val="bullet"/>
      <w:lvlText w:val="o"/>
      <w:lvlJc w:val="left"/>
      <w:pPr>
        <w:ind w:left="5760" w:hanging="360"/>
      </w:pPr>
      <w:rPr>
        <w:rFonts w:ascii="Courier New" w:hAnsi="Courier New" w:hint="default"/>
      </w:rPr>
    </w:lvl>
    <w:lvl w:ilvl="8" w:tplc="EBF472BE">
      <w:start w:val="1"/>
      <w:numFmt w:val="bullet"/>
      <w:lvlText w:val=""/>
      <w:lvlJc w:val="left"/>
      <w:pPr>
        <w:ind w:left="6480" w:hanging="360"/>
      </w:pPr>
      <w:rPr>
        <w:rFonts w:ascii="Wingdings" w:hAnsi="Wingdings" w:hint="default"/>
      </w:rPr>
    </w:lvl>
  </w:abstractNum>
  <w:abstractNum w:abstractNumId="21" w15:restartNumberingAfterBreak="0">
    <w:nsid w:val="16E76138"/>
    <w:multiLevelType w:val="hybridMultilevel"/>
    <w:tmpl w:val="FFFFFFFF"/>
    <w:lvl w:ilvl="0" w:tplc="389284A0">
      <w:start w:val="1"/>
      <w:numFmt w:val="decimal"/>
      <w:lvlText w:val="%1."/>
      <w:lvlJc w:val="left"/>
      <w:pPr>
        <w:ind w:left="720" w:hanging="360"/>
      </w:pPr>
    </w:lvl>
    <w:lvl w:ilvl="1" w:tplc="88FA606E">
      <w:start w:val="1"/>
      <w:numFmt w:val="lowerLetter"/>
      <w:lvlText w:val="%2."/>
      <w:lvlJc w:val="left"/>
      <w:pPr>
        <w:ind w:left="1440" w:hanging="360"/>
      </w:pPr>
    </w:lvl>
    <w:lvl w:ilvl="2" w:tplc="C9F43DBA">
      <w:start w:val="1"/>
      <w:numFmt w:val="lowerRoman"/>
      <w:lvlText w:val="%3."/>
      <w:lvlJc w:val="right"/>
      <w:pPr>
        <w:ind w:left="2160" w:hanging="180"/>
      </w:pPr>
    </w:lvl>
    <w:lvl w:ilvl="3" w:tplc="540478D6">
      <w:start w:val="1"/>
      <w:numFmt w:val="decimal"/>
      <w:lvlText w:val="%4."/>
      <w:lvlJc w:val="left"/>
      <w:pPr>
        <w:ind w:left="2880" w:hanging="360"/>
      </w:pPr>
    </w:lvl>
    <w:lvl w:ilvl="4" w:tplc="349CAB34">
      <w:start w:val="1"/>
      <w:numFmt w:val="lowerLetter"/>
      <w:lvlText w:val="%5."/>
      <w:lvlJc w:val="left"/>
      <w:pPr>
        <w:ind w:left="3600" w:hanging="360"/>
      </w:pPr>
    </w:lvl>
    <w:lvl w:ilvl="5" w:tplc="6ABAC698">
      <w:start w:val="1"/>
      <w:numFmt w:val="lowerRoman"/>
      <w:lvlText w:val="%6."/>
      <w:lvlJc w:val="right"/>
      <w:pPr>
        <w:ind w:left="4320" w:hanging="180"/>
      </w:pPr>
    </w:lvl>
    <w:lvl w:ilvl="6" w:tplc="3322FF38">
      <w:start w:val="1"/>
      <w:numFmt w:val="decimal"/>
      <w:lvlText w:val="%7."/>
      <w:lvlJc w:val="left"/>
      <w:pPr>
        <w:ind w:left="5040" w:hanging="360"/>
      </w:pPr>
    </w:lvl>
    <w:lvl w:ilvl="7" w:tplc="A30A28B0">
      <w:start w:val="1"/>
      <w:numFmt w:val="lowerLetter"/>
      <w:lvlText w:val="%8."/>
      <w:lvlJc w:val="left"/>
      <w:pPr>
        <w:ind w:left="5760" w:hanging="360"/>
      </w:pPr>
    </w:lvl>
    <w:lvl w:ilvl="8" w:tplc="2B301BF2">
      <w:start w:val="1"/>
      <w:numFmt w:val="lowerRoman"/>
      <w:lvlText w:val="%9."/>
      <w:lvlJc w:val="right"/>
      <w:pPr>
        <w:ind w:left="6480" w:hanging="180"/>
      </w:pPr>
    </w:lvl>
  </w:abstractNum>
  <w:abstractNum w:abstractNumId="22" w15:restartNumberingAfterBreak="0">
    <w:nsid w:val="1722632B"/>
    <w:multiLevelType w:val="hybridMultilevel"/>
    <w:tmpl w:val="FFFFFFFF"/>
    <w:lvl w:ilvl="0" w:tplc="216457CA">
      <w:start w:val="1"/>
      <w:numFmt w:val="decimal"/>
      <w:lvlText w:val="%1."/>
      <w:lvlJc w:val="left"/>
      <w:pPr>
        <w:ind w:left="720" w:hanging="360"/>
      </w:pPr>
    </w:lvl>
    <w:lvl w:ilvl="1" w:tplc="43AA6530">
      <w:start w:val="1"/>
      <w:numFmt w:val="lowerLetter"/>
      <w:lvlText w:val="%2."/>
      <w:lvlJc w:val="left"/>
      <w:pPr>
        <w:ind w:left="1440" w:hanging="360"/>
      </w:pPr>
    </w:lvl>
    <w:lvl w:ilvl="2" w:tplc="7D08FCF2">
      <w:start w:val="1"/>
      <w:numFmt w:val="lowerRoman"/>
      <w:lvlText w:val="%3."/>
      <w:lvlJc w:val="right"/>
      <w:pPr>
        <w:ind w:left="2160" w:hanging="180"/>
      </w:pPr>
    </w:lvl>
    <w:lvl w:ilvl="3" w:tplc="5FB40AB6">
      <w:start w:val="1"/>
      <w:numFmt w:val="decimal"/>
      <w:lvlText w:val="%4."/>
      <w:lvlJc w:val="left"/>
      <w:pPr>
        <w:ind w:left="2880" w:hanging="360"/>
      </w:pPr>
    </w:lvl>
    <w:lvl w:ilvl="4" w:tplc="674680BE">
      <w:start w:val="1"/>
      <w:numFmt w:val="lowerLetter"/>
      <w:lvlText w:val="%5."/>
      <w:lvlJc w:val="left"/>
      <w:pPr>
        <w:ind w:left="3600" w:hanging="360"/>
      </w:pPr>
    </w:lvl>
    <w:lvl w:ilvl="5" w:tplc="A1E8EDCC">
      <w:start w:val="1"/>
      <w:numFmt w:val="lowerRoman"/>
      <w:lvlText w:val="%6."/>
      <w:lvlJc w:val="right"/>
      <w:pPr>
        <w:ind w:left="4320" w:hanging="180"/>
      </w:pPr>
    </w:lvl>
    <w:lvl w:ilvl="6" w:tplc="412C8192">
      <w:start w:val="1"/>
      <w:numFmt w:val="decimal"/>
      <w:lvlText w:val="%7."/>
      <w:lvlJc w:val="left"/>
      <w:pPr>
        <w:ind w:left="5040" w:hanging="360"/>
      </w:pPr>
    </w:lvl>
    <w:lvl w:ilvl="7" w:tplc="471C7316">
      <w:start w:val="1"/>
      <w:numFmt w:val="lowerLetter"/>
      <w:lvlText w:val="%8."/>
      <w:lvlJc w:val="left"/>
      <w:pPr>
        <w:ind w:left="5760" w:hanging="360"/>
      </w:pPr>
    </w:lvl>
    <w:lvl w:ilvl="8" w:tplc="A79C7FAC">
      <w:start w:val="1"/>
      <w:numFmt w:val="lowerRoman"/>
      <w:lvlText w:val="%9."/>
      <w:lvlJc w:val="right"/>
      <w:pPr>
        <w:ind w:left="6480" w:hanging="180"/>
      </w:pPr>
    </w:lvl>
  </w:abstractNum>
  <w:abstractNum w:abstractNumId="23" w15:restartNumberingAfterBreak="0">
    <w:nsid w:val="19C5FF3C"/>
    <w:multiLevelType w:val="hybridMultilevel"/>
    <w:tmpl w:val="FFFFFFFF"/>
    <w:lvl w:ilvl="0" w:tplc="28F6AD9C">
      <w:start w:val="1"/>
      <w:numFmt w:val="decimal"/>
      <w:lvlText w:val="%1."/>
      <w:lvlJc w:val="left"/>
      <w:pPr>
        <w:ind w:left="720" w:hanging="360"/>
      </w:pPr>
    </w:lvl>
    <w:lvl w:ilvl="1" w:tplc="D576BDF6">
      <w:start w:val="1"/>
      <w:numFmt w:val="lowerLetter"/>
      <w:lvlText w:val="%2."/>
      <w:lvlJc w:val="left"/>
      <w:pPr>
        <w:ind w:left="1440" w:hanging="360"/>
      </w:pPr>
    </w:lvl>
    <w:lvl w:ilvl="2" w:tplc="07EC26C4">
      <w:start w:val="1"/>
      <w:numFmt w:val="lowerRoman"/>
      <w:lvlText w:val="%3."/>
      <w:lvlJc w:val="right"/>
      <w:pPr>
        <w:ind w:left="2160" w:hanging="180"/>
      </w:pPr>
    </w:lvl>
    <w:lvl w:ilvl="3" w:tplc="BB44B59A">
      <w:start w:val="1"/>
      <w:numFmt w:val="decimal"/>
      <w:lvlText w:val="%4."/>
      <w:lvlJc w:val="left"/>
      <w:pPr>
        <w:ind w:left="2880" w:hanging="360"/>
      </w:pPr>
    </w:lvl>
    <w:lvl w:ilvl="4" w:tplc="85E893D6">
      <w:start w:val="1"/>
      <w:numFmt w:val="lowerLetter"/>
      <w:lvlText w:val="%5."/>
      <w:lvlJc w:val="left"/>
      <w:pPr>
        <w:ind w:left="3600" w:hanging="360"/>
      </w:pPr>
    </w:lvl>
    <w:lvl w:ilvl="5" w:tplc="F07A0EC2">
      <w:start w:val="1"/>
      <w:numFmt w:val="lowerRoman"/>
      <w:lvlText w:val="%6."/>
      <w:lvlJc w:val="right"/>
      <w:pPr>
        <w:ind w:left="4320" w:hanging="180"/>
      </w:pPr>
    </w:lvl>
    <w:lvl w:ilvl="6" w:tplc="AA10CA9A">
      <w:start w:val="1"/>
      <w:numFmt w:val="decimal"/>
      <w:lvlText w:val="%7."/>
      <w:lvlJc w:val="left"/>
      <w:pPr>
        <w:ind w:left="5040" w:hanging="360"/>
      </w:pPr>
    </w:lvl>
    <w:lvl w:ilvl="7" w:tplc="ED567CEE">
      <w:start w:val="1"/>
      <w:numFmt w:val="lowerLetter"/>
      <w:lvlText w:val="%8."/>
      <w:lvlJc w:val="left"/>
      <w:pPr>
        <w:ind w:left="5760" w:hanging="360"/>
      </w:pPr>
    </w:lvl>
    <w:lvl w:ilvl="8" w:tplc="2954EE8A">
      <w:start w:val="1"/>
      <w:numFmt w:val="lowerRoman"/>
      <w:lvlText w:val="%9."/>
      <w:lvlJc w:val="right"/>
      <w:pPr>
        <w:ind w:left="6480" w:hanging="180"/>
      </w:pPr>
    </w:lvl>
  </w:abstractNum>
  <w:abstractNum w:abstractNumId="24" w15:restartNumberingAfterBreak="0">
    <w:nsid w:val="1D97D140"/>
    <w:multiLevelType w:val="hybridMultilevel"/>
    <w:tmpl w:val="FFFFFFFF"/>
    <w:lvl w:ilvl="0" w:tplc="042ED5B8">
      <w:start w:val="1"/>
      <w:numFmt w:val="decimal"/>
      <w:lvlText w:val="%1."/>
      <w:lvlJc w:val="left"/>
      <w:pPr>
        <w:ind w:left="720" w:hanging="360"/>
      </w:pPr>
    </w:lvl>
    <w:lvl w:ilvl="1" w:tplc="AEE282E2">
      <w:start w:val="1"/>
      <w:numFmt w:val="lowerLetter"/>
      <w:lvlText w:val="%2."/>
      <w:lvlJc w:val="left"/>
      <w:pPr>
        <w:ind w:left="1440" w:hanging="360"/>
      </w:pPr>
    </w:lvl>
    <w:lvl w:ilvl="2" w:tplc="8904C9C6">
      <w:start w:val="1"/>
      <w:numFmt w:val="lowerRoman"/>
      <w:lvlText w:val="%3."/>
      <w:lvlJc w:val="right"/>
      <w:pPr>
        <w:ind w:left="2160" w:hanging="180"/>
      </w:pPr>
    </w:lvl>
    <w:lvl w:ilvl="3" w:tplc="46C214E2">
      <w:start w:val="1"/>
      <w:numFmt w:val="decimal"/>
      <w:lvlText w:val="%4."/>
      <w:lvlJc w:val="left"/>
      <w:pPr>
        <w:ind w:left="2880" w:hanging="360"/>
      </w:pPr>
    </w:lvl>
    <w:lvl w:ilvl="4" w:tplc="916A05C6">
      <w:start w:val="1"/>
      <w:numFmt w:val="lowerLetter"/>
      <w:lvlText w:val="%5."/>
      <w:lvlJc w:val="left"/>
      <w:pPr>
        <w:ind w:left="3600" w:hanging="360"/>
      </w:pPr>
    </w:lvl>
    <w:lvl w:ilvl="5" w:tplc="CC66F6A4">
      <w:start w:val="1"/>
      <w:numFmt w:val="lowerRoman"/>
      <w:lvlText w:val="%6."/>
      <w:lvlJc w:val="right"/>
      <w:pPr>
        <w:ind w:left="4320" w:hanging="180"/>
      </w:pPr>
    </w:lvl>
    <w:lvl w:ilvl="6" w:tplc="A4304800">
      <w:start w:val="1"/>
      <w:numFmt w:val="decimal"/>
      <w:lvlText w:val="%7."/>
      <w:lvlJc w:val="left"/>
      <w:pPr>
        <w:ind w:left="5040" w:hanging="360"/>
      </w:pPr>
    </w:lvl>
    <w:lvl w:ilvl="7" w:tplc="8110B33A">
      <w:start w:val="1"/>
      <w:numFmt w:val="lowerLetter"/>
      <w:lvlText w:val="%8."/>
      <w:lvlJc w:val="left"/>
      <w:pPr>
        <w:ind w:left="5760" w:hanging="360"/>
      </w:pPr>
    </w:lvl>
    <w:lvl w:ilvl="8" w:tplc="5582B58C">
      <w:start w:val="1"/>
      <w:numFmt w:val="lowerRoman"/>
      <w:lvlText w:val="%9."/>
      <w:lvlJc w:val="right"/>
      <w:pPr>
        <w:ind w:left="6480" w:hanging="180"/>
      </w:pPr>
    </w:lvl>
  </w:abstractNum>
  <w:abstractNum w:abstractNumId="25" w15:restartNumberingAfterBreak="0">
    <w:nsid w:val="1DE9FDF6"/>
    <w:multiLevelType w:val="hybridMultilevel"/>
    <w:tmpl w:val="FFFFFFFF"/>
    <w:lvl w:ilvl="0" w:tplc="9F644DF8">
      <w:start w:val="1"/>
      <w:numFmt w:val="decimal"/>
      <w:lvlText w:val="%1."/>
      <w:lvlJc w:val="left"/>
      <w:pPr>
        <w:ind w:left="720" w:hanging="360"/>
      </w:pPr>
    </w:lvl>
    <w:lvl w:ilvl="1" w:tplc="B3DECDF0">
      <w:start w:val="1"/>
      <w:numFmt w:val="lowerLetter"/>
      <w:lvlText w:val="%2."/>
      <w:lvlJc w:val="left"/>
      <w:pPr>
        <w:ind w:left="1440" w:hanging="360"/>
      </w:pPr>
    </w:lvl>
    <w:lvl w:ilvl="2" w:tplc="05FA9ED4">
      <w:start w:val="1"/>
      <w:numFmt w:val="lowerRoman"/>
      <w:lvlText w:val="%3."/>
      <w:lvlJc w:val="right"/>
      <w:pPr>
        <w:ind w:left="2160" w:hanging="180"/>
      </w:pPr>
    </w:lvl>
    <w:lvl w:ilvl="3" w:tplc="A4C6B536">
      <w:start w:val="1"/>
      <w:numFmt w:val="decimal"/>
      <w:lvlText w:val="%4."/>
      <w:lvlJc w:val="left"/>
      <w:pPr>
        <w:ind w:left="2880" w:hanging="360"/>
      </w:pPr>
    </w:lvl>
    <w:lvl w:ilvl="4" w:tplc="54AE1380">
      <w:start w:val="1"/>
      <w:numFmt w:val="lowerLetter"/>
      <w:lvlText w:val="%5."/>
      <w:lvlJc w:val="left"/>
      <w:pPr>
        <w:ind w:left="3600" w:hanging="360"/>
      </w:pPr>
    </w:lvl>
    <w:lvl w:ilvl="5" w:tplc="680C3468">
      <w:start w:val="1"/>
      <w:numFmt w:val="lowerRoman"/>
      <w:lvlText w:val="%6."/>
      <w:lvlJc w:val="right"/>
      <w:pPr>
        <w:ind w:left="4320" w:hanging="180"/>
      </w:pPr>
    </w:lvl>
    <w:lvl w:ilvl="6" w:tplc="C37C1156">
      <w:start w:val="1"/>
      <w:numFmt w:val="decimal"/>
      <w:lvlText w:val="%7."/>
      <w:lvlJc w:val="left"/>
      <w:pPr>
        <w:ind w:left="5040" w:hanging="360"/>
      </w:pPr>
    </w:lvl>
    <w:lvl w:ilvl="7" w:tplc="7D246534">
      <w:start w:val="1"/>
      <w:numFmt w:val="lowerLetter"/>
      <w:lvlText w:val="%8."/>
      <w:lvlJc w:val="left"/>
      <w:pPr>
        <w:ind w:left="5760" w:hanging="360"/>
      </w:pPr>
    </w:lvl>
    <w:lvl w:ilvl="8" w:tplc="0C101A80">
      <w:start w:val="1"/>
      <w:numFmt w:val="lowerRoman"/>
      <w:lvlText w:val="%9."/>
      <w:lvlJc w:val="right"/>
      <w:pPr>
        <w:ind w:left="6480" w:hanging="180"/>
      </w:pPr>
    </w:lvl>
  </w:abstractNum>
  <w:abstractNum w:abstractNumId="26" w15:restartNumberingAfterBreak="0">
    <w:nsid w:val="1E15DBBB"/>
    <w:multiLevelType w:val="hybridMultilevel"/>
    <w:tmpl w:val="FFFFFFFF"/>
    <w:lvl w:ilvl="0" w:tplc="2F8A07B6">
      <w:start w:val="1"/>
      <w:numFmt w:val="decimal"/>
      <w:lvlText w:val="%1."/>
      <w:lvlJc w:val="left"/>
      <w:pPr>
        <w:ind w:left="720" w:hanging="360"/>
      </w:pPr>
    </w:lvl>
    <w:lvl w:ilvl="1" w:tplc="4934BFDC">
      <w:start w:val="1"/>
      <w:numFmt w:val="lowerLetter"/>
      <w:lvlText w:val="%2."/>
      <w:lvlJc w:val="left"/>
      <w:pPr>
        <w:ind w:left="1440" w:hanging="360"/>
      </w:pPr>
    </w:lvl>
    <w:lvl w:ilvl="2" w:tplc="D856E2C2">
      <w:start w:val="1"/>
      <w:numFmt w:val="lowerRoman"/>
      <w:lvlText w:val="%3."/>
      <w:lvlJc w:val="right"/>
      <w:pPr>
        <w:ind w:left="2160" w:hanging="180"/>
      </w:pPr>
    </w:lvl>
    <w:lvl w:ilvl="3" w:tplc="B0E85DC0">
      <w:start w:val="1"/>
      <w:numFmt w:val="decimal"/>
      <w:lvlText w:val="%4."/>
      <w:lvlJc w:val="left"/>
      <w:pPr>
        <w:ind w:left="2880" w:hanging="360"/>
      </w:pPr>
    </w:lvl>
    <w:lvl w:ilvl="4" w:tplc="0CE04784">
      <w:start w:val="1"/>
      <w:numFmt w:val="lowerLetter"/>
      <w:lvlText w:val="%5."/>
      <w:lvlJc w:val="left"/>
      <w:pPr>
        <w:ind w:left="3600" w:hanging="360"/>
      </w:pPr>
    </w:lvl>
    <w:lvl w:ilvl="5" w:tplc="00C6FC56">
      <w:start w:val="1"/>
      <w:numFmt w:val="lowerRoman"/>
      <w:lvlText w:val="%6."/>
      <w:lvlJc w:val="right"/>
      <w:pPr>
        <w:ind w:left="4320" w:hanging="180"/>
      </w:pPr>
    </w:lvl>
    <w:lvl w:ilvl="6" w:tplc="3312A90C">
      <w:start w:val="1"/>
      <w:numFmt w:val="decimal"/>
      <w:lvlText w:val="%7."/>
      <w:lvlJc w:val="left"/>
      <w:pPr>
        <w:ind w:left="5040" w:hanging="360"/>
      </w:pPr>
    </w:lvl>
    <w:lvl w:ilvl="7" w:tplc="D85A746A">
      <w:start w:val="1"/>
      <w:numFmt w:val="lowerLetter"/>
      <w:lvlText w:val="%8."/>
      <w:lvlJc w:val="left"/>
      <w:pPr>
        <w:ind w:left="5760" w:hanging="360"/>
      </w:pPr>
    </w:lvl>
    <w:lvl w:ilvl="8" w:tplc="ABCC4B8E">
      <w:start w:val="1"/>
      <w:numFmt w:val="lowerRoman"/>
      <w:lvlText w:val="%9."/>
      <w:lvlJc w:val="right"/>
      <w:pPr>
        <w:ind w:left="6480" w:hanging="180"/>
      </w:pPr>
    </w:lvl>
  </w:abstractNum>
  <w:abstractNum w:abstractNumId="27" w15:restartNumberingAfterBreak="0">
    <w:nsid w:val="1F8433D7"/>
    <w:multiLevelType w:val="multilevel"/>
    <w:tmpl w:val="0C2E7BA8"/>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FE52E94"/>
    <w:multiLevelType w:val="hybridMultilevel"/>
    <w:tmpl w:val="FFFFFFFF"/>
    <w:lvl w:ilvl="0" w:tplc="0E5C1F36">
      <w:start w:val="1"/>
      <w:numFmt w:val="bullet"/>
      <w:lvlText w:val=""/>
      <w:lvlJc w:val="left"/>
      <w:pPr>
        <w:ind w:left="720" w:hanging="360"/>
      </w:pPr>
      <w:rPr>
        <w:rFonts w:ascii="Symbol" w:hAnsi="Symbol" w:hint="default"/>
      </w:rPr>
    </w:lvl>
    <w:lvl w:ilvl="1" w:tplc="AD2AD626">
      <w:start w:val="1"/>
      <w:numFmt w:val="bullet"/>
      <w:lvlText w:val="o"/>
      <w:lvlJc w:val="left"/>
      <w:pPr>
        <w:ind w:left="1440" w:hanging="360"/>
      </w:pPr>
      <w:rPr>
        <w:rFonts w:ascii="Courier New" w:hAnsi="Courier New" w:hint="default"/>
      </w:rPr>
    </w:lvl>
    <w:lvl w:ilvl="2" w:tplc="176256E6">
      <w:start w:val="1"/>
      <w:numFmt w:val="bullet"/>
      <w:lvlText w:val=""/>
      <w:lvlJc w:val="left"/>
      <w:pPr>
        <w:ind w:left="2160" w:hanging="360"/>
      </w:pPr>
      <w:rPr>
        <w:rFonts w:ascii="Wingdings" w:hAnsi="Wingdings" w:hint="default"/>
      </w:rPr>
    </w:lvl>
    <w:lvl w:ilvl="3" w:tplc="27A2F1AA">
      <w:start w:val="1"/>
      <w:numFmt w:val="bullet"/>
      <w:lvlText w:val=""/>
      <w:lvlJc w:val="left"/>
      <w:pPr>
        <w:ind w:left="2880" w:hanging="360"/>
      </w:pPr>
      <w:rPr>
        <w:rFonts w:ascii="Symbol" w:hAnsi="Symbol" w:hint="default"/>
      </w:rPr>
    </w:lvl>
    <w:lvl w:ilvl="4" w:tplc="A5764894">
      <w:start w:val="1"/>
      <w:numFmt w:val="bullet"/>
      <w:lvlText w:val="o"/>
      <w:lvlJc w:val="left"/>
      <w:pPr>
        <w:ind w:left="3600" w:hanging="360"/>
      </w:pPr>
      <w:rPr>
        <w:rFonts w:ascii="Courier New" w:hAnsi="Courier New" w:hint="default"/>
      </w:rPr>
    </w:lvl>
    <w:lvl w:ilvl="5" w:tplc="A3905FA8">
      <w:start w:val="1"/>
      <w:numFmt w:val="bullet"/>
      <w:lvlText w:val=""/>
      <w:lvlJc w:val="left"/>
      <w:pPr>
        <w:ind w:left="4320" w:hanging="360"/>
      </w:pPr>
      <w:rPr>
        <w:rFonts w:ascii="Wingdings" w:hAnsi="Wingdings" w:hint="default"/>
      </w:rPr>
    </w:lvl>
    <w:lvl w:ilvl="6" w:tplc="19D6AAF4">
      <w:start w:val="1"/>
      <w:numFmt w:val="bullet"/>
      <w:lvlText w:val=""/>
      <w:lvlJc w:val="left"/>
      <w:pPr>
        <w:ind w:left="5040" w:hanging="360"/>
      </w:pPr>
      <w:rPr>
        <w:rFonts w:ascii="Symbol" w:hAnsi="Symbol" w:hint="default"/>
      </w:rPr>
    </w:lvl>
    <w:lvl w:ilvl="7" w:tplc="DCA4139A">
      <w:start w:val="1"/>
      <w:numFmt w:val="bullet"/>
      <w:lvlText w:val="o"/>
      <w:lvlJc w:val="left"/>
      <w:pPr>
        <w:ind w:left="5760" w:hanging="360"/>
      </w:pPr>
      <w:rPr>
        <w:rFonts w:ascii="Courier New" w:hAnsi="Courier New" w:hint="default"/>
      </w:rPr>
    </w:lvl>
    <w:lvl w:ilvl="8" w:tplc="63C63D3E">
      <w:start w:val="1"/>
      <w:numFmt w:val="bullet"/>
      <w:lvlText w:val=""/>
      <w:lvlJc w:val="left"/>
      <w:pPr>
        <w:ind w:left="6480" w:hanging="360"/>
      </w:pPr>
      <w:rPr>
        <w:rFonts w:ascii="Wingdings" w:hAnsi="Wingdings" w:hint="default"/>
      </w:rPr>
    </w:lvl>
  </w:abstractNum>
  <w:abstractNum w:abstractNumId="29" w15:restartNumberingAfterBreak="0">
    <w:nsid w:val="2099B105"/>
    <w:multiLevelType w:val="hybridMultilevel"/>
    <w:tmpl w:val="FFFFFFFF"/>
    <w:lvl w:ilvl="0" w:tplc="BFD02EB8">
      <w:start w:val="1"/>
      <w:numFmt w:val="decimal"/>
      <w:lvlText w:val="%1."/>
      <w:lvlJc w:val="left"/>
      <w:pPr>
        <w:ind w:left="720" w:hanging="360"/>
      </w:pPr>
    </w:lvl>
    <w:lvl w:ilvl="1" w:tplc="C060AFA0">
      <w:start w:val="1"/>
      <w:numFmt w:val="lowerLetter"/>
      <w:lvlText w:val="%2."/>
      <w:lvlJc w:val="left"/>
      <w:pPr>
        <w:ind w:left="1440" w:hanging="360"/>
      </w:pPr>
    </w:lvl>
    <w:lvl w:ilvl="2" w:tplc="0C542EB4">
      <w:start w:val="1"/>
      <w:numFmt w:val="lowerRoman"/>
      <w:lvlText w:val="%3."/>
      <w:lvlJc w:val="right"/>
      <w:pPr>
        <w:ind w:left="2160" w:hanging="180"/>
      </w:pPr>
    </w:lvl>
    <w:lvl w:ilvl="3" w:tplc="129434B2">
      <w:start w:val="1"/>
      <w:numFmt w:val="decimal"/>
      <w:lvlText w:val="%4."/>
      <w:lvlJc w:val="left"/>
      <w:pPr>
        <w:ind w:left="2880" w:hanging="360"/>
      </w:pPr>
    </w:lvl>
    <w:lvl w:ilvl="4" w:tplc="DDD03844">
      <w:start w:val="1"/>
      <w:numFmt w:val="lowerLetter"/>
      <w:lvlText w:val="%5."/>
      <w:lvlJc w:val="left"/>
      <w:pPr>
        <w:ind w:left="3600" w:hanging="360"/>
      </w:pPr>
    </w:lvl>
    <w:lvl w:ilvl="5" w:tplc="E47C1050">
      <w:start w:val="1"/>
      <w:numFmt w:val="lowerRoman"/>
      <w:lvlText w:val="%6."/>
      <w:lvlJc w:val="right"/>
      <w:pPr>
        <w:ind w:left="4320" w:hanging="180"/>
      </w:pPr>
    </w:lvl>
    <w:lvl w:ilvl="6" w:tplc="0A34CC40">
      <w:start w:val="1"/>
      <w:numFmt w:val="decimal"/>
      <w:lvlText w:val="%7."/>
      <w:lvlJc w:val="left"/>
      <w:pPr>
        <w:ind w:left="5040" w:hanging="360"/>
      </w:pPr>
    </w:lvl>
    <w:lvl w:ilvl="7" w:tplc="61403544">
      <w:start w:val="1"/>
      <w:numFmt w:val="lowerLetter"/>
      <w:lvlText w:val="%8."/>
      <w:lvlJc w:val="left"/>
      <w:pPr>
        <w:ind w:left="5760" w:hanging="360"/>
      </w:pPr>
    </w:lvl>
    <w:lvl w:ilvl="8" w:tplc="D1CAC0C8">
      <w:start w:val="1"/>
      <w:numFmt w:val="lowerRoman"/>
      <w:lvlText w:val="%9."/>
      <w:lvlJc w:val="right"/>
      <w:pPr>
        <w:ind w:left="6480" w:hanging="180"/>
      </w:pPr>
    </w:lvl>
  </w:abstractNum>
  <w:abstractNum w:abstractNumId="30" w15:restartNumberingAfterBreak="0">
    <w:nsid w:val="21424126"/>
    <w:multiLevelType w:val="hybridMultilevel"/>
    <w:tmpl w:val="FFFFFFFF"/>
    <w:lvl w:ilvl="0" w:tplc="C4186438">
      <w:start w:val="1"/>
      <w:numFmt w:val="decimal"/>
      <w:lvlText w:val="%1."/>
      <w:lvlJc w:val="left"/>
      <w:pPr>
        <w:ind w:left="720" w:hanging="360"/>
      </w:pPr>
    </w:lvl>
    <w:lvl w:ilvl="1" w:tplc="37A86FF4">
      <w:start w:val="1"/>
      <w:numFmt w:val="lowerLetter"/>
      <w:lvlText w:val="%2."/>
      <w:lvlJc w:val="left"/>
      <w:pPr>
        <w:ind w:left="1440" w:hanging="360"/>
      </w:pPr>
    </w:lvl>
    <w:lvl w:ilvl="2" w:tplc="55F2BBEA">
      <w:start w:val="1"/>
      <w:numFmt w:val="lowerRoman"/>
      <w:lvlText w:val="%3."/>
      <w:lvlJc w:val="right"/>
      <w:pPr>
        <w:ind w:left="2160" w:hanging="180"/>
      </w:pPr>
    </w:lvl>
    <w:lvl w:ilvl="3" w:tplc="AC1AF2BA">
      <w:start w:val="1"/>
      <w:numFmt w:val="decimal"/>
      <w:lvlText w:val="%4."/>
      <w:lvlJc w:val="left"/>
      <w:pPr>
        <w:ind w:left="2880" w:hanging="360"/>
      </w:pPr>
    </w:lvl>
    <w:lvl w:ilvl="4" w:tplc="5DFC07AE">
      <w:start w:val="1"/>
      <w:numFmt w:val="lowerLetter"/>
      <w:lvlText w:val="%5."/>
      <w:lvlJc w:val="left"/>
      <w:pPr>
        <w:ind w:left="3600" w:hanging="360"/>
      </w:pPr>
    </w:lvl>
    <w:lvl w:ilvl="5" w:tplc="1EBA4BC8">
      <w:start w:val="1"/>
      <w:numFmt w:val="lowerRoman"/>
      <w:lvlText w:val="%6."/>
      <w:lvlJc w:val="right"/>
      <w:pPr>
        <w:ind w:left="4320" w:hanging="180"/>
      </w:pPr>
    </w:lvl>
    <w:lvl w:ilvl="6" w:tplc="8718480C">
      <w:start w:val="1"/>
      <w:numFmt w:val="decimal"/>
      <w:lvlText w:val="%7."/>
      <w:lvlJc w:val="left"/>
      <w:pPr>
        <w:ind w:left="5040" w:hanging="360"/>
      </w:pPr>
    </w:lvl>
    <w:lvl w:ilvl="7" w:tplc="7F429454">
      <w:start w:val="1"/>
      <w:numFmt w:val="lowerLetter"/>
      <w:lvlText w:val="%8."/>
      <w:lvlJc w:val="left"/>
      <w:pPr>
        <w:ind w:left="5760" w:hanging="360"/>
      </w:pPr>
    </w:lvl>
    <w:lvl w:ilvl="8" w:tplc="CFAA5824">
      <w:start w:val="1"/>
      <w:numFmt w:val="lowerRoman"/>
      <w:lvlText w:val="%9."/>
      <w:lvlJc w:val="right"/>
      <w:pPr>
        <w:ind w:left="6480" w:hanging="180"/>
      </w:pPr>
    </w:lvl>
  </w:abstractNum>
  <w:abstractNum w:abstractNumId="31" w15:restartNumberingAfterBreak="0">
    <w:nsid w:val="21E161B2"/>
    <w:multiLevelType w:val="hybridMultilevel"/>
    <w:tmpl w:val="FFFFFFFF"/>
    <w:lvl w:ilvl="0" w:tplc="00A2A4BE">
      <w:start w:val="1"/>
      <w:numFmt w:val="decimal"/>
      <w:lvlText w:val="%1."/>
      <w:lvlJc w:val="left"/>
      <w:pPr>
        <w:ind w:left="720" w:hanging="360"/>
      </w:pPr>
    </w:lvl>
    <w:lvl w:ilvl="1" w:tplc="9098AD48">
      <w:start w:val="1"/>
      <w:numFmt w:val="lowerLetter"/>
      <w:lvlText w:val="%2."/>
      <w:lvlJc w:val="left"/>
      <w:pPr>
        <w:ind w:left="1440" w:hanging="360"/>
      </w:pPr>
    </w:lvl>
    <w:lvl w:ilvl="2" w:tplc="4F74A5A6">
      <w:start w:val="1"/>
      <w:numFmt w:val="lowerRoman"/>
      <w:lvlText w:val="%3."/>
      <w:lvlJc w:val="right"/>
      <w:pPr>
        <w:ind w:left="2160" w:hanging="180"/>
      </w:pPr>
    </w:lvl>
    <w:lvl w:ilvl="3" w:tplc="40A2E1FA">
      <w:start w:val="1"/>
      <w:numFmt w:val="decimal"/>
      <w:lvlText w:val="%4."/>
      <w:lvlJc w:val="left"/>
      <w:pPr>
        <w:ind w:left="2880" w:hanging="360"/>
      </w:pPr>
    </w:lvl>
    <w:lvl w:ilvl="4" w:tplc="D294F244">
      <w:start w:val="1"/>
      <w:numFmt w:val="lowerLetter"/>
      <w:lvlText w:val="%5."/>
      <w:lvlJc w:val="left"/>
      <w:pPr>
        <w:ind w:left="3600" w:hanging="360"/>
      </w:pPr>
    </w:lvl>
    <w:lvl w:ilvl="5" w:tplc="E1E21EB4">
      <w:start w:val="1"/>
      <w:numFmt w:val="lowerRoman"/>
      <w:lvlText w:val="%6."/>
      <w:lvlJc w:val="right"/>
      <w:pPr>
        <w:ind w:left="4320" w:hanging="180"/>
      </w:pPr>
    </w:lvl>
    <w:lvl w:ilvl="6" w:tplc="3CBAFD0E">
      <w:start w:val="1"/>
      <w:numFmt w:val="decimal"/>
      <w:lvlText w:val="%7."/>
      <w:lvlJc w:val="left"/>
      <w:pPr>
        <w:ind w:left="5040" w:hanging="360"/>
      </w:pPr>
    </w:lvl>
    <w:lvl w:ilvl="7" w:tplc="889C3D4E">
      <w:start w:val="1"/>
      <w:numFmt w:val="lowerLetter"/>
      <w:lvlText w:val="%8."/>
      <w:lvlJc w:val="left"/>
      <w:pPr>
        <w:ind w:left="5760" w:hanging="360"/>
      </w:pPr>
    </w:lvl>
    <w:lvl w:ilvl="8" w:tplc="3A72AC70">
      <w:start w:val="1"/>
      <w:numFmt w:val="lowerRoman"/>
      <w:lvlText w:val="%9."/>
      <w:lvlJc w:val="right"/>
      <w:pPr>
        <w:ind w:left="6480" w:hanging="180"/>
      </w:pPr>
    </w:lvl>
  </w:abstractNum>
  <w:abstractNum w:abstractNumId="32" w15:restartNumberingAfterBreak="0">
    <w:nsid w:val="21FD4741"/>
    <w:multiLevelType w:val="hybridMultilevel"/>
    <w:tmpl w:val="FFFFFFFF"/>
    <w:lvl w:ilvl="0" w:tplc="A7F85C02">
      <w:start w:val="1"/>
      <w:numFmt w:val="decimal"/>
      <w:lvlText w:val="%1."/>
      <w:lvlJc w:val="left"/>
      <w:pPr>
        <w:ind w:left="720" w:hanging="360"/>
      </w:pPr>
    </w:lvl>
    <w:lvl w:ilvl="1" w:tplc="303CC61A">
      <w:start w:val="1"/>
      <w:numFmt w:val="lowerLetter"/>
      <w:lvlText w:val="%2."/>
      <w:lvlJc w:val="left"/>
      <w:pPr>
        <w:ind w:left="1440" w:hanging="360"/>
      </w:pPr>
    </w:lvl>
    <w:lvl w:ilvl="2" w:tplc="77AEA8F8">
      <w:start w:val="1"/>
      <w:numFmt w:val="lowerRoman"/>
      <w:lvlText w:val="%3."/>
      <w:lvlJc w:val="right"/>
      <w:pPr>
        <w:ind w:left="2160" w:hanging="180"/>
      </w:pPr>
    </w:lvl>
    <w:lvl w:ilvl="3" w:tplc="A61E6A8C">
      <w:start w:val="1"/>
      <w:numFmt w:val="decimal"/>
      <w:lvlText w:val="%4."/>
      <w:lvlJc w:val="left"/>
      <w:pPr>
        <w:ind w:left="2880" w:hanging="360"/>
      </w:pPr>
    </w:lvl>
    <w:lvl w:ilvl="4" w:tplc="0CB01896">
      <w:start w:val="1"/>
      <w:numFmt w:val="lowerLetter"/>
      <w:lvlText w:val="%5."/>
      <w:lvlJc w:val="left"/>
      <w:pPr>
        <w:ind w:left="3600" w:hanging="360"/>
      </w:pPr>
    </w:lvl>
    <w:lvl w:ilvl="5" w:tplc="93E640FA">
      <w:start w:val="1"/>
      <w:numFmt w:val="lowerRoman"/>
      <w:lvlText w:val="%6."/>
      <w:lvlJc w:val="right"/>
      <w:pPr>
        <w:ind w:left="4320" w:hanging="180"/>
      </w:pPr>
    </w:lvl>
    <w:lvl w:ilvl="6" w:tplc="3D600D46">
      <w:start w:val="1"/>
      <w:numFmt w:val="decimal"/>
      <w:lvlText w:val="%7."/>
      <w:lvlJc w:val="left"/>
      <w:pPr>
        <w:ind w:left="5040" w:hanging="360"/>
      </w:pPr>
    </w:lvl>
    <w:lvl w:ilvl="7" w:tplc="B8CC0070">
      <w:start w:val="1"/>
      <w:numFmt w:val="lowerLetter"/>
      <w:lvlText w:val="%8."/>
      <w:lvlJc w:val="left"/>
      <w:pPr>
        <w:ind w:left="5760" w:hanging="360"/>
      </w:pPr>
    </w:lvl>
    <w:lvl w:ilvl="8" w:tplc="1E006EAC">
      <w:start w:val="1"/>
      <w:numFmt w:val="lowerRoman"/>
      <w:lvlText w:val="%9."/>
      <w:lvlJc w:val="right"/>
      <w:pPr>
        <w:ind w:left="6480" w:hanging="180"/>
      </w:pPr>
    </w:lvl>
  </w:abstractNum>
  <w:abstractNum w:abstractNumId="33" w15:restartNumberingAfterBreak="0">
    <w:nsid w:val="23D28E4C"/>
    <w:multiLevelType w:val="hybridMultilevel"/>
    <w:tmpl w:val="FFFFFFFF"/>
    <w:lvl w:ilvl="0" w:tplc="CC5C98F4">
      <w:start w:val="1"/>
      <w:numFmt w:val="decimal"/>
      <w:lvlText w:val="%1."/>
      <w:lvlJc w:val="left"/>
      <w:pPr>
        <w:ind w:left="720" w:hanging="360"/>
      </w:pPr>
    </w:lvl>
    <w:lvl w:ilvl="1" w:tplc="701A01DC">
      <w:start w:val="1"/>
      <w:numFmt w:val="lowerLetter"/>
      <w:lvlText w:val="%2."/>
      <w:lvlJc w:val="left"/>
      <w:pPr>
        <w:ind w:left="1440" w:hanging="360"/>
      </w:pPr>
    </w:lvl>
    <w:lvl w:ilvl="2" w:tplc="A3E05954">
      <w:start w:val="1"/>
      <w:numFmt w:val="lowerRoman"/>
      <w:lvlText w:val="%3."/>
      <w:lvlJc w:val="right"/>
      <w:pPr>
        <w:ind w:left="2160" w:hanging="180"/>
      </w:pPr>
    </w:lvl>
    <w:lvl w:ilvl="3" w:tplc="7264FBA0">
      <w:start w:val="1"/>
      <w:numFmt w:val="decimal"/>
      <w:lvlText w:val="%4."/>
      <w:lvlJc w:val="left"/>
      <w:pPr>
        <w:ind w:left="2880" w:hanging="360"/>
      </w:pPr>
    </w:lvl>
    <w:lvl w:ilvl="4" w:tplc="F16C4E18">
      <w:start w:val="1"/>
      <w:numFmt w:val="lowerLetter"/>
      <w:lvlText w:val="%5."/>
      <w:lvlJc w:val="left"/>
      <w:pPr>
        <w:ind w:left="3600" w:hanging="360"/>
      </w:pPr>
    </w:lvl>
    <w:lvl w:ilvl="5" w:tplc="849AA8F2">
      <w:start w:val="1"/>
      <w:numFmt w:val="lowerRoman"/>
      <w:lvlText w:val="%6."/>
      <w:lvlJc w:val="right"/>
      <w:pPr>
        <w:ind w:left="4320" w:hanging="180"/>
      </w:pPr>
    </w:lvl>
    <w:lvl w:ilvl="6" w:tplc="BBF8B9D8">
      <w:start w:val="1"/>
      <w:numFmt w:val="decimal"/>
      <w:lvlText w:val="%7."/>
      <w:lvlJc w:val="left"/>
      <w:pPr>
        <w:ind w:left="5040" w:hanging="360"/>
      </w:pPr>
    </w:lvl>
    <w:lvl w:ilvl="7" w:tplc="057235BE">
      <w:start w:val="1"/>
      <w:numFmt w:val="lowerLetter"/>
      <w:lvlText w:val="%8."/>
      <w:lvlJc w:val="left"/>
      <w:pPr>
        <w:ind w:left="5760" w:hanging="360"/>
      </w:pPr>
    </w:lvl>
    <w:lvl w:ilvl="8" w:tplc="2AFC5C3E">
      <w:start w:val="1"/>
      <w:numFmt w:val="lowerRoman"/>
      <w:lvlText w:val="%9."/>
      <w:lvlJc w:val="right"/>
      <w:pPr>
        <w:ind w:left="6480" w:hanging="180"/>
      </w:pPr>
    </w:lvl>
  </w:abstractNum>
  <w:abstractNum w:abstractNumId="34" w15:restartNumberingAfterBreak="0">
    <w:nsid w:val="24D6D995"/>
    <w:multiLevelType w:val="hybridMultilevel"/>
    <w:tmpl w:val="FFFFFFFF"/>
    <w:lvl w:ilvl="0" w:tplc="66FC6724">
      <w:start w:val="1"/>
      <w:numFmt w:val="decimal"/>
      <w:lvlText w:val="%1."/>
      <w:lvlJc w:val="left"/>
      <w:pPr>
        <w:ind w:left="720" w:hanging="360"/>
      </w:pPr>
    </w:lvl>
    <w:lvl w:ilvl="1" w:tplc="2836062A">
      <w:start w:val="1"/>
      <w:numFmt w:val="lowerLetter"/>
      <w:lvlText w:val="%2."/>
      <w:lvlJc w:val="left"/>
      <w:pPr>
        <w:ind w:left="1440" w:hanging="360"/>
      </w:pPr>
    </w:lvl>
    <w:lvl w:ilvl="2" w:tplc="EF984E94">
      <w:start w:val="1"/>
      <w:numFmt w:val="lowerRoman"/>
      <w:lvlText w:val="%3."/>
      <w:lvlJc w:val="right"/>
      <w:pPr>
        <w:ind w:left="2160" w:hanging="180"/>
      </w:pPr>
    </w:lvl>
    <w:lvl w:ilvl="3" w:tplc="11404B0C">
      <w:start w:val="1"/>
      <w:numFmt w:val="decimal"/>
      <w:lvlText w:val="%4."/>
      <w:lvlJc w:val="left"/>
      <w:pPr>
        <w:ind w:left="2880" w:hanging="360"/>
      </w:pPr>
    </w:lvl>
    <w:lvl w:ilvl="4" w:tplc="A46AF5F6">
      <w:start w:val="1"/>
      <w:numFmt w:val="lowerLetter"/>
      <w:lvlText w:val="%5."/>
      <w:lvlJc w:val="left"/>
      <w:pPr>
        <w:ind w:left="3600" w:hanging="360"/>
      </w:pPr>
    </w:lvl>
    <w:lvl w:ilvl="5" w:tplc="61A683DC">
      <w:start w:val="1"/>
      <w:numFmt w:val="lowerRoman"/>
      <w:lvlText w:val="%6."/>
      <w:lvlJc w:val="right"/>
      <w:pPr>
        <w:ind w:left="4320" w:hanging="180"/>
      </w:pPr>
    </w:lvl>
    <w:lvl w:ilvl="6" w:tplc="F8102E06">
      <w:start w:val="1"/>
      <w:numFmt w:val="decimal"/>
      <w:lvlText w:val="%7."/>
      <w:lvlJc w:val="left"/>
      <w:pPr>
        <w:ind w:left="5040" w:hanging="360"/>
      </w:pPr>
    </w:lvl>
    <w:lvl w:ilvl="7" w:tplc="EA542FB0">
      <w:start w:val="1"/>
      <w:numFmt w:val="lowerLetter"/>
      <w:lvlText w:val="%8."/>
      <w:lvlJc w:val="left"/>
      <w:pPr>
        <w:ind w:left="5760" w:hanging="360"/>
      </w:pPr>
    </w:lvl>
    <w:lvl w:ilvl="8" w:tplc="E79A9BC8">
      <w:start w:val="1"/>
      <w:numFmt w:val="lowerRoman"/>
      <w:lvlText w:val="%9."/>
      <w:lvlJc w:val="right"/>
      <w:pPr>
        <w:ind w:left="6480" w:hanging="180"/>
      </w:pPr>
    </w:lvl>
  </w:abstractNum>
  <w:abstractNum w:abstractNumId="35" w15:restartNumberingAfterBreak="0">
    <w:nsid w:val="25C6D124"/>
    <w:multiLevelType w:val="hybridMultilevel"/>
    <w:tmpl w:val="FFFFFFFF"/>
    <w:lvl w:ilvl="0" w:tplc="22EC0DFA">
      <w:start w:val="1"/>
      <w:numFmt w:val="decimal"/>
      <w:lvlText w:val="%1."/>
      <w:lvlJc w:val="left"/>
      <w:pPr>
        <w:ind w:left="720" w:hanging="360"/>
      </w:pPr>
    </w:lvl>
    <w:lvl w:ilvl="1" w:tplc="AF863132">
      <w:start w:val="1"/>
      <w:numFmt w:val="lowerLetter"/>
      <w:lvlText w:val="%2."/>
      <w:lvlJc w:val="left"/>
      <w:pPr>
        <w:ind w:left="1440" w:hanging="360"/>
      </w:pPr>
    </w:lvl>
    <w:lvl w:ilvl="2" w:tplc="D84A513C">
      <w:start w:val="1"/>
      <w:numFmt w:val="lowerRoman"/>
      <w:lvlText w:val="%3."/>
      <w:lvlJc w:val="right"/>
      <w:pPr>
        <w:ind w:left="2160" w:hanging="180"/>
      </w:pPr>
    </w:lvl>
    <w:lvl w:ilvl="3" w:tplc="BB705346">
      <w:start w:val="1"/>
      <w:numFmt w:val="decimal"/>
      <w:lvlText w:val="%4."/>
      <w:lvlJc w:val="left"/>
      <w:pPr>
        <w:ind w:left="2880" w:hanging="360"/>
      </w:pPr>
    </w:lvl>
    <w:lvl w:ilvl="4" w:tplc="0A62D30C">
      <w:start w:val="1"/>
      <w:numFmt w:val="lowerLetter"/>
      <w:lvlText w:val="%5."/>
      <w:lvlJc w:val="left"/>
      <w:pPr>
        <w:ind w:left="3600" w:hanging="360"/>
      </w:pPr>
    </w:lvl>
    <w:lvl w:ilvl="5" w:tplc="1870DC92">
      <w:start w:val="1"/>
      <w:numFmt w:val="lowerRoman"/>
      <w:lvlText w:val="%6."/>
      <w:lvlJc w:val="right"/>
      <w:pPr>
        <w:ind w:left="4320" w:hanging="180"/>
      </w:pPr>
    </w:lvl>
    <w:lvl w:ilvl="6" w:tplc="4FD042AC">
      <w:start w:val="1"/>
      <w:numFmt w:val="decimal"/>
      <w:lvlText w:val="%7."/>
      <w:lvlJc w:val="left"/>
      <w:pPr>
        <w:ind w:left="5040" w:hanging="360"/>
      </w:pPr>
    </w:lvl>
    <w:lvl w:ilvl="7" w:tplc="160C3B6E">
      <w:start w:val="1"/>
      <w:numFmt w:val="lowerLetter"/>
      <w:lvlText w:val="%8."/>
      <w:lvlJc w:val="left"/>
      <w:pPr>
        <w:ind w:left="5760" w:hanging="360"/>
      </w:pPr>
    </w:lvl>
    <w:lvl w:ilvl="8" w:tplc="4D6A4F2C">
      <w:start w:val="1"/>
      <w:numFmt w:val="lowerRoman"/>
      <w:lvlText w:val="%9."/>
      <w:lvlJc w:val="right"/>
      <w:pPr>
        <w:ind w:left="6480" w:hanging="180"/>
      </w:pPr>
    </w:lvl>
  </w:abstractNum>
  <w:abstractNum w:abstractNumId="36" w15:restartNumberingAfterBreak="0">
    <w:nsid w:val="29957BA5"/>
    <w:multiLevelType w:val="hybridMultilevel"/>
    <w:tmpl w:val="028C092E"/>
    <w:lvl w:ilvl="0" w:tplc="8D6E1628">
      <w:start w:val="1"/>
      <w:numFmt w:val="decimal"/>
      <w:lvlText w:val="%1."/>
      <w:lvlJc w:val="left"/>
      <w:pPr>
        <w:ind w:left="720" w:hanging="360"/>
      </w:pPr>
    </w:lvl>
    <w:lvl w:ilvl="1" w:tplc="73F85238">
      <w:start w:val="1"/>
      <w:numFmt w:val="lowerLetter"/>
      <w:lvlText w:val="%2."/>
      <w:lvlJc w:val="left"/>
      <w:pPr>
        <w:ind w:left="1440" w:hanging="360"/>
      </w:pPr>
    </w:lvl>
    <w:lvl w:ilvl="2" w:tplc="82D6BB38">
      <w:start w:val="1"/>
      <w:numFmt w:val="lowerRoman"/>
      <w:lvlText w:val="%3."/>
      <w:lvlJc w:val="right"/>
      <w:pPr>
        <w:ind w:left="2160" w:hanging="180"/>
      </w:pPr>
    </w:lvl>
    <w:lvl w:ilvl="3" w:tplc="E586EB8A">
      <w:start w:val="1"/>
      <w:numFmt w:val="decimal"/>
      <w:lvlText w:val="%4."/>
      <w:lvlJc w:val="left"/>
      <w:pPr>
        <w:ind w:left="2880" w:hanging="360"/>
      </w:pPr>
    </w:lvl>
    <w:lvl w:ilvl="4" w:tplc="A48066D2">
      <w:start w:val="1"/>
      <w:numFmt w:val="lowerLetter"/>
      <w:lvlText w:val="%5."/>
      <w:lvlJc w:val="left"/>
      <w:pPr>
        <w:ind w:left="3600" w:hanging="360"/>
      </w:pPr>
    </w:lvl>
    <w:lvl w:ilvl="5" w:tplc="087E2AC2">
      <w:start w:val="1"/>
      <w:numFmt w:val="lowerRoman"/>
      <w:lvlText w:val="%6."/>
      <w:lvlJc w:val="right"/>
      <w:pPr>
        <w:ind w:left="4320" w:hanging="180"/>
      </w:pPr>
    </w:lvl>
    <w:lvl w:ilvl="6" w:tplc="A5A4F56A">
      <w:start w:val="1"/>
      <w:numFmt w:val="decimal"/>
      <w:lvlText w:val="%7."/>
      <w:lvlJc w:val="left"/>
      <w:pPr>
        <w:ind w:left="5040" w:hanging="360"/>
      </w:pPr>
    </w:lvl>
    <w:lvl w:ilvl="7" w:tplc="A52287AC">
      <w:start w:val="1"/>
      <w:numFmt w:val="lowerLetter"/>
      <w:lvlText w:val="%8."/>
      <w:lvlJc w:val="left"/>
      <w:pPr>
        <w:ind w:left="5760" w:hanging="360"/>
      </w:pPr>
    </w:lvl>
    <w:lvl w:ilvl="8" w:tplc="32D0B510">
      <w:start w:val="1"/>
      <w:numFmt w:val="lowerRoman"/>
      <w:lvlText w:val="%9."/>
      <w:lvlJc w:val="right"/>
      <w:pPr>
        <w:ind w:left="6480" w:hanging="180"/>
      </w:pPr>
    </w:lvl>
  </w:abstractNum>
  <w:abstractNum w:abstractNumId="37" w15:restartNumberingAfterBreak="0">
    <w:nsid w:val="29D98CC7"/>
    <w:multiLevelType w:val="hybridMultilevel"/>
    <w:tmpl w:val="FFFFFFFF"/>
    <w:lvl w:ilvl="0" w:tplc="D7687288">
      <w:start w:val="1"/>
      <w:numFmt w:val="decimal"/>
      <w:lvlText w:val="%1."/>
      <w:lvlJc w:val="left"/>
      <w:pPr>
        <w:ind w:left="720" w:hanging="360"/>
      </w:pPr>
    </w:lvl>
    <w:lvl w:ilvl="1" w:tplc="43C2F290">
      <w:start w:val="1"/>
      <w:numFmt w:val="lowerLetter"/>
      <w:lvlText w:val="%2."/>
      <w:lvlJc w:val="left"/>
      <w:pPr>
        <w:ind w:left="1440" w:hanging="360"/>
      </w:pPr>
    </w:lvl>
    <w:lvl w:ilvl="2" w:tplc="18968C0C">
      <w:start w:val="1"/>
      <w:numFmt w:val="lowerRoman"/>
      <w:lvlText w:val="%3."/>
      <w:lvlJc w:val="right"/>
      <w:pPr>
        <w:ind w:left="2160" w:hanging="180"/>
      </w:pPr>
    </w:lvl>
    <w:lvl w:ilvl="3" w:tplc="1FF2FC24">
      <w:start w:val="1"/>
      <w:numFmt w:val="decimal"/>
      <w:lvlText w:val="%4."/>
      <w:lvlJc w:val="left"/>
      <w:pPr>
        <w:ind w:left="2880" w:hanging="360"/>
      </w:pPr>
    </w:lvl>
    <w:lvl w:ilvl="4" w:tplc="AF586CB8">
      <w:start w:val="1"/>
      <w:numFmt w:val="lowerLetter"/>
      <w:lvlText w:val="%5."/>
      <w:lvlJc w:val="left"/>
      <w:pPr>
        <w:ind w:left="3600" w:hanging="360"/>
      </w:pPr>
    </w:lvl>
    <w:lvl w:ilvl="5" w:tplc="65F2796C">
      <w:start w:val="1"/>
      <w:numFmt w:val="lowerRoman"/>
      <w:lvlText w:val="%6."/>
      <w:lvlJc w:val="right"/>
      <w:pPr>
        <w:ind w:left="4320" w:hanging="180"/>
      </w:pPr>
    </w:lvl>
    <w:lvl w:ilvl="6" w:tplc="A84AA340">
      <w:start w:val="1"/>
      <w:numFmt w:val="decimal"/>
      <w:lvlText w:val="%7."/>
      <w:lvlJc w:val="left"/>
      <w:pPr>
        <w:ind w:left="5040" w:hanging="360"/>
      </w:pPr>
    </w:lvl>
    <w:lvl w:ilvl="7" w:tplc="3D94A438">
      <w:start w:val="1"/>
      <w:numFmt w:val="lowerLetter"/>
      <w:lvlText w:val="%8."/>
      <w:lvlJc w:val="left"/>
      <w:pPr>
        <w:ind w:left="5760" w:hanging="360"/>
      </w:pPr>
    </w:lvl>
    <w:lvl w:ilvl="8" w:tplc="6B9241EA">
      <w:start w:val="1"/>
      <w:numFmt w:val="lowerRoman"/>
      <w:lvlText w:val="%9."/>
      <w:lvlJc w:val="right"/>
      <w:pPr>
        <w:ind w:left="6480" w:hanging="180"/>
      </w:pPr>
    </w:lvl>
  </w:abstractNum>
  <w:abstractNum w:abstractNumId="38" w15:restartNumberingAfterBreak="0">
    <w:nsid w:val="2B2B23C7"/>
    <w:multiLevelType w:val="hybridMultilevel"/>
    <w:tmpl w:val="FFFFFFFF"/>
    <w:lvl w:ilvl="0" w:tplc="DB90E2A0">
      <w:start w:val="1"/>
      <w:numFmt w:val="decimal"/>
      <w:lvlText w:val="%1."/>
      <w:lvlJc w:val="left"/>
      <w:pPr>
        <w:ind w:left="720" w:hanging="360"/>
      </w:pPr>
    </w:lvl>
    <w:lvl w:ilvl="1" w:tplc="AB125690">
      <w:start w:val="1"/>
      <w:numFmt w:val="lowerLetter"/>
      <w:lvlText w:val="%2."/>
      <w:lvlJc w:val="left"/>
      <w:pPr>
        <w:ind w:left="1440" w:hanging="360"/>
      </w:pPr>
    </w:lvl>
    <w:lvl w:ilvl="2" w:tplc="609E068C">
      <w:start w:val="1"/>
      <w:numFmt w:val="lowerRoman"/>
      <w:lvlText w:val="%3."/>
      <w:lvlJc w:val="right"/>
      <w:pPr>
        <w:ind w:left="2160" w:hanging="180"/>
      </w:pPr>
    </w:lvl>
    <w:lvl w:ilvl="3" w:tplc="84BCB7EC">
      <w:start w:val="1"/>
      <w:numFmt w:val="decimal"/>
      <w:lvlText w:val="%4."/>
      <w:lvlJc w:val="left"/>
      <w:pPr>
        <w:ind w:left="2880" w:hanging="360"/>
      </w:pPr>
    </w:lvl>
    <w:lvl w:ilvl="4" w:tplc="508EAA70">
      <w:start w:val="1"/>
      <w:numFmt w:val="lowerLetter"/>
      <w:lvlText w:val="%5."/>
      <w:lvlJc w:val="left"/>
      <w:pPr>
        <w:ind w:left="3600" w:hanging="360"/>
      </w:pPr>
    </w:lvl>
    <w:lvl w:ilvl="5" w:tplc="0556ECE0">
      <w:start w:val="1"/>
      <w:numFmt w:val="lowerRoman"/>
      <w:lvlText w:val="%6."/>
      <w:lvlJc w:val="right"/>
      <w:pPr>
        <w:ind w:left="4320" w:hanging="180"/>
      </w:pPr>
    </w:lvl>
    <w:lvl w:ilvl="6" w:tplc="F0A21170">
      <w:start w:val="1"/>
      <w:numFmt w:val="decimal"/>
      <w:lvlText w:val="%7."/>
      <w:lvlJc w:val="left"/>
      <w:pPr>
        <w:ind w:left="5040" w:hanging="360"/>
      </w:pPr>
    </w:lvl>
    <w:lvl w:ilvl="7" w:tplc="458A4468">
      <w:start w:val="1"/>
      <w:numFmt w:val="lowerLetter"/>
      <w:lvlText w:val="%8."/>
      <w:lvlJc w:val="left"/>
      <w:pPr>
        <w:ind w:left="5760" w:hanging="360"/>
      </w:pPr>
    </w:lvl>
    <w:lvl w:ilvl="8" w:tplc="DC08AF66">
      <w:start w:val="1"/>
      <w:numFmt w:val="lowerRoman"/>
      <w:lvlText w:val="%9."/>
      <w:lvlJc w:val="right"/>
      <w:pPr>
        <w:ind w:left="6480" w:hanging="180"/>
      </w:pPr>
    </w:lvl>
  </w:abstractNum>
  <w:abstractNum w:abstractNumId="39" w15:restartNumberingAfterBreak="0">
    <w:nsid w:val="2BD73CAD"/>
    <w:multiLevelType w:val="hybridMultilevel"/>
    <w:tmpl w:val="FFFFFFFF"/>
    <w:lvl w:ilvl="0" w:tplc="3216EC4E">
      <w:start w:val="1"/>
      <w:numFmt w:val="decimal"/>
      <w:lvlText w:val="%1."/>
      <w:lvlJc w:val="left"/>
      <w:pPr>
        <w:ind w:left="720" w:hanging="360"/>
      </w:pPr>
    </w:lvl>
    <w:lvl w:ilvl="1" w:tplc="1A28FA2E">
      <w:start w:val="1"/>
      <w:numFmt w:val="lowerLetter"/>
      <w:lvlText w:val="%2."/>
      <w:lvlJc w:val="left"/>
      <w:pPr>
        <w:ind w:left="1440" w:hanging="360"/>
      </w:pPr>
    </w:lvl>
    <w:lvl w:ilvl="2" w:tplc="794E477C">
      <w:start w:val="1"/>
      <w:numFmt w:val="lowerRoman"/>
      <w:lvlText w:val="%3."/>
      <w:lvlJc w:val="right"/>
      <w:pPr>
        <w:ind w:left="2160" w:hanging="180"/>
      </w:pPr>
    </w:lvl>
    <w:lvl w:ilvl="3" w:tplc="E198FF64">
      <w:start w:val="1"/>
      <w:numFmt w:val="decimal"/>
      <w:lvlText w:val="%4."/>
      <w:lvlJc w:val="left"/>
      <w:pPr>
        <w:ind w:left="2880" w:hanging="360"/>
      </w:pPr>
    </w:lvl>
    <w:lvl w:ilvl="4" w:tplc="351C0446">
      <w:start w:val="1"/>
      <w:numFmt w:val="lowerLetter"/>
      <w:lvlText w:val="%5."/>
      <w:lvlJc w:val="left"/>
      <w:pPr>
        <w:ind w:left="3600" w:hanging="360"/>
      </w:pPr>
    </w:lvl>
    <w:lvl w:ilvl="5" w:tplc="2B7A3A9E">
      <w:start w:val="1"/>
      <w:numFmt w:val="lowerRoman"/>
      <w:lvlText w:val="%6."/>
      <w:lvlJc w:val="right"/>
      <w:pPr>
        <w:ind w:left="4320" w:hanging="180"/>
      </w:pPr>
    </w:lvl>
    <w:lvl w:ilvl="6" w:tplc="51D247FE">
      <w:start w:val="1"/>
      <w:numFmt w:val="decimal"/>
      <w:lvlText w:val="%7."/>
      <w:lvlJc w:val="left"/>
      <w:pPr>
        <w:ind w:left="5040" w:hanging="360"/>
      </w:pPr>
    </w:lvl>
    <w:lvl w:ilvl="7" w:tplc="4CAA6E22">
      <w:start w:val="1"/>
      <w:numFmt w:val="lowerLetter"/>
      <w:lvlText w:val="%8."/>
      <w:lvlJc w:val="left"/>
      <w:pPr>
        <w:ind w:left="5760" w:hanging="360"/>
      </w:pPr>
    </w:lvl>
    <w:lvl w:ilvl="8" w:tplc="A55E92E0">
      <w:start w:val="1"/>
      <w:numFmt w:val="lowerRoman"/>
      <w:lvlText w:val="%9."/>
      <w:lvlJc w:val="right"/>
      <w:pPr>
        <w:ind w:left="6480" w:hanging="180"/>
      </w:pPr>
    </w:lvl>
  </w:abstractNum>
  <w:abstractNum w:abstractNumId="40" w15:restartNumberingAfterBreak="0">
    <w:nsid w:val="2CCF47CD"/>
    <w:multiLevelType w:val="hybridMultilevel"/>
    <w:tmpl w:val="FFFFFFFF"/>
    <w:lvl w:ilvl="0" w:tplc="8A508D6A">
      <w:start w:val="1"/>
      <w:numFmt w:val="decimal"/>
      <w:lvlText w:val="%1."/>
      <w:lvlJc w:val="left"/>
      <w:pPr>
        <w:ind w:left="720" w:hanging="360"/>
      </w:pPr>
    </w:lvl>
    <w:lvl w:ilvl="1" w:tplc="A26EC5DC">
      <w:start w:val="1"/>
      <w:numFmt w:val="lowerLetter"/>
      <w:lvlText w:val="%2."/>
      <w:lvlJc w:val="left"/>
      <w:pPr>
        <w:ind w:left="1440" w:hanging="360"/>
      </w:pPr>
    </w:lvl>
    <w:lvl w:ilvl="2" w:tplc="1690F6D6">
      <w:start w:val="1"/>
      <w:numFmt w:val="lowerRoman"/>
      <w:lvlText w:val="%3."/>
      <w:lvlJc w:val="right"/>
      <w:pPr>
        <w:ind w:left="2160" w:hanging="180"/>
      </w:pPr>
    </w:lvl>
    <w:lvl w:ilvl="3" w:tplc="2F3EA952">
      <w:start w:val="1"/>
      <w:numFmt w:val="decimal"/>
      <w:lvlText w:val="%4."/>
      <w:lvlJc w:val="left"/>
      <w:pPr>
        <w:ind w:left="2880" w:hanging="360"/>
      </w:pPr>
    </w:lvl>
    <w:lvl w:ilvl="4" w:tplc="21EA62E0">
      <w:start w:val="1"/>
      <w:numFmt w:val="lowerLetter"/>
      <w:lvlText w:val="%5."/>
      <w:lvlJc w:val="left"/>
      <w:pPr>
        <w:ind w:left="3600" w:hanging="360"/>
      </w:pPr>
    </w:lvl>
    <w:lvl w:ilvl="5" w:tplc="B1BE3C62">
      <w:start w:val="1"/>
      <w:numFmt w:val="lowerRoman"/>
      <w:lvlText w:val="%6."/>
      <w:lvlJc w:val="right"/>
      <w:pPr>
        <w:ind w:left="4320" w:hanging="180"/>
      </w:pPr>
    </w:lvl>
    <w:lvl w:ilvl="6" w:tplc="F800BEDE">
      <w:start w:val="1"/>
      <w:numFmt w:val="decimal"/>
      <w:lvlText w:val="%7."/>
      <w:lvlJc w:val="left"/>
      <w:pPr>
        <w:ind w:left="5040" w:hanging="360"/>
      </w:pPr>
    </w:lvl>
    <w:lvl w:ilvl="7" w:tplc="C9428F82">
      <w:start w:val="1"/>
      <w:numFmt w:val="lowerLetter"/>
      <w:lvlText w:val="%8."/>
      <w:lvlJc w:val="left"/>
      <w:pPr>
        <w:ind w:left="5760" w:hanging="360"/>
      </w:pPr>
    </w:lvl>
    <w:lvl w:ilvl="8" w:tplc="FA54120A">
      <w:start w:val="1"/>
      <w:numFmt w:val="lowerRoman"/>
      <w:lvlText w:val="%9."/>
      <w:lvlJc w:val="right"/>
      <w:pPr>
        <w:ind w:left="6480" w:hanging="180"/>
      </w:pPr>
    </w:lvl>
  </w:abstractNum>
  <w:abstractNum w:abstractNumId="41" w15:restartNumberingAfterBreak="0">
    <w:nsid w:val="2D2888DE"/>
    <w:multiLevelType w:val="hybridMultilevel"/>
    <w:tmpl w:val="FFFFFFFF"/>
    <w:lvl w:ilvl="0" w:tplc="EAC66816">
      <w:start w:val="1"/>
      <w:numFmt w:val="decimal"/>
      <w:lvlText w:val="%1."/>
      <w:lvlJc w:val="left"/>
      <w:pPr>
        <w:ind w:left="720" w:hanging="360"/>
      </w:pPr>
    </w:lvl>
    <w:lvl w:ilvl="1" w:tplc="B0D80544">
      <w:start w:val="1"/>
      <w:numFmt w:val="lowerLetter"/>
      <w:lvlText w:val="%2."/>
      <w:lvlJc w:val="left"/>
      <w:pPr>
        <w:ind w:left="1440" w:hanging="360"/>
      </w:pPr>
    </w:lvl>
    <w:lvl w:ilvl="2" w:tplc="58960316">
      <w:start w:val="1"/>
      <w:numFmt w:val="lowerRoman"/>
      <w:lvlText w:val="%3."/>
      <w:lvlJc w:val="right"/>
      <w:pPr>
        <w:ind w:left="2160" w:hanging="180"/>
      </w:pPr>
    </w:lvl>
    <w:lvl w:ilvl="3" w:tplc="9CFE2EB0">
      <w:start w:val="1"/>
      <w:numFmt w:val="decimal"/>
      <w:lvlText w:val="%4."/>
      <w:lvlJc w:val="left"/>
      <w:pPr>
        <w:ind w:left="2880" w:hanging="360"/>
      </w:pPr>
    </w:lvl>
    <w:lvl w:ilvl="4" w:tplc="A1247CA0">
      <w:start w:val="1"/>
      <w:numFmt w:val="lowerLetter"/>
      <w:lvlText w:val="%5."/>
      <w:lvlJc w:val="left"/>
      <w:pPr>
        <w:ind w:left="3600" w:hanging="360"/>
      </w:pPr>
    </w:lvl>
    <w:lvl w:ilvl="5" w:tplc="7C601224">
      <w:start w:val="1"/>
      <w:numFmt w:val="lowerRoman"/>
      <w:lvlText w:val="%6."/>
      <w:lvlJc w:val="right"/>
      <w:pPr>
        <w:ind w:left="4320" w:hanging="180"/>
      </w:pPr>
    </w:lvl>
    <w:lvl w:ilvl="6" w:tplc="4C4677DE">
      <w:start w:val="1"/>
      <w:numFmt w:val="decimal"/>
      <w:lvlText w:val="%7."/>
      <w:lvlJc w:val="left"/>
      <w:pPr>
        <w:ind w:left="5040" w:hanging="360"/>
      </w:pPr>
    </w:lvl>
    <w:lvl w:ilvl="7" w:tplc="08364E30">
      <w:start w:val="1"/>
      <w:numFmt w:val="lowerLetter"/>
      <w:lvlText w:val="%8."/>
      <w:lvlJc w:val="left"/>
      <w:pPr>
        <w:ind w:left="5760" w:hanging="360"/>
      </w:pPr>
    </w:lvl>
    <w:lvl w:ilvl="8" w:tplc="1834D636">
      <w:start w:val="1"/>
      <w:numFmt w:val="lowerRoman"/>
      <w:lvlText w:val="%9."/>
      <w:lvlJc w:val="right"/>
      <w:pPr>
        <w:ind w:left="6480" w:hanging="180"/>
      </w:pPr>
    </w:lvl>
  </w:abstractNum>
  <w:abstractNum w:abstractNumId="42" w15:restartNumberingAfterBreak="0">
    <w:nsid w:val="2D3FF056"/>
    <w:multiLevelType w:val="hybridMultilevel"/>
    <w:tmpl w:val="FFFFFFFF"/>
    <w:lvl w:ilvl="0" w:tplc="A5A8CFEA">
      <w:start w:val="1"/>
      <w:numFmt w:val="decimal"/>
      <w:lvlText w:val="%1."/>
      <w:lvlJc w:val="left"/>
      <w:pPr>
        <w:ind w:left="720" w:hanging="360"/>
      </w:pPr>
    </w:lvl>
    <w:lvl w:ilvl="1" w:tplc="E884A2D4">
      <w:start w:val="1"/>
      <w:numFmt w:val="lowerLetter"/>
      <w:lvlText w:val="%2."/>
      <w:lvlJc w:val="left"/>
      <w:pPr>
        <w:ind w:left="1440" w:hanging="360"/>
      </w:pPr>
    </w:lvl>
    <w:lvl w:ilvl="2" w:tplc="2C30AD30">
      <w:start w:val="1"/>
      <w:numFmt w:val="lowerRoman"/>
      <w:lvlText w:val="%3."/>
      <w:lvlJc w:val="right"/>
      <w:pPr>
        <w:ind w:left="2160" w:hanging="180"/>
      </w:pPr>
    </w:lvl>
    <w:lvl w:ilvl="3" w:tplc="792C1042">
      <w:start w:val="1"/>
      <w:numFmt w:val="decimal"/>
      <w:lvlText w:val="%4."/>
      <w:lvlJc w:val="left"/>
      <w:pPr>
        <w:ind w:left="2880" w:hanging="360"/>
      </w:pPr>
    </w:lvl>
    <w:lvl w:ilvl="4" w:tplc="2E1A2414">
      <w:start w:val="1"/>
      <w:numFmt w:val="lowerLetter"/>
      <w:lvlText w:val="%5."/>
      <w:lvlJc w:val="left"/>
      <w:pPr>
        <w:ind w:left="3600" w:hanging="360"/>
      </w:pPr>
    </w:lvl>
    <w:lvl w:ilvl="5" w:tplc="973A3AC0">
      <w:start w:val="1"/>
      <w:numFmt w:val="lowerRoman"/>
      <w:lvlText w:val="%6."/>
      <w:lvlJc w:val="right"/>
      <w:pPr>
        <w:ind w:left="4320" w:hanging="180"/>
      </w:pPr>
    </w:lvl>
    <w:lvl w:ilvl="6" w:tplc="5170B51A">
      <w:start w:val="1"/>
      <w:numFmt w:val="decimal"/>
      <w:lvlText w:val="%7."/>
      <w:lvlJc w:val="left"/>
      <w:pPr>
        <w:ind w:left="5040" w:hanging="360"/>
      </w:pPr>
    </w:lvl>
    <w:lvl w:ilvl="7" w:tplc="46442AB2">
      <w:start w:val="1"/>
      <w:numFmt w:val="lowerLetter"/>
      <w:lvlText w:val="%8."/>
      <w:lvlJc w:val="left"/>
      <w:pPr>
        <w:ind w:left="5760" w:hanging="360"/>
      </w:pPr>
    </w:lvl>
    <w:lvl w:ilvl="8" w:tplc="38DE1B1A">
      <w:start w:val="1"/>
      <w:numFmt w:val="lowerRoman"/>
      <w:lvlText w:val="%9."/>
      <w:lvlJc w:val="right"/>
      <w:pPr>
        <w:ind w:left="6480" w:hanging="180"/>
      </w:pPr>
    </w:lvl>
  </w:abstractNum>
  <w:abstractNum w:abstractNumId="43" w15:restartNumberingAfterBreak="0">
    <w:nsid w:val="2D6742B6"/>
    <w:multiLevelType w:val="hybridMultilevel"/>
    <w:tmpl w:val="FFFFFFFF"/>
    <w:lvl w:ilvl="0" w:tplc="FF842EF8">
      <w:start w:val="1"/>
      <w:numFmt w:val="decimal"/>
      <w:lvlText w:val="%1."/>
      <w:lvlJc w:val="left"/>
      <w:pPr>
        <w:ind w:left="720" w:hanging="360"/>
      </w:pPr>
    </w:lvl>
    <w:lvl w:ilvl="1" w:tplc="4BBCE100">
      <w:start w:val="1"/>
      <w:numFmt w:val="lowerLetter"/>
      <w:lvlText w:val="%2."/>
      <w:lvlJc w:val="left"/>
      <w:pPr>
        <w:ind w:left="1440" w:hanging="360"/>
      </w:pPr>
    </w:lvl>
    <w:lvl w:ilvl="2" w:tplc="3AECBC6A">
      <w:start w:val="1"/>
      <w:numFmt w:val="lowerRoman"/>
      <w:lvlText w:val="%3."/>
      <w:lvlJc w:val="right"/>
      <w:pPr>
        <w:ind w:left="2160" w:hanging="180"/>
      </w:pPr>
    </w:lvl>
    <w:lvl w:ilvl="3" w:tplc="A0766F98">
      <w:start w:val="1"/>
      <w:numFmt w:val="decimal"/>
      <w:lvlText w:val="%4."/>
      <w:lvlJc w:val="left"/>
      <w:pPr>
        <w:ind w:left="2880" w:hanging="360"/>
      </w:pPr>
    </w:lvl>
    <w:lvl w:ilvl="4" w:tplc="AF607FA0">
      <w:start w:val="1"/>
      <w:numFmt w:val="lowerLetter"/>
      <w:lvlText w:val="%5."/>
      <w:lvlJc w:val="left"/>
      <w:pPr>
        <w:ind w:left="3600" w:hanging="360"/>
      </w:pPr>
    </w:lvl>
    <w:lvl w:ilvl="5" w:tplc="AD10CA12">
      <w:start w:val="1"/>
      <w:numFmt w:val="lowerRoman"/>
      <w:lvlText w:val="%6."/>
      <w:lvlJc w:val="right"/>
      <w:pPr>
        <w:ind w:left="4320" w:hanging="180"/>
      </w:pPr>
    </w:lvl>
    <w:lvl w:ilvl="6" w:tplc="8C007556">
      <w:start w:val="1"/>
      <w:numFmt w:val="decimal"/>
      <w:lvlText w:val="%7."/>
      <w:lvlJc w:val="left"/>
      <w:pPr>
        <w:ind w:left="5040" w:hanging="360"/>
      </w:pPr>
    </w:lvl>
    <w:lvl w:ilvl="7" w:tplc="D9E85C92">
      <w:start w:val="1"/>
      <w:numFmt w:val="lowerLetter"/>
      <w:lvlText w:val="%8."/>
      <w:lvlJc w:val="left"/>
      <w:pPr>
        <w:ind w:left="5760" w:hanging="360"/>
      </w:pPr>
    </w:lvl>
    <w:lvl w:ilvl="8" w:tplc="B23AFA00">
      <w:start w:val="1"/>
      <w:numFmt w:val="lowerRoman"/>
      <w:lvlText w:val="%9."/>
      <w:lvlJc w:val="right"/>
      <w:pPr>
        <w:ind w:left="6480" w:hanging="180"/>
      </w:pPr>
    </w:lvl>
  </w:abstractNum>
  <w:abstractNum w:abstractNumId="44" w15:restartNumberingAfterBreak="0">
    <w:nsid w:val="2DF4284A"/>
    <w:multiLevelType w:val="hybridMultilevel"/>
    <w:tmpl w:val="FFFFFFFF"/>
    <w:lvl w:ilvl="0" w:tplc="5448A1EA">
      <w:start w:val="1"/>
      <w:numFmt w:val="decimal"/>
      <w:lvlText w:val="%1."/>
      <w:lvlJc w:val="left"/>
      <w:pPr>
        <w:ind w:left="720" w:hanging="360"/>
      </w:pPr>
    </w:lvl>
    <w:lvl w:ilvl="1" w:tplc="3FD08418">
      <w:start w:val="1"/>
      <w:numFmt w:val="lowerLetter"/>
      <w:lvlText w:val="%2."/>
      <w:lvlJc w:val="left"/>
      <w:pPr>
        <w:ind w:left="1440" w:hanging="360"/>
      </w:pPr>
    </w:lvl>
    <w:lvl w:ilvl="2" w:tplc="FE5A6F24">
      <w:start w:val="1"/>
      <w:numFmt w:val="lowerRoman"/>
      <w:lvlText w:val="%3."/>
      <w:lvlJc w:val="right"/>
      <w:pPr>
        <w:ind w:left="2160" w:hanging="180"/>
      </w:pPr>
    </w:lvl>
    <w:lvl w:ilvl="3" w:tplc="1D7697F0">
      <w:start w:val="1"/>
      <w:numFmt w:val="decimal"/>
      <w:lvlText w:val="%4."/>
      <w:lvlJc w:val="left"/>
      <w:pPr>
        <w:ind w:left="2880" w:hanging="360"/>
      </w:pPr>
    </w:lvl>
    <w:lvl w:ilvl="4" w:tplc="77243208">
      <w:start w:val="1"/>
      <w:numFmt w:val="lowerLetter"/>
      <w:lvlText w:val="%5."/>
      <w:lvlJc w:val="left"/>
      <w:pPr>
        <w:ind w:left="3600" w:hanging="360"/>
      </w:pPr>
    </w:lvl>
    <w:lvl w:ilvl="5" w:tplc="C4CC3CB8">
      <w:start w:val="1"/>
      <w:numFmt w:val="lowerRoman"/>
      <w:lvlText w:val="%6."/>
      <w:lvlJc w:val="right"/>
      <w:pPr>
        <w:ind w:left="4320" w:hanging="180"/>
      </w:pPr>
    </w:lvl>
    <w:lvl w:ilvl="6" w:tplc="B322A358">
      <w:start w:val="1"/>
      <w:numFmt w:val="decimal"/>
      <w:lvlText w:val="%7."/>
      <w:lvlJc w:val="left"/>
      <w:pPr>
        <w:ind w:left="5040" w:hanging="360"/>
      </w:pPr>
    </w:lvl>
    <w:lvl w:ilvl="7" w:tplc="05C4898A">
      <w:start w:val="1"/>
      <w:numFmt w:val="lowerLetter"/>
      <w:lvlText w:val="%8."/>
      <w:lvlJc w:val="left"/>
      <w:pPr>
        <w:ind w:left="5760" w:hanging="360"/>
      </w:pPr>
    </w:lvl>
    <w:lvl w:ilvl="8" w:tplc="09AA0E28">
      <w:start w:val="1"/>
      <w:numFmt w:val="lowerRoman"/>
      <w:lvlText w:val="%9."/>
      <w:lvlJc w:val="right"/>
      <w:pPr>
        <w:ind w:left="6480" w:hanging="180"/>
      </w:pPr>
    </w:lvl>
  </w:abstractNum>
  <w:abstractNum w:abstractNumId="45" w15:restartNumberingAfterBreak="0">
    <w:nsid w:val="2E438172"/>
    <w:multiLevelType w:val="hybridMultilevel"/>
    <w:tmpl w:val="FFFFFFFF"/>
    <w:lvl w:ilvl="0" w:tplc="27625554">
      <w:start w:val="1"/>
      <w:numFmt w:val="decimal"/>
      <w:lvlText w:val="%1."/>
      <w:lvlJc w:val="left"/>
      <w:pPr>
        <w:ind w:left="720" w:hanging="360"/>
      </w:pPr>
    </w:lvl>
    <w:lvl w:ilvl="1" w:tplc="037E61C0">
      <w:start w:val="1"/>
      <w:numFmt w:val="lowerLetter"/>
      <w:lvlText w:val="%2."/>
      <w:lvlJc w:val="left"/>
      <w:pPr>
        <w:ind w:left="1440" w:hanging="360"/>
      </w:pPr>
    </w:lvl>
    <w:lvl w:ilvl="2" w:tplc="652E09E2">
      <w:start w:val="1"/>
      <w:numFmt w:val="lowerRoman"/>
      <w:lvlText w:val="%3."/>
      <w:lvlJc w:val="right"/>
      <w:pPr>
        <w:ind w:left="2160" w:hanging="180"/>
      </w:pPr>
    </w:lvl>
    <w:lvl w:ilvl="3" w:tplc="A69AEB94">
      <w:start w:val="1"/>
      <w:numFmt w:val="decimal"/>
      <w:lvlText w:val="%4."/>
      <w:lvlJc w:val="left"/>
      <w:pPr>
        <w:ind w:left="2880" w:hanging="360"/>
      </w:pPr>
    </w:lvl>
    <w:lvl w:ilvl="4" w:tplc="1CDEB9A4">
      <w:start w:val="1"/>
      <w:numFmt w:val="lowerLetter"/>
      <w:lvlText w:val="%5."/>
      <w:lvlJc w:val="left"/>
      <w:pPr>
        <w:ind w:left="3600" w:hanging="360"/>
      </w:pPr>
    </w:lvl>
    <w:lvl w:ilvl="5" w:tplc="660A29D8">
      <w:start w:val="1"/>
      <w:numFmt w:val="lowerRoman"/>
      <w:lvlText w:val="%6."/>
      <w:lvlJc w:val="right"/>
      <w:pPr>
        <w:ind w:left="4320" w:hanging="180"/>
      </w:pPr>
    </w:lvl>
    <w:lvl w:ilvl="6" w:tplc="A1ACD5CA">
      <w:start w:val="1"/>
      <w:numFmt w:val="decimal"/>
      <w:lvlText w:val="%7."/>
      <w:lvlJc w:val="left"/>
      <w:pPr>
        <w:ind w:left="5040" w:hanging="360"/>
      </w:pPr>
    </w:lvl>
    <w:lvl w:ilvl="7" w:tplc="1FF8E814">
      <w:start w:val="1"/>
      <w:numFmt w:val="lowerLetter"/>
      <w:lvlText w:val="%8."/>
      <w:lvlJc w:val="left"/>
      <w:pPr>
        <w:ind w:left="5760" w:hanging="360"/>
      </w:pPr>
    </w:lvl>
    <w:lvl w:ilvl="8" w:tplc="F39AF8CA">
      <w:start w:val="1"/>
      <w:numFmt w:val="lowerRoman"/>
      <w:lvlText w:val="%9."/>
      <w:lvlJc w:val="right"/>
      <w:pPr>
        <w:ind w:left="6480" w:hanging="180"/>
      </w:pPr>
    </w:lvl>
  </w:abstractNum>
  <w:abstractNum w:abstractNumId="46" w15:restartNumberingAfterBreak="0">
    <w:nsid w:val="2E77C9DD"/>
    <w:multiLevelType w:val="hybridMultilevel"/>
    <w:tmpl w:val="FFFFFFFF"/>
    <w:lvl w:ilvl="0" w:tplc="18E21064">
      <w:start w:val="1"/>
      <w:numFmt w:val="decimal"/>
      <w:lvlText w:val="%1."/>
      <w:lvlJc w:val="left"/>
      <w:pPr>
        <w:ind w:left="720" w:hanging="360"/>
      </w:pPr>
    </w:lvl>
    <w:lvl w:ilvl="1" w:tplc="49F239DA">
      <w:start w:val="1"/>
      <w:numFmt w:val="lowerLetter"/>
      <w:lvlText w:val="%2."/>
      <w:lvlJc w:val="left"/>
      <w:pPr>
        <w:ind w:left="1440" w:hanging="360"/>
      </w:pPr>
    </w:lvl>
    <w:lvl w:ilvl="2" w:tplc="B538CA68">
      <w:start w:val="1"/>
      <w:numFmt w:val="lowerRoman"/>
      <w:lvlText w:val="%3."/>
      <w:lvlJc w:val="right"/>
      <w:pPr>
        <w:ind w:left="2160" w:hanging="180"/>
      </w:pPr>
    </w:lvl>
    <w:lvl w:ilvl="3" w:tplc="8DF2F750">
      <w:start w:val="1"/>
      <w:numFmt w:val="decimal"/>
      <w:lvlText w:val="%4."/>
      <w:lvlJc w:val="left"/>
      <w:pPr>
        <w:ind w:left="2880" w:hanging="360"/>
      </w:pPr>
    </w:lvl>
    <w:lvl w:ilvl="4" w:tplc="69E85368">
      <w:start w:val="1"/>
      <w:numFmt w:val="lowerLetter"/>
      <w:lvlText w:val="%5."/>
      <w:lvlJc w:val="left"/>
      <w:pPr>
        <w:ind w:left="3600" w:hanging="360"/>
      </w:pPr>
    </w:lvl>
    <w:lvl w:ilvl="5" w:tplc="1B6AFE7C">
      <w:start w:val="1"/>
      <w:numFmt w:val="lowerRoman"/>
      <w:lvlText w:val="%6."/>
      <w:lvlJc w:val="right"/>
      <w:pPr>
        <w:ind w:left="4320" w:hanging="180"/>
      </w:pPr>
    </w:lvl>
    <w:lvl w:ilvl="6" w:tplc="71C61376">
      <w:start w:val="1"/>
      <w:numFmt w:val="decimal"/>
      <w:lvlText w:val="%7."/>
      <w:lvlJc w:val="left"/>
      <w:pPr>
        <w:ind w:left="5040" w:hanging="360"/>
      </w:pPr>
    </w:lvl>
    <w:lvl w:ilvl="7" w:tplc="1D26BB5A">
      <w:start w:val="1"/>
      <w:numFmt w:val="lowerLetter"/>
      <w:lvlText w:val="%8."/>
      <w:lvlJc w:val="left"/>
      <w:pPr>
        <w:ind w:left="5760" w:hanging="360"/>
      </w:pPr>
    </w:lvl>
    <w:lvl w:ilvl="8" w:tplc="015EDF38">
      <w:start w:val="1"/>
      <w:numFmt w:val="lowerRoman"/>
      <w:lvlText w:val="%9."/>
      <w:lvlJc w:val="right"/>
      <w:pPr>
        <w:ind w:left="6480" w:hanging="180"/>
      </w:pPr>
    </w:lvl>
  </w:abstractNum>
  <w:abstractNum w:abstractNumId="47" w15:restartNumberingAfterBreak="0">
    <w:nsid w:val="2F2122C3"/>
    <w:multiLevelType w:val="hybridMultilevel"/>
    <w:tmpl w:val="FFFFFFFF"/>
    <w:lvl w:ilvl="0" w:tplc="EA28C6CE">
      <w:start w:val="1"/>
      <w:numFmt w:val="decimal"/>
      <w:lvlText w:val="%1."/>
      <w:lvlJc w:val="left"/>
      <w:pPr>
        <w:ind w:left="720" w:hanging="360"/>
      </w:pPr>
    </w:lvl>
    <w:lvl w:ilvl="1" w:tplc="721C2FDC">
      <w:start w:val="1"/>
      <w:numFmt w:val="lowerLetter"/>
      <w:lvlText w:val="%2."/>
      <w:lvlJc w:val="left"/>
      <w:pPr>
        <w:ind w:left="1440" w:hanging="360"/>
      </w:pPr>
    </w:lvl>
    <w:lvl w:ilvl="2" w:tplc="94F62FD2">
      <w:start w:val="1"/>
      <w:numFmt w:val="lowerRoman"/>
      <w:lvlText w:val="%3."/>
      <w:lvlJc w:val="right"/>
      <w:pPr>
        <w:ind w:left="2160" w:hanging="180"/>
      </w:pPr>
    </w:lvl>
    <w:lvl w:ilvl="3" w:tplc="FD58DD9C">
      <w:start w:val="1"/>
      <w:numFmt w:val="decimal"/>
      <w:lvlText w:val="%4."/>
      <w:lvlJc w:val="left"/>
      <w:pPr>
        <w:ind w:left="2880" w:hanging="360"/>
      </w:pPr>
    </w:lvl>
    <w:lvl w:ilvl="4" w:tplc="3590339C">
      <w:start w:val="1"/>
      <w:numFmt w:val="lowerLetter"/>
      <w:lvlText w:val="%5."/>
      <w:lvlJc w:val="left"/>
      <w:pPr>
        <w:ind w:left="3600" w:hanging="360"/>
      </w:pPr>
    </w:lvl>
    <w:lvl w:ilvl="5" w:tplc="6EA88320">
      <w:start w:val="1"/>
      <w:numFmt w:val="lowerRoman"/>
      <w:lvlText w:val="%6."/>
      <w:lvlJc w:val="right"/>
      <w:pPr>
        <w:ind w:left="4320" w:hanging="180"/>
      </w:pPr>
    </w:lvl>
    <w:lvl w:ilvl="6" w:tplc="EA52E5CE">
      <w:start w:val="1"/>
      <w:numFmt w:val="decimal"/>
      <w:lvlText w:val="%7."/>
      <w:lvlJc w:val="left"/>
      <w:pPr>
        <w:ind w:left="5040" w:hanging="360"/>
      </w:pPr>
    </w:lvl>
    <w:lvl w:ilvl="7" w:tplc="B4CC6E94">
      <w:start w:val="1"/>
      <w:numFmt w:val="lowerLetter"/>
      <w:lvlText w:val="%8."/>
      <w:lvlJc w:val="left"/>
      <w:pPr>
        <w:ind w:left="5760" w:hanging="360"/>
      </w:pPr>
    </w:lvl>
    <w:lvl w:ilvl="8" w:tplc="B97ECA06">
      <w:start w:val="1"/>
      <w:numFmt w:val="lowerRoman"/>
      <w:lvlText w:val="%9."/>
      <w:lvlJc w:val="right"/>
      <w:pPr>
        <w:ind w:left="6480" w:hanging="180"/>
      </w:pPr>
    </w:lvl>
  </w:abstractNum>
  <w:abstractNum w:abstractNumId="48" w15:restartNumberingAfterBreak="0">
    <w:nsid w:val="30F9A9C7"/>
    <w:multiLevelType w:val="hybridMultilevel"/>
    <w:tmpl w:val="FFFFFFFF"/>
    <w:lvl w:ilvl="0" w:tplc="01A21BDC">
      <w:start w:val="1"/>
      <w:numFmt w:val="decimal"/>
      <w:lvlText w:val="%1."/>
      <w:lvlJc w:val="left"/>
      <w:pPr>
        <w:ind w:left="720" w:hanging="360"/>
      </w:pPr>
    </w:lvl>
    <w:lvl w:ilvl="1" w:tplc="254AD7B8">
      <w:start w:val="1"/>
      <w:numFmt w:val="lowerLetter"/>
      <w:lvlText w:val="%2."/>
      <w:lvlJc w:val="left"/>
      <w:pPr>
        <w:ind w:left="1440" w:hanging="360"/>
      </w:pPr>
    </w:lvl>
    <w:lvl w:ilvl="2" w:tplc="5AC6C9A0">
      <w:start w:val="1"/>
      <w:numFmt w:val="lowerRoman"/>
      <w:lvlText w:val="%3."/>
      <w:lvlJc w:val="right"/>
      <w:pPr>
        <w:ind w:left="2160" w:hanging="180"/>
      </w:pPr>
    </w:lvl>
    <w:lvl w:ilvl="3" w:tplc="882EDC7A">
      <w:start w:val="1"/>
      <w:numFmt w:val="decimal"/>
      <w:lvlText w:val="%4."/>
      <w:lvlJc w:val="left"/>
      <w:pPr>
        <w:ind w:left="2880" w:hanging="360"/>
      </w:pPr>
    </w:lvl>
    <w:lvl w:ilvl="4" w:tplc="D22C8D82">
      <w:start w:val="1"/>
      <w:numFmt w:val="lowerLetter"/>
      <w:lvlText w:val="%5."/>
      <w:lvlJc w:val="left"/>
      <w:pPr>
        <w:ind w:left="3600" w:hanging="360"/>
      </w:pPr>
    </w:lvl>
    <w:lvl w:ilvl="5" w:tplc="2DC658A4">
      <w:start w:val="1"/>
      <w:numFmt w:val="lowerRoman"/>
      <w:lvlText w:val="%6."/>
      <w:lvlJc w:val="right"/>
      <w:pPr>
        <w:ind w:left="4320" w:hanging="180"/>
      </w:pPr>
    </w:lvl>
    <w:lvl w:ilvl="6" w:tplc="128C0952">
      <w:start w:val="1"/>
      <w:numFmt w:val="decimal"/>
      <w:lvlText w:val="%7."/>
      <w:lvlJc w:val="left"/>
      <w:pPr>
        <w:ind w:left="5040" w:hanging="360"/>
      </w:pPr>
    </w:lvl>
    <w:lvl w:ilvl="7" w:tplc="E73800C4">
      <w:start w:val="1"/>
      <w:numFmt w:val="lowerLetter"/>
      <w:lvlText w:val="%8."/>
      <w:lvlJc w:val="left"/>
      <w:pPr>
        <w:ind w:left="5760" w:hanging="360"/>
      </w:pPr>
    </w:lvl>
    <w:lvl w:ilvl="8" w:tplc="DD6E66D0">
      <w:start w:val="1"/>
      <w:numFmt w:val="lowerRoman"/>
      <w:lvlText w:val="%9."/>
      <w:lvlJc w:val="right"/>
      <w:pPr>
        <w:ind w:left="6480" w:hanging="180"/>
      </w:pPr>
    </w:lvl>
  </w:abstractNum>
  <w:abstractNum w:abstractNumId="49" w15:restartNumberingAfterBreak="0">
    <w:nsid w:val="319A3828"/>
    <w:multiLevelType w:val="hybridMultilevel"/>
    <w:tmpl w:val="FFFFFFFF"/>
    <w:lvl w:ilvl="0" w:tplc="2E8037F6">
      <w:start w:val="1"/>
      <w:numFmt w:val="decimal"/>
      <w:lvlText w:val="%1."/>
      <w:lvlJc w:val="left"/>
      <w:pPr>
        <w:ind w:left="720" w:hanging="360"/>
      </w:pPr>
    </w:lvl>
    <w:lvl w:ilvl="1" w:tplc="21ECD4B6">
      <w:start w:val="1"/>
      <w:numFmt w:val="lowerLetter"/>
      <w:lvlText w:val="%2."/>
      <w:lvlJc w:val="left"/>
      <w:pPr>
        <w:ind w:left="1440" w:hanging="360"/>
      </w:pPr>
    </w:lvl>
    <w:lvl w:ilvl="2" w:tplc="CB9819E8">
      <w:start w:val="1"/>
      <w:numFmt w:val="lowerRoman"/>
      <w:lvlText w:val="%3."/>
      <w:lvlJc w:val="right"/>
      <w:pPr>
        <w:ind w:left="2160" w:hanging="180"/>
      </w:pPr>
    </w:lvl>
    <w:lvl w:ilvl="3" w:tplc="34307892">
      <w:start w:val="1"/>
      <w:numFmt w:val="decimal"/>
      <w:lvlText w:val="%4."/>
      <w:lvlJc w:val="left"/>
      <w:pPr>
        <w:ind w:left="2880" w:hanging="360"/>
      </w:pPr>
    </w:lvl>
    <w:lvl w:ilvl="4" w:tplc="DA2A13DE">
      <w:start w:val="1"/>
      <w:numFmt w:val="lowerLetter"/>
      <w:lvlText w:val="%5."/>
      <w:lvlJc w:val="left"/>
      <w:pPr>
        <w:ind w:left="3600" w:hanging="360"/>
      </w:pPr>
    </w:lvl>
    <w:lvl w:ilvl="5" w:tplc="75BE787C">
      <w:start w:val="1"/>
      <w:numFmt w:val="lowerRoman"/>
      <w:lvlText w:val="%6."/>
      <w:lvlJc w:val="right"/>
      <w:pPr>
        <w:ind w:left="4320" w:hanging="180"/>
      </w:pPr>
    </w:lvl>
    <w:lvl w:ilvl="6" w:tplc="96026E26">
      <w:start w:val="1"/>
      <w:numFmt w:val="decimal"/>
      <w:lvlText w:val="%7."/>
      <w:lvlJc w:val="left"/>
      <w:pPr>
        <w:ind w:left="5040" w:hanging="360"/>
      </w:pPr>
    </w:lvl>
    <w:lvl w:ilvl="7" w:tplc="37FAD6A6">
      <w:start w:val="1"/>
      <w:numFmt w:val="lowerLetter"/>
      <w:lvlText w:val="%8."/>
      <w:lvlJc w:val="left"/>
      <w:pPr>
        <w:ind w:left="5760" w:hanging="360"/>
      </w:pPr>
    </w:lvl>
    <w:lvl w:ilvl="8" w:tplc="4C3605B4">
      <w:start w:val="1"/>
      <w:numFmt w:val="lowerRoman"/>
      <w:lvlText w:val="%9."/>
      <w:lvlJc w:val="right"/>
      <w:pPr>
        <w:ind w:left="6480" w:hanging="180"/>
      </w:pPr>
    </w:lvl>
  </w:abstractNum>
  <w:abstractNum w:abstractNumId="50" w15:restartNumberingAfterBreak="0">
    <w:nsid w:val="31D516DE"/>
    <w:multiLevelType w:val="hybridMultilevel"/>
    <w:tmpl w:val="FFFFFFFF"/>
    <w:lvl w:ilvl="0" w:tplc="5BA2E854">
      <w:start w:val="1"/>
      <w:numFmt w:val="decimal"/>
      <w:lvlText w:val="%1."/>
      <w:lvlJc w:val="left"/>
      <w:pPr>
        <w:ind w:left="720" w:hanging="360"/>
      </w:pPr>
    </w:lvl>
    <w:lvl w:ilvl="1" w:tplc="6A4A003C">
      <w:start w:val="1"/>
      <w:numFmt w:val="lowerLetter"/>
      <w:lvlText w:val="%2."/>
      <w:lvlJc w:val="left"/>
      <w:pPr>
        <w:ind w:left="1440" w:hanging="360"/>
      </w:pPr>
    </w:lvl>
    <w:lvl w:ilvl="2" w:tplc="59882D16">
      <w:start w:val="1"/>
      <w:numFmt w:val="lowerRoman"/>
      <w:lvlText w:val="%3."/>
      <w:lvlJc w:val="right"/>
      <w:pPr>
        <w:ind w:left="2160" w:hanging="180"/>
      </w:pPr>
    </w:lvl>
    <w:lvl w:ilvl="3" w:tplc="FAFAE85C">
      <w:start w:val="1"/>
      <w:numFmt w:val="decimal"/>
      <w:lvlText w:val="%4."/>
      <w:lvlJc w:val="left"/>
      <w:pPr>
        <w:ind w:left="2880" w:hanging="360"/>
      </w:pPr>
    </w:lvl>
    <w:lvl w:ilvl="4" w:tplc="C0A877EE">
      <w:start w:val="1"/>
      <w:numFmt w:val="lowerLetter"/>
      <w:lvlText w:val="%5."/>
      <w:lvlJc w:val="left"/>
      <w:pPr>
        <w:ind w:left="3600" w:hanging="360"/>
      </w:pPr>
    </w:lvl>
    <w:lvl w:ilvl="5" w:tplc="60762D48">
      <w:start w:val="1"/>
      <w:numFmt w:val="lowerRoman"/>
      <w:lvlText w:val="%6."/>
      <w:lvlJc w:val="right"/>
      <w:pPr>
        <w:ind w:left="4320" w:hanging="180"/>
      </w:pPr>
    </w:lvl>
    <w:lvl w:ilvl="6" w:tplc="8668CEDA">
      <w:start w:val="1"/>
      <w:numFmt w:val="decimal"/>
      <w:lvlText w:val="%7."/>
      <w:lvlJc w:val="left"/>
      <w:pPr>
        <w:ind w:left="5040" w:hanging="360"/>
      </w:pPr>
    </w:lvl>
    <w:lvl w:ilvl="7" w:tplc="41581C90">
      <w:start w:val="1"/>
      <w:numFmt w:val="lowerLetter"/>
      <w:lvlText w:val="%8."/>
      <w:lvlJc w:val="left"/>
      <w:pPr>
        <w:ind w:left="5760" w:hanging="360"/>
      </w:pPr>
    </w:lvl>
    <w:lvl w:ilvl="8" w:tplc="490CA0DE">
      <w:start w:val="1"/>
      <w:numFmt w:val="lowerRoman"/>
      <w:lvlText w:val="%9."/>
      <w:lvlJc w:val="right"/>
      <w:pPr>
        <w:ind w:left="6480" w:hanging="180"/>
      </w:pPr>
    </w:lvl>
  </w:abstractNum>
  <w:abstractNum w:abstractNumId="51" w15:restartNumberingAfterBreak="0">
    <w:nsid w:val="3251E17E"/>
    <w:multiLevelType w:val="hybridMultilevel"/>
    <w:tmpl w:val="FFFFFFFF"/>
    <w:lvl w:ilvl="0" w:tplc="59E61FAA">
      <w:start w:val="1"/>
      <w:numFmt w:val="decimal"/>
      <w:lvlText w:val="%1."/>
      <w:lvlJc w:val="left"/>
      <w:pPr>
        <w:ind w:left="720" w:hanging="360"/>
      </w:pPr>
    </w:lvl>
    <w:lvl w:ilvl="1" w:tplc="0E6CAB10">
      <w:start w:val="1"/>
      <w:numFmt w:val="lowerLetter"/>
      <w:lvlText w:val="%2."/>
      <w:lvlJc w:val="left"/>
      <w:pPr>
        <w:ind w:left="1440" w:hanging="360"/>
      </w:pPr>
    </w:lvl>
    <w:lvl w:ilvl="2" w:tplc="0F8252B2">
      <w:start w:val="1"/>
      <w:numFmt w:val="lowerRoman"/>
      <w:lvlText w:val="%3."/>
      <w:lvlJc w:val="right"/>
      <w:pPr>
        <w:ind w:left="2160" w:hanging="180"/>
      </w:pPr>
    </w:lvl>
    <w:lvl w:ilvl="3" w:tplc="027E03E8">
      <w:start w:val="1"/>
      <w:numFmt w:val="decimal"/>
      <w:lvlText w:val="%4."/>
      <w:lvlJc w:val="left"/>
      <w:pPr>
        <w:ind w:left="2880" w:hanging="360"/>
      </w:pPr>
    </w:lvl>
    <w:lvl w:ilvl="4" w:tplc="38F21ACE">
      <w:start w:val="1"/>
      <w:numFmt w:val="lowerLetter"/>
      <w:lvlText w:val="%5."/>
      <w:lvlJc w:val="left"/>
      <w:pPr>
        <w:ind w:left="3600" w:hanging="360"/>
      </w:pPr>
    </w:lvl>
    <w:lvl w:ilvl="5" w:tplc="BD060062">
      <w:start w:val="1"/>
      <w:numFmt w:val="lowerRoman"/>
      <w:lvlText w:val="%6."/>
      <w:lvlJc w:val="right"/>
      <w:pPr>
        <w:ind w:left="4320" w:hanging="180"/>
      </w:pPr>
    </w:lvl>
    <w:lvl w:ilvl="6" w:tplc="0E620D64">
      <w:start w:val="1"/>
      <w:numFmt w:val="decimal"/>
      <w:lvlText w:val="%7."/>
      <w:lvlJc w:val="left"/>
      <w:pPr>
        <w:ind w:left="5040" w:hanging="360"/>
      </w:pPr>
    </w:lvl>
    <w:lvl w:ilvl="7" w:tplc="F1BE9252">
      <w:start w:val="1"/>
      <w:numFmt w:val="lowerLetter"/>
      <w:lvlText w:val="%8."/>
      <w:lvlJc w:val="left"/>
      <w:pPr>
        <w:ind w:left="5760" w:hanging="360"/>
      </w:pPr>
    </w:lvl>
    <w:lvl w:ilvl="8" w:tplc="B6C8AE8C">
      <w:start w:val="1"/>
      <w:numFmt w:val="lowerRoman"/>
      <w:lvlText w:val="%9."/>
      <w:lvlJc w:val="right"/>
      <w:pPr>
        <w:ind w:left="6480" w:hanging="180"/>
      </w:pPr>
    </w:lvl>
  </w:abstractNum>
  <w:abstractNum w:abstractNumId="52" w15:restartNumberingAfterBreak="0">
    <w:nsid w:val="33DDD251"/>
    <w:multiLevelType w:val="hybridMultilevel"/>
    <w:tmpl w:val="FFFFFFFF"/>
    <w:lvl w:ilvl="0" w:tplc="25D4946A">
      <w:start w:val="1"/>
      <w:numFmt w:val="bullet"/>
      <w:lvlText w:val=""/>
      <w:lvlJc w:val="left"/>
      <w:pPr>
        <w:ind w:left="720" w:hanging="360"/>
      </w:pPr>
      <w:rPr>
        <w:rFonts w:ascii="Symbol" w:hAnsi="Symbol" w:hint="default"/>
      </w:rPr>
    </w:lvl>
    <w:lvl w:ilvl="1" w:tplc="2F90089A">
      <w:start w:val="1"/>
      <w:numFmt w:val="bullet"/>
      <w:lvlText w:val="o"/>
      <w:lvlJc w:val="left"/>
      <w:pPr>
        <w:ind w:left="1440" w:hanging="360"/>
      </w:pPr>
      <w:rPr>
        <w:rFonts w:ascii="Courier New" w:hAnsi="Courier New" w:hint="default"/>
      </w:rPr>
    </w:lvl>
    <w:lvl w:ilvl="2" w:tplc="3D680C4C">
      <w:start w:val="1"/>
      <w:numFmt w:val="bullet"/>
      <w:lvlText w:val=""/>
      <w:lvlJc w:val="left"/>
      <w:pPr>
        <w:ind w:left="2160" w:hanging="360"/>
      </w:pPr>
      <w:rPr>
        <w:rFonts w:ascii="Wingdings" w:hAnsi="Wingdings" w:hint="default"/>
      </w:rPr>
    </w:lvl>
    <w:lvl w:ilvl="3" w:tplc="11A2B782">
      <w:start w:val="1"/>
      <w:numFmt w:val="bullet"/>
      <w:lvlText w:val=""/>
      <w:lvlJc w:val="left"/>
      <w:pPr>
        <w:ind w:left="2880" w:hanging="360"/>
      </w:pPr>
      <w:rPr>
        <w:rFonts w:ascii="Symbol" w:hAnsi="Symbol" w:hint="default"/>
      </w:rPr>
    </w:lvl>
    <w:lvl w:ilvl="4" w:tplc="8A5A0658">
      <w:start w:val="1"/>
      <w:numFmt w:val="bullet"/>
      <w:lvlText w:val="o"/>
      <w:lvlJc w:val="left"/>
      <w:pPr>
        <w:ind w:left="3600" w:hanging="360"/>
      </w:pPr>
      <w:rPr>
        <w:rFonts w:ascii="Courier New" w:hAnsi="Courier New" w:hint="default"/>
      </w:rPr>
    </w:lvl>
    <w:lvl w:ilvl="5" w:tplc="BBEE18BC">
      <w:start w:val="1"/>
      <w:numFmt w:val="bullet"/>
      <w:lvlText w:val=""/>
      <w:lvlJc w:val="left"/>
      <w:pPr>
        <w:ind w:left="4320" w:hanging="360"/>
      </w:pPr>
      <w:rPr>
        <w:rFonts w:ascii="Wingdings" w:hAnsi="Wingdings" w:hint="default"/>
      </w:rPr>
    </w:lvl>
    <w:lvl w:ilvl="6" w:tplc="6C00943A">
      <w:start w:val="1"/>
      <w:numFmt w:val="bullet"/>
      <w:lvlText w:val=""/>
      <w:lvlJc w:val="left"/>
      <w:pPr>
        <w:ind w:left="5040" w:hanging="360"/>
      </w:pPr>
      <w:rPr>
        <w:rFonts w:ascii="Symbol" w:hAnsi="Symbol" w:hint="default"/>
      </w:rPr>
    </w:lvl>
    <w:lvl w:ilvl="7" w:tplc="10C0E344">
      <w:start w:val="1"/>
      <w:numFmt w:val="bullet"/>
      <w:lvlText w:val="o"/>
      <w:lvlJc w:val="left"/>
      <w:pPr>
        <w:ind w:left="5760" w:hanging="360"/>
      </w:pPr>
      <w:rPr>
        <w:rFonts w:ascii="Courier New" w:hAnsi="Courier New" w:hint="default"/>
      </w:rPr>
    </w:lvl>
    <w:lvl w:ilvl="8" w:tplc="264CB830">
      <w:start w:val="1"/>
      <w:numFmt w:val="bullet"/>
      <w:lvlText w:val=""/>
      <w:lvlJc w:val="left"/>
      <w:pPr>
        <w:ind w:left="6480" w:hanging="360"/>
      </w:pPr>
      <w:rPr>
        <w:rFonts w:ascii="Wingdings" w:hAnsi="Wingdings" w:hint="default"/>
      </w:rPr>
    </w:lvl>
  </w:abstractNum>
  <w:abstractNum w:abstractNumId="53" w15:restartNumberingAfterBreak="0">
    <w:nsid w:val="3496A7E9"/>
    <w:multiLevelType w:val="hybridMultilevel"/>
    <w:tmpl w:val="FFFFFFFF"/>
    <w:lvl w:ilvl="0" w:tplc="7D48AB6A">
      <w:start w:val="1"/>
      <w:numFmt w:val="decimal"/>
      <w:lvlText w:val="%1."/>
      <w:lvlJc w:val="left"/>
      <w:pPr>
        <w:ind w:left="720" w:hanging="360"/>
      </w:pPr>
    </w:lvl>
    <w:lvl w:ilvl="1" w:tplc="B36EF09A">
      <w:start w:val="1"/>
      <w:numFmt w:val="lowerLetter"/>
      <w:lvlText w:val="%2."/>
      <w:lvlJc w:val="left"/>
      <w:pPr>
        <w:ind w:left="1440" w:hanging="360"/>
      </w:pPr>
    </w:lvl>
    <w:lvl w:ilvl="2" w:tplc="052E25E8">
      <w:start w:val="1"/>
      <w:numFmt w:val="lowerRoman"/>
      <w:lvlText w:val="%3."/>
      <w:lvlJc w:val="right"/>
      <w:pPr>
        <w:ind w:left="2160" w:hanging="180"/>
      </w:pPr>
    </w:lvl>
    <w:lvl w:ilvl="3" w:tplc="96025942">
      <w:start w:val="1"/>
      <w:numFmt w:val="decimal"/>
      <w:lvlText w:val="%4."/>
      <w:lvlJc w:val="left"/>
      <w:pPr>
        <w:ind w:left="2880" w:hanging="360"/>
      </w:pPr>
    </w:lvl>
    <w:lvl w:ilvl="4" w:tplc="D36A1AE0">
      <w:start w:val="1"/>
      <w:numFmt w:val="lowerLetter"/>
      <w:lvlText w:val="%5."/>
      <w:lvlJc w:val="left"/>
      <w:pPr>
        <w:ind w:left="3600" w:hanging="360"/>
      </w:pPr>
    </w:lvl>
    <w:lvl w:ilvl="5" w:tplc="8E02530C">
      <w:start w:val="1"/>
      <w:numFmt w:val="lowerRoman"/>
      <w:lvlText w:val="%6."/>
      <w:lvlJc w:val="right"/>
      <w:pPr>
        <w:ind w:left="4320" w:hanging="180"/>
      </w:pPr>
    </w:lvl>
    <w:lvl w:ilvl="6" w:tplc="8BF251A4">
      <w:start w:val="1"/>
      <w:numFmt w:val="decimal"/>
      <w:lvlText w:val="%7."/>
      <w:lvlJc w:val="left"/>
      <w:pPr>
        <w:ind w:left="5040" w:hanging="360"/>
      </w:pPr>
    </w:lvl>
    <w:lvl w:ilvl="7" w:tplc="6E148F26">
      <w:start w:val="1"/>
      <w:numFmt w:val="lowerLetter"/>
      <w:lvlText w:val="%8."/>
      <w:lvlJc w:val="left"/>
      <w:pPr>
        <w:ind w:left="5760" w:hanging="360"/>
      </w:pPr>
    </w:lvl>
    <w:lvl w:ilvl="8" w:tplc="2E2CB9FA">
      <w:start w:val="1"/>
      <w:numFmt w:val="lowerRoman"/>
      <w:lvlText w:val="%9."/>
      <w:lvlJc w:val="right"/>
      <w:pPr>
        <w:ind w:left="6480" w:hanging="180"/>
      </w:pPr>
    </w:lvl>
  </w:abstractNum>
  <w:abstractNum w:abstractNumId="54" w15:restartNumberingAfterBreak="0">
    <w:nsid w:val="36B08EA2"/>
    <w:multiLevelType w:val="hybridMultilevel"/>
    <w:tmpl w:val="FFFFFFFF"/>
    <w:lvl w:ilvl="0" w:tplc="155A9C82">
      <w:start w:val="1"/>
      <w:numFmt w:val="decimal"/>
      <w:lvlText w:val="%1."/>
      <w:lvlJc w:val="left"/>
      <w:pPr>
        <w:ind w:left="720" w:hanging="360"/>
      </w:pPr>
    </w:lvl>
    <w:lvl w:ilvl="1" w:tplc="B2D8763E">
      <w:start w:val="1"/>
      <w:numFmt w:val="lowerLetter"/>
      <w:lvlText w:val="%2."/>
      <w:lvlJc w:val="left"/>
      <w:pPr>
        <w:ind w:left="1440" w:hanging="360"/>
      </w:pPr>
    </w:lvl>
    <w:lvl w:ilvl="2" w:tplc="8DDC9F3A">
      <w:start w:val="1"/>
      <w:numFmt w:val="lowerRoman"/>
      <w:lvlText w:val="%3."/>
      <w:lvlJc w:val="right"/>
      <w:pPr>
        <w:ind w:left="2160" w:hanging="180"/>
      </w:pPr>
    </w:lvl>
    <w:lvl w:ilvl="3" w:tplc="E23C9432">
      <w:start w:val="1"/>
      <w:numFmt w:val="decimal"/>
      <w:lvlText w:val="%4."/>
      <w:lvlJc w:val="left"/>
      <w:pPr>
        <w:ind w:left="2880" w:hanging="360"/>
      </w:pPr>
    </w:lvl>
    <w:lvl w:ilvl="4" w:tplc="B4CC6F04">
      <w:start w:val="1"/>
      <w:numFmt w:val="lowerLetter"/>
      <w:lvlText w:val="%5."/>
      <w:lvlJc w:val="left"/>
      <w:pPr>
        <w:ind w:left="3600" w:hanging="360"/>
      </w:pPr>
    </w:lvl>
    <w:lvl w:ilvl="5" w:tplc="76CE5B02">
      <w:start w:val="1"/>
      <w:numFmt w:val="lowerRoman"/>
      <w:lvlText w:val="%6."/>
      <w:lvlJc w:val="right"/>
      <w:pPr>
        <w:ind w:left="4320" w:hanging="180"/>
      </w:pPr>
    </w:lvl>
    <w:lvl w:ilvl="6" w:tplc="D5F6E55A">
      <w:start w:val="1"/>
      <w:numFmt w:val="decimal"/>
      <w:lvlText w:val="%7."/>
      <w:lvlJc w:val="left"/>
      <w:pPr>
        <w:ind w:left="5040" w:hanging="360"/>
      </w:pPr>
    </w:lvl>
    <w:lvl w:ilvl="7" w:tplc="3D6CCCEC">
      <w:start w:val="1"/>
      <w:numFmt w:val="lowerLetter"/>
      <w:lvlText w:val="%8."/>
      <w:lvlJc w:val="left"/>
      <w:pPr>
        <w:ind w:left="5760" w:hanging="360"/>
      </w:pPr>
    </w:lvl>
    <w:lvl w:ilvl="8" w:tplc="29946986">
      <w:start w:val="1"/>
      <w:numFmt w:val="lowerRoman"/>
      <w:lvlText w:val="%9."/>
      <w:lvlJc w:val="right"/>
      <w:pPr>
        <w:ind w:left="6480" w:hanging="180"/>
      </w:pPr>
    </w:lvl>
  </w:abstractNum>
  <w:abstractNum w:abstractNumId="55" w15:restartNumberingAfterBreak="0">
    <w:nsid w:val="3795E68A"/>
    <w:multiLevelType w:val="hybridMultilevel"/>
    <w:tmpl w:val="FFFFFFFF"/>
    <w:lvl w:ilvl="0" w:tplc="8CF63478">
      <w:start w:val="1"/>
      <w:numFmt w:val="decimal"/>
      <w:lvlText w:val="%1."/>
      <w:lvlJc w:val="left"/>
      <w:pPr>
        <w:ind w:left="720" w:hanging="360"/>
      </w:pPr>
    </w:lvl>
    <w:lvl w:ilvl="1" w:tplc="4D201784">
      <w:start w:val="1"/>
      <w:numFmt w:val="lowerLetter"/>
      <w:lvlText w:val="%2."/>
      <w:lvlJc w:val="left"/>
      <w:pPr>
        <w:ind w:left="1440" w:hanging="360"/>
      </w:pPr>
    </w:lvl>
    <w:lvl w:ilvl="2" w:tplc="8B2EE21C">
      <w:start w:val="1"/>
      <w:numFmt w:val="lowerRoman"/>
      <w:lvlText w:val="%3."/>
      <w:lvlJc w:val="right"/>
      <w:pPr>
        <w:ind w:left="2160" w:hanging="180"/>
      </w:pPr>
    </w:lvl>
    <w:lvl w:ilvl="3" w:tplc="EBCA443C">
      <w:start w:val="1"/>
      <w:numFmt w:val="decimal"/>
      <w:lvlText w:val="%4."/>
      <w:lvlJc w:val="left"/>
      <w:pPr>
        <w:ind w:left="2880" w:hanging="360"/>
      </w:pPr>
    </w:lvl>
    <w:lvl w:ilvl="4" w:tplc="39BC4D10">
      <w:start w:val="1"/>
      <w:numFmt w:val="lowerLetter"/>
      <w:lvlText w:val="%5."/>
      <w:lvlJc w:val="left"/>
      <w:pPr>
        <w:ind w:left="3600" w:hanging="360"/>
      </w:pPr>
    </w:lvl>
    <w:lvl w:ilvl="5" w:tplc="E9A85284">
      <w:start w:val="1"/>
      <w:numFmt w:val="lowerRoman"/>
      <w:lvlText w:val="%6."/>
      <w:lvlJc w:val="right"/>
      <w:pPr>
        <w:ind w:left="4320" w:hanging="180"/>
      </w:pPr>
    </w:lvl>
    <w:lvl w:ilvl="6" w:tplc="2D300E20">
      <w:start w:val="1"/>
      <w:numFmt w:val="decimal"/>
      <w:lvlText w:val="%7."/>
      <w:lvlJc w:val="left"/>
      <w:pPr>
        <w:ind w:left="5040" w:hanging="360"/>
      </w:pPr>
    </w:lvl>
    <w:lvl w:ilvl="7" w:tplc="598E178A">
      <w:start w:val="1"/>
      <w:numFmt w:val="lowerLetter"/>
      <w:lvlText w:val="%8."/>
      <w:lvlJc w:val="left"/>
      <w:pPr>
        <w:ind w:left="5760" w:hanging="360"/>
      </w:pPr>
    </w:lvl>
    <w:lvl w:ilvl="8" w:tplc="6B88B376">
      <w:start w:val="1"/>
      <w:numFmt w:val="lowerRoman"/>
      <w:lvlText w:val="%9."/>
      <w:lvlJc w:val="right"/>
      <w:pPr>
        <w:ind w:left="6480" w:hanging="180"/>
      </w:pPr>
    </w:lvl>
  </w:abstractNum>
  <w:abstractNum w:abstractNumId="56" w15:restartNumberingAfterBreak="0">
    <w:nsid w:val="383F97A4"/>
    <w:multiLevelType w:val="hybridMultilevel"/>
    <w:tmpl w:val="FFFFFFFF"/>
    <w:lvl w:ilvl="0" w:tplc="2962E01E">
      <w:start w:val="1"/>
      <w:numFmt w:val="decimal"/>
      <w:lvlText w:val="%1."/>
      <w:lvlJc w:val="left"/>
      <w:pPr>
        <w:ind w:left="720" w:hanging="360"/>
      </w:pPr>
    </w:lvl>
    <w:lvl w:ilvl="1" w:tplc="867E112E">
      <w:start w:val="1"/>
      <w:numFmt w:val="lowerLetter"/>
      <w:lvlText w:val="%2."/>
      <w:lvlJc w:val="left"/>
      <w:pPr>
        <w:ind w:left="1440" w:hanging="360"/>
      </w:pPr>
    </w:lvl>
    <w:lvl w:ilvl="2" w:tplc="655CDCF6">
      <w:start w:val="1"/>
      <w:numFmt w:val="lowerRoman"/>
      <w:lvlText w:val="%3."/>
      <w:lvlJc w:val="right"/>
      <w:pPr>
        <w:ind w:left="2160" w:hanging="180"/>
      </w:pPr>
    </w:lvl>
    <w:lvl w:ilvl="3" w:tplc="4E04563A">
      <w:start w:val="1"/>
      <w:numFmt w:val="decimal"/>
      <w:lvlText w:val="%4."/>
      <w:lvlJc w:val="left"/>
      <w:pPr>
        <w:ind w:left="2880" w:hanging="360"/>
      </w:pPr>
    </w:lvl>
    <w:lvl w:ilvl="4" w:tplc="83FE05F4">
      <w:start w:val="1"/>
      <w:numFmt w:val="lowerLetter"/>
      <w:lvlText w:val="%5."/>
      <w:lvlJc w:val="left"/>
      <w:pPr>
        <w:ind w:left="3600" w:hanging="360"/>
      </w:pPr>
    </w:lvl>
    <w:lvl w:ilvl="5" w:tplc="DE4ED5C2">
      <w:start w:val="1"/>
      <w:numFmt w:val="lowerRoman"/>
      <w:lvlText w:val="%6."/>
      <w:lvlJc w:val="right"/>
      <w:pPr>
        <w:ind w:left="4320" w:hanging="180"/>
      </w:pPr>
    </w:lvl>
    <w:lvl w:ilvl="6" w:tplc="01B4C65A">
      <w:start w:val="1"/>
      <w:numFmt w:val="decimal"/>
      <w:lvlText w:val="%7."/>
      <w:lvlJc w:val="left"/>
      <w:pPr>
        <w:ind w:left="5040" w:hanging="360"/>
      </w:pPr>
    </w:lvl>
    <w:lvl w:ilvl="7" w:tplc="E0CCAAC2">
      <w:start w:val="1"/>
      <w:numFmt w:val="lowerLetter"/>
      <w:lvlText w:val="%8."/>
      <w:lvlJc w:val="left"/>
      <w:pPr>
        <w:ind w:left="5760" w:hanging="360"/>
      </w:pPr>
    </w:lvl>
    <w:lvl w:ilvl="8" w:tplc="69E0364E">
      <w:start w:val="1"/>
      <w:numFmt w:val="lowerRoman"/>
      <w:lvlText w:val="%9."/>
      <w:lvlJc w:val="right"/>
      <w:pPr>
        <w:ind w:left="6480" w:hanging="180"/>
      </w:pPr>
    </w:lvl>
  </w:abstractNum>
  <w:abstractNum w:abstractNumId="57" w15:restartNumberingAfterBreak="0">
    <w:nsid w:val="38D9882C"/>
    <w:multiLevelType w:val="hybridMultilevel"/>
    <w:tmpl w:val="FFFFFFFF"/>
    <w:lvl w:ilvl="0" w:tplc="FB220D9C">
      <w:start w:val="1"/>
      <w:numFmt w:val="decimal"/>
      <w:lvlText w:val="%1."/>
      <w:lvlJc w:val="left"/>
      <w:pPr>
        <w:ind w:left="720" w:hanging="360"/>
      </w:pPr>
    </w:lvl>
    <w:lvl w:ilvl="1" w:tplc="8952B830">
      <w:start w:val="1"/>
      <w:numFmt w:val="lowerLetter"/>
      <w:lvlText w:val="%2."/>
      <w:lvlJc w:val="left"/>
      <w:pPr>
        <w:ind w:left="1440" w:hanging="360"/>
      </w:pPr>
    </w:lvl>
    <w:lvl w:ilvl="2" w:tplc="92FAF9D0">
      <w:start w:val="1"/>
      <w:numFmt w:val="lowerRoman"/>
      <w:lvlText w:val="%3."/>
      <w:lvlJc w:val="right"/>
      <w:pPr>
        <w:ind w:left="2160" w:hanging="180"/>
      </w:pPr>
    </w:lvl>
    <w:lvl w:ilvl="3" w:tplc="21B23278">
      <w:start w:val="1"/>
      <w:numFmt w:val="decimal"/>
      <w:lvlText w:val="%4."/>
      <w:lvlJc w:val="left"/>
      <w:pPr>
        <w:ind w:left="2880" w:hanging="360"/>
      </w:pPr>
    </w:lvl>
    <w:lvl w:ilvl="4" w:tplc="85661FCE">
      <w:start w:val="1"/>
      <w:numFmt w:val="lowerLetter"/>
      <w:lvlText w:val="%5."/>
      <w:lvlJc w:val="left"/>
      <w:pPr>
        <w:ind w:left="3600" w:hanging="360"/>
      </w:pPr>
    </w:lvl>
    <w:lvl w:ilvl="5" w:tplc="97D8C804">
      <w:start w:val="1"/>
      <w:numFmt w:val="lowerRoman"/>
      <w:lvlText w:val="%6."/>
      <w:lvlJc w:val="right"/>
      <w:pPr>
        <w:ind w:left="4320" w:hanging="180"/>
      </w:pPr>
    </w:lvl>
    <w:lvl w:ilvl="6" w:tplc="CC706476">
      <w:start w:val="1"/>
      <w:numFmt w:val="decimal"/>
      <w:lvlText w:val="%7."/>
      <w:lvlJc w:val="left"/>
      <w:pPr>
        <w:ind w:left="5040" w:hanging="360"/>
      </w:pPr>
    </w:lvl>
    <w:lvl w:ilvl="7" w:tplc="7D5A63CE">
      <w:start w:val="1"/>
      <w:numFmt w:val="lowerLetter"/>
      <w:lvlText w:val="%8."/>
      <w:lvlJc w:val="left"/>
      <w:pPr>
        <w:ind w:left="5760" w:hanging="360"/>
      </w:pPr>
    </w:lvl>
    <w:lvl w:ilvl="8" w:tplc="57305C62">
      <w:start w:val="1"/>
      <w:numFmt w:val="lowerRoman"/>
      <w:lvlText w:val="%9."/>
      <w:lvlJc w:val="right"/>
      <w:pPr>
        <w:ind w:left="6480" w:hanging="180"/>
      </w:pPr>
    </w:lvl>
  </w:abstractNum>
  <w:abstractNum w:abstractNumId="58" w15:restartNumberingAfterBreak="0">
    <w:nsid w:val="396D468E"/>
    <w:multiLevelType w:val="hybridMultilevel"/>
    <w:tmpl w:val="FFFFFFFF"/>
    <w:lvl w:ilvl="0" w:tplc="3E7EF2B4">
      <w:start w:val="1"/>
      <w:numFmt w:val="decimal"/>
      <w:lvlText w:val="%1."/>
      <w:lvlJc w:val="left"/>
      <w:pPr>
        <w:ind w:left="720" w:hanging="360"/>
      </w:pPr>
    </w:lvl>
    <w:lvl w:ilvl="1" w:tplc="7F88042C">
      <w:start w:val="1"/>
      <w:numFmt w:val="lowerLetter"/>
      <w:lvlText w:val="%2."/>
      <w:lvlJc w:val="left"/>
      <w:pPr>
        <w:ind w:left="1440" w:hanging="360"/>
      </w:pPr>
    </w:lvl>
    <w:lvl w:ilvl="2" w:tplc="83CA4A1A">
      <w:start w:val="1"/>
      <w:numFmt w:val="lowerRoman"/>
      <w:lvlText w:val="%3."/>
      <w:lvlJc w:val="right"/>
      <w:pPr>
        <w:ind w:left="2160" w:hanging="180"/>
      </w:pPr>
    </w:lvl>
    <w:lvl w:ilvl="3" w:tplc="19A2B542">
      <w:start w:val="1"/>
      <w:numFmt w:val="decimal"/>
      <w:lvlText w:val="%4."/>
      <w:lvlJc w:val="left"/>
      <w:pPr>
        <w:ind w:left="2880" w:hanging="360"/>
      </w:pPr>
    </w:lvl>
    <w:lvl w:ilvl="4" w:tplc="1D78053A">
      <w:start w:val="1"/>
      <w:numFmt w:val="lowerLetter"/>
      <w:lvlText w:val="%5."/>
      <w:lvlJc w:val="left"/>
      <w:pPr>
        <w:ind w:left="3600" w:hanging="360"/>
      </w:pPr>
    </w:lvl>
    <w:lvl w:ilvl="5" w:tplc="C5D2C0B0">
      <w:start w:val="1"/>
      <w:numFmt w:val="lowerRoman"/>
      <w:lvlText w:val="%6."/>
      <w:lvlJc w:val="right"/>
      <w:pPr>
        <w:ind w:left="4320" w:hanging="180"/>
      </w:pPr>
    </w:lvl>
    <w:lvl w:ilvl="6" w:tplc="9A58AA0C">
      <w:start w:val="1"/>
      <w:numFmt w:val="decimal"/>
      <w:lvlText w:val="%7."/>
      <w:lvlJc w:val="left"/>
      <w:pPr>
        <w:ind w:left="5040" w:hanging="360"/>
      </w:pPr>
    </w:lvl>
    <w:lvl w:ilvl="7" w:tplc="25A218C4">
      <w:start w:val="1"/>
      <w:numFmt w:val="lowerLetter"/>
      <w:lvlText w:val="%8."/>
      <w:lvlJc w:val="left"/>
      <w:pPr>
        <w:ind w:left="5760" w:hanging="360"/>
      </w:pPr>
    </w:lvl>
    <w:lvl w:ilvl="8" w:tplc="67C4650C">
      <w:start w:val="1"/>
      <w:numFmt w:val="lowerRoman"/>
      <w:lvlText w:val="%9."/>
      <w:lvlJc w:val="right"/>
      <w:pPr>
        <w:ind w:left="6480" w:hanging="180"/>
      </w:pPr>
    </w:lvl>
  </w:abstractNum>
  <w:abstractNum w:abstractNumId="59" w15:restartNumberingAfterBreak="0">
    <w:nsid w:val="397AE3C1"/>
    <w:multiLevelType w:val="hybridMultilevel"/>
    <w:tmpl w:val="FFFFFFFF"/>
    <w:lvl w:ilvl="0" w:tplc="A766762C">
      <w:start w:val="1"/>
      <w:numFmt w:val="bullet"/>
      <w:lvlText w:val=""/>
      <w:lvlJc w:val="left"/>
      <w:pPr>
        <w:ind w:left="720" w:hanging="360"/>
      </w:pPr>
      <w:rPr>
        <w:rFonts w:ascii="Symbol" w:hAnsi="Symbol" w:hint="default"/>
      </w:rPr>
    </w:lvl>
    <w:lvl w:ilvl="1" w:tplc="F35CBCA8">
      <w:start w:val="1"/>
      <w:numFmt w:val="bullet"/>
      <w:lvlText w:val="o"/>
      <w:lvlJc w:val="left"/>
      <w:pPr>
        <w:ind w:left="1440" w:hanging="360"/>
      </w:pPr>
      <w:rPr>
        <w:rFonts w:ascii="Courier New" w:hAnsi="Courier New" w:hint="default"/>
      </w:rPr>
    </w:lvl>
    <w:lvl w:ilvl="2" w:tplc="EE6C5B00">
      <w:start w:val="1"/>
      <w:numFmt w:val="bullet"/>
      <w:lvlText w:val=""/>
      <w:lvlJc w:val="left"/>
      <w:pPr>
        <w:ind w:left="2160" w:hanging="360"/>
      </w:pPr>
      <w:rPr>
        <w:rFonts w:ascii="Wingdings" w:hAnsi="Wingdings" w:hint="default"/>
      </w:rPr>
    </w:lvl>
    <w:lvl w:ilvl="3" w:tplc="A160831C">
      <w:start w:val="1"/>
      <w:numFmt w:val="bullet"/>
      <w:lvlText w:val=""/>
      <w:lvlJc w:val="left"/>
      <w:pPr>
        <w:ind w:left="2880" w:hanging="360"/>
      </w:pPr>
      <w:rPr>
        <w:rFonts w:ascii="Symbol" w:hAnsi="Symbol" w:hint="default"/>
      </w:rPr>
    </w:lvl>
    <w:lvl w:ilvl="4" w:tplc="46662392">
      <w:start w:val="1"/>
      <w:numFmt w:val="bullet"/>
      <w:lvlText w:val="o"/>
      <w:lvlJc w:val="left"/>
      <w:pPr>
        <w:ind w:left="3600" w:hanging="360"/>
      </w:pPr>
      <w:rPr>
        <w:rFonts w:ascii="Courier New" w:hAnsi="Courier New" w:hint="default"/>
      </w:rPr>
    </w:lvl>
    <w:lvl w:ilvl="5" w:tplc="DBBEBABE">
      <w:start w:val="1"/>
      <w:numFmt w:val="bullet"/>
      <w:lvlText w:val=""/>
      <w:lvlJc w:val="left"/>
      <w:pPr>
        <w:ind w:left="4320" w:hanging="360"/>
      </w:pPr>
      <w:rPr>
        <w:rFonts w:ascii="Wingdings" w:hAnsi="Wingdings" w:hint="default"/>
      </w:rPr>
    </w:lvl>
    <w:lvl w:ilvl="6" w:tplc="82743EFC">
      <w:start w:val="1"/>
      <w:numFmt w:val="bullet"/>
      <w:lvlText w:val=""/>
      <w:lvlJc w:val="left"/>
      <w:pPr>
        <w:ind w:left="5040" w:hanging="360"/>
      </w:pPr>
      <w:rPr>
        <w:rFonts w:ascii="Symbol" w:hAnsi="Symbol" w:hint="default"/>
      </w:rPr>
    </w:lvl>
    <w:lvl w:ilvl="7" w:tplc="C436D38A">
      <w:start w:val="1"/>
      <w:numFmt w:val="bullet"/>
      <w:lvlText w:val="o"/>
      <w:lvlJc w:val="left"/>
      <w:pPr>
        <w:ind w:left="5760" w:hanging="360"/>
      </w:pPr>
      <w:rPr>
        <w:rFonts w:ascii="Courier New" w:hAnsi="Courier New" w:hint="default"/>
      </w:rPr>
    </w:lvl>
    <w:lvl w:ilvl="8" w:tplc="0CAEB6B8">
      <w:start w:val="1"/>
      <w:numFmt w:val="bullet"/>
      <w:lvlText w:val=""/>
      <w:lvlJc w:val="left"/>
      <w:pPr>
        <w:ind w:left="6480" w:hanging="360"/>
      </w:pPr>
      <w:rPr>
        <w:rFonts w:ascii="Wingdings" w:hAnsi="Wingdings" w:hint="default"/>
      </w:rPr>
    </w:lvl>
  </w:abstractNum>
  <w:abstractNum w:abstractNumId="60" w15:restartNumberingAfterBreak="0">
    <w:nsid w:val="3A1EBD43"/>
    <w:multiLevelType w:val="hybridMultilevel"/>
    <w:tmpl w:val="FFFFFFFF"/>
    <w:lvl w:ilvl="0" w:tplc="979CDD5C">
      <w:start w:val="1"/>
      <w:numFmt w:val="decimal"/>
      <w:lvlText w:val="%1."/>
      <w:lvlJc w:val="left"/>
      <w:pPr>
        <w:ind w:left="720" w:hanging="360"/>
      </w:pPr>
    </w:lvl>
    <w:lvl w:ilvl="1" w:tplc="C9601D26">
      <w:start w:val="1"/>
      <w:numFmt w:val="lowerLetter"/>
      <w:lvlText w:val="%2."/>
      <w:lvlJc w:val="left"/>
      <w:pPr>
        <w:ind w:left="1440" w:hanging="360"/>
      </w:pPr>
    </w:lvl>
    <w:lvl w:ilvl="2" w:tplc="A3A8E47E">
      <w:start w:val="1"/>
      <w:numFmt w:val="lowerRoman"/>
      <w:lvlText w:val="%3."/>
      <w:lvlJc w:val="right"/>
      <w:pPr>
        <w:ind w:left="2160" w:hanging="180"/>
      </w:pPr>
    </w:lvl>
    <w:lvl w:ilvl="3" w:tplc="721617D8">
      <w:start w:val="1"/>
      <w:numFmt w:val="decimal"/>
      <w:lvlText w:val="%4."/>
      <w:lvlJc w:val="left"/>
      <w:pPr>
        <w:ind w:left="2880" w:hanging="360"/>
      </w:pPr>
    </w:lvl>
    <w:lvl w:ilvl="4" w:tplc="0CC681B2">
      <w:start w:val="1"/>
      <w:numFmt w:val="lowerLetter"/>
      <w:lvlText w:val="%5."/>
      <w:lvlJc w:val="left"/>
      <w:pPr>
        <w:ind w:left="3600" w:hanging="360"/>
      </w:pPr>
    </w:lvl>
    <w:lvl w:ilvl="5" w:tplc="2EA25B1A">
      <w:start w:val="1"/>
      <w:numFmt w:val="lowerRoman"/>
      <w:lvlText w:val="%6."/>
      <w:lvlJc w:val="right"/>
      <w:pPr>
        <w:ind w:left="4320" w:hanging="180"/>
      </w:pPr>
    </w:lvl>
    <w:lvl w:ilvl="6" w:tplc="761EE178">
      <w:start w:val="1"/>
      <w:numFmt w:val="decimal"/>
      <w:lvlText w:val="%7."/>
      <w:lvlJc w:val="left"/>
      <w:pPr>
        <w:ind w:left="5040" w:hanging="360"/>
      </w:pPr>
    </w:lvl>
    <w:lvl w:ilvl="7" w:tplc="3544EB2E">
      <w:start w:val="1"/>
      <w:numFmt w:val="lowerLetter"/>
      <w:lvlText w:val="%8."/>
      <w:lvlJc w:val="left"/>
      <w:pPr>
        <w:ind w:left="5760" w:hanging="360"/>
      </w:pPr>
    </w:lvl>
    <w:lvl w:ilvl="8" w:tplc="F1364970">
      <w:start w:val="1"/>
      <w:numFmt w:val="lowerRoman"/>
      <w:lvlText w:val="%9."/>
      <w:lvlJc w:val="right"/>
      <w:pPr>
        <w:ind w:left="6480" w:hanging="180"/>
      </w:pPr>
    </w:lvl>
  </w:abstractNum>
  <w:abstractNum w:abstractNumId="61" w15:restartNumberingAfterBreak="0">
    <w:nsid w:val="3A9C4E9F"/>
    <w:multiLevelType w:val="hybridMultilevel"/>
    <w:tmpl w:val="FFFFFFFF"/>
    <w:lvl w:ilvl="0" w:tplc="94B0A6A8">
      <w:start w:val="1"/>
      <w:numFmt w:val="decimal"/>
      <w:lvlText w:val="%1."/>
      <w:lvlJc w:val="left"/>
      <w:pPr>
        <w:ind w:left="720" w:hanging="360"/>
      </w:pPr>
    </w:lvl>
    <w:lvl w:ilvl="1" w:tplc="18BEB948">
      <w:start w:val="1"/>
      <w:numFmt w:val="lowerLetter"/>
      <w:lvlText w:val="%2."/>
      <w:lvlJc w:val="left"/>
      <w:pPr>
        <w:ind w:left="1440" w:hanging="360"/>
      </w:pPr>
    </w:lvl>
    <w:lvl w:ilvl="2" w:tplc="9DF42184">
      <w:start w:val="1"/>
      <w:numFmt w:val="lowerRoman"/>
      <w:lvlText w:val="%3."/>
      <w:lvlJc w:val="right"/>
      <w:pPr>
        <w:ind w:left="2160" w:hanging="180"/>
      </w:pPr>
    </w:lvl>
    <w:lvl w:ilvl="3" w:tplc="0B2CEA68">
      <w:start w:val="1"/>
      <w:numFmt w:val="decimal"/>
      <w:lvlText w:val="%4."/>
      <w:lvlJc w:val="left"/>
      <w:pPr>
        <w:ind w:left="2880" w:hanging="360"/>
      </w:pPr>
    </w:lvl>
    <w:lvl w:ilvl="4" w:tplc="3F0861A6">
      <w:start w:val="1"/>
      <w:numFmt w:val="lowerLetter"/>
      <w:lvlText w:val="%5."/>
      <w:lvlJc w:val="left"/>
      <w:pPr>
        <w:ind w:left="3600" w:hanging="360"/>
      </w:pPr>
    </w:lvl>
    <w:lvl w:ilvl="5" w:tplc="7C88FE14">
      <w:start w:val="1"/>
      <w:numFmt w:val="lowerRoman"/>
      <w:lvlText w:val="%6."/>
      <w:lvlJc w:val="right"/>
      <w:pPr>
        <w:ind w:left="4320" w:hanging="180"/>
      </w:pPr>
    </w:lvl>
    <w:lvl w:ilvl="6" w:tplc="CCC2DCE0">
      <w:start w:val="1"/>
      <w:numFmt w:val="decimal"/>
      <w:lvlText w:val="%7."/>
      <w:lvlJc w:val="left"/>
      <w:pPr>
        <w:ind w:left="5040" w:hanging="360"/>
      </w:pPr>
    </w:lvl>
    <w:lvl w:ilvl="7" w:tplc="1C007FAE">
      <w:start w:val="1"/>
      <w:numFmt w:val="lowerLetter"/>
      <w:lvlText w:val="%8."/>
      <w:lvlJc w:val="left"/>
      <w:pPr>
        <w:ind w:left="5760" w:hanging="360"/>
      </w:pPr>
    </w:lvl>
    <w:lvl w:ilvl="8" w:tplc="DDFA3DDA">
      <w:start w:val="1"/>
      <w:numFmt w:val="lowerRoman"/>
      <w:lvlText w:val="%9."/>
      <w:lvlJc w:val="right"/>
      <w:pPr>
        <w:ind w:left="6480" w:hanging="180"/>
      </w:pPr>
    </w:lvl>
  </w:abstractNum>
  <w:abstractNum w:abstractNumId="62" w15:restartNumberingAfterBreak="0">
    <w:nsid w:val="3C6B393E"/>
    <w:multiLevelType w:val="hybridMultilevel"/>
    <w:tmpl w:val="FFFFFFFF"/>
    <w:lvl w:ilvl="0" w:tplc="DF2429B6">
      <w:start w:val="1"/>
      <w:numFmt w:val="decimal"/>
      <w:lvlText w:val="%1."/>
      <w:lvlJc w:val="left"/>
      <w:pPr>
        <w:ind w:left="720" w:hanging="360"/>
      </w:pPr>
    </w:lvl>
    <w:lvl w:ilvl="1" w:tplc="76C84E18">
      <w:start w:val="1"/>
      <w:numFmt w:val="lowerLetter"/>
      <w:lvlText w:val="%2."/>
      <w:lvlJc w:val="left"/>
      <w:pPr>
        <w:ind w:left="1440" w:hanging="360"/>
      </w:pPr>
    </w:lvl>
    <w:lvl w:ilvl="2" w:tplc="698ED7D4">
      <w:start w:val="1"/>
      <w:numFmt w:val="lowerRoman"/>
      <w:lvlText w:val="%3."/>
      <w:lvlJc w:val="right"/>
      <w:pPr>
        <w:ind w:left="2160" w:hanging="180"/>
      </w:pPr>
    </w:lvl>
    <w:lvl w:ilvl="3" w:tplc="7E7E246E">
      <w:start w:val="1"/>
      <w:numFmt w:val="decimal"/>
      <w:lvlText w:val="%4."/>
      <w:lvlJc w:val="left"/>
      <w:pPr>
        <w:ind w:left="2880" w:hanging="360"/>
      </w:pPr>
    </w:lvl>
    <w:lvl w:ilvl="4" w:tplc="FDF2CDCC">
      <w:start w:val="1"/>
      <w:numFmt w:val="lowerLetter"/>
      <w:lvlText w:val="%5."/>
      <w:lvlJc w:val="left"/>
      <w:pPr>
        <w:ind w:left="3600" w:hanging="360"/>
      </w:pPr>
    </w:lvl>
    <w:lvl w:ilvl="5" w:tplc="A44432E0">
      <w:start w:val="1"/>
      <w:numFmt w:val="lowerRoman"/>
      <w:lvlText w:val="%6."/>
      <w:lvlJc w:val="right"/>
      <w:pPr>
        <w:ind w:left="4320" w:hanging="180"/>
      </w:pPr>
    </w:lvl>
    <w:lvl w:ilvl="6" w:tplc="015A1C40">
      <w:start w:val="1"/>
      <w:numFmt w:val="decimal"/>
      <w:lvlText w:val="%7."/>
      <w:lvlJc w:val="left"/>
      <w:pPr>
        <w:ind w:left="5040" w:hanging="360"/>
      </w:pPr>
    </w:lvl>
    <w:lvl w:ilvl="7" w:tplc="282A2BBE">
      <w:start w:val="1"/>
      <w:numFmt w:val="lowerLetter"/>
      <w:lvlText w:val="%8."/>
      <w:lvlJc w:val="left"/>
      <w:pPr>
        <w:ind w:left="5760" w:hanging="360"/>
      </w:pPr>
    </w:lvl>
    <w:lvl w:ilvl="8" w:tplc="989050B2">
      <w:start w:val="1"/>
      <w:numFmt w:val="lowerRoman"/>
      <w:lvlText w:val="%9."/>
      <w:lvlJc w:val="right"/>
      <w:pPr>
        <w:ind w:left="6480" w:hanging="180"/>
      </w:pPr>
    </w:lvl>
  </w:abstractNum>
  <w:abstractNum w:abstractNumId="63" w15:restartNumberingAfterBreak="0">
    <w:nsid w:val="3C9F8070"/>
    <w:multiLevelType w:val="hybridMultilevel"/>
    <w:tmpl w:val="FFFFFFFF"/>
    <w:lvl w:ilvl="0" w:tplc="D38E6A8A">
      <w:start w:val="1"/>
      <w:numFmt w:val="decimal"/>
      <w:lvlText w:val="%1."/>
      <w:lvlJc w:val="left"/>
      <w:pPr>
        <w:ind w:left="720" w:hanging="360"/>
      </w:pPr>
    </w:lvl>
    <w:lvl w:ilvl="1" w:tplc="CCB83620">
      <w:start w:val="1"/>
      <w:numFmt w:val="lowerLetter"/>
      <w:lvlText w:val="%2."/>
      <w:lvlJc w:val="left"/>
      <w:pPr>
        <w:ind w:left="1440" w:hanging="360"/>
      </w:pPr>
    </w:lvl>
    <w:lvl w:ilvl="2" w:tplc="FA400988">
      <w:start w:val="1"/>
      <w:numFmt w:val="lowerRoman"/>
      <w:lvlText w:val="%3."/>
      <w:lvlJc w:val="right"/>
      <w:pPr>
        <w:ind w:left="2160" w:hanging="180"/>
      </w:pPr>
    </w:lvl>
    <w:lvl w:ilvl="3" w:tplc="1EFC053E">
      <w:start w:val="1"/>
      <w:numFmt w:val="decimal"/>
      <w:lvlText w:val="%4."/>
      <w:lvlJc w:val="left"/>
      <w:pPr>
        <w:ind w:left="2880" w:hanging="360"/>
      </w:pPr>
    </w:lvl>
    <w:lvl w:ilvl="4" w:tplc="8CECB5FC">
      <w:start w:val="1"/>
      <w:numFmt w:val="lowerLetter"/>
      <w:lvlText w:val="%5."/>
      <w:lvlJc w:val="left"/>
      <w:pPr>
        <w:ind w:left="3600" w:hanging="360"/>
      </w:pPr>
    </w:lvl>
    <w:lvl w:ilvl="5" w:tplc="05DC0C5C">
      <w:start w:val="1"/>
      <w:numFmt w:val="lowerRoman"/>
      <w:lvlText w:val="%6."/>
      <w:lvlJc w:val="right"/>
      <w:pPr>
        <w:ind w:left="4320" w:hanging="180"/>
      </w:pPr>
    </w:lvl>
    <w:lvl w:ilvl="6" w:tplc="976EC5EC">
      <w:start w:val="1"/>
      <w:numFmt w:val="decimal"/>
      <w:lvlText w:val="%7."/>
      <w:lvlJc w:val="left"/>
      <w:pPr>
        <w:ind w:left="5040" w:hanging="360"/>
      </w:pPr>
    </w:lvl>
    <w:lvl w:ilvl="7" w:tplc="674EA4FE">
      <w:start w:val="1"/>
      <w:numFmt w:val="lowerLetter"/>
      <w:lvlText w:val="%8."/>
      <w:lvlJc w:val="left"/>
      <w:pPr>
        <w:ind w:left="5760" w:hanging="360"/>
      </w:pPr>
    </w:lvl>
    <w:lvl w:ilvl="8" w:tplc="113C72D6">
      <w:start w:val="1"/>
      <w:numFmt w:val="lowerRoman"/>
      <w:lvlText w:val="%9."/>
      <w:lvlJc w:val="right"/>
      <w:pPr>
        <w:ind w:left="6480" w:hanging="180"/>
      </w:pPr>
    </w:lvl>
  </w:abstractNum>
  <w:abstractNum w:abstractNumId="64" w15:restartNumberingAfterBreak="0">
    <w:nsid w:val="3D7EA2B0"/>
    <w:multiLevelType w:val="hybridMultilevel"/>
    <w:tmpl w:val="FFFFFFFF"/>
    <w:lvl w:ilvl="0" w:tplc="B328B55C">
      <w:start w:val="1"/>
      <w:numFmt w:val="decimal"/>
      <w:lvlText w:val="%1."/>
      <w:lvlJc w:val="left"/>
      <w:pPr>
        <w:ind w:left="720" w:hanging="360"/>
      </w:pPr>
    </w:lvl>
    <w:lvl w:ilvl="1" w:tplc="28FA8D88">
      <w:start w:val="1"/>
      <w:numFmt w:val="lowerLetter"/>
      <w:lvlText w:val="%2."/>
      <w:lvlJc w:val="left"/>
      <w:pPr>
        <w:ind w:left="1440" w:hanging="360"/>
      </w:pPr>
    </w:lvl>
    <w:lvl w:ilvl="2" w:tplc="0ED09250">
      <w:start w:val="1"/>
      <w:numFmt w:val="lowerRoman"/>
      <w:lvlText w:val="%3."/>
      <w:lvlJc w:val="right"/>
      <w:pPr>
        <w:ind w:left="2160" w:hanging="180"/>
      </w:pPr>
    </w:lvl>
    <w:lvl w:ilvl="3" w:tplc="72EA09FE">
      <w:start w:val="1"/>
      <w:numFmt w:val="decimal"/>
      <w:lvlText w:val="%4."/>
      <w:lvlJc w:val="left"/>
      <w:pPr>
        <w:ind w:left="2880" w:hanging="360"/>
      </w:pPr>
    </w:lvl>
    <w:lvl w:ilvl="4" w:tplc="D948289C">
      <w:start w:val="1"/>
      <w:numFmt w:val="lowerLetter"/>
      <w:lvlText w:val="%5."/>
      <w:lvlJc w:val="left"/>
      <w:pPr>
        <w:ind w:left="3600" w:hanging="360"/>
      </w:pPr>
    </w:lvl>
    <w:lvl w:ilvl="5" w:tplc="741E0CC0">
      <w:start w:val="1"/>
      <w:numFmt w:val="lowerRoman"/>
      <w:lvlText w:val="%6."/>
      <w:lvlJc w:val="right"/>
      <w:pPr>
        <w:ind w:left="4320" w:hanging="180"/>
      </w:pPr>
    </w:lvl>
    <w:lvl w:ilvl="6" w:tplc="655838EE">
      <w:start w:val="1"/>
      <w:numFmt w:val="decimal"/>
      <w:lvlText w:val="%7."/>
      <w:lvlJc w:val="left"/>
      <w:pPr>
        <w:ind w:left="5040" w:hanging="360"/>
      </w:pPr>
    </w:lvl>
    <w:lvl w:ilvl="7" w:tplc="50228456">
      <w:start w:val="1"/>
      <w:numFmt w:val="lowerLetter"/>
      <w:lvlText w:val="%8."/>
      <w:lvlJc w:val="left"/>
      <w:pPr>
        <w:ind w:left="5760" w:hanging="360"/>
      </w:pPr>
    </w:lvl>
    <w:lvl w:ilvl="8" w:tplc="7B40E8D4">
      <w:start w:val="1"/>
      <w:numFmt w:val="lowerRoman"/>
      <w:lvlText w:val="%9."/>
      <w:lvlJc w:val="right"/>
      <w:pPr>
        <w:ind w:left="6480" w:hanging="180"/>
      </w:pPr>
    </w:lvl>
  </w:abstractNum>
  <w:abstractNum w:abstractNumId="65" w15:restartNumberingAfterBreak="0">
    <w:nsid w:val="3DB3397B"/>
    <w:multiLevelType w:val="hybridMultilevel"/>
    <w:tmpl w:val="FFFFFFFF"/>
    <w:lvl w:ilvl="0" w:tplc="01406C1C">
      <w:start w:val="1"/>
      <w:numFmt w:val="decimal"/>
      <w:lvlText w:val="%1."/>
      <w:lvlJc w:val="left"/>
      <w:pPr>
        <w:ind w:left="720" w:hanging="360"/>
      </w:pPr>
    </w:lvl>
    <w:lvl w:ilvl="1" w:tplc="E110E270">
      <w:start w:val="1"/>
      <w:numFmt w:val="lowerLetter"/>
      <w:lvlText w:val="%2."/>
      <w:lvlJc w:val="left"/>
      <w:pPr>
        <w:ind w:left="1440" w:hanging="360"/>
      </w:pPr>
    </w:lvl>
    <w:lvl w:ilvl="2" w:tplc="8982D6B8">
      <w:start w:val="1"/>
      <w:numFmt w:val="lowerRoman"/>
      <w:lvlText w:val="%3."/>
      <w:lvlJc w:val="right"/>
      <w:pPr>
        <w:ind w:left="2160" w:hanging="180"/>
      </w:pPr>
    </w:lvl>
    <w:lvl w:ilvl="3" w:tplc="0FD4A412">
      <w:start w:val="1"/>
      <w:numFmt w:val="decimal"/>
      <w:lvlText w:val="%4."/>
      <w:lvlJc w:val="left"/>
      <w:pPr>
        <w:ind w:left="2880" w:hanging="360"/>
      </w:pPr>
    </w:lvl>
    <w:lvl w:ilvl="4" w:tplc="E506C37E">
      <w:start w:val="1"/>
      <w:numFmt w:val="lowerLetter"/>
      <w:lvlText w:val="%5."/>
      <w:lvlJc w:val="left"/>
      <w:pPr>
        <w:ind w:left="3600" w:hanging="360"/>
      </w:pPr>
    </w:lvl>
    <w:lvl w:ilvl="5" w:tplc="662E5A3A">
      <w:start w:val="1"/>
      <w:numFmt w:val="lowerRoman"/>
      <w:lvlText w:val="%6."/>
      <w:lvlJc w:val="right"/>
      <w:pPr>
        <w:ind w:left="4320" w:hanging="180"/>
      </w:pPr>
    </w:lvl>
    <w:lvl w:ilvl="6" w:tplc="EBC47770">
      <w:start w:val="1"/>
      <w:numFmt w:val="decimal"/>
      <w:lvlText w:val="%7."/>
      <w:lvlJc w:val="left"/>
      <w:pPr>
        <w:ind w:left="5040" w:hanging="360"/>
      </w:pPr>
    </w:lvl>
    <w:lvl w:ilvl="7" w:tplc="A84A9BA8">
      <w:start w:val="1"/>
      <w:numFmt w:val="lowerLetter"/>
      <w:lvlText w:val="%8."/>
      <w:lvlJc w:val="left"/>
      <w:pPr>
        <w:ind w:left="5760" w:hanging="360"/>
      </w:pPr>
    </w:lvl>
    <w:lvl w:ilvl="8" w:tplc="02526668">
      <w:start w:val="1"/>
      <w:numFmt w:val="lowerRoman"/>
      <w:lvlText w:val="%9."/>
      <w:lvlJc w:val="right"/>
      <w:pPr>
        <w:ind w:left="6480" w:hanging="180"/>
      </w:pPr>
    </w:lvl>
  </w:abstractNum>
  <w:abstractNum w:abstractNumId="66" w15:restartNumberingAfterBreak="0">
    <w:nsid w:val="3F7DFA9D"/>
    <w:multiLevelType w:val="hybridMultilevel"/>
    <w:tmpl w:val="FFFFFFFF"/>
    <w:lvl w:ilvl="0" w:tplc="78D03942">
      <w:start w:val="1"/>
      <w:numFmt w:val="bullet"/>
      <w:lvlText w:val=""/>
      <w:lvlJc w:val="left"/>
      <w:pPr>
        <w:ind w:left="720" w:hanging="360"/>
      </w:pPr>
      <w:rPr>
        <w:rFonts w:ascii="Symbol" w:hAnsi="Symbol" w:hint="default"/>
      </w:rPr>
    </w:lvl>
    <w:lvl w:ilvl="1" w:tplc="E6B6721C">
      <w:start w:val="1"/>
      <w:numFmt w:val="bullet"/>
      <w:lvlText w:val="o"/>
      <w:lvlJc w:val="left"/>
      <w:pPr>
        <w:ind w:left="1440" w:hanging="360"/>
      </w:pPr>
      <w:rPr>
        <w:rFonts w:ascii="Courier New" w:hAnsi="Courier New" w:hint="default"/>
      </w:rPr>
    </w:lvl>
    <w:lvl w:ilvl="2" w:tplc="29B8F98C">
      <w:start w:val="1"/>
      <w:numFmt w:val="bullet"/>
      <w:lvlText w:val=""/>
      <w:lvlJc w:val="left"/>
      <w:pPr>
        <w:ind w:left="2160" w:hanging="360"/>
      </w:pPr>
      <w:rPr>
        <w:rFonts w:ascii="Wingdings" w:hAnsi="Wingdings" w:hint="default"/>
      </w:rPr>
    </w:lvl>
    <w:lvl w:ilvl="3" w:tplc="0D421C86">
      <w:start w:val="1"/>
      <w:numFmt w:val="bullet"/>
      <w:lvlText w:val=""/>
      <w:lvlJc w:val="left"/>
      <w:pPr>
        <w:ind w:left="2880" w:hanging="360"/>
      </w:pPr>
      <w:rPr>
        <w:rFonts w:ascii="Symbol" w:hAnsi="Symbol" w:hint="default"/>
      </w:rPr>
    </w:lvl>
    <w:lvl w:ilvl="4" w:tplc="CB3A1022">
      <w:start w:val="1"/>
      <w:numFmt w:val="bullet"/>
      <w:lvlText w:val="o"/>
      <w:lvlJc w:val="left"/>
      <w:pPr>
        <w:ind w:left="3600" w:hanging="360"/>
      </w:pPr>
      <w:rPr>
        <w:rFonts w:ascii="Courier New" w:hAnsi="Courier New" w:hint="default"/>
      </w:rPr>
    </w:lvl>
    <w:lvl w:ilvl="5" w:tplc="3710DAC8">
      <w:start w:val="1"/>
      <w:numFmt w:val="bullet"/>
      <w:lvlText w:val=""/>
      <w:lvlJc w:val="left"/>
      <w:pPr>
        <w:ind w:left="4320" w:hanging="360"/>
      </w:pPr>
      <w:rPr>
        <w:rFonts w:ascii="Wingdings" w:hAnsi="Wingdings" w:hint="default"/>
      </w:rPr>
    </w:lvl>
    <w:lvl w:ilvl="6" w:tplc="C678612A">
      <w:start w:val="1"/>
      <w:numFmt w:val="bullet"/>
      <w:lvlText w:val=""/>
      <w:lvlJc w:val="left"/>
      <w:pPr>
        <w:ind w:left="5040" w:hanging="360"/>
      </w:pPr>
      <w:rPr>
        <w:rFonts w:ascii="Symbol" w:hAnsi="Symbol" w:hint="default"/>
      </w:rPr>
    </w:lvl>
    <w:lvl w:ilvl="7" w:tplc="20B64726">
      <w:start w:val="1"/>
      <w:numFmt w:val="bullet"/>
      <w:lvlText w:val="o"/>
      <w:lvlJc w:val="left"/>
      <w:pPr>
        <w:ind w:left="5760" w:hanging="360"/>
      </w:pPr>
      <w:rPr>
        <w:rFonts w:ascii="Courier New" w:hAnsi="Courier New" w:hint="default"/>
      </w:rPr>
    </w:lvl>
    <w:lvl w:ilvl="8" w:tplc="E9E82808">
      <w:start w:val="1"/>
      <w:numFmt w:val="bullet"/>
      <w:lvlText w:val=""/>
      <w:lvlJc w:val="left"/>
      <w:pPr>
        <w:ind w:left="6480" w:hanging="360"/>
      </w:pPr>
      <w:rPr>
        <w:rFonts w:ascii="Wingdings" w:hAnsi="Wingdings" w:hint="default"/>
      </w:rPr>
    </w:lvl>
  </w:abstractNum>
  <w:abstractNum w:abstractNumId="67" w15:restartNumberingAfterBreak="0">
    <w:nsid w:val="3FE210CF"/>
    <w:multiLevelType w:val="hybridMultilevel"/>
    <w:tmpl w:val="FFFFFFFF"/>
    <w:lvl w:ilvl="0" w:tplc="A0B00A30">
      <w:start w:val="1"/>
      <w:numFmt w:val="decimal"/>
      <w:lvlText w:val="%1."/>
      <w:lvlJc w:val="left"/>
      <w:pPr>
        <w:ind w:left="720" w:hanging="360"/>
      </w:pPr>
    </w:lvl>
    <w:lvl w:ilvl="1" w:tplc="3ADC57A2">
      <w:start w:val="1"/>
      <w:numFmt w:val="lowerLetter"/>
      <w:lvlText w:val="%2."/>
      <w:lvlJc w:val="left"/>
      <w:pPr>
        <w:ind w:left="1440" w:hanging="360"/>
      </w:pPr>
    </w:lvl>
    <w:lvl w:ilvl="2" w:tplc="64884634">
      <w:start w:val="1"/>
      <w:numFmt w:val="lowerRoman"/>
      <w:lvlText w:val="%3."/>
      <w:lvlJc w:val="right"/>
      <w:pPr>
        <w:ind w:left="2160" w:hanging="180"/>
      </w:pPr>
    </w:lvl>
    <w:lvl w:ilvl="3" w:tplc="CE3A27DE">
      <w:start w:val="1"/>
      <w:numFmt w:val="decimal"/>
      <w:lvlText w:val="%4."/>
      <w:lvlJc w:val="left"/>
      <w:pPr>
        <w:ind w:left="2880" w:hanging="360"/>
      </w:pPr>
    </w:lvl>
    <w:lvl w:ilvl="4" w:tplc="EEFCF986">
      <w:start w:val="1"/>
      <w:numFmt w:val="lowerLetter"/>
      <w:lvlText w:val="%5."/>
      <w:lvlJc w:val="left"/>
      <w:pPr>
        <w:ind w:left="3600" w:hanging="360"/>
      </w:pPr>
    </w:lvl>
    <w:lvl w:ilvl="5" w:tplc="2BA81AC4">
      <w:start w:val="1"/>
      <w:numFmt w:val="lowerRoman"/>
      <w:lvlText w:val="%6."/>
      <w:lvlJc w:val="right"/>
      <w:pPr>
        <w:ind w:left="4320" w:hanging="180"/>
      </w:pPr>
    </w:lvl>
    <w:lvl w:ilvl="6" w:tplc="2EDC3CFE">
      <w:start w:val="1"/>
      <w:numFmt w:val="decimal"/>
      <w:lvlText w:val="%7."/>
      <w:lvlJc w:val="left"/>
      <w:pPr>
        <w:ind w:left="5040" w:hanging="360"/>
      </w:pPr>
    </w:lvl>
    <w:lvl w:ilvl="7" w:tplc="60CA7F18">
      <w:start w:val="1"/>
      <w:numFmt w:val="lowerLetter"/>
      <w:lvlText w:val="%8."/>
      <w:lvlJc w:val="left"/>
      <w:pPr>
        <w:ind w:left="5760" w:hanging="360"/>
      </w:pPr>
    </w:lvl>
    <w:lvl w:ilvl="8" w:tplc="34B21526">
      <w:start w:val="1"/>
      <w:numFmt w:val="lowerRoman"/>
      <w:lvlText w:val="%9."/>
      <w:lvlJc w:val="right"/>
      <w:pPr>
        <w:ind w:left="6480" w:hanging="180"/>
      </w:pPr>
    </w:lvl>
  </w:abstractNum>
  <w:abstractNum w:abstractNumId="68" w15:restartNumberingAfterBreak="0">
    <w:nsid w:val="401A7BB8"/>
    <w:multiLevelType w:val="hybridMultilevel"/>
    <w:tmpl w:val="FFFFFFFF"/>
    <w:lvl w:ilvl="0" w:tplc="E17E4DD2">
      <w:start w:val="1"/>
      <w:numFmt w:val="decimal"/>
      <w:lvlText w:val="%1."/>
      <w:lvlJc w:val="left"/>
      <w:pPr>
        <w:ind w:left="720" w:hanging="360"/>
      </w:pPr>
    </w:lvl>
    <w:lvl w:ilvl="1" w:tplc="0B3ECB10">
      <w:start w:val="1"/>
      <w:numFmt w:val="lowerLetter"/>
      <w:lvlText w:val="%2."/>
      <w:lvlJc w:val="left"/>
      <w:pPr>
        <w:ind w:left="1440" w:hanging="360"/>
      </w:pPr>
    </w:lvl>
    <w:lvl w:ilvl="2" w:tplc="B87AB05A">
      <w:start w:val="1"/>
      <w:numFmt w:val="lowerRoman"/>
      <w:lvlText w:val="%3."/>
      <w:lvlJc w:val="right"/>
      <w:pPr>
        <w:ind w:left="2160" w:hanging="180"/>
      </w:pPr>
    </w:lvl>
    <w:lvl w:ilvl="3" w:tplc="F4DE8EB6">
      <w:start w:val="1"/>
      <w:numFmt w:val="decimal"/>
      <w:lvlText w:val="%4."/>
      <w:lvlJc w:val="left"/>
      <w:pPr>
        <w:ind w:left="2880" w:hanging="360"/>
      </w:pPr>
    </w:lvl>
    <w:lvl w:ilvl="4" w:tplc="73248DCC">
      <w:start w:val="1"/>
      <w:numFmt w:val="lowerLetter"/>
      <w:lvlText w:val="%5."/>
      <w:lvlJc w:val="left"/>
      <w:pPr>
        <w:ind w:left="3600" w:hanging="360"/>
      </w:pPr>
    </w:lvl>
    <w:lvl w:ilvl="5" w:tplc="6F32566C">
      <w:start w:val="1"/>
      <w:numFmt w:val="lowerRoman"/>
      <w:lvlText w:val="%6."/>
      <w:lvlJc w:val="right"/>
      <w:pPr>
        <w:ind w:left="4320" w:hanging="180"/>
      </w:pPr>
    </w:lvl>
    <w:lvl w:ilvl="6" w:tplc="CB3C30B6">
      <w:start w:val="1"/>
      <w:numFmt w:val="decimal"/>
      <w:lvlText w:val="%7."/>
      <w:lvlJc w:val="left"/>
      <w:pPr>
        <w:ind w:left="5040" w:hanging="360"/>
      </w:pPr>
    </w:lvl>
    <w:lvl w:ilvl="7" w:tplc="17821AD6">
      <w:start w:val="1"/>
      <w:numFmt w:val="lowerLetter"/>
      <w:lvlText w:val="%8."/>
      <w:lvlJc w:val="left"/>
      <w:pPr>
        <w:ind w:left="5760" w:hanging="360"/>
      </w:pPr>
    </w:lvl>
    <w:lvl w:ilvl="8" w:tplc="D09457D4">
      <w:start w:val="1"/>
      <w:numFmt w:val="lowerRoman"/>
      <w:lvlText w:val="%9."/>
      <w:lvlJc w:val="right"/>
      <w:pPr>
        <w:ind w:left="6480" w:hanging="180"/>
      </w:pPr>
    </w:lvl>
  </w:abstractNum>
  <w:abstractNum w:abstractNumId="69" w15:restartNumberingAfterBreak="0">
    <w:nsid w:val="43E4C559"/>
    <w:multiLevelType w:val="hybridMultilevel"/>
    <w:tmpl w:val="FFFFFFFF"/>
    <w:lvl w:ilvl="0" w:tplc="4F421EE2">
      <w:start w:val="1"/>
      <w:numFmt w:val="decimal"/>
      <w:lvlText w:val="%1."/>
      <w:lvlJc w:val="left"/>
      <w:pPr>
        <w:ind w:left="720" w:hanging="360"/>
      </w:pPr>
    </w:lvl>
    <w:lvl w:ilvl="1" w:tplc="19A075DC">
      <w:start w:val="1"/>
      <w:numFmt w:val="lowerLetter"/>
      <w:lvlText w:val="%2."/>
      <w:lvlJc w:val="left"/>
      <w:pPr>
        <w:ind w:left="1440" w:hanging="360"/>
      </w:pPr>
    </w:lvl>
    <w:lvl w:ilvl="2" w:tplc="13F4CC28">
      <w:start w:val="1"/>
      <w:numFmt w:val="lowerRoman"/>
      <w:lvlText w:val="%3."/>
      <w:lvlJc w:val="right"/>
      <w:pPr>
        <w:ind w:left="2160" w:hanging="180"/>
      </w:pPr>
    </w:lvl>
    <w:lvl w:ilvl="3" w:tplc="B3FC5CF0">
      <w:start w:val="1"/>
      <w:numFmt w:val="decimal"/>
      <w:lvlText w:val="%4."/>
      <w:lvlJc w:val="left"/>
      <w:pPr>
        <w:ind w:left="2880" w:hanging="360"/>
      </w:pPr>
    </w:lvl>
    <w:lvl w:ilvl="4" w:tplc="FD589FF4">
      <w:start w:val="1"/>
      <w:numFmt w:val="lowerLetter"/>
      <w:lvlText w:val="%5."/>
      <w:lvlJc w:val="left"/>
      <w:pPr>
        <w:ind w:left="3600" w:hanging="360"/>
      </w:pPr>
    </w:lvl>
    <w:lvl w:ilvl="5" w:tplc="D4403798">
      <w:start w:val="1"/>
      <w:numFmt w:val="lowerRoman"/>
      <w:lvlText w:val="%6."/>
      <w:lvlJc w:val="right"/>
      <w:pPr>
        <w:ind w:left="4320" w:hanging="180"/>
      </w:pPr>
    </w:lvl>
    <w:lvl w:ilvl="6" w:tplc="44B0908E">
      <w:start w:val="1"/>
      <w:numFmt w:val="decimal"/>
      <w:lvlText w:val="%7."/>
      <w:lvlJc w:val="left"/>
      <w:pPr>
        <w:ind w:left="5040" w:hanging="360"/>
      </w:pPr>
    </w:lvl>
    <w:lvl w:ilvl="7" w:tplc="0144E9AE">
      <w:start w:val="1"/>
      <w:numFmt w:val="lowerLetter"/>
      <w:lvlText w:val="%8."/>
      <w:lvlJc w:val="left"/>
      <w:pPr>
        <w:ind w:left="5760" w:hanging="360"/>
      </w:pPr>
    </w:lvl>
    <w:lvl w:ilvl="8" w:tplc="73C6D7D8">
      <w:start w:val="1"/>
      <w:numFmt w:val="lowerRoman"/>
      <w:lvlText w:val="%9."/>
      <w:lvlJc w:val="right"/>
      <w:pPr>
        <w:ind w:left="6480" w:hanging="180"/>
      </w:pPr>
    </w:lvl>
  </w:abstractNum>
  <w:abstractNum w:abstractNumId="70" w15:restartNumberingAfterBreak="0">
    <w:nsid w:val="462386DC"/>
    <w:multiLevelType w:val="hybridMultilevel"/>
    <w:tmpl w:val="FFFFFFFF"/>
    <w:lvl w:ilvl="0" w:tplc="D93A1524">
      <w:start w:val="1"/>
      <w:numFmt w:val="decimal"/>
      <w:lvlText w:val="%1."/>
      <w:lvlJc w:val="left"/>
      <w:pPr>
        <w:ind w:left="720" w:hanging="360"/>
      </w:pPr>
    </w:lvl>
    <w:lvl w:ilvl="1" w:tplc="5CA4956E">
      <w:start w:val="1"/>
      <w:numFmt w:val="lowerLetter"/>
      <w:lvlText w:val="%2."/>
      <w:lvlJc w:val="left"/>
      <w:pPr>
        <w:ind w:left="1440" w:hanging="360"/>
      </w:pPr>
    </w:lvl>
    <w:lvl w:ilvl="2" w:tplc="422CE9D2">
      <w:start w:val="1"/>
      <w:numFmt w:val="lowerRoman"/>
      <w:lvlText w:val="%3."/>
      <w:lvlJc w:val="right"/>
      <w:pPr>
        <w:ind w:left="2160" w:hanging="180"/>
      </w:pPr>
    </w:lvl>
    <w:lvl w:ilvl="3" w:tplc="9FFE4FB6">
      <w:start w:val="1"/>
      <w:numFmt w:val="decimal"/>
      <w:lvlText w:val="%4."/>
      <w:lvlJc w:val="left"/>
      <w:pPr>
        <w:ind w:left="2880" w:hanging="360"/>
      </w:pPr>
    </w:lvl>
    <w:lvl w:ilvl="4" w:tplc="60D669E2">
      <w:start w:val="1"/>
      <w:numFmt w:val="lowerLetter"/>
      <w:lvlText w:val="%5."/>
      <w:lvlJc w:val="left"/>
      <w:pPr>
        <w:ind w:left="3600" w:hanging="360"/>
      </w:pPr>
    </w:lvl>
    <w:lvl w:ilvl="5" w:tplc="5C2EE5C0">
      <w:start w:val="1"/>
      <w:numFmt w:val="lowerRoman"/>
      <w:lvlText w:val="%6."/>
      <w:lvlJc w:val="right"/>
      <w:pPr>
        <w:ind w:left="4320" w:hanging="180"/>
      </w:pPr>
    </w:lvl>
    <w:lvl w:ilvl="6" w:tplc="7F046348">
      <w:start w:val="1"/>
      <w:numFmt w:val="decimal"/>
      <w:lvlText w:val="%7."/>
      <w:lvlJc w:val="left"/>
      <w:pPr>
        <w:ind w:left="5040" w:hanging="360"/>
      </w:pPr>
    </w:lvl>
    <w:lvl w:ilvl="7" w:tplc="16B22EF4">
      <w:start w:val="1"/>
      <w:numFmt w:val="lowerLetter"/>
      <w:lvlText w:val="%8."/>
      <w:lvlJc w:val="left"/>
      <w:pPr>
        <w:ind w:left="5760" w:hanging="360"/>
      </w:pPr>
    </w:lvl>
    <w:lvl w:ilvl="8" w:tplc="A8C2A5D8">
      <w:start w:val="1"/>
      <w:numFmt w:val="lowerRoman"/>
      <w:lvlText w:val="%9."/>
      <w:lvlJc w:val="right"/>
      <w:pPr>
        <w:ind w:left="6480" w:hanging="180"/>
      </w:pPr>
    </w:lvl>
  </w:abstractNum>
  <w:abstractNum w:abstractNumId="71" w15:restartNumberingAfterBreak="0">
    <w:nsid w:val="49F3968F"/>
    <w:multiLevelType w:val="hybridMultilevel"/>
    <w:tmpl w:val="FFFFFFFF"/>
    <w:lvl w:ilvl="0" w:tplc="1250DE72">
      <w:start w:val="1"/>
      <w:numFmt w:val="bullet"/>
      <w:lvlText w:val=""/>
      <w:lvlJc w:val="left"/>
      <w:pPr>
        <w:ind w:left="720" w:hanging="360"/>
      </w:pPr>
      <w:rPr>
        <w:rFonts w:ascii="Symbol" w:hAnsi="Symbol" w:hint="default"/>
      </w:rPr>
    </w:lvl>
    <w:lvl w:ilvl="1" w:tplc="6F6E41B0">
      <w:start w:val="1"/>
      <w:numFmt w:val="bullet"/>
      <w:lvlText w:val="o"/>
      <w:lvlJc w:val="left"/>
      <w:pPr>
        <w:ind w:left="1440" w:hanging="360"/>
      </w:pPr>
      <w:rPr>
        <w:rFonts w:ascii="Courier New" w:hAnsi="Courier New" w:hint="default"/>
      </w:rPr>
    </w:lvl>
    <w:lvl w:ilvl="2" w:tplc="6D26D3E8">
      <w:start w:val="1"/>
      <w:numFmt w:val="bullet"/>
      <w:lvlText w:val=""/>
      <w:lvlJc w:val="left"/>
      <w:pPr>
        <w:ind w:left="2160" w:hanging="360"/>
      </w:pPr>
      <w:rPr>
        <w:rFonts w:ascii="Wingdings" w:hAnsi="Wingdings" w:hint="default"/>
      </w:rPr>
    </w:lvl>
    <w:lvl w:ilvl="3" w:tplc="E7C4E46E">
      <w:start w:val="1"/>
      <w:numFmt w:val="bullet"/>
      <w:lvlText w:val=""/>
      <w:lvlJc w:val="left"/>
      <w:pPr>
        <w:ind w:left="2880" w:hanging="360"/>
      </w:pPr>
      <w:rPr>
        <w:rFonts w:ascii="Symbol" w:hAnsi="Symbol" w:hint="default"/>
      </w:rPr>
    </w:lvl>
    <w:lvl w:ilvl="4" w:tplc="0BD40D26">
      <w:start w:val="1"/>
      <w:numFmt w:val="bullet"/>
      <w:lvlText w:val="o"/>
      <w:lvlJc w:val="left"/>
      <w:pPr>
        <w:ind w:left="3600" w:hanging="360"/>
      </w:pPr>
      <w:rPr>
        <w:rFonts w:ascii="Courier New" w:hAnsi="Courier New" w:hint="default"/>
      </w:rPr>
    </w:lvl>
    <w:lvl w:ilvl="5" w:tplc="AFBAE292">
      <w:start w:val="1"/>
      <w:numFmt w:val="bullet"/>
      <w:lvlText w:val=""/>
      <w:lvlJc w:val="left"/>
      <w:pPr>
        <w:ind w:left="4320" w:hanging="360"/>
      </w:pPr>
      <w:rPr>
        <w:rFonts w:ascii="Wingdings" w:hAnsi="Wingdings" w:hint="default"/>
      </w:rPr>
    </w:lvl>
    <w:lvl w:ilvl="6" w:tplc="B5422AD2">
      <w:start w:val="1"/>
      <w:numFmt w:val="bullet"/>
      <w:lvlText w:val=""/>
      <w:lvlJc w:val="left"/>
      <w:pPr>
        <w:ind w:left="5040" w:hanging="360"/>
      </w:pPr>
      <w:rPr>
        <w:rFonts w:ascii="Symbol" w:hAnsi="Symbol" w:hint="default"/>
      </w:rPr>
    </w:lvl>
    <w:lvl w:ilvl="7" w:tplc="347496E6">
      <w:start w:val="1"/>
      <w:numFmt w:val="bullet"/>
      <w:lvlText w:val="o"/>
      <w:lvlJc w:val="left"/>
      <w:pPr>
        <w:ind w:left="5760" w:hanging="360"/>
      </w:pPr>
      <w:rPr>
        <w:rFonts w:ascii="Courier New" w:hAnsi="Courier New" w:hint="default"/>
      </w:rPr>
    </w:lvl>
    <w:lvl w:ilvl="8" w:tplc="8CDAE9D0">
      <w:start w:val="1"/>
      <w:numFmt w:val="bullet"/>
      <w:lvlText w:val=""/>
      <w:lvlJc w:val="left"/>
      <w:pPr>
        <w:ind w:left="6480" w:hanging="360"/>
      </w:pPr>
      <w:rPr>
        <w:rFonts w:ascii="Wingdings" w:hAnsi="Wingdings" w:hint="default"/>
      </w:rPr>
    </w:lvl>
  </w:abstractNum>
  <w:abstractNum w:abstractNumId="72" w15:restartNumberingAfterBreak="0">
    <w:nsid w:val="50052D58"/>
    <w:multiLevelType w:val="hybridMultilevel"/>
    <w:tmpl w:val="FFFFFFFF"/>
    <w:lvl w:ilvl="0" w:tplc="F22C1954">
      <w:start w:val="1"/>
      <w:numFmt w:val="decimal"/>
      <w:lvlText w:val="%1."/>
      <w:lvlJc w:val="left"/>
      <w:pPr>
        <w:ind w:left="720" w:hanging="360"/>
      </w:pPr>
    </w:lvl>
    <w:lvl w:ilvl="1" w:tplc="178843F8">
      <w:start w:val="1"/>
      <w:numFmt w:val="lowerLetter"/>
      <w:lvlText w:val="%2."/>
      <w:lvlJc w:val="left"/>
      <w:pPr>
        <w:ind w:left="1440" w:hanging="360"/>
      </w:pPr>
    </w:lvl>
    <w:lvl w:ilvl="2" w:tplc="EBDE2E1E">
      <w:start w:val="1"/>
      <w:numFmt w:val="lowerRoman"/>
      <w:lvlText w:val="%3."/>
      <w:lvlJc w:val="right"/>
      <w:pPr>
        <w:ind w:left="2160" w:hanging="180"/>
      </w:pPr>
    </w:lvl>
    <w:lvl w:ilvl="3" w:tplc="A8B6FD20">
      <w:start w:val="1"/>
      <w:numFmt w:val="decimal"/>
      <w:lvlText w:val="%4."/>
      <w:lvlJc w:val="left"/>
      <w:pPr>
        <w:ind w:left="2880" w:hanging="360"/>
      </w:pPr>
    </w:lvl>
    <w:lvl w:ilvl="4" w:tplc="716E1B70">
      <w:start w:val="1"/>
      <w:numFmt w:val="lowerLetter"/>
      <w:lvlText w:val="%5."/>
      <w:lvlJc w:val="left"/>
      <w:pPr>
        <w:ind w:left="3600" w:hanging="360"/>
      </w:pPr>
    </w:lvl>
    <w:lvl w:ilvl="5" w:tplc="DB20D552">
      <w:start w:val="1"/>
      <w:numFmt w:val="lowerRoman"/>
      <w:lvlText w:val="%6."/>
      <w:lvlJc w:val="right"/>
      <w:pPr>
        <w:ind w:left="4320" w:hanging="180"/>
      </w:pPr>
    </w:lvl>
    <w:lvl w:ilvl="6" w:tplc="3AB482FE">
      <w:start w:val="1"/>
      <w:numFmt w:val="decimal"/>
      <w:lvlText w:val="%7."/>
      <w:lvlJc w:val="left"/>
      <w:pPr>
        <w:ind w:left="5040" w:hanging="360"/>
      </w:pPr>
    </w:lvl>
    <w:lvl w:ilvl="7" w:tplc="D48A62F6">
      <w:start w:val="1"/>
      <w:numFmt w:val="lowerLetter"/>
      <w:lvlText w:val="%8."/>
      <w:lvlJc w:val="left"/>
      <w:pPr>
        <w:ind w:left="5760" w:hanging="360"/>
      </w:pPr>
    </w:lvl>
    <w:lvl w:ilvl="8" w:tplc="D054D300">
      <w:start w:val="1"/>
      <w:numFmt w:val="lowerRoman"/>
      <w:lvlText w:val="%9."/>
      <w:lvlJc w:val="right"/>
      <w:pPr>
        <w:ind w:left="6480" w:hanging="180"/>
      </w:pPr>
    </w:lvl>
  </w:abstractNum>
  <w:abstractNum w:abstractNumId="73" w15:restartNumberingAfterBreak="0">
    <w:nsid w:val="50290C53"/>
    <w:multiLevelType w:val="hybridMultilevel"/>
    <w:tmpl w:val="FFFFFFFF"/>
    <w:lvl w:ilvl="0" w:tplc="5060FD20">
      <w:start w:val="1"/>
      <w:numFmt w:val="decimal"/>
      <w:lvlText w:val="%1."/>
      <w:lvlJc w:val="left"/>
      <w:pPr>
        <w:ind w:left="720" w:hanging="360"/>
      </w:pPr>
    </w:lvl>
    <w:lvl w:ilvl="1" w:tplc="476EBCE0">
      <w:start w:val="1"/>
      <w:numFmt w:val="lowerLetter"/>
      <w:lvlText w:val="%2."/>
      <w:lvlJc w:val="left"/>
      <w:pPr>
        <w:ind w:left="1440" w:hanging="360"/>
      </w:pPr>
    </w:lvl>
    <w:lvl w:ilvl="2" w:tplc="6B1EF0F0">
      <w:start w:val="1"/>
      <w:numFmt w:val="lowerRoman"/>
      <w:lvlText w:val="%3."/>
      <w:lvlJc w:val="right"/>
      <w:pPr>
        <w:ind w:left="2160" w:hanging="180"/>
      </w:pPr>
    </w:lvl>
    <w:lvl w:ilvl="3" w:tplc="CB1EBD06">
      <w:start w:val="1"/>
      <w:numFmt w:val="decimal"/>
      <w:lvlText w:val="%4."/>
      <w:lvlJc w:val="left"/>
      <w:pPr>
        <w:ind w:left="2880" w:hanging="360"/>
      </w:pPr>
    </w:lvl>
    <w:lvl w:ilvl="4" w:tplc="02E2E8F6">
      <w:start w:val="1"/>
      <w:numFmt w:val="lowerLetter"/>
      <w:lvlText w:val="%5."/>
      <w:lvlJc w:val="left"/>
      <w:pPr>
        <w:ind w:left="3600" w:hanging="360"/>
      </w:pPr>
    </w:lvl>
    <w:lvl w:ilvl="5" w:tplc="B4AC9FA8">
      <w:start w:val="1"/>
      <w:numFmt w:val="lowerRoman"/>
      <w:lvlText w:val="%6."/>
      <w:lvlJc w:val="right"/>
      <w:pPr>
        <w:ind w:left="4320" w:hanging="180"/>
      </w:pPr>
    </w:lvl>
    <w:lvl w:ilvl="6" w:tplc="8228AE7E">
      <w:start w:val="1"/>
      <w:numFmt w:val="decimal"/>
      <w:lvlText w:val="%7."/>
      <w:lvlJc w:val="left"/>
      <w:pPr>
        <w:ind w:left="5040" w:hanging="360"/>
      </w:pPr>
    </w:lvl>
    <w:lvl w:ilvl="7" w:tplc="C4F6C5E8">
      <w:start w:val="1"/>
      <w:numFmt w:val="lowerLetter"/>
      <w:lvlText w:val="%8."/>
      <w:lvlJc w:val="left"/>
      <w:pPr>
        <w:ind w:left="5760" w:hanging="360"/>
      </w:pPr>
    </w:lvl>
    <w:lvl w:ilvl="8" w:tplc="DBB2C228">
      <w:start w:val="1"/>
      <w:numFmt w:val="lowerRoman"/>
      <w:lvlText w:val="%9."/>
      <w:lvlJc w:val="right"/>
      <w:pPr>
        <w:ind w:left="6480" w:hanging="180"/>
      </w:pPr>
    </w:lvl>
  </w:abstractNum>
  <w:abstractNum w:abstractNumId="74" w15:restartNumberingAfterBreak="0">
    <w:nsid w:val="524E335D"/>
    <w:multiLevelType w:val="hybridMultilevel"/>
    <w:tmpl w:val="FFFFFFFF"/>
    <w:lvl w:ilvl="0" w:tplc="FF54C71A">
      <w:start w:val="1"/>
      <w:numFmt w:val="decimal"/>
      <w:lvlText w:val="%1."/>
      <w:lvlJc w:val="left"/>
      <w:pPr>
        <w:ind w:left="720" w:hanging="360"/>
      </w:pPr>
    </w:lvl>
    <w:lvl w:ilvl="1" w:tplc="E0245F7C">
      <w:start w:val="1"/>
      <w:numFmt w:val="lowerLetter"/>
      <w:lvlText w:val="%2."/>
      <w:lvlJc w:val="left"/>
      <w:pPr>
        <w:ind w:left="1440" w:hanging="360"/>
      </w:pPr>
    </w:lvl>
    <w:lvl w:ilvl="2" w:tplc="983260C8">
      <w:start w:val="1"/>
      <w:numFmt w:val="lowerRoman"/>
      <w:lvlText w:val="%3."/>
      <w:lvlJc w:val="right"/>
      <w:pPr>
        <w:ind w:left="2160" w:hanging="180"/>
      </w:pPr>
    </w:lvl>
    <w:lvl w:ilvl="3" w:tplc="35BE0C42">
      <w:start w:val="1"/>
      <w:numFmt w:val="decimal"/>
      <w:lvlText w:val="%4."/>
      <w:lvlJc w:val="left"/>
      <w:pPr>
        <w:ind w:left="2880" w:hanging="360"/>
      </w:pPr>
    </w:lvl>
    <w:lvl w:ilvl="4" w:tplc="9D74046E">
      <w:start w:val="1"/>
      <w:numFmt w:val="lowerLetter"/>
      <w:lvlText w:val="%5."/>
      <w:lvlJc w:val="left"/>
      <w:pPr>
        <w:ind w:left="3600" w:hanging="360"/>
      </w:pPr>
    </w:lvl>
    <w:lvl w:ilvl="5" w:tplc="42144BD6">
      <w:start w:val="1"/>
      <w:numFmt w:val="lowerRoman"/>
      <w:lvlText w:val="%6."/>
      <w:lvlJc w:val="right"/>
      <w:pPr>
        <w:ind w:left="4320" w:hanging="180"/>
      </w:pPr>
    </w:lvl>
    <w:lvl w:ilvl="6" w:tplc="9E1AD05E">
      <w:start w:val="1"/>
      <w:numFmt w:val="decimal"/>
      <w:lvlText w:val="%7."/>
      <w:lvlJc w:val="left"/>
      <w:pPr>
        <w:ind w:left="5040" w:hanging="360"/>
      </w:pPr>
    </w:lvl>
    <w:lvl w:ilvl="7" w:tplc="5CE0525C">
      <w:start w:val="1"/>
      <w:numFmt w:val="lowerLetter"/>
      <w:lvlText w:val="%8."/>
      <w:lvlJc w:val="left"/>
      <w:pPr>
        <w:ind w:left="5760" w:hanging="360"/>
      </w:pPr>
    </w:lvl>
    <w:lvl w:ilvl="8" w:tplc="16B6C83A">
      <w:start w:val="1"/>
      <w:numFmt w:val="lowerRoman"/>
      <w:lvlText w:val="%9."/>
      <w:lvlJc w:val="right"/>
      <w:pPr>
        <w:ind w:left="6480" w:hanging="180"/>
      </w:pPr>
    </w:lvl>
  </w:abstractNum>
  <w:abstractNum w:abstractNumId="75" w15:restartNumberingAfterBreak="0">
    <w:nsid w:val="52A391C8"/>
    <w:multiLevelType w:val="hybridMultilevel"/>
    <w:tmpl w:val="FFFFFFFF"/>
    <w:lvl w:ilvl="0" w:tplc="2CF2BB14">
      <w:start w:val="1"/>
      <w:numFmt w:val="decimal"/>
      <w:lvlText w:val="%1."/>
      <w:lvlJc w:val="left"/>
      <w:pPr>
        <w:ind w:left="720" w:hanging="360"/>
      </w:pPr>
    </w:lvl>
    <w:lvl w:ilvl="1" w:tplc="748C85B6">
      <w:start w:val="1"/>
      <w:numFmt w:val="lowerLetter"/>
      <w:lvlText w:val="%2."/>
      <w:lvlJc w:val="left"/>
      <w:pPr>
        <w:ind w:left="1440" w:hanging="360"/>
      </w:pPr>
    </w:lvl>
    <w:lvl w:ilvl="2" w:tplc="36CC850C">
      <w:start w:val="1"/>
      <w:numFmt w:val="lowerRoman"/>
      <w:lvlText w:val="%3."/>
      <w:lvlJc w:val="right"/>
      <w:pPr>
        <w:ind w:left="2160" w:hanging="180"/>
      </w:pPr>
    </w:lvl>
    <w:lvl w:ilvl="3" w:tplc="B89A6BA0">
      <w:start w:val="1"/>
      <w:numFmt w:val="decimal"/>
      <w:lvlText w:val="%4."/>
      <w:lvlJc w:val="left"/>
      <w:pPr>
        <w:ind w:left="2880" w:hanging="360"/>
      </w:pPr>
    </w:lvl>
    <w:lvl w:ilvl="4" w:tplc="33767F0E">
      <w:start w:val="1"/>
      <w:numFmt w:val="lowerLetter"/>
      <w:lvlText w:val="%5."/>
      <w:lvlJc w:val="left"/>
      <w:pPr>
        <w:ind w:left="3600" w:hanging="360"/>
      </w:pPr>
    </w:lvl>
    <w:lvl w:ilvl="5" w:tplc="C0389DA2">
      <w:start w:val="1"/>
      <w:numFmt w:val="lowerRoman"/>
      <w:lvlText w:val="%6."/>
      <w:lvlJc w:val="right"/>
      <w:pPr>
        <w:ind w:left="4320" w:hanging="180"/>
      </w:pPr>
    </w:lvl>
    <w:lvl w:ilvl="6" w:tplc="017A0D3E">
      <w:start w:val="1"/>
      <w:numFmt w:val="decimal"/>
      <w:lvlText w:val="%7."/>
      <w:lvlJc w:val="left"/>
      <w:pPr>
        <w:ind w:left="5040" w:hanging="360"/>
      </w:pPr>
    </w:lvl>
    <w:lvl w:ilvl="7" w:tplc="4F1E94AA">
      <w:start w:val="1"/>
      <w:numFmt w:val="lowerLetter"/>
      <w:lvlText w:val="%8."/>
      <w:lvlJc w:val="left"/>
      <w:pPr>
        <w:ind w:left="5760" w:hanging="360"/>
      </w:pPr>
    </w:lvl>
    <w:lvl w:ilvl="8" w:tplc="A8C87CF0">
      <w:start w:val="1"/>
      <w:numFmt w:val="lowerRoman"/>
      <w:lvlText w:val="%9."/>
      <w:lvlJc w:val="right"/>
      <w:pPr>
        <w:ind w:left="6480" w:hanging="180"/>
      </w:pPr>
    </w:lvl>
  </w:abstractNum>
  <w:abstractNum w:abstractNumId="76" w15:restartNumberingAfterBreak="0">
    <w:nsid w:val="5372E271"/>
    <w:multiLevelType w:val="hybridMultilevel"/>
    <w:tmpl w:val="FFFFFFFF"/>
    <w:lvl w:ilvl="0" w:tplc="C32E6B28">
      <w:start w:val="1"/>
      <w:numFmt w:val="decimal"/>
      <w:lvlText w:val="%1."/>
      <w:lvlJc w:val="left"/>
      <w:pPr>
        <w:ind w:left="720" w:hanging="360"/>
      </w:pPr>
    </w:lvl>
    <w:lvl w:ilvl="1" w:tplc="42CAA6CA">
      <w:start w:val="1"/>
      <w:numFmt w:val="lowerLetter"/>
      <w:lvlText w:val="%2."/>
      <w:lvlJc w:val="left"/>
      <w:pPr>
        <w:ind w:left="1440" w:hanging="360"/>
      </w:pPr>
    </w:lvl>
    <w:lvl w:ilvl="2" w:tplc="2AFC6E84">
      <w:start w:val="1"/>
      <w:numFmt w:val="lowerRoman"/>
      <w:lvlText w:val="%3."/>
      <w:lvlJc w:val="right"/>
      <w:pPr>
        <w:ind w:left="2160" w:hanging="180"/>
      </w:pPr>
    </w:lvl>
    <w:lvl w:ilvl="3" w:tplc="279CD4C2">
      <w:start w:val="1"/>
      <w:numFmt w:val="decimal"/>
      <w:lvlText w:val="%4."/>
      <w:lvlJc w:val="left"/>
      <w:pPr>
        <w:ind w:left="2880" w:hanging="360"/>
      </w:pPr>
    </w:lvl>
    <w:lvl w:ilvl="4" w:tplc="D0584142">
      <w:start w:val="1"/>
      <w:numFmt w:val="lowerLetter"/>
      <w:lvlText w:val="%5."/>
      <w:lvlJc w:val="left"/>
      <w:pPr>
        <w:ind w:left="3600" w:hanging="360"/>
      </w:pPr>
    </w:lvl>
    <w:lvl w:ilvl="5" w:tplc="D67CE378">
      <w:start w:val="1"/>
      <w:numFmt w:val="lowerRoman"/>
      <w:lvlText w:val="%6."/>
      <w:lvlJc w:val="right"/>
      <w:pPr>
        <w:ind w:left="4320" w:hanging="180"/>
      </w:pPr>
    </w:lvl>
    <w:lvl w:ilvl="6" w:tplc="F1F03F48">
      <w:start w:val="1"/>
      <w:numFmt w:val="decimal"/>
      <w:lvlText w:val="%7."/>
      <w:lvlJc w:val="left"/>
      <w:pPr>
        <w:ind w:left="5040" w:hanging="360"/>
      </w:pPr>
    </w:lvl>
    <w:lvl w:ilvl="7" w:tplc="297A8346">
      <w:start w:val="1"/>
      <w:numFmt w:val="lowerLetter"/>
      <w:lvlText w:val="%8."/>
      <w:lvlJc w:val="left"/>
      <w:pPr>
        <w:ind w:left="5760" w:hanging="360"/>
      </w:pPr>
    </w:lvl>
    <w:lvl w:ilvl="8" w:tplc="A2C84B7A">
      <w:start w:val="1"/>
      <w:numFmt w:val="lowerRoman"/>
      <w:lvlText w:val="%9."/>
      <w:lvlJc w:val="right"/>
      <w:pPr>
        <w:ind w:left="6480" w:hanging="180"/>
      </w:pPr>
    </w:lvl>
  </w:abstractNum>
  <w:abstractNum w:abstractNumId="77" w15:restartNumberingAfterBreak="0">
    <w:nsid w:val="53C8D6ED"/>
    <w:multiLevelType w:val="hybridMultilevel"/>
    <w:tmpl w:val="FFFFFFFF"/>
    <w:lvl w:ilvl="0" w:tplc="AFECA03A">
      <w:start w:val="1"/>
      <w:numFmt w:val="decimal"/>
      <w:lvlText w:val="%1."/>
      <w:lvlJc w:val="left"/>
      <w:pPr>
        <w:ind w:left="720" w:hanging="360"/>
      </w:pPr>
    </w:lvl>
    <w:lvl w:ilvl="1" w:tplc="4F32A8A8">
      <w:start w:val="1"/>
      <w:numFmt w:val="lowerLetter"/>
      <w:lvlText w:val="%2."/>
      <w:lvlJc w:val="left"/>
      <w:pPr>
        <w:ind w:left="1440" w:hanging="360"/>
      </w:pPr>
    </w:lvl>
    <w:lvl w:ilvl="2" w:tplc="A024052E">
      <w:start w:val="1"/>
      <w:numFmt w:val="lowerRoman"/>
      <w:lvlText w:val="%3."/>
      <w:lvlJc w:val="right"/>
      <w:pPr>
        <w:ind w:left="2160" w:hanging="180"/>
      </w:pPr>
    </w:lvl>
    <w:lvl w:ilvl="3" w:tplc="045C8B26">
      <w:start w:val="1"/>
      <w:numFmt w:val="decimal"/>
      <w:lvlText w:val="%4."/>
      <w:lvlJc w:val="left"/>
      <w:pPr>
        <w:ind w:left="2880" w:hanging="360"/>
      </w:pPr>
    </w:lvl>
    <w:lvl w:ilvl="4" w:tplc="B3EE427A">
      <w:start w:val="1"/>
      <w:numFmt w:val="lowerLetter"/>
      <w:lvlText w:val="%5."/>
      <w:lvlJc w:val="left"/>
      <w:pPr>
        <w:ind w:left="3600" w:hanging="360"/>
      </w:pPr>
    </w:lvl>
    <w:lvl w:ilvl="5" w:tplc="D29081EC">
      <w:start w:val="1"/>
      <w:numFmt w:val="lowerRoman"/>
      <w:lvlText w:val="%6."/>
      <w:lvlJc w:val="right"/>
      <w:pPr>
        <w:ind w:left="4320" w:hanging="180"/>
      </w:pPr>
    </w:lvl>
    <w:lvl w:ilvl="6" w:tplc="E32A7FBA">
      <w:start w:val="1"/>
      <w:numFmt w:val="decimal"/>
      <w:lvlText w:val="%7."/>
      <w:lvlJc w:val="left"/>
      <w:pPr>
        <w:ind w:left="5040" w:hanging="360"/>
      </w:pPr>
    </w:lvl>
    <w:lvl w:ilvl="7" w:tplc="83A27BFA">
      <w:start w:val="1"/>
      <w:numFmt w:val="lowerLetter"/>
      <w:lvlText w:val="%8."/>
      <w:lvlJc w:val="left"/>
      <w:pPr>
        <w:ind w:left="5760" w:hanging="360"/>
      </w:pPr>
    </w:lvl>
    <w:lvl w:ilvl="8" w:tplc="89C6E69A">
      <w:start w:val="1"/>
      <w:numFmt w:val="lowerRoman"/>
      <w:lvlText w:val="%9."/>
      <w:lvlJc w:val="right"/>
      <w:pPr>
        <w:ind w:left="6480" w:hanging="180"/>
      </w:pPr>
    </w:lvl>
  </w:abstractNum>
  <w:abstractNum w:abstractNumId="78" w15:restartNumberingAfterBreak="0">
    <w:nsid w:val="541D4303"/>
    <w:multiLevelType w:val="hybridMultilevel"/>
    <w:tmpl w:val="FFFFFFFF"/>
    <w:lvl w:ilvl="0" w:tplc="F1063D0C">
      <w:start w:val="1"/>
      <w:numFmt w:val="decimal"/>
      <w:lvlText w:val="%1."/>
      <w:lvlJc w:val="left"/>
      <w:pPr>
        <w:ind w:left="720" w:hanging="360"/>
      </w:pPr>
    </w:lvl>
    <w:lvl w:ilvl="1" w:tplc="7578D6F8">
      <w:start w:val="1"/>
      <w:numFmt w:val="lowerLetter"/>
      <w:lvlText w:val="%2."/>
      <w:lvlJc w:val="left"/>
      <w:pPr>
        <w:ind w:left="1440" w:hanging="360"/>
      </w:pPr>
    </w:lvl>
    <w:lvl w:ilvl="2" w:tplc="668CA3C2">
      <w:start w:val="1"/>
      <w:numFmt w:val="lowerRoman"/>
      <w:lvlText w:val="%3."/>
      <w:lvlJc w:val="right"/>
      <w:pPr>
        <w:ind w:left="2160" w:hanging="180"/>
      </w:pPr>
    </w:lvl>
    <w:lvl w:ilvl="3" w:tplc="D8060D9E">
      <w:start w:val="1"/>
      <w:numFmt w:val="decimal"/>
      <w:lvlText w:val="%4."/>
      <w:lvlJc w:val="left"/>
      <w:pPr>
        <w:ind w:left="2880" w:hanging="360"/>
      </w:pPr>
    </w:lvl>
    <w:lvl w:ilvl="4" w:tplc="B0DA2F0C">
      <w:start w:val="1"/>
      <w:numFmt w:val="lowerLetter"/>
      <w:lvlText w:val="%5."/>
      <w:lvlJc w:val="left"/>
      <w:pPr>
        <w:ind w:left="3600" w:hanging="360"/>
      </w:pPr>
    </w:lvl>
    <w:lvl w:ilvl="5" w:tplc="2B68A848">
      <w:start w:val="1"/>
      <w:numFmt w:val="lowerRoman"/>
      <w:lvlText w:val="%6."/>
      <w:lvlJc w:val="right"/>
      <w:pPr>
        <w:ind w:left="4320" w:hanging="180"/>
      </w:pPr>
    </w:lvl>
    <w:lvl w:ilvl="6" w:tplc="3AF4EBEE">
      <w:start w:val="1"/>
      <w:numFmt w:val="decimal"/>
      <w:lvlText w:val="%7."/>
      <w:lvlJc w:val="left"/>
      <w:pPr>
        <w:ind w:left="5040" w:hanging="360"/>
      </w:pPr>
    </w:lvl>
    <w:lvl w:ilvl="7" w:tplc="C1CAD314">
      <w:start w:val="1"/>
      <w:numFmt w:val="lowerLetter"/>
      <w:lvlText w:val="%8."/>
      <w:lvlJc w:val="left"/>
      <w:pPr>
        <w:ind w:left="5760" w:hanging="360"/>
      </w:pPr>
    </w:lvl>
    <w:lvl w:ilvl="8" w:tplc="23A4BDA2">
      <w:start w:val="1"/>
      <w:numFmt w:val="lowerRoman"/>
      <w:lvlText w:val="%9."/>
      <w:lvlJc w:val="right"/>
      <w:pPr>
        <w:ind w:left="6480" w:hanging="180"/>
      </w:pPr>
    </w:lvl>
  </w:abstractNum>
  <w:abstractNum w:abstractNumId="79" w15:restartNumberingAfterBreak="0">
    <w:nsid w:val="592DC076"/>
    <w:multiLevelType w:val="hybridMultilevel"/>
    <w:tmpl w:val="FFFFFFFF"/>
    <w:lvl w:ilvl="0" w:tplc="993AC7AC">
      <w:start w:val="1"/>
      <w:numFmt w:val="bullet"/>
      <w:lvlText w:val=""/>
      <w:lvlJc w:val="left"/>
      <w:pPr>
        <w:ind w:left="720" w:hanging="360"/>
      </w:pPr>
      <w:rPr>
        <w:rFonts w:ascii="Symbol" w:hAnsi="Symbol" w:hint="default"/>
      </w:rPr>
    </w:lvl>
    <w:lvl w:ilvl="1" w:tplc="963E5110">
      <w:start w:val="1"/>
      <w:numFmt w:val="bullet"/>
      <w:lvlText w:val="o"/>
      <w:lvlJc w:val="left"/>
      <w:pPr>
        <w:ind w:left="1440" w:hanging="360"/>
      </w:pPr>
      <w:rPr>
        <w:rFonts w:ascii="Courier New" w:hAnsi="Courier New" w:hint="default"/>
      </w:rPr>
    </w:lvl>
    <w:lvl w:ilvl="2" w:tplc="6D9A148C">
      <w:start w:val="1"/>
      <w:numFmt w:val="bullet"/>
      <w:lvlText w:val=""/>
      <w:lvlJc w:val="left"/>
      <w:pPr>
        <w:ind w:left="2160" w:hanging="360"/>
      </w:pPr>
      <w:rPr>
        <w:rFonts w:ascii="Wingdings" w:hAnsi="Wingdings" w:hint="default"/>
      </w:rPr>
    </w:lvl>
    <w:lvl w:ilvl="3" w:tplc="9B0E18E6">
      <w:start w:val="1"/>
      <w:numFmt w:val="bullet"/>
      <w:lvlText w:val=""/>
      <w:lvlJc w:val="left"/>
      <w:pPr>
        <w:ind w:left="2880" w:hanging="360"/>
      </w:pPr>
      <w:rPr>
        <w:rFonts w:ascii="Symbol" w:hAnsi="Symbol" w:hint="default"/>
      </w:rPr>
    </w:lvl>
    <w:lvl w:ilvl="4" w:tplc="7AB055D6">
      <w:start w:val="1"/>
      <w:numFmt w:val="bullet"/>
      <w:lvlText w:val="o"/>
      <w:lvlJc w:val="left"/>
      <w:pPr>
        <w:ind w:left="3600" w:hanging="360"/>
      </w:pPr>
      <w:rPr>
        <w:rFonts w:ascii="Courier New" w:hAnsi="Courier New" w:hint="default"/>
      </w:rPr>
    </w:lvl>
    <w:lvl w:ilvl="5" w:tplc="6D002A80">
      <w:start w:val="1"/>
      <w:numFmt w:val="bullet"/>
      <w:lvlText w:val=""/>
      <w:lvlJc w:val="left"/>
      <w:pPr>
        <w:ind w:left="4320" w:hanging="360"/>
      </w:pPr>
      <w:rPr>
        <w:rFonts w:ascii="Wingdings" w:hAnsi="Wingdings" w:hint="default"/>
      </w:rPr>
    </w:lvl>
    <w:lvl w:ilvl="6" w:tplc="E7B2526C">
      <w:start w:val="1"/>
      <w:numFmt w:val="bullet"/>
      <w:lvlText w:val=""/>
      <w:lvlJc w:val="left"/>
      <w:pPr>
        <w:ind w:left="5040" w:hanging="360"/>
      </w:pPr>
      <w:rPr>
        <w:rFonts w:ascii="Symbol" w:hAnsi="Symbol" w:hint="default"/>
      </w:rPr>
    </w:lvl>
    <w:lvl w:ilvl="7" w:tplc="900C8ED6">
      <w:start w:val="1"/>
      <w:numFmt w:val="bullet"/>
      <w:lvlText w:val="o"/>
      <w:lvlJc w:val="left"/>
      <w:pPr>
        <w:ind w:left="5760" w:hanging="360"/>
      </w:pPr>
      <w:rPr>
        <w:rFonts w:ascii="Courier New" w:hAnsi="Courier New" w:hint="default"/>
      </w:rPr>
    </w:lvl>
    <w:lvl w:ilvl="8" w:tplc="49E8AABC">
      <w:start w:val="1"/>
      <w:numFmt w:val="bullet"/>
      <w:lvlText w:val=""/>
      <w:lvlJc w:val="left"/>
      <w:pPr>
        <w:ind w:left="6480" w:hanging="360"/>
      </w:pPr>
      <w:rPr>
        <w:rFonts w:ascii="Wingdings" w:hAnsi="Wingdings" w:hint="default"/>
      </w:rPr>
    </w:lvl>
  </w:abstractNum>
  <w:abstractNum w:abstractNumId="80" w15:restartNumberingAfterBreak="0">
    <w:nsid w:val="599AF8C1"/>
    <w:multiLevelType w:val="hybridMultilevel"/>
    <w:tmpl w:val="FFFFFFFF"/>
    <w:lvl w:ilvl="0" w:tplc="05FAB782">
      <w:start w:val="1"/>
      <w:numFmt w:val="decimal"/>
      <w:lvlText w:val="%1."/>
      <w:lvlJc w:val="left"/>
      <w:pPr>
        <w:ind w:left="720" w:hanging="360"/>
      </w:pPr>
    </w:lvl>
    <w:lvl w:ilvl="1" w:tplc="AE22D1A6">
      <w:start w:val="1"/>
      <w:numFmt w:val="lowerLetter"/>
      <w:lvlText w:val="%2."/>
      <w:lvlJc w:val="left"/>
      <w:pPr>
        <w:ind w:left="1440" w:hanging="360"/>
      </w:pPr>
    </w:lvl>
    <w:lvl w:ilvl="2" w:tplc="6770A760">
      <w:start w:val="1"/>
      <w:numFmt w:val="lowerRoman"/>
      <w:lvlText w:val="%3."/>
      <w:lvlJc w:val="right"/>
      <w:pPr>
        <w:ind w:left="2160" w:hanging="180"/>
      </w:pPr>
    </w:lvl>
    <w:lvl w:ilvl="3" w:tplc="A0AC7CFA">
      <w:start w:val="1"/>
      <w:numFmt w:val="decimal"/>
      <w:lvlText w:val="%4."/>
      <w:lvlJc w:val="left"/>
      <w:pPr>
        <w:ind w:left="2880" w:hanging="360"/>
      </w:pPr>
    </w:lvl>
    <w:lvl w:ilvl="4" w:tplc="FCD04DF8">
      <w:start w:val="1"/>
      <w:numFmt w:val="lowerLetter"/>
      <w:lvlText w:val="%5."/>
      <w:lvlJc w:val="left"/>
      <w:pPr>
        <w:ind w:left="3600" w:hanging="360"/>
      </w:pPr>
    </w:lvl>
    <w:lvl w:ilvl="5" w:tplc="8CC0401C">
      <w:start w:val="1"/>
      <w:numFmt w:val="lowerRoman"/>
      <w:lvlText w:val="%6."/>
      <w:lvlJc w:val="right"/>
      <w:pPr>
        <w:ind w:left="4320" w:hanging="180"/>
      </w:pPr>
    </w:lvl>
    <w:lvl w:ilvl="6" w:tplc="025E30B8">
      <w:start w:val="1"/>
      <w:numFmt w:val="decimal"/>
      <w:lvlText w:val="%7."/>
      <w:lvlJc w:val="left"/>
      <w:pPr>
        <w:ind w:left="5040" w:hanging="360"/>
      </w:pPr>
    </w:lvl>
    <w:lvl w:ilvl="7" w:tplc="84169F48">
      <w:start w:val="1"/>
      <w:numFmt w:val="lowerLetter"/>
      <w:lvlText w:val="%8."/>
      <w:lvlJc w:val="left"/>
      <w:pPr>
        <w:ind w:left="5760" w:hanging="360"/>
      </w:pPr>
    </w:lvl>
    <w:lvl w:ilvl="8" w:tplc="2B7484A4">
      <w:start w:val="1"/>
      <w:numFmt w:val="lowerRoman"/>
      <w:lvlText w:val="%9."/>
      <w:lvlJc w:val="right"/>
      <w:pPr>
        <w:ind w:left="6480" w:hanging="180"/>
      </w:pPr>
    </w:lvl>
  </w:abstractNum>
  <w:abstractNum w:abstractNumId="81" w15:restartNumberingAfterBreak="0">
    <w:nsid w:val="5A423D58"/>
    <w:multiLevelType w:val="hybridMultilevel"/>
    <w:tmpl w:val="FFFFFFFF"/>
    <w:lvl w:ilvl="0" w:tplc="809441C0">
      <w:start w:val="1"/>
      <w:numFmt w:val="decimal"/>
      <w:lvlText w:val="%1."/>
      <w:lvlJc w:val="left"/>
      <w:pPr>
        <w:ind w:left="720" w:hanging="360"/>
      </w:pPr>
    </w:lvl>
    <w:lvl w:ilvl="1" w:tplc="DD6E70C6">
      <w:start w:val="1"/>
      <w:numFmt w:val="lowerLetter"/>
      <w:lvlText w:val="%2."/>
      <w:lvlJc w:val="left"/>
      <w:pPr>
        <w:ind w:left="1440" w:hanging="360"/>
      </w:pPr>
    </w:lvl>
    <w:lvl w:ilvl="2" w:tplc="BC72114E">
      <w:start w:val="1"/>
      <w:numFmt w:val="lowerRoman"/>
      <w:lvlText w:val="%3."/>
      <w:lvlJc w:val="right"/>
      <w:pPr>
        <w:ind w:left="2160" w:hanging="180"/>
      </w:pPr>
    </w:lvl>
    <w:lvl w:ilvl="3" w:tplc="358A6C8E">
      <w:start w:val="1"/>
      <w:numFmt w:val="decimal"/>
      <w:lvlText w:val="%4."/>
      <w:lvlJc w:val="left"/>
      <w:pPr>
        <w:ind w:left="2880" w:hanging="360"/>
      </w:pPr>
    </w:lvl>
    <w:lvl w:ilvl="4" w:tplc="F634ACE0">
      <w:start w:val="1"/>
      <w:numFmt w:val="lowerLetter"/>
      <w:lvlText w:val="%5."/>
      <w:lvlJc w:val="left"/>
      <w:pPr>
        <w:ind w:left="3600" w:hanging="360"/>
      </w:pPr>
    </w:lvl>
    <w:lvl w:ilvl="5" w:tplc="80EEA644">
      <w:start w:val="1"/>
      <w:numFmt w:val="lowerRoman"/>
      <w:lvlText w:val="%6."/>
      <w:lvlJc w:val="right"/>
      <w:pPr>
        <w:ind w:left="4320" w:hanging="180"/>
      </w:pPr>
    </w:lvl>
    <w:lvl w:ilvl="6" w:tplc="1D92CA66">
      <w:start w:val="1"/>
      <w:numFmt w:val="decimal"/>
      <w:lvlText w:val="%7."/>
      <w:lvlJc w:val="left"/>
      <w:pPr>
        <w:ind w:left="5040" w:hanging="360"/>
      </w:pPr>
    </w:lvl>
    <w:lvl w:ilvl="7" w:tplc="1FAEBFEA">
      <w:start w:val="1"/>
      <w:numFmt w:val="lowerLetter"/>
      <w:lvlText w:val="%8."/>
      <w:lvlJc w:val="left"/>
      <w:pPr>
        <w:ind w:left="5760" w:hanging="360"/>
      </w:pPr>
    </w:lvl>
    <w:lvl w:ilvl="8" w:tplc="E85C9EDA">
      <w:start w:val="1"/>
      <w:numFmt w:val="lowerRoman"/>
      <w:lvlText w:val="%9."/>
      <w:lvlJc w:val="right"/>
      <w:pPr>
        <w:ind w:left="6480" w:hanging="180"/>
      </w:pPr>
    </w:lvl>
  </w:abstractNum>
  <w:abstractNum w:abstractNumId="82" w15:restartNumberingAfterBreak="0">
    <w:nsid w:val="5A79435C"/>
    <w:multiLevelType w:val="hybridMultilevel"/>
    <w:tmpl w:val="FFFFFFFF"/>
    <w:lvl w:ilvl="0" w:tplc="6D861DA4">
      <w:start w:val="1"/>
      <w:numFmt w:val="decimal"/>
      <w:lvlText w:val="%1."/>
      <w:lvlJc w:val="left"/>
      <w:pPr>
        <w:ind w:left="720" w:hanging="360"/>
      </w:pPr>
    </w:lvl>
    <w:lvl w:ilvl="1" w:tplc="A5E84CC0">
      <w:start w:val="1"/>
      <w:numFmt w:val="lowerLetter"/>
      <w:lvlText w:val="%2."/>
      <w:lvlJc w:val="left"/>
      <w:pPr>
        <w:ind w:left="1440" w:hanging="360"/>
      </w:pPr>
    </w:lvl>
    <w:lvl w:ilvl="2" w:tplc="F93AC32C">
      <w:start w:val="1"/>
      <w:numFmt w:val="lowerRoman"/>
      <w:lvlText w:val="%3."/>
      <w:lvlJc w:val="right"/>
      <w:pPr>
        <w:ind w:left="2160" w:hanging="180"/>
      </w:pPr>
    </w:lvl>
    <w:lvl w:ilvl="3" w:tplc="FAA09542">
      <w:start w:val="1"/>
      <w:numFmt w:val="decimal"/>
      <w:lvlText w:val="%4."/>
      <w:lvlJc w:val="left"/>
      <w:pPr>
        <w:ind w:left="2880" w:hanging="360"/>
      </w:pPr>
    </w:lvl>
    <w:lvl w:ilvl="4" w:tplc="6B9A825E">
      <w:start w:val="1"/>
      <w:numFmt w:val="lowerLetter"/>
      <w:lvlText w:val="%5."/>
      <w:lvlJc w:val="left"/>
      <w:pPr>
        <w:ind w:left="3600" w:hanging="360"/>
      </w:pPr>
    </w:lvl>
    <w:lvl w:ilvl="5" w:tplc="F53809B0">
      <w:start w:val="1"/>
      <w:numFmt w:val="lowerRoman"/>
      <w:lvlText w:val="%6."/>
      <w:lvlJc w:val="right"/>
      <w:pPr>
        <w:ind w:left="4320" w:hanging="180"/>
      </w:pPr>
    </w:lvl>
    <w:lvl w:ilvl="6" w:tplc="1BE47D56">
      <w:start w:val="1"/>
      <w:numFmt w:val="decimal"/>
      <w:lvlText w:val="%7."/>
      <w:lvlJc w:val="left"/>
      <w:pPr>
        <w:ind w:left="5040" w:hanging="360"/>
      </w:pPr>
    </w:lvl>
    <w:lvl w:ilvl="7" w:tplc="C630A616">
      <w:start w:val="1"/>
      <w:numFmt w:val="lowerLetter"/>
      <w:lvlText w:val="%8."/>
      <w:lvlJc w:val="left"/>
      <w:pPr>
        <w:ind w:left="5760" w:hanging="360"/>
      </w:pPr>
    </w:lvl>
    <w:lvl w:ilvl="8" w:tplc="43BE4936">
      <w:start w:val="1"/>
      <w:numFmt w:val="lowerRoman"/>
      <w:lvlText w:val="%9."/>
      <w:lvlJc w:val="right"/>
      <w:pPr>
        <w:ind w:left="6480" w:hanging="180"/>
      </w:pPr>
    </w:lvl>
  </w:abstractNum>
  <w:abstractNum w:abstractNumId="83" w15:restartNumberingAfterBreak="0">
    <w:nsid w:val="5A8BD9A7"/>
    <w:multiLevelType w:val="hybridMultilevel"/>
    <w:tmpl w:val="FFFFFFFF"/>
    <w:lvl w:ilvl="0" w:tplc="E37A4EDE">
      <w:start w:val="1"/>
      <w:numFmt w:val="bullet"/>
      <w:lvlText w:val=""/>
      <w:lvlJc w:val="left"/>
      <w:pPr>
        <w:ind w:left="720" w:hanging="360"/>
      </w:pPr>
      <w:rPr>
        <w:rFonts w:ascii="Symbol" w:hAnsi="Symbol" w:hint="default"/>
      </w:rPr>
    </w:lvl>
    <w:lvl w:ilvl="1" w:tplc="F3A4996C">
      <w:start w:val="1"/>
      <w:numFmt w:val="bullet"/>
      <w:lvlText w:val="o"/>
      <w:lvlJc w:val="left"/>
      <w:pPr>
        <w:ind w:left="1440" w:hanging="360"/>
      </w:pPr>
      <w:rPr>
        <w:rFonts w:ascii="Courier New" w:hAnsi="Courier New" w:hint="default"/>
      </w:rPr>
    </w:lvl>
    <w:lvl w:ilvl="2" w:tplc="59965248">
      <w:start w:val="1"/>
      <w:numFmt w:val="bullet"/>
      <w:lvlText w:val=""/>
      <w:lvlJc w:val="left"/>
      <w:pPr>
        <w:ind w:left="2160" w:hanging="360"/>
      </w:pPr>
      <w:rPr>
        <w:rFonts w:ascii="Wingdings" w:hAnsi="Wingdings" w:hint="default"/>
      </w:rPr>
    </w:lvl>
    <w:lvl w:ilvl="3" w:tplc="1B06158C">
      <w:start w:val="1"/>
      <w:numFmt w:val="bullet"/>
      <w:lvlText w:val=""/>
      <w:lvlJc w:val="left"/>
      <w:pPr>
        <w:ind w:left="2880" w:hanging="360"/>
      </w:pPr>
      <w:rPr>
        <w:rFonts w:ascii="Symbol" w:hAnsi="Symbol" w:hint="default"/>
      </w:rPr>
    </w:lvl>
    <w:lvl w:ilvl="4" w:tplc="FDDEF2DA">
      <w:start w:val="1"/>
      <w:numFmt w:val="bullet"/>
      <w:lvlText w:val="o"/>
      <w:lvlJc w:val="left"/>
      <w:pPr>
        <w:ind w:left="3600" w:hanging="360"/>
      </w:pPr>
      <w:rPr>
        <w:rFonts w:ascii="Courier New" w:hAnsi="Courier New" w:hint="default"/>
      </w:rPr>
    </w:lvl>
    <w:lvl w:ilvl="5" w:tplc="2F06774C">
      <w:start w:val="1"/>
      <w:numFmt w:val="bullet"/>
      <w:lvlText w:val=""/>
      <w:lvlJc w:val="left"/>
      <w:pPr>
        <w:ind w:left="4320" w:hanging="360"/>
      </w:pPr>
      <w:rPr>
        <w:rFonts w:ascii="Wingdings" w:hAnsi="Wingdings" w:hint="default"/>
      </w:rPr>
    </w:lvl>
    <w:lvl w:ilvl="6" w:tplc="2DEC0A14">
      <w:start w:val="1"/>
      <w:numFmt w:val="bullet"/>
      <w:lvlText w:val=""/>
      <w:lvlJc w:val="left"/>
      <w:pPr>
        <w:ind w:left="5040" w:hanging="360"/>
      </w:pPr>
      <w:rPr>
        <w:rFonts w:ascii="Symbol" w:hAnsi="Symbol" w:hint="default"/>
      </w:rPr>
    </w:lvl>
    <w:lvl w:ilvl="7" w:tplc="F91406BC">
      <w:start w:val="1"/>
      <w:numFmt w:val="bullet"/>
      <w:lvlText w:val="o"/>
      <w:lvlJc w:val="left"/>
      <w:pPr>
        <w:ind w:left="5760" w:hanging="360"/>
      </w:pPr>
      <w:rPr>
        <w:rFonts w:ascii="Courier New" w:hAnsi="Courier New" w:hint="default"/>
      </w:rPr>
    </w:lvl>
    <w:lvl w:ilvl="8" w:tplc="A2D2E8BE">
      <w:start w:val="1"/>
      <w:numFmt w:val="bullet"/>
      <w:lvlText w:val=""/>
      <w:lvlJc w:val="left"/>
      <w:pPr>
        <w:ind w:left="6480" w:hanging="360"/>
      </w:pPr>
      <w:rPr>
        <w:rFonts w:ascii="Wingdings" w:hAnsi="Wingdings" w:hint="default"/>
      </w:rPr>
    </w:lvl>
  </w:abstractNum>
  <w:abstractNum w:abstractNumId="84" w15:restartNumberingAfterBreak="0">
    <w:nsid w:val="5C1FF79B"/>
    <w:multiLevelType w:val="hybridMultilevel"/>
    <w:tmpl w:val="FFFFFFFF"/>
    <w:lvl w:ilvl="0" w:tplc="8974995C">
      <w:start w:val="1"/>
      <w:numFmt w:val="decimal"/>
      <w:lvlText w:val="%1."/>
      <w:lvlJc w:val="left"/>
      <w:pPr>
        <w:ind w:left="720" w:hanging="360"/>
      </w:pPr>
    </w:lvl>
    <w:lvl w:ilvl="1" w:tplc="FF7A7B66">
      <w:start w:val="1"/>
      <w:numFmt w:val="lowerLetter"/>
      <w:lvlText w:val="%2."/>
      <w:lvlJc w:val="left"/>
      <w:pPr>
        <w:ind w:left="1440" w:hanging="360"/>
      </w:pPr>
    </w:lvl>
    <w:lvl w:ilvl="2" w:tplc="6E6EFEAE">
      <w:start w:val="1"/>
      <w:numFmt w:val="lowerRoman"/>
      <w:lvlText w:val="%3."/>
      <w:lvlJc w:val="right"/>
      <w:pPr>
        <w:ind w:left="2160" w:hanging="180"/>
      </w:pPr>
    </w:lvl>
    <w:lvl w:ilvl="3" w:tplc="0DF4CEAC">
      <w:start w:val="1"/>
      <w:numFmt w:val="decimal"/>
      <w:lvlText w:val="%4."/>
      <w:lvlJc w:val="left"/>
      <w:pPr>
        <w:ind w:left="2880" w:hanging="360"/>
      </w:pPr>
    </w:lvl>
    <w:lvl w:ilvl="4" w:tplc="1BBC438E">
      <w:start w:val="1"/>
      <w:numFmt w:val="lowerLetter"/>
      <w:lvlText w:val="%5."/>
      <w:lvlJc w:val="left"/>
      <w:pPr>
        <w:ind w:left="3600" w:hanging="360"/>
      </w:pPr>
    </w:lvl>
    <w:lvl w:ilvl="5" w:tplc="EE666DB2">
      <w:start w:val="1"/>
      <w:numFmt w:val="lowerRoman"/>
      <w:lvlText w:val="%6."/>
      <w:lvlJc w:val="right"/>
      <w:pPr>
        <w:ind w:left="4320" w:hanging="180"/>
      </w:pPr>
    </w:lvl>
    <w:lvl w:ilvl="6" w:tplc="CA72F744">
      <w:start w:val="1"/>
      <w:numFmt w:val="decimal"/>
      <w:lvlText w:val="%7."/>
      <w:lvlJc w:val="left"/>
      <w:pPr>
        <w:ind w:left="5040" w:hanging="360"/>
      </w:pPr>
    </w:lvl>
    <w:lvl w:ilvl="7" w:tplc="916A2BBE">
      <w:start w:val="1"/>
      <w:numFmt w:val="lowerLetter"/>
      <w:lvlText w:val="%8."/>
      <w:lvlJc w:val="left"/>
      <w:pPr>
        <w:ind w:left="5760" w:hanging="360"/>
      </w:pPr>
    </w:lvl>
    <w:lvl w:ilvl="8" w:tplc="7436C3BE">
      <w:start w:val="1"/>
      <w:numFmt w:val="lowerRoman"/>
      <w:lvlText w:val="%9."/>
      <w:lvlJc w:val="right"/>
      <w:pPr>
        <w:ind w:left="6480" w:hanging="180"/>
      </w:pPr>
    </w:lvl>
  </w:abstractNum>
  <w:abstractNum w:abstractNumId="85" w15:restartNumberingAfterBreak="0">
    <w:nsid w:val="5EE4E9F5"/>
    <w:multiLevelType w:val="hybridMultilevel"/>
    <w:tmpl w:val="FFFFFFFF"/>
    <w:lvl w:ilvl="0" w:tplc="522CB53C">
      <w:start w:val="1"/>
      <w:numFmt w:val="decimal"/>
      <w:lvlText w:val="%1."/>
      <w:lvlJc w:val="left"/>
      <w:pPr>
        <w:ind w:left="720" w:hanging="360"/>
      </w:pPr>
    </w:lvl>
    <w:lvl w:ilvl="1" w:tplc="691A7EB4">
      <w:start w:val="1"/>
      <w:numFmt w:val="lowerLetter"/>
      <w:lvlText w:val="%2."/>
      <w:lvlJc w:val="left"/>
      <w:pPr>
        <w:ind w:left="1440" w:hanging="360"/>
      </w:pPr>
    </w:lvl>
    <w:lvl w:ilvl="2" w:tplc="39689926">
      <w:start w:val="1"/>
      <w:numFmt w:val="lowerRoman"/>
      <w:lvlText w:val="%3."/>
      <w:lvlJc w:val="right"/>
      <w:pPr>
        <w:ind w:left="2160" w:hanging="180"/>
      </w:pPr>
    </w:lvl>
    <w:lvl w:ilvl="3" w:tplc="BF3CF15C">
      <w:start w:val="1"/>
      <w:numFmt w:val="decimal"/>
      <w:lvlText w:val="%4."/>
      <w:lvlJc w:val="left"/>
      <w:pPr>
        <w:ind w:left="2880" w:hanging="360"/>
      </w:pPr>
    </w:lvl>
    <w:lvl w:ilvl="4" w:tplc="FFCA8F42">
      <w:start w:val="1"/>
      <w:numFmt w:val="lowerLetter"/>
      <w:lvlText w:val="%5."/>
      <w:lvlJc w:val="left"/>
      <w:pPr>
        <w:ind w:left="3600" w:hanging="360"/>
      </w:pPr>
    </w:lvl>
    <w:lvl w:ilvl="5" w:tplc="62B29EE2">
      <w:start w:val="1"/>
      <w:numFmt w:val="lowerRoman"/>
      <w:lvlText w:val="%6."/>
      <w:lvlJc w:val="right"/>
      <w:pPr>
        <w:ind w:left="4320" w:hanging="180"/>
      </w:pPr>
    </w:lvl>
    <w:lvl w:ilvl="6" w:tplc="AD08C256">
      <w:start w:val="1"/>
      <w:numFmt w:val="decimal"/>
      <w:lvlText w:val="%7."/>
      <w:lvlJc w:val="left"/>
      <w:pPr>
        <w:ind w:left="5040" w:hanging="360"/>
      </w:pPr>
    </w:lvl>
    <w:lvl w:ilvl="7" w:tplc="EB98E6AC">
      <w:start w:val="1"/>
      <w:numFmt w:val="lowerLetter"/>
      <w:lvlText w:val="%8."/>
      <w:lvlJc w:val="left"/>
      <w:pPr>
        <w:ind w:left="5760" w:hanging="360"/>
      </w:pPr>
    </w:lvl>
    <w:lvl w:ilvl="8" w:tplc="E3606398">
      <w:start w:val="1"/>
      <w:numFmt w:val="lowerRoman"/>
      <w:lvlText w:val="%9."/>
      <w:lvlJc w:val="right"/>
      <w:pPr>
        <w:ind w:left="6480" w:hanging="180"/>
      </w:pPr>
    </w:lvl>
  </w:abstractNum>
  <w:abstractNum w:abstractNumId="86" w15:restartNumberingAfterBreak="0">
    <w:nsid w:val="5F747499"/>
    <w:multiLevelType w:val="hybridMultilevel"/>
    <w:tmpl w:val="FFFFFFFF"/>
    <w:lvl w:ilvl="0" w:tplc="ACF4A066">
      <w:start w:val="1"/>
      <w:numFmt w:val="bullet"/>
      <w:lvlText w:val=""/>
      <w:lvlJc w:val="left"/>
      <w:pPr>
        <w:ind w:left="720" w:hanging="360"/>
      </w:pPr>
      <w:rPr>
        <w:rFonts w:ascii="Symbol" w:hAnsi="Symbol" w:hint="default"/>
      </w:rPr>
    </w:lvl>
    <w:lvl w:ilvl="1" w:tplc="ECFABFA2">
      <w:start w:val="1"/>
      <w:numFmt w:val="bullet"/>
      <w:lvlText w:val="o"/>
      <w:lvlJc w:val="left"/>
      <w:pPr>
        <w:ind w:left="1440" w:hanging="360"/>
      </w:pPr>
      <w:rPr>
        <w:rFonts w:ascii="Courier New" w:hAnsi="Courier New" w:hint="default"/>
      </w:rPr>
    </w:lvl>
    <w:lvl w:ilvl="2" w:tplc="38022C2A">
      <w:start w:val="1"/>
      <w:numFmt w:val="bullet"/>
      <w:lvlText w:val=""/>
      <w:lvlJc w:val="left"/>
      <w:pPr>
        <w:ind w:left="2160" w:hanging="360"/>
      </w:pPr>
      <w:rPr>
        <w:rFonts w:ascii="Wingdings" w:hAnsi="Wingdings" w:hint="default"/>
      </w:rPr>
    </w:lvl>
    <w:lvl w:ilvl="3" w:tplc="BDCA80A2">
      <w:start w:val="1"/>
      <w:numFmt w:val="bullet"/>
      <w:lvlText w:val=""/>
      <w:lvlJc w:val="left"/>
      <w:pPr>
        <w:ind w:left="2880" w:hanging="360"/>
      </w:pPr>
      <w:rPr>
        <w:rFonts w:ascii="Symbol" w:hAnsi="Symbol" w:hint="default"/>
      </w:rPr>
    </w:lvl>
    <w:lvl w:ilvl="4" w:tplc="36FEFCB8">
      <w:start w:val="1"/>
      <w:numFmt w:val="bullet"/>
      <w:lvlText w:val="o"/>
      <w:lvlJc w:val="left"/>
      <w:pPr>
        <w:ind w:left="3600" w:hanging="360"/>
      </w:pPr>
      <w:rPr>
        <w:rFonts w:ascii="Courier New" w:hAnsi="Courier New" w:hint="default"/>
      </w:rPr>
    </w:lvl>
    <w:lvl w:ilvl="5" w:tplc="E6640E42">
      <w:start w:val="1"/>
      <w:numFmt w:val="bullet"/>
      <w:lvlText w:val=""/>
      <w:lvlJc w:val="left"/>
      <w:pPr>
        <w:ind w:left="4320" w:hanging="360"/>
      </w:pPr>
      <w:rPr>
        <w:rFonts w:ascii="Wingdings" w:hAnsi="Wingdings" w:hint="default"/>
      </w:rPr>
    </w:lvl>
    <w:lvl w:ilvl="6" w:tplc="7D5E02AA">
      <w:start w:val="1"/>
      <w:numFmt w:val="bullet"/>
      <w:lvlText w:val=""/>
      <w:lvlJc w:val="left"/>
      <w:pPr>
        <w:ind w:left="5040" w:hanging="360"/>
      </w:pPr>
      <w:rPr>
        <w:rFonts w:ascii="Symbol" w:hAnsi="Symbol" w:hint="default"/>
      </w:rPr>
    </w:lvl>
    <w:lvl w:ilvl="7" w:tplc="97DC6DF0">
      <w:start w:val="1"/>
      <w:numFmt w:val="bullet"/>
      <w:lvlText w:val="o"/>
      <w:lvlJc w:val="left"/>
      <w:pPr>
        <w:ind w:left="5760" w:hanging="360"/>
      </w:pPr>
      <w:rPr>
        <w:rFonts w:ascii="Courier New" w:hAnsi="Courier New" w:hint="default"/>
      </w:rPr>
    </w:lvl>
    <w:lvl w:ilvl="8" w:tplc="E772B1A8">
      <w:start w:val="1"/>
      <w:numFmt w:val="bullet"/>
      <w:lvlText w:val=""/>
      <w:lvlJc w:val="left"/>
      <w:pPr>
        <w:ind w:left="6480" w:hanging="360"/>
      </w:pPr>
      <w:rPr>
        <w:rFonts w:ascii="Wingdings" w:hAnsi="Wingdings" w:hint="default"/>
      </w:rPr>
    </w:lvl>
  </w:abstractNum>
  <w:abstractNum w:abstractNumId="87" w15:restartNumberingAfterBreak="0">
    <w:nsid w:val="603C5107"/>
    <w:multiLevelType w:val="hybridMultilevel"/>
    <w:tmpl w:val="FFFFFFFF"/>
    <w:lvl w:ilvl="0" w:tplc="C4EAC774">
      <w:start w:val="1"/>
      <w:numFmt w:val="decimal"/>
      <w:lvlText w:val="%1."/>
      <w:lvlJc w:val="left"/>
      <w:pPr>
        <w:ind w:left="720" w:hanging="360"/>
      </w:pPr>
    </w:lvl>
    <w:lvl w:ilvl="1" w:tplc="6172C988">
      <w:start w:val="1"/>
      <w:numFmt w:val="lowerLetter"/>
      <w:lvlText w:val="%2."/>
      <w:lvlJc w:val="left"/>
      <w:pPr>
        <w:ind w:left="1440" w:hanging="360"/>
      </w:pPr>
    </w:lvl>
    <w:lvl w:ilvl="2" w:tplc="132E251E">
      <w:start w:val="1"/>
      <w:numFmt w:val="lowerRoman"/>
      <w:lvlText w:val="%3."/>
      <w:lvlJc w:val="right"/>
      <w:pPr>
        <w:ind w:left="2160" w:hanging="180"/>
      </w:pPr>
    </w:lvl>
    <w:lvl w:ilvl="3" w:tplc="6546847E">
      <w:start w:val="1"/>
      <w:numFmt w:val="decimal"/>
      <w:lvlText w:val="%4."/>
      <w:lvlJc w:val="left"/>
      <w:pPr>
        <w:ind w:left="2880" w:hanging="360"/>
      </w:pPr>
    </w:lvl>
    <w:lvl w:ilvl="4" w:tplc="404064A2">
      <w:start w:val="1"/>
      <w:numFmt w:val="lowerLetter"/>
      <w:lvlText w:val="%5."/>
      <w:lvlJc w:val="left"/>
      <w:pPr>
        <w:ind w:left="3600" w:hanging="360"/>
      </w:pPr>
    </w:lvl>
    <w:lvl w:ilvl="5" w:tplc="19F8A71A">
      <w:start w:val="1"/>
      <w:numFmt w:val="lowerRoman"/>
      <w:lvlText w:val="%6."/>
      <w:lvlJc w:val="right"/>
      <w:pPr>
        <w:ind w:left="4320" w:hanging="180"/>
      </w:pPr>
    </w:lvl>
    <w:lvl w:ilvl="6" w:tplc="36C6B434">
      <w:start w:val="1"/>
      <w:numFmt w:val="decimal"/>
      <w:lvlText w:val="%7."/>
      <w:lvlJc w:val="left"/>
      <w:pPr>
        <w:ind w:left="5040" w:hanging="360"/>
      </w:pPr>
    </w:lvl>
    <w:lvl w:ilvl="7" w:tplc="CFBCE340">
      <w:start w:val="1"/>
      <w:numFmt w:val="lowerLetter"/>
      <w:lvlText w:val="%8."/>
      <w:lvlJc w:val="left"/>
      <w:pPr>
        <w:ind w:left="5760" w:hanging="360"/>
      </w:pPr>
    </w:lvl>
    <w:lvl w:ilvl="8" w:tplc="A15E0108">
      <w:start w:val="1"/>
      <w:numFmt w:val="lowerRoman"/>
      <w:lvlText w:val="%9."/>
      <w:lvlJc w:val="right"/>
      <w:pPr>
        <w:ind w:left="6480" w:hanging="180"/>
      </w:pPr>
    </w:lvl>
  </w:abstractNum>
  <w:abstractNum w:abstractNumId="88" w15:restartNumberingAfterBreak="0">
    <w:nsid w:val="619ECDC8"/>
    <w:multiLevelType w:val="hybridMultilevel"/>
    <w:tmpl w:val="FFFFFFFF"/>
    <w:lvl w:ilvl="0" w:tplc="7966DE70">
      <w:start w:val="1"/>
      <w:numFmt w:val="decimal"/>
      <w:lvlText w:val="%1."/>
      <w:lvlJc w:val="left"/>
      <w:pPr>
        <w:ind w:left="720" w:hanging="360"/>
      </w:pPr>
    </w:lvl>
    <w:lvl w:ilvl="1" w:tplc="170EF524">
      <w:start w:val="1"/>
      <w:numFmt w:val="lowerLetter"/>
      <w:lvlText w:val="%2."/>
      <w:lvlJc w:val="left"/>
      <w:pPr>
        <w:ind w:left="1440" w:hanging="360"/>
      </w:pPr>
    </w:lvl>
    <w:lvl w:ilvl="2" w:tplc="EA6266A0">
      <w:start w:val="1"/>
      <w:numFmt w:val="lowerRoman"/>
      <w:lvlText w:val="%3."/>
      <w:lvlJc w:val="right"/>
      <w:pPr>
        <w:ind w:left="2160" w:hanging="180"/>
      </w:pPr>
    </w:lvl>
    <w:lvl w:ilvl="3" w:tplc="97FC4D66">
      <w:start w:val="1"/>
      <w:numFmt w:val="decimal"/>
      <w:lvlText w:val="%4."/>
      <w:lvlJc w:val="left"/>
      <w:pPr>
        <w:ind w:left="2880" w:hanging="360"/>
      </w:pPr>
    </w:lvl>
    <w:lvl w:ilvl="4" w:tplc="BFFA8D9E">
      <w:start w:val="1"/>
      <w:numFmt w:val="lowerLetter"/>
      <w:lvlText w:val="%5."/>
      <w:lvlJc w:val="left"/>
      <w:pPr>
        <w:ind w:left="3600" w:hanging="360"/>
      </w:pPr>
    </w:lvl>
    <w:lvl w:ilvl="5" w:tplc="8C866E10">
      <w:start w:val="1"/>
      <w:numFmt w:val="lowerRoman"/>
      <w:lvlText w:val="%6."/>
      <w:lvlJc w:val="right"/>
      <w:pPr>
        <w:ind w:left="4320" w:hanging="180"/>
      </w:pPr>
    </w:lvl>
    <w:lvl w:ilvl="6" w:tplc="B5643CF6">
      <w:start w:val="1"/>
      <w:numFmt w:val="decimal"/>
      <w:lvlText w:val="%7."/>
      <w:lvlJc w:val="left"/>
      <w:pPr>
        <w:ind w:left="5040" w:hanging="360"/>
      </w:pPr>
    </w:lvl>
    <w:lvl w:ilvl="7" w:tplc="0310E26A">
      <w:start w:val="1"/>
      <w:numFmt w:val="lowerLetter"/>
      <w:lvlText w:val="%8."/>
      <w:lvlJc w:val="left"/>
      <w:pPr>
        <w:ind w:left="5760" w:hanging="360"/>
      </w:pPr>
    </w:lvl>
    <w:lvl w:ilvl="8" w:tplc="7864F9B8">
      <w:start w:val="1"/>
      <w:numFmt w:val="lowerRoman"/>
      <w:lvlText w:val="%9."/>
      <w:lvlJc w:val="right"/>
      <w:pPr>
        <w:ind w:left="6480" w:hanging="180"/>
      </w:pPr>
    </w:lvl>
  </w:abstractNum>
  <w:abstractNum w:abstractNumId="89" w15:restartNumberingAfterBreak="0">
    <w:nsid w:val="66C1BFC0"/>
    <w:multiLevelType w:val="hybridMultilevel"/>
    <w:tmpl w:val="FFFFFFFF"/>
    <w:lvl w:ilvl="0" w:tplc="EACE785E">
      <w:start w:val="1"/>
      <w:numFmt w:val="decimal"/>
      <w:lvlText w:val="%1."/>
      <w:lvlJc w:val="left"/>
      <w:pPr>
        <w:ind w:left="720" w:hanging="360"/>
      </w:pPr>
    </w:lvl>
    <w:lvl w:ilvl="1" w:tplc="34121D98">
      <w:start w:val="1"/>
      <w:numFmt w:val="lowerLetter"/>
      <w:lvlText w:val="%2."/>
      <w:lvlJc w:val="left"/>
      <w:pPr>
        <w:ind w:left="1440" w:hanging="360"/>
      </w:pPr>
    </w:lvl>
    <w:lvl w:ilvl="2" w:tplc="9D263A9E">
      <w:start w:val="1"/>
      <w:numFmt w:val="lowerRoman"/>
      <w:lvlText w:val="%3."/>
      <w:lvlJc w:val="right"/>
      <w:pPr>
        <w:ind w:left="2160" w:hanging="180"/>
      </w:pPr>
    </w:lvl>
    <w:lvl w:ilvl="3" w:tplc="1012E888">
      <w:start w:val="1"/>
      <w:numFmt w:val="decimal"/>
      <w:lvlText w:val="%4."/>
      <w:lvlJc w:val="left"/>
      <w:pPr>
        <w:ind w:left="2880" w:hanging="360"/>
      </w:pPr>
    </w:lvl>
    <w:lvl w:ilvl="4" w:tplc="26806F2A">
      <w:start w:val="1"/>
      <w:numFmt w:val="lowerLetter"/>
      <w:lvlText w:val="%5."/>
      <w:lvlJc w:val="left"/>
      <w:pPr>
        <w:ind w:left="3600" w:hanging="360"/>
      </w:pPr>
    </w:lvl>
    <w:lvl w:ilvl="5" w:tplc="3E52577A">
      <w:start w:val="1"/>
      <w:numFmt w:val="lowerRoman"/>
      <w:lvlText w:val="%6."/>
      <w:lvlJc w:val="right"/>
      <w:pPr>
        <w:ind w:left="4320" w:hanging="180"/>
      </w:pPr>
    </w:lvl>
    <w:lvl w:ilvl="6" w:tplc="3E188BF6">
      <w:start w:val="1"/>
      <w:numFmt w:val="decimal"/>
      <w:lvlText w:val="%7."/>
      <w:lvlJc w:val="left"/>
      <w:pPr>
        <w:ind w:left="5040" w:hanging="360"/>
      </w:pPr>
    </w:lvl>
    <w:lvl w:ilvl="7" w:tplc="C6461E00">
      <w:start w:val="1"/>
      <w:numFmt w:val="lowerLetter"/>
      <w:lvlText w:val="%8."/>
      <w:lvlJc w:val="left"/>
      <w:pPr>
        <w:ind w:left="5760" w:hanging="360"/>
      </w:pPr>
    </w:lvl>
    <w:lvl w:ilvl="8" w:tplc="4B1E408C">
      <w:start w:val="1"/>
      <w:numFmt w:val="lowerRoman"/>
      <w:lvlText w:val="%9."/>
      <w:lvlJc w:val="right"/>
      <w:pPr>
        <w:ind w:left="6480" w:hanging="180"/>
      </w:pPr>
    </w:lvl>
  </w:abstractNum>
  <w:abstractNum w:abstractNumId="90" w15:restartNumberingAfterBreak="0">
    <w:nsid w:val="6B805AFF"/>
    <w:multiLevelType w:val="hybridMultilevel"/>
    <w:tmpl w:val="FFFFFFFF"/>
    <w:lvl w:ilvl="0" w:tplc="E4EEFDAA">
      <w:start w:val="1"/>
      <w:numFmt w:val="bullet"/>
      <w:lvlText w:val=""/>
      <w:lvlJc w:val="left"/>
      <w:pPr>
        <w:ind w:left="720" w:hanging="360"/>
      </w:pPr>
      <w:rPr>
        <w:rFonts w:ascii="Symbol" w:hAnsi="Symbol" w:hint="default"/>
      </w:rPr>
    </w:lvl>
    <w:lvl w:ilvl="1" w:tplc="01D25738">
      <w:start w:val="1"/>
      <w:numFmt w:val="bullet"/>
      <w:lvlText w:val="o"/>
      <w:lvlJc w:val="left"/>
      <w:pPr>
        <w:ind w:left="1440" w:hanging="360"/>
      </w:pPr>
      <w:rPr>
        <w:rFonts w:ascii="Courier New" w:hAnsi="Courier New" w:hint="default"/>
      </w:rPr>
    </w:lvl>
    <w:lvl w:ilvl="2" w:tplc="8E745C46">
      <w:start w:val="1"/>
      <w:numFmt w:val="bullet"/>
      <w:lvlText w:val=""/>
      <w:lvlJc w:val="left"/>
      <w:pPr>
        <w:ind w:left="2160" w:hanging="360"/>
      </w:pPr>
      <w:rPr>
        <w:rFonts w:ascii="Wingdings" w:hAnsi="Wingdings" w:hint="default"/>
      </w:rPr>
    </w:lvl>
    <w:lvl w:ilvl="3" w:tplc="448E6D62">
      <w:start w:val="1"/>
      <w:numFmt w:val="bullet"/>
      <w:lvlText w:val=""/>
      <w:lvlJc w:val="left"/>
      <w:pPr>
        <w:ind w:left="2880" w:hanging="360"/>
      </w:pPr>
      <w:rPr>
        <w:rFonts w:ascii="Symbol" w:hAnsi="Symbol" w:hint="default"/>
      </w:rPr>
    </w:lvl>
    <w:lvl w:ilvl="4" w:tplc="D728D92A">
      <w:start w:val="1"/>
      <w:numFmt w:val="bullet"/>
      <w:lvlText w:val="o"/>
      <w:lvlJc w:val="left"/>
      <w:pPr>
        <w:ind w:left="3600" w:hanging="360"/>
      </w:pPr>
      <w:rPr>
        <w:rFonts w:ascii="Courier New" w:hAnsi="Courier New" w:hint="default"/>
      </w:rPr>
    </w:lvl>
    <w:lvl w:ilvl="5" w:tplc="9D52C9BA">
      <w:start w:val="1"/>
      <w:numFmt w:val="bullet"/>
      <w:lvlText w:val=""/>
      <w:lvlJc w:val="left"/>
      <w:pPr>
        <w:ind w:left="4320" w:hanging="360"/>
      </w:pPr>
      <w:rPr>
        <w:rFonts w:ascii="Wingdings" w:hAnsi="Wingdings" w:hint="default"/>
      </w:rPr>
    </w:lvl>
    <w:lvl w:ilvl="6" w:tplc="9C40BF5E">
      <w:start w:val="1"/>
      <w:numFmt w:val="bullet"/>
      <w:lvlText w:val=""/>
      <w:lvlJc w:val="left"/>
      <w:pPr>
        <w:ind w:left="5040" w:hanging="360"/>
      </w:pPr>
      <w:rPr>
        <w:rFonts w:ascii="Symbol" w:hAnsi="Symbol" w:hint="default"/>
      </w:rPr>
    </w:lvl>
    <w:lvl w:ilvl="7" w:tplc="26805D94">
      <w:start w:val="1"/>
      <w:numFmt w:val="bullet"/>
      <w:lvlText w:val="o"/>
      <w:lvlJc w:val="left"/>
      <w:pPr>
        <w:ind w:left="5760" w:hanging="360"/>
      </w:pPr>
      <w:rPr>
        <w:rFonts w:ascii="Courier New" w:hAnsi="Courier New" w:hint="default"/>
      </w:rPr>
    </w:lvl>
    <w:lvl w:ilvl="8" w:tplc="60EC998C">
      <w:start w:val="1"/>
      <w:numFmt w:val="bullet"/>
      <w:lvlText w:val=""/>
      <w:lvlJc w:val="left"/>
      <w:pPr>
        <w:ind w:left="6480" w:hanging="360"/>
      </w:pPr>
      <w:rPr>
        <w:rFonts w:ascii="Wingdings" w:hAnsi="Wingdings" w:hint="default"/>
      </w:rPr>
    </w:lvl>
  </w:abstractNum>
  <w:abstractNum w:abstractNumId="91" w15:restartNumberingAfterBreak="0">
    <w:nsid w:val="6CB3211F"/>
    <w:multiLevelType w:val="hybridMultilevel"/>
    <w:tmpl w:val="FFFFFFFF"/>
    <w:lvl w:ilvl="0" w:tplc="5150F072">
      <w:start w:val="1"/>
      <w:numFmt w:val="decimal"/>
      <w:lvlText w:val="%1."/>
      <w:lvlJc w:val="left"/>
      <w:pPr>
        <w:ind w:left="720" w:hanging="360"/>
      </w:pPr>
    </w:lvl>
    <w:lvl w:ilvl="1" w:tplc="F3D824B0">
      <w:start w:val="1"/>
      <w:numFmt w:val="lowerLetter"/>
      <w:lvlText w:val="%2."/>
      <w:lvlJc w:val="left"/>
      <w:pPr>
        <w:ind w:left="1440" w:hanging="360"/>
      </w:pPr>
    </w:lvl>
    <w:lvl w:ilvl="2" w:tplc="DED8C758">
      <w:start w:val="1"/>
      <w:numFmt w:val="lowerRoman"/>
      <w:lvlText w:val="%3."/>
      <w:lvlJc w:val="right"/>
      <w:pPr>
        <w:ind w:left="2160" w:hanging="180"/>
      </w:pPr>
    </w:lvl>
    <w:lvl w:ilvl="3" w:tplc="F976C564">
      <w:start w:val="1"/>
      <w:numFmt w:val="decimal"/>
      <w:lvlText w:val="%4."/>
      <w:lvlJc w:val="left"/>
      <w:pPr>
        <w:ind w:left="2880" w:hanging="360"/>
      </w:pPr>
    </w:lvl>
    <w:lvl w:ilvl="4" w:tplc="19A2D434">
      <w:start w:val="1"/>
      <w:numFmt w:val="lowerLetter"/>
      <w:lvlText w:val="%5."/>
      <w:lvlJc w:val="left"/>
      <w:pPr>
        <w:ind w:left="3600" w:hanging="360"/>
      </w:pPr>
    </w:lvl>
    <w:lvl w:ilvl="5" w:tplc="50F403E8">
      <w:start w:val="1"/>
      <w:numFmt w:val="lowerRoman"/>
      <w:lvlText w:val="%6."/>
      <w:lvlJc w:val="right"/>
      <w:pPr>
        <w:ind w:left="4320" w:hanging="180"/>
      </w:pPr>
    </w:lvl>
    <w:lvl w:ilvl="6" w:tplc="5DAAB5AE">
      <w:start w:val="1"/>
      <w:numFmt w:val="decimal"/>
      <w:lvlText w:val="%7."/>
      <w:lvlJc w:val="left"/>
      <w:pPr>
        <w:ind w:left="5040" w:hanging="360"/>
      </w:pPr>
    </w:lvl>
    <w:lvl w:ilvl="7" w:tplc="8714720A">
      <w:start w:val="1"/>
      <w:numFmt w:val="lowerLetter"/>
      <w:lvlText w:val="%8."/>
      <w:lvlJc w:val="left"/>
      <w:pPr>
        <w:ind w:left="5760" w:hanging="360"/>
      </w:pPr>
    </w:lvl>
    <w:lvl w:ilvl="8" w:tplc="575E32AC">
      <w:start w:val="1"/>
      <w:numFmt w:val="lowerRoman"/>
      <w:lvlText w:val="%9."/>
      <w:lvlJc w:val="right"/>
      <w:pPr>
        <w:ind w:left="6480" w:hanging="180"/>
      </w:pPr>
    </w:lvl>
  </w:abstractNum>
  <w:abstractNum w:abstractNumId="92" w15:restartNumberingAfterBreak="0">
    <w:nsid w:val="6FB5C441"/>
    <w:multiLevelType w:val="hybridMultilevel"/>
    <w:tmpl w:val="FFFFFFFF"/>
    <w:lvl w:ilvl="0" w:tplc="CEFAE246">
      <w:start w:val="1"/>
      <w:numFmt w:val="decimal"/>
      <w:lvlText w:val="%1."/>
      <w:lvlJc w:val="left"/>
      <w:pPr>
        <w:ind w:left="720" w:hanging="360"/>
      </w:pPr>
    </w:lvl>
    <w:lvl w:ilvl="1" w:tplc="37726004">
      <w:start w:val="1"/>
      <w:numFmt w:val="lowerLetter"/>
      <w:lvlText w:val="%2."/>
      <w:lvlJc w:val="left"/>
      <w:pPr>
        <w:ind w:left="1440" w:hanging="360"/>
      </w:pPr>
    </w:lvl>
    <w:lvl w:ilvl="2" w:tplc="E6DC199E">
      <w:start w:val="1"/>
      <w:numFmt w:val="lowerRoman"/>
      <w:lvlText w:val="%3."/>
      <w:lvlJc w:val="right"/>
      <w:pPr>
        <w:ind w:left="2160" w:hanging="180"/>
      </w:pPr>
    </w:lvl>
    <w:lvl w:ilvl="3" w:tplc="10669452">
      <w:start w:val="1"/>
      <w:numFmt w:val="decimal"/>
      <w:lvlText w:val="%4."/>
      <w:lvlJc w:val="left"/>
      <w:pPr>
        <w:ind w:left="2880" w:hanging="360"/>
      </w:pPr>
    </w:lvl>
    <w:lvl w:ilvl="4" w:tplc="8FA07398">
      <w:start w:val="1"/>
      <w:numFmt w:val="lowerLetter"/>
      <w:lvlText w:val="%5."/>
      <w:lvlJc w:val="left"/>
      <w:pPr>
        <w:ind w:left="3600" w:hanging="360"/>
      </w:pPr>
    </w:lvl>
    <w:lvl w:ilvl="5" w:tplc="EB280A92">
      <w:start w:val="1"/>
      <w:numFmt w:val="lowerRoman"/>
      <w:lvlText w:val="%6."/>
      <w:lvlJc w:val="right"/>
      <w:pPr>
        <w:ind w:left="4320" w:hanging="180"/>
      </w:pPr>
    </w:lvl>
    <w:lvl w:ilvl="6" w:tplc="CD6E9C80">
      <w:start w:val="1"/>
      <w:numFmt w:val="decimal"/>
      <w:lvlText w:val="%7."/>
      <w:lvlJc w:val="left"/>
      <w:pPr>
        <w:ind w:left="5040" w:hanging="360"/>
      </w:pPr>
    </w:lvl>
    <w:lvl w:ilvl="7" w:tplc="428EAA7A">
      <w:start w:val="1"/>
      <w:numFmt w:val="lowerLetter"/>
      <w:lvlText w:val="%8."/>
      <w:lvlJc w:val="left"/>
      <w:pPr>
        <w:ind w:left="5760" w:hanging="360"/>
      </w:pPr>
    </w:lvl>
    <w:lvl w:ilvl="8" w:tplc="9CF4CF9E">
      <w:start w:val="1"/>
      <w:numFmt w:val="lowerRoman"/>
      <w:lvlText w:val="%9."/>
      <w:lvlJc w:val="right"/>
      <w:pPr>
        <w:ind w:left="6480" w:hanging="180"/>
      </w:pPr>
    </w:lvl>
  </w:abstractNum>
  <w:abstractNum w:abstractNumId="93" w15:restartNumberingAfterBreak="0">
    <w:nsid w:val="6FFAF974"/>
    <w:multiLevelType w:val="hybridMultilevel"/>
    <w:tmpl w:val="FFFFFFFF"/>
    <w:lvl w:ilvl="0" w:tplc="93F00B30">
      <w:start w:val="1"/>
      <w:numFmt w:val="bullet"/>
      <w:lvlText w:val="-"/>
      <w:lvlJc w:val="left"/>
      <w:pPr>
        <w:ind w:left="1080" w:hanging="360"/>
      </w:pPr>
      <w:rPr>
        <w:rFonts w:ascii="Aptos" w:hAnsi="Aptos" w:hint="default"/>
      </w:rPr>
    </w:lvl>
    <w:lvl w:ilvl="1" w:tplc="8D440E94">
      <w:start w:val="1"/>
      <w:numFmt w:val="bullet"/>
      <w:lvlText w:val="o"/>
      <w:lvlJc w:val="left"/>
      <w:pPr>
        <w:ind w:left="1800" w:hanging="360"/>
      </w:pPr>
      <w:rPr>
        <w:rFonts w:ascii="Courier New" w:hAnsi="Courier New" w:hint="default"/>
      </w:rPr>
    </w:lvl>
    <w:lvl w:ilvl="2" w:tplc="8278B140">
      <w:start w:val="1"/>
      <w:numFmt w:val="bullet"/>
      <w:lvlText w:val=""/>
      <w:lvlJc w:val="left"/>
      <w:pPr>
        <w:ind w:left="2520" w:hanging="360"/>
      </w:pPr>
      <w:rPr>
        <w:rFonts w:ascii="Wingdings" w:hAnsi="Wingdings" w:hint="default"/>
      </w:rPr>
    </w:lvl>
    <w:lvl w:ilvl="3" w:tplc="78804FBA">
      <w:start w:val="1"/>
      <w:numFmt w:val="bullet"/>
      <w:lvlText w:val=""/>
      <w:lvlJc w:val="left"/>
      <w:pPr>
        <w:ind w:left="3240" w:hanging="360"/>
      </w:pPr>
      <w:rPr>
        <w:rFonts w:ascii="Symbol" w:hAnsi="Symbol" w:hint="default"/>
      </w:rPr>
    </w:lvl>
    <w:lvl w:ilvl="4" w:tplc="172E7FE8">
      <w:start w:val="1"/>
      <w:numFmt w:val="bullet"/>
      <w:lvlText w:val="o"/>
      <w:lvlJc w:val="left"/>
      <w:pPr>
        <w:ind w:left="3960" w:hanging="360"/>
      </w:pPr>
      <w:rPr>
        <w:rFonts w:ascii="Courier New" w:hAnsi="Courier New" w:hint="default"/>
      </w:rPr>
    </w:lvl>
    <w:lvl w:ilvl="5" w:tplc="5F4424DC">
      <w:start w:val="1"/>
      <w:numFmt w:val="bullet"/>
      <w:lvlText w:val=""/>
      <w:lvlJc w:val="left"/>
      <w:pPr>
        <w:ind w:left="4680" w:hanging="360"/>
      </w:pPr>
      <w:rPr>
        <w:rFonts w:ascii="Wingdings" w:hAnsi="Wingdings" w:hint="default"/>
      </w:rPr>
    </w:lvl>
    <w:lvl w:ilvl="6" w:tplc="78F00E78">
      <w:start w:val="1"/>
      <w:numFmt w:val="bullet"/>
      <w:lvlText w:val=""/>
      <w:lvlJc w:val="left"/>
      <w:pPr>
        <w:ind w:left="5400" w:hanging="360"/>
      </w:pPr>
      <w:rPr>
        <w:rFonts w:ascii="Symbol" w:hAnsi="Symbol" w:hint="default"/>
      </w:rPr>
    </w:lvl>
    <w:lvl w:ilvl="7" w:tplc="69E01844">
      <w:start w:val="1"/>
      <w:numFmt w:val="bullet"/>
      <w:lvlText w:val="o"/>
      <w:lvlJc w:val="left"/>
      <w:pPr>
        <w:ind w:left="6120" w:hanging="360"/>
      </w:pPr>
      <w:rPr>
        <w:rFonts w:ascii="Courier New" w:hAnsi="Courier New" w:hint="default"/>
      </w:rPr>
    </w:lvl>
    <w:lvl w:ilvl="8" w:tplc="508800EA">
      <w:start w:val="1"/>
      <w:numFmt w:val="bullet"/>
      <w:lvlText w:val=""/>
      <w:lvlJc w:val="left"/>
      <w:pPr>
        <w:ind w:left="6840" w:hanging="360"/>
      </w:pPr>
      <w:rPr>
        <w:rFonts w:ascii="Wingdings" w:hAnsi="Wingdings" w:hint="default"/>
      </w:rPr>
    </w:lvl>
  </w:abstractNum>
  <w:abstractNum w:abstractNumId="94" w15:restartNumberingAfterBreak="0">
    <w:nsid w:val="70408A81"/>
    <w:multiLevelType w:val="hybridMultilevel"/>
    <w:tmpl w:val="FFFFFFFF"/>
    <w:lvl w:ilvl="0" w:tplc="B3E2609C">
      <w:start w:val="1"/>
      <w:numFmt w:val="decimal"/>
      <w:lvlText w:val="%1."/>
      <w:lvlJc w:val="left"/>
      <w:pPr>
        <w:ind w:left="720" w:hanging="360"/>
      </w:pPr>
    </w:lvl>
    <w:lvl w:ilvl="1" w:tplc="AB8A7ACA">
      <w:start w:val="1"/>
      <w:numFmt w:val="lowerLetter"/>
      <w:lvlText w:val="%2."/>
      <w:lvlJc w:val="left"/>
      <w:pPr>
        <w:ind w:left="1440" w:hanging="360"/>
      </w:pPr>
    </w:lvl>
    <w:lvl w:ilvl="2" w:tplc="F7C020C6">
      <w:start w:val="1"/>
      <w:numFmt w:val="lowerRoman"/>
      <w:lvlText w:val="%3."/>
      <w:lvlJc w:val="right"/>
      <w:pPr>
        <w:ind w:left="2160" w:hanging="180"/>
      </w:pPr>
    </w:lvl>
    <w:lvl w:ilvl="3" w:tplc="9C865E24">
      <w:start w:val="1"/>
      <w:numFmt w:val="decimal"/>
      <w:lvlText w:val="%4."/>
      <w:lvlJc w:val="left"/>
      <w:pPr>
        <w:ind w:left="2880" w:hanging="360"/>
      </w:pPr>
    </w:lvl>
    <w:lvl w:ilvl="4" w:tplc="091CBCBE">
      <w:start w:val="1"/>
      <w:numFmt w:val="lowerLetter"/>
      <w:lvlText w:val="%5."/>
      <w:lvlJc w:val="left"/>
      <w:pPr>
        <w:ind w:left="3600" w:hanging="360"/>
      </w:pPr>
    </w:lvl>
    <w:lvl w:ilvl="5" w:tplc="5D028A5C">
      <w:start w:val="1"/>
      <w:numFmt w:val="lowerRoman"/>
      <w:lvlText w:val="%6."/>
      <w:lvlJc w:val="right"/>
      <w:pPr>
        <w:ind w:left="4320" w:hanging="180"/>
      </w:pPr>
    </w:lvl>
    <w:lvl w:ilvl="6" w:tplc="7E68F436">
      <w:start w:val="1"/>
      <w:numFmt w:val="decimal"/>
      <w:lvlText w:val="%7."/>
      <w:lvlJc w:val="left"/>
      <w:pPr>
        <w:ind w:left="5040" w:hanging="360"/>
      </w:pPr>
    </w:lvl>
    <w:lvl w:ilvl="7" w:tplc="7B3C0A96">
      <w:start w:val="1"/>
      <w:numFmt w:val="lowerLetter"/>
      <w:lvlText w:val="%8."/>
      <w:lvlJc w:val="left"/>
      <w:pPr>
        <w:ind w:left="5760" w:hanging="360"/>
      </w:pPr>
    </w:lvl>
    <w:lvl w:ilvl="8" w:tplc="65D40256">
      <w:start w:val="1"/>
      <w:numFmt w:val="lowerRoman"/>
      <w:lvlText w:val="%9."/>
      <w:lvlJc w:val="right"/>
      <w:pPr>
        <w:ind w:left="6480" w:hanging="180"/>
      </w:pPr>
    </w:lvl>
  </w:abstractNum>
  <w:abstractNum w:abstractNumId="95" w15:restartNumberingAfterBreak="0">
    <w:nsid w:val="704C2744"/>
    <w:multiLevelType w:val="hybridMultilevel"/>
    <w:tmpl w:val="FFFFFFFF"/>
    <w:lvl w:ilvl="0" w:tplc="73CCEB76">
      <w:start w:val="1"/>
      <w:numFmt w:val="decimal"/>
      <w:lvlText w:val="%1."/>
      <w:lvlJc w:val="left"/>
      <w:pPr>
        <w:ind w:left="720" w:hanging="360"/>
      </w:pPr>
    </w:lvl>
    <w:lvl w:ilvl="1" w:tplc="98E4CAC6">
      <w:start w:val="1"/>
      <w:numFmt w:val="lowerLetter"/>
      <w:lvlText w:val="%2."/>
      <w:lvlJc w:val="left"/>
      <w:pPr>
        <w:ind w:left="1440" w:hanging="360"/>
      </w:pPr>
    </w:lvl>
    <w:lvl w:ilvl="2" w:tplc="946EBF40">
      <w:start w:val="1"/>
      <w:numFmt w:val="lowerRoman"/>
      <w:lvlText w:val="%3."/>
      <w:lvlJc w:val="right"/>
      <w:pPr>
        <w:ind w:left="2160" w:hanging="180"/>
      </w:pPr>
    </w:lvl>
    <w:lvl w:ilvl="3" w:tplc="99BAED46">
      <w:start w:val="1"/>
      <w:numFmt w:val="decimal"/>
      <w:lvlText w:val="%4."/>
      <w:lvlJc w:val="left"/>
      <w:pPr>
        <w:ind w:left="2880" w:hanging="360"/>
      </w:pPr>
    </w:lvl>
    <w:lvl w:ilvl="4" w:tplc="2D8E159C">
      <w:start w:val="1"/>
      <w:numFmt w:val="lowerLetter"/>
      <w:lvlText w:val="%5."/>
      <w:lvlJc w:val="left"/>
      <w:pPr>
        <w:ind w:left="3600" w:hanging="360"/>
      </w:pPr>
    </w:lvl>
    <w:lvl w:ilvl="5" w:tplc="4620C5EC">
      <w:start w:val="1"/>
      <w:numFmt w:val="lowerRoman"/>
      <w:lvlText w:val="%6."/>
      <w:lvlJc w:val="right"/>
      <w:pPr>
        <w:ind w:left="4320" w:hanging="180"/>
      </w:pPr>
    </w:lvl>
    <w:lvl w:ilvl="6" w:tplc="A30E0240">
      <w:start w:val="1"/>
      <w:numFmt w:val="decimal"/>
      <w:lvlText w:val="%7."/>
      <w:lvlJc w:val="left"/>
      <w:pPr>
        <w:ind w:left="5040" w:hanging="360"/>
      </w:pPr>
    </w:lvl>
    <w:lvl w:ilvl="7" w:tplc="88A0FA4E">
      <w:start w:val="1"/>
      <w:numFmt w:val="lowerLetter"/>
      <w:lvlText w:val="%8."/>
      <w:lvlJc w:val="left"/>
      <w:pPr>
        <w:ind w:left="5760" w:hanging="360"/>
      </w:pPr>
    </w:lvl>
    <w:lvl w:ilvl="8" w:tplc="140EC8FE">
      <w:start w:val="1"/>
      <w:numFmt w:val="lowerRoman"/>
      <w:lvlText w:val="%9."/>
      <w:lvlJc w:val="right"/>
      <w:pPr>
        <w:ind w:left="6480" w:hanging="180"/>
      </w:pPr>
    </w:lvl>
  </w:abstractNum>
  <w:abstractNum w:abstractNumId="96" w15:restartNumberingAfterBreak="0">
    <w:nsid w:val="70C302BF"/>
    <w:multiLevelType w:val="hybridMultilevel"/>
    <w:tmpl w:val="FFFFFFFF"/>
    <w:lvl w:ilvl="0" w:tplc="A9AA8686">
      <w:start w:val="1"/>
      <w:numFmt w:val="decimal"/>
      <w:lvlText w:val="%1."/>
      <w:lvlJc w:val="left"/>
      <w:pPr>
        <w:ind w:left="720" w:hanging="360"/>
      </w:pPr>
    </w:lvl>
    <w:lvl w:ilvl="1" w:tplc="67B2864C">
      <w:start w:val="1"/>
      <w:numFmt w:val="lowerLetter"/>
      <w:lvlText w:val="%2."/>
      <w:lvlJc w:val="left"/>
      <w:pPr>
        <w:ind w:left="1440" w:hanging="360"/>
      </w:pPr>
    </w:lvl>
    <w:lvl w:ilvl="2" w:tplc="78781D3A">
      <w:start w:val="1"/>
      <w:numFmt w:val="lowerRoman"/>
      <w:lvlText w:val="%3."/>
      <w:lvlJc w:val="right"/>
      <w:pPr>
        <w:ind w:left="2160" w:hanging="180"/>
      </w:pPr>
    </w:lvl>
    <w:lvl w:ilvl="3" w:tplc="AD4E3418">
      <w:start w:val="1"/>
      <w:numFmt w:val="decimal"/>
      <w:lvlText w:val="%4."/>
      <w:lvlJc w:val="left"/>
      <w:pPr>
        <w:ind w:left="2880" w:hanging="360"/>
      </w:pPr>
    </w:lvl>
    <w:lvl w:ilvl="4" w:tplc="F2203892">
      <w:start w:val="1"/>
      <w:numFmt w:val="lowerLetter"/>
      <w:lvlText w:val="%5."/>
      <w:lvlJc w:val="left"/>
      <w:pPr>
        <w:ind w:left="3600" w:hanging="360"/>
      </w:pPr>
    </w:lvl>
    <w:lvl w:ilvl="5" w:tplc="A08ED636">
      <w:start w:val="1"/>
      <w:numFmt w:val="lowerRoman"/>
      <w:lvlText w:val="%6."/>
      <w:lvlJc w:val="right"/>
      <w:pPr>
        <w:ind w:left="4320" w:hanging="180"/>
      </w:pPr>
    </w:lvl>
    <w:lvl w:ilvl="6" w:tplc="78B8BDBE">
      <w:start w:val="1"/>
      <w:numFmt w:val="decimal"/>
      <w:lvlText w:val="%7."/>
      <w:lvlJc w:val="left"/>
      <w:pPr>
        <w:ind w:left="5040" w:hanging="360"/>
      </w:pPr>
    </w:lvl>
    <w:lvl w:ilvl="7" w:tplc="B35441FE">
      <w:start w:val="1"/>
      <w:numFmt w:val="lowerLetter"/>
      <w:lvlText w:val="%8."/>
      <w:lvlJc w:val="left"/>
      <w:pPr>
        <w:ind w:left="5760" w:hanging="360"/>
      </w:pPr>
    </w:lvl>
    <w:lvl w:ilvl="8" w:tplc="1BCE08E2">
      <w:start w:val="1"/>
      <w:numFmt w:val="lowerRoman"/>
      <w:lvlText w:val="%9."/>
      <w:lvlJc w:val="right"/>
      <w:pPr>
        <w:ind w:left="6480" w:hanging="180"/>
      </w:pPr>
    </w:lvl>
  </w:abstractNum>
  <w:abstractNum w:abstractNumId="97" w15:restartNumberingAfterBreak="0">
    <w:nsid w:val="74E1C646"/>
    <w:multiLevelType w:val="hybridMultilevel"/>
    <w:tmpl w:val="FFFFFFFF"/>
    <w:lvl w:ilvl="0" w:tplc="AC745B6C">
      <w:start w:val="1"/>
      <w:numFmt w:val="bullet"/>
      <w:lvlText w:val=""/>
      <w:lvlJc w:val="left"/>
      <w:pPr>
        <w:ind w:left="720" w:hanging="360"/>
      </w:pPr>
      <w:rPr>
        <w:rFonts w:ascii="Symbol" w:hAnsi="Symbol" w:hint="default"/>
      </w:rPr>
    </w:lvl>
    <w:lvl w:ilvl="1" w:tplc="CE2061C8">
      <w:start w:val="1"/>
      <w:numFmt w:val="bullet"/>
      <w:lvlText w:val="o"/>
      <w:lvlJc w:val="left"/>
      <w:pPr>
        <w:ind w:left="1440" w:hanging="360"/>
      </w:pPr>
      <w:rPr>
        <w:rFonts w:ascii="Courier New" w:hAnsi="Courier New" w:hint="default"/>
      </w:rPr>
    </w:lvl>
    <w:lvl w:ilvl="2" w:tplc="B9DA7978">
      <w:start w:val="1"/>
      <w:numFmt w:val="bullet"/>
      <w:lvlText w:val=""/>
      <w:lvlJc w:val="left"/>
      <w:pPr>
        <w:ind w:left="2160" w:hanging="360"/>
      </w:pPr>
      <w:rPr>
        <w:rFonts w:ascii="Wingdings" w:hAnsi="Wingdings" w:hint="default"/>
      </w:rPr>
    </w:lvl>
    <w:lvl w:ilvl="3" w:tplc="9684F3F0">
      <w:start w:val="1"/>
      <w:numFmt w:val="bullet"/>
      <w:lvlText w:val=""/>
      <w:lvlJc w:val="left"/>
      <w:pPr>
        <w:ind w:left="2880" w:hanging="360"/>
      </w:pPr>
      <w:rPr>
        <w:rFonts w:ascii="Symbol" w:hAnsi="Symbol" w:hint="default"/>
      </w:rPr>
    </w:lvl>
    <w:lvl w:ilvl="4" w:tplc="F0906746">
      <w:start w:val="1"/>
      <w:numFmt w:val="bullet"/>
      <w:lvlText w:val="o"/>
      <w:lvlJc w:val="left"/>
      <w:pPr>
        <w:ind w:left="3600" w:hanging="360"/>
      </w:pPr>
      <w:rPr>
        <w:rFonts w:ascii="Courier New" w:hAnsi="Courier New" w:hint="default"/>
      </w:rPr>
    </w:lvl>
    <w:lvl w:ilvl="5" w:tplc="888E1C1A">
      <w:start w:val="1"/>
      <w:numFmt w:val="bullet"/>
      <w:lvlText w:val=""/>
      <w:lvlJc w:val="left"/>
      <w:pPr>
        <w:ind w:left="4320" w:hanging="360"/>
      </w:pPr>
      <w:rPr>
        <w:rFonts w:ascii="Wingdings" w:hAnsi="Wingdings" w:hint="default"/>
      </w:rPr>
    </w:lvl>
    <w:lvl w:ilvl="6" w:tplc="8D12774A">
      <w:start w:val="1"/>
      <w:numFmt w:val="bullet"/>
      <w:lvlText w:val=""/>
      <w:lvlJc w:val="left"/>
      <w:pPr>
        <w:ind w:left="5040" w:hanging="360"/>
      </w:pPr>
      <w:rPr>
        <w:rFonts w:ascii="Symbol" w:hAnsi="Symbol" w:hint="default"/>
      </w:rPr>
    </w:lvl>
    <w:lvl w:ilvl="7" w:tplc="C5A4CED6">
      <w:start w:val="1"/>
      <w:numFmt w:val="bullet"/>
      <w:lvlText w:val="o"/>
      <w:lvlJc w:val="left"/>
      <w:pPr>
        <w:ind w:left="5760" w:hanging="360"/>
      </w:pPr>
      <w:rPr>
        <w:rFonts w:ascii="Courier New" w:hAnsi="Courier New" w:hint="default"/>
      </w:rPr>
    </w:lvl>
    <w:lvl w:ilvl="8" w:tplc="6652DB4C">
      <w:start w:val="1"/>
      <w:numFmt w:val="bullet"/>
      <w:lvlText w:val=""/>
      <w:lvlJc w:val="left"/>
      <w:pPr>
        <w:ind w:left="6480" w:hanging="360"/>
      </w:pPr>
      <w:rPr>
        <w:rFonts w:ascii="Wingdings" w:hAnsi="Wingdings" w:hint="default"/>
      </w:rPr>
    </w:lvl>
  </w:abstractNum>
  <w:abstractNum w:abstractNumId="98" w15:restartNumberingAfterBreak="0">
    <w:nsid w:val="759E2E94"/>
    <w:multiLevelType w:val="hybridMultilevel"/>
    <w:tmpl w:val="FFFFFFFF"/>
    <w:lvl w:ilvl="0" w:tplc="2612EF60">
      <w:start w:val="1"/>
      <w:numFmt w:val="bullet"/>
      <w:lvlText w:val=""/>
      <w:lvlJc w:val="left"/>
      <w:pPr>
        <w:ind w:left="720" w:hanging="360"/>
      </w:pPr>
      <w:rPr>
        <w:rFonts w:ascii="Symbol" w:hAnsi="Symbol" w:hint="default"/>
      </w:rPr>
    </w:lvl>
    <w:lvl w:ilvl="1" w:tplc="C23E76D8">
      <w:start w:val="1"/>
      <w:numFmt w:val="bullet"/>
      <w:lvlText w:val="o"/>
      <w:lvlJc w:val="left"/>
      <w:pPr>
        <w:ind w:left="1440" w:hanging="360"/>
      </w:pPr>
      <w:rPr>
        <w:rFonts w:ascii="Courier New" w:hAnsi="Courier New" w:hint="default"/>
      </w:rPr>
    </w:lvl>
    <w:lvl w:ilvl="2" w:tplc="A2C851D8">
      <w:start w:val="1"/>
      <w:numFmt w:val="bullet"/>
      <w:lvlText w:val=""/>
      <w:lvlJc w:val="left"/>
      <w:pPr>
        <w:ind w:left="2160" w:hanging="360"/>
      </w:pPr>
      <w:rPr>
        <w:rFonts w:ascii="Wingdings" w:hAnsi="Wingdings" w:hint="default"/>
      </w:rPr>
    </w:lvl>
    <w:lvl w:ilvl="3" w:tplc="5FAA9758">
      <w:start w:val="1"/>
      <w:numFmt w:val="bullet"/>
      <w:lvlText w:val=""/>
      <w:lvlJc w:val="left"/>
      <w:pPr>
        <w:ind w:left="2880" w:hanging="360"/>
      </w:pPr>
      <w:rPr>
        <w:rFonts w:ascii="Symbol" w:hAnsi="Symbol" w:hint="default"/>
      </w:rPr>
    </w:lvl>
    <w:lvl w:ilvl="4" w:tplc="BB067432">
      <w:start w:val="1"/>
      <w:numFmt w:val="bullet"/>
      <w:lvlText w:val="o"/>
      <w:lvlJc w:val="left"/>
      <w:pPr>
        <w:ind w:left="3600" w:hanging="360"/>
      </w:pPr>
      <w:rPr>
        <w:rFonts w:ascii="Courier New" w:hAnsi="Courier New" w:hint="default"/>
      </w:rPr>
    </w:lvl>
    <w:lvl w:ilvl="5" w:tplc="3F202A60">
      <w:start w:val="1"/>
      <w:numFmt w:val="bullet"/>
      <w:lvlText w:val=""/>
      <w:lvlJc w:val="left"/>
      <w:pPr>
        <w:ind w:left="4320" w:hanging="360"/>
      </w:pPr>
      <w:rPr>
        <w:rFonts w:ascii="Wingdings" w:hAnsi="Wingdings" w:hint="default"/>
      </w:rPr>
    </w:lvl>
    <w:lvl w:ilvl="6" w:tplc="EB98E1DA">
      <w:start w:val="1"/>
      <w:numFmt w:val="bullet"/>
      <w:lvlText w:val=""/>
      <w:lvlJc w:val="left"/>
      <w:pPr>
        <w:ind w:left="5040" w:hanging="360"/>
      </w:pPr>
      <w:rPr>
        <w:rFonts w:ascii="Symbol" w:hAnsi="Symbol" w:hint="default"/>
      </w:rPr>
    </w:lvl>
    <w:lvl w:ilvl="7" w:tplc="27C4D7FC">
      <w:start w:val="1"/>
      <w:numFmt w:val="bullet"/>
      <w:lvlText w:val="o"/>
      <w:lvlJc w:val="left"/>
      <w:pPr>
        <w:ind w:left="5760" w:hanging="360"/>
      </w:pPr>
      <w:rPr>
        <w:rFonts w:ascii="Courier New" w:hAnsi="Courier New" w:hint="default"/>
      </w:rPr>
    </w:lvl>
    <w:lvl w:ilvl="8" w:tplc="852C72AE">
      <w:start w:val="1"/>
      <w:numFmt w:val="bullet"/>
      <w:lvlText w:val=""/>
      <w:lvlJc w:val="left"/>
      <w:pPr>
        <w:ind w:left="6480" w:hanging="360"/>
      </w:pPr>
      <w:rPr>
        <w:rFonts w:ascii="Wingdings" w:hAnsi="Wingdings" w:hint="default"/>
      </w:rPr>
    </w:lvl>
  </w:abstractNum>
  <w:abstractNum w:abstractNumId="99" w15:restartNumberingAfterBreak="0">
    <w:nsid w:val="76399B1B"/>
    <w:multiLevelType w:val="hybridMultilevel"/>
    <w:tmpl w:val="FFFFFFFF"/>
    <w:lvl w:ilvl="0" w:tplc="8B7A58B6">
      <w:start w:val="1"/>
      <w:numFmt w:val="decimal"/>
      <w:lvlText w:val="%1."/>
      <w:lvlJc w:val="left"/>
      <w:pPr>
        <w:ind w:left="720" w:hanging="360"/>
      </w:pPr>
    </w:lvl>
    <w:lvl w:ilvl="1" w:tplc="A0A45B76">
      <w:start w:val="1"/>
      <w:numFmt w:val="lowerLetter"/>
      <w:lvlText w:val="%2."/>
      <w:lvlJc w:val="left"/>
      <w:pPr>
        <w:ind w:left="1440" w:hanging="360"/>
      </w:pPr>
    </w:lvl>
    <w:lvl w:ilvl="2" w:tplc="573AC414">
      <w:start w:val="1"/>
      <w:numFmt w:val="lowerRoman"/>
      <w:lvlText w:val="%3."/>
      <w:lvlJc w:val="right"/>
      <w:pPr>
        <w:ind w:left="2160" w:hanging="180"/>
      </w:pPr>
    </w:lvl>
    <w:lvl w:ilvl="3" w:tplc="D1AC5498">
      <w:start w:val="1"/>
      <w:numFmt w:val="decimal"/>
      <w:lvlText w:val="%4."/>
      <w:lvlJc w:val="left"/>
      <w:pPr>
        <w:ind w:left="2880" w:hanging="360"/>
      </w:pPr>
    </w:lvl>
    <w:lvl w:ilvl="4" w:tplc="DCC618A6">
      <w:start w:val="1"/>
      <w:numFmt w:val="lowerLetter"/>
      <w:lvlText w:val="%5."/>
      <w:lvlJc w:val="left"/>
      <w:pPr>
        <w:ind w:left="3600" w:hanging="360"/>
      </w:pPr>
    </w:lvl>
    <w:lvl w:ilvl="5" w:tplc="15FEF2A2">
      <w:start w:val="1"/>
      <w:numFmt w:val="lowerRoman"/>
      <w:lvlText w:val="%6."/>
      <w:lvlJc w:val="right"/>
      <w:pPr>
        <w:ind w:left="4320" w:hanging="180"/>
      </w:pPr>
    </w:lvl>
    <w:lvl w:ilvl="6" w:tplc="B89CCE06">
      <w:start w:val="1"/>
      <w:numFmt w:val="decimal"/>
      <w:lvlText w:val="%7."/>
      <w:lvlJc w:val="left"/>
      <w:pPr>
        <w:ind w:left="5040" w:hanging="360"/>
      </w:pPr>
    </w:lvl>
    <w:lvl w:ilvl="7" w:tplc="48008C1A">
      <w:start w:val="1"/>
      <w:numFmt w:val="lowerLetter"/>
      <w:lvlText w:val="%8."/>
      <w:lvlJc w:val="left"/>
      <w:pPr>
        <w:ind w:left="5760" w:hanging="360"/>
      </w:pPr>
    </w:lvl>
    <w:lvl w:ilvl="8" w:tplc="3768EE74">
      <w:start w:val="1"/>
      <w:numFmt w:val="lowerRoman"/>
      <w:lvlText w:val="%9."/>
      <w:lvlJc w:val="right"/>
      <w:pPr>
        <w:ind w:left="6480" w:hanging="180"/>
      </w:pPr>
    </w:lvl>
  </w:abstractNum>
  <w:abstractNum w:abstractNumId="100" w15:restartNumberingAfterBreak="0">
    <w:nsid w:val="76C4EDF2"/>
    <w:multiLevelType w:val="hybridMultilevel"/>
    <w:tmpl w:val="FFFFFFFF"/>
    <w:lvl w:ilvl="0" w:tplc="CFF0BB2E">
      <w:start w:val="1"/>
      <w:numFmt w:val="decimal"/>
      <w:lvlText w:val="%1."/>
      <w:lvlJc w:val="left"/>
      <w:pPr>
        <w:ind w:left="720" w:hanging="360"/>
      </w:pPr>
    </w:lvl>
    <w:lvl w:ilvl="1" w:tplc="74928674">
      <w:start w:val="1"/>
      <w:numFmt w:val="lowerLetter"/>
      <w:lvlText w:val="%2."/>
      <w:lvlJc w:val="left"/>
      <w:pPr>
        <w:ind w:left="1440" w:hanging="360"/>
      </w:pPr>
    </w:lvl>
    <w:lvl w:ilvl="2" w:tplc="84F66F92">
      <w:start w:val="1"/>
      <w:numFmt w:val="lowerRoman"/>
      <w:lvlText w:val="%3."/>
      <w:lvlJc w:val="right"/>
      <w:pPr>
        <w:ind w:left="2160" w:hanging="180"/>
      </w:pPr>
    </w:lvl>
    <w:lvl w:ilvl="3" w:tplc="D222DC68">
      <w:start w:val="1"/>
      <w:numFmt w:val="decimal"/>
      <w:lvlText w:val="%4."/>
      <w:lvlJc w:val="left"/>
      <w:pPr>
        <w:ind w:left="2880" w:hanging="360"/>
      </w:pPr>
    </w:lvl>
    <w:lvl w:ilvl="4" w:tplc="29D8A6FA">
      <w:start w:val="1"/>
      <w:numFmt w:val="lowerLetter"/>
      <w:lvlText w:val="%5."/>
      <w:lvlJc w:val="left"/>
      <w:pPr>
        <w:ind w:left="3600" w:hanging="360"/>
      </w:pPr>
    </w:lvl>
    <w:lvl w:ilvl="5" w:tplc="643A7568">
      <w:start w:val="1"/>
      <w:numFmt w:val="lowerRoman"/>
      <w:lvlText w:val="%6."/>
      <w:lvlJc w:val="right"/>
      <w:pPr>
        <w:ind w:left="4320" w:hanging="180"/>
      </w:pPr>
    </w:lvl>
    <w:lvl w:ilvl="6" w:tplc="ABC43398">
      <w:start w:val="1"/>
      <w:numFmt w:val="decimal"/>
      <w:lvlText w:val="%7."/>
      <w:lvlJc w:val="left"/>
      <w:pPr>
        <w:ind w:left="5040" w:hanging="360"/>
      </w:pPr>
    </w:lvl>
    <w:lvl w:ilvl="7" w:tplc="CA3A8E1A">
      <w:start w:val="1"/>
      <w:numFmt w:val="lowerLetter"/>
      <w:lvlText w:val="%8."/>
      <w:lvlJc w:val="left"/>
      <w:pPr>
        <w:ind w:left="5760" w:hanging="360"/>
      </w:pPr>
    </w:lvl>
    <w:lvl w:ilvl="8" w:tplc="FCCE245C">
      <w:start w:val="1"/>
      <w:numFmt w:val="lowerRoman"/>
      <w:lvlText w:val="%9."/>
      <w:lvlJc w:val="right"/>
      <w:pPr>
        <w:ind w:left="6480" w:hanging="180"/>
      </w:pPr>
    </w:lvl>
  </w:abstractNum>
  <w:abstractNum w:abstractNumId="101" w15:restartNumberingAfterBreak="0">
    <w:nsid w:val="76DB94B9"/>
    <w:multiLevelType w:val="hybridMultilevel"/>
    <w:tmpl w:val="FFFFFFFF"/>
    <w:lvl w:ilvl="0" w:tplc="12989A96">
      <w:start w:val="1"/>
      <w:numFmt w:val="decimal"/>
      <w:lvlText w:val="%1."/>
      <w:lvlJc w:val="left"/>
      <w:pPr>
        <w:ind w:left="720" w:hanging="360"/>
      </w:pPr>
    </w:lvl>
    <w:lvl w:ilvl="1" w:tplc="106EB8B8">
      <w:start w:val="1"/>
      <w:numFmt w:val="lowerLetter"/>
      <w:lvlText w:val="%2."/>
      <w:lvlJc w:val="left"/>
      <w:pPr>
        <w:ind w:left="1440" w:hanging="360"/>
      </w:pPr>
    </w:lvl>
    <w:lvl w:ilvl="2" w:tplc="1CDA2B02">
      <w:start w:val="1"/>
      <w:numFmt w:val="lowerRoman"/>
      <w:lvlText w:val="%3."/>
      <w:lvlJc w:val="right"/>
      <w:pPr>
        <w:ind w:left="2160" w:hanging="180"/>
      </w:pPr>
    </w:lvl>
    <w:lvl w:ilvl="3" w:tplc="41301D42">
      <w:start w:val="1"/>
      <w:numFmt w:val="decimal"/>
      <w:lvlText w:val="%4."/>
      <w:lvlJc w:val="left"/>
      <w:pPr>
        <w:ind w:left="2880" w:hanging="360"/>
      </w:pPr>
    </w:lvl>
    <w:lvl w:ilvl="4" w:tplc="C2A6DB76">
      <w:start w:val="1"/>
      <w:numFmt w:val="lowerLetter"/>
      <w:lvlText w:val="%5."/>
      <w:lvlJc w:val="left"/>
      <w:pPr>
        <w:ind w:left="3600" w:hanging="360"/>
      </w:pPr>
    </w:lvl>
    <w:lvl w:ilvl="5" w:tplc="E1760C6E">
      <w:start w:val="1"/>
      <w:numFmt w:val="lowerRoman"/>
      <w:lvlText w:val="%6."/>
      <w:lvlJc w:val="right"/>
      <w:pPr>
        <w:ind w:left="4320" w:hanging="180"/>
      </w:pPr>
    </w:lvl>
    <w:lvl w:ilvl="6" w:tplc="2C4812E6">
      <w:start w:val="1"/>
      <w:numFmt w:val="decimal"/>
      <w:lvlText w:val="%7."/>
      <w:lvlJc w:val="left"/>
      <w:pPr>
        <w:ind w:left="5040" w:hanging="360"/>
      </w:pPr>
    </w:lvl>
    <w:lvl w:ilvl="7" w:tplc="80D0141E">
      <w:start w:val="1"/>
      <w:numFmt w:val="lowerLetter"/>
      <w:lvlText w:val="%8."/>
      <w:lvlJc w:val="left"/>
      <w:pPr>
        <w:ind w:left="5760" w:hanging="360"/>
      </w:pPr>
    </w:lvl>
    <w:lvl w:ilvl="8" w:tplc="464E8F96">
      <w:start w:val="1"/>
      <w:numFmt w:val="lowerRoman"/>
      <w:lvlText w:val="%9."/>
      <w:lvlJc w:val="right"/>
      <w:pPr>
        <w:ind w:left="6480" w:hanging="180"/>
      </w:pPr>
    </w:lvl>
  </w:abstractNum>
  <w:abstractNum w:abstractNumId="102" w15:restartNumberingAfterBreak="0">
    <w:nsid w:val="76EE3F9A"/>
    <w:multiLevelType w:val="hybridMultilevel"/>
    <w:tmpl w:val="FFFFFFFF"/>
    <w:lvl w:ilvl="0" w:tplc="ED149FF6">
      <w:start w:val="1"/>
      <w:numFmt w:val="bullet"/>
      <w:lvlText w:val=""/>
      <w:lvlJc w:val="left"/>
      <w:pPr>
        <w:ind w:left="720" w:hanging="360"/>
      </w:pPr>
      <w:rPr>
        <w:rFonts w:ascii="Symbol" w:hAnsi="Symbol" w:hint="default"/>
      </w:rPr>
    </w:lvl>
    <w:lvl w:ilvl="1" w:tplc="11180EF2">
      <w:start w:val="1"/>
      <w:numFmt w:val="bullet"/>
      <w:lvlText w:val="o"/>
      <w:lvlJc w:val="left"/>
      <w:pPr>
        <w:ind w:left="1440" w:hanging="360"/>
      </w:pPr>
      <w:rPr>
        <w:rFonts w:ascii="Courier New" w:hAnsi="Courier New" w:hint="default"/>
      </w:rPr>
    </w:lvl>
    <w:lvl w:ilvl="2" w:tplc="94E8EF92">
      <w:start w:val="1"/>
      <w:numFmt w:val="bullet"/>
      <w:lvlText w:val=""/>
      <w:lvlJc w:val="left"/>
      <w:pPr>
        <w:ind w:left="2160" w:hanging="360"/>
      </w:pPr>
      <w:rPr>
        <w:rFonts w:ascii="Wingdings" w:hAnsi="Wingdings" w:hint="default"/>
      </w:rPr>
    </w:lvl>
    <w:lvl w:ilvl="3" w:tplc="5FC22996">
      <w:start w:val="1"/>
      <w:numFmt w:val="bullet"/>
      <w:lvlText w:val=""/>
      <w:lvlJc w:val="left"/>
      <w:pPr>
        <w:ind w:left="2880" w:hanging="360"/>
      </w:pPr>
      <w:rPr>
        <w:rFonts w:ascii="Symbol" w:hAnsi="Symbol" w:hint="default"/>
      </w:rPr>
    </w:lvl>
    <w:lvl w:ilvl="4" w:tplc="D9C84AE4">
      <w:start w:val="1"/>
      <w:numFmt w:val="bullet"/>
      <w:lvlText w:val="o"/>
      <w:lvlJc w:val="left"/>
      <w:pPr>
        <w:ind w:left="3600" w:hanging="360"/>
      </w:pPr>
      <w:rPr>
        <w:rFonts w:ascii="Courier New" w:hAnsi="Courier New" w:hint="default"/>
      </w:rPr>
    </w:lvl>
    <w:lvl w:ilvl="5" w:tplc="88025410">
      <w:start w:val="1"/>
      <w:numFmt w:val="bullet"/>
      <w:lvlText w:val=""/>
      <w:lvlJc w:val="left"/>
      <w:pPr>
        <w:ind w:left="4320" w:hanging="360"/>
      </w:pPr>
      <w:rPr>
        <w:rFonts w:ascii="Wingdings" w:hAnsi="Wingdings" w:hint="default"/>
      </w:rPr>
    </w:lvl>
    <w:lvl w:ilvl="6" w:tplc="6C3CD888">
      <w:start w:val="1"/>
      <w:numFmt w:val="bullet"/>
      <w:lvlText w:val=""/>
      <w:lvlJc w:val="left"/>
      <w:pPr>
        <w:ind w:left="5040" w:hanging="360"/>
      </w:pPr>
      <w:rPr>
        <w:rFonts w:ascii="Symbol" w:hAnsi="Symbol" w:hint="default"/>
      </w:rPr>
    </w:lvl>
    <w:lvl w:ilvl="7" w:tplc="969663D4">
      <w:start w:val="1"/>
      <w:numFmt w:val="bullet"/>
      <w:lvlText w:val="o"/>
      <w:lvlJc w:val="left"/>
      <w:pPr>
        <w:ind w:left="5760" w:hanging="360"/>
      </w:pPr>
      <w:rPr>
        <w:rFonts w:ascii="Courier New" w:hAnsi="Courier New" w:hint="default"/>
      </w:rPr>
    </w:lvl>
    <w:lvl w:ilvl="8" w:tplc="152480AC">
      <w:start w:val="1"/>
      <w:numFmt w:val="bullet"/>
      <w:lvlText w:val=""/>
      <w:lvlJc w:val="left"/>
      <w:pPr>
        <w:ind w:left="6480" w:hanging="360"/>
      </w:pPr>
      <w:rPr>
        <w:rFonts w:ascii="Wingdings" w:hAnsi="Wingdings" w:hint="default"/>
      </w:rPr>
    </w:lvl>
  </w:abstractNum>
  <w:abstractNum w:abstractNumId="103" w15:restartNumberingAfterBreak="0">
    <w:nsid w:val="7708F7EF"/>
    <w:multiLevelType w:val="hybridMultilevel"/>
    <w:tmpl w:val="FFFFFFFF"/>
    <w:lvl w:ilvl="0" w:tplc="3854554E">
      <w:start w:val="1"/>
      <w:numFmt w:val="decimal"/>
      <w:lvlText w:val="%1."/>
      <w:lvlJc w:val="left"/>
      <w:pPr>
        <w:ind w:left="720" w:hanging="360"/>
      </w:pPr>
    </w:lvl>
    <w:lvl w:ilvl="1" w:tplc="F2D200A8">
      <w:start w:val="1"/>
      <w:numFmt w:val="lowerLetter"/>
      <w:lvlText w:val="%2."/>
      <w:lvlJc w:val="left"/>
      <w:pPr>
        <w:ind w:left="1440" w:hanging="360"/>
      </w:pPr>
    </w:lvl>
    <w:lvl w:ilvl="2" w:tplc="6824C26E">
      <w:start w:val="1"/>
      <w:numFmt w:val="lowerRoman"/>
      <w:lvlText w:val="%3."/>
      <w:lvlJc w:val="right"/>
      <w:pPr>
        <w:ind w:left="2160" w:hanging="180"/>
      </w:pPr>
    </w:lvl>
    <w:lvl w:ilvl="3" w:tplc="80FE16D2">
      <w:start w:val="1"/>
      <w:numFmt w:val="decimal"/>
      <w:lvlText w:val="%4."/>
      <w:lvlJc w:val="left"/>
      <w:pPr>
        <w:ind w:left="2880" w:hanging="360"/>
      </w:pPr>
    </w:lvl>
    <w:lvl w:ilvl="4" w:tplc="C03071DA">
      <w:start w:val="1"/>
      <w:numFmt w:val="lowerLetter"/>
      <w:lvlText w:val="%5."/>
      <w:lvlJc w:val="left"/>
      <w:pPr>
        <w:ind w:left="3600" w:hanging="360"/>
      </w:pPr>
    </w:lvl>
    <w:lvl w:ilvl="5" w:tplc="294A6B02">
      <w:start w:val="1"/>
      <w:numFmt w:val="lowerRoman"/>
      <w:lvlText w:val="%6."/>
      <w:lvlJc w:val="right"/>
      <w:pPr>
        <w:ind w:left="4320" w:hanging="180"/>
      </w:pPr>
    </w:lvl>
    <w:lvl w:ilvl="6" w:tplc="8F0A1682">
      <w:start w:val="1"/>
      <w:numFmt w:val="decimal"/>
      <w:lvlText w:val="%7."/>
      <w:lvlJc w:val="left"/>
      <w:pPr>
        <w:ind w:left="5040" w:hanging="360"/>
      </w:pPr>
    </w:lvl>
    <w:lvl w:ilvl="7" w:tplc="ED580F7E">
      <w:start w:val="1"/>
      <w:numFmt w:val="lowerLetter"/>
      <w:lvlText w:val="%8."/>
      <w:lvlJc w:val="left"/>
      <w:pPr>
        <w:ind w:left="5760" w:hanging="360"/>
      </w:pPr>
    </w:lvl>
    <w:lvl w:ilvl="8" w:tplc="976456D6">
      <w:start w:val="1"/>
      <w:numFmt w:val="lowerRoman"/>
      <w:lvlText w:val="%9."/>
      <w:lvlJc w:val="right"/>
      <w:pPr>
        <w:ind w:left="6480" w:hanging="180"/>
      </w:pPr>
    </w:lvl>
  </w:abstractNum>
  <w:abstractNum w:abstractNumId="104" w15:restartNumberingAfterBreak="0">
    <w:nsid w:val="787A6ADC"/>
    <w:multiLevelType w:val="hybridMultilevel"/>
    <w:tmpl w:val="FFFFFFFF"/>
    <w:lvl w:ilvl="0" w:tplc="E548C01E">
      <w:start w:val="1"/>
      <w:numFmt w:val="bullet"/>
      <w:lvlText w:val=""/>
      <w:lvlJc w:val="left"/>
      <w:pPr>
        <w:ind w:left="720" w:hanging="360"/>
      </w:pPr>
      <w:rPr>
        <w:rFonts w:ascii="Symbol" w:hAnsi="Symbol" w:hint="default"/>
      </w:rPr>
    </w:lvl>
    <w:lvl w:ilvl="1" w:tplc="E642066C">
      <w:start w:val="1"/>
      <w:numFmt w:val="bullet"/>
      <w:lvlText w:val="o"/>
      <w:lvlJc w:val="left"/>
      <w:pPr>
        <w:ind w:left="1440" w:hanging="360"/>
      </w:pPr>
      <w:rPr>
        <w:rFonts w:ascii="Courier New" w:hAnsi="Courier New" w:hint="default"/>
      </w:rPr>
    </w:lvl>
    <w:lvl w:ilvl="2" w:tplc="DF00B8EC">
      <w:start w:val="1"/>
      <w:numFmt w:val="bullet"/>
      <w:lvlText w:val=""/>
      <w:lvlJc w:val="left"/>
      <w:pPr>
        <w:ind w:left="2160" w:hanging="360"/>
      </w:pPr>
      <w:rPr>
        <w:rFonts w:ascii="Wingdings" w:hAnsi="Wingdings" w:hint="default"/>
      </w:rPr>
    </w:lvl>
    <w:lvl w:ilvl="3" w:tplc="DCD0D5FE">
      <w:start w:val="1"/>
      <w:numFmt w:val="bullet"/>
      <w:lvlText w:val=""/>
      <w:lvlJc w:val="left"/>
      <w:pPr>
        <w:ind w:left="2880" w:hanging="360"/>
      </w:pPr>
      <w:rPr>
        <w:rFonts w:ascii="Symbol" w:hAnsi="Symbol" w:hint="default"/>
      </w:rPr>
    </w:lvl>
    <w:lvl w:ilvl="4" w:tplc="01BAB2E2">
      <w:start w:val="1"/>
      <w:numFmt w:val="bullet"/>
      <w:lvlText w:val="o"/>
      <w:lvlJc w:val="left"/>
      <w:pPr>
        <w:ind w:left="3600" w:hanging="360"/>
      </w:pPr>
      <w:rPr>
        <w:rFonts w:ascii="Courier New" w:hAnsi="Courier New" w:hint="default"/>
      </w:rPr>
    </w:lvl>
    <w:lvl w:ilvl="5" w:tplc="0D70D48C">
      <w:start w:val="1"/>
      <w:numFmt w:val="bullet"/>
      <w:lvlText w:val=""/>
      <w:lvlJc w:val="left"/>
      <w:pPr>
        <w:ind w:left="4320" w:hanging="360"/>
      </w:pPr>
      <w:rPr>
        <w:rFonts w:ascii="Wingdings" w:hAnsi="Wingdings" w:hint="default"/>
      </w:rPr>
    </w:lvl>
    <w:lvl w:ilvl="6" w:tplc="88AA8854">
      <w:start w:val="1"/>
      <w:numFmt w:val="bullet"/>
      <w:lvlText w:val=""/>
      <w:lvlJc w:val="left"/>
      <w:pPr>
        <w:ind w:left="5040" w:hanging="360"/>
      </w:pPr>
      <w:rPr>
        <w:rFonts w:ascii="Symbol" w:hAnsi="Symbol" w:hint="default"/>
      </w:rPr>
    </w:lvl>
    <w:lvl w:ilvl="7" w:tplc="82C8CC8C">
      <w:start w:val="1"/>
      <w:numFmt w:val="bullet"/>
      <w:lvlText w:val="o"/>
      <w:lvlJc w:val="left"/>
      <w:pPr>
        <w:ind w:left="5760" w:hanging="360"/>
      </w:pPr>
      <w:rPr>
        <w:rFonts w:ascii="Courier New" w:hAnsi="Courier New" w:hint="default"/>
      </w:rPr>
    </w:lvl>
    <w:lvl w:ilvl="8" w:tplc="D5E2C36A">
      <w:start w:val="1"/>
      <w:numFmt w:val="bullet"/>
      <w:lvlText w:val=""/>
      <w:lvlJc w:val="left"/>
      <w:pPr>
        <w:ind w:left="6480" w:hanging="360"/>
      </w:pPr>
      <w:rPr>
        <w:rFonts w:ascii="Wingdings" w:hAnsi="Wingdings" w:hint="default"/>
      </w:rPr>
    </w:lvl>
  </w:abstractNum>
  <w:abstractNum w:abstractNumId="105" w15:restartNumberingAfterBreak="0">
    <w:nsid w:val="7897E1A5"/>
    <w:multiLevelType w:val="hybridMultilevel"/>
    <w:tmpl w:val="FFFFFFFF"/>
    <w:lvl w:ilvl="0" w:tplc="7EFC0A54">
      <w:start w:val="1"/>
      <w:numFmt w:val="bullet"/>
      <w:lvlText w:val=""/>
      <w:lvlJc w:val="left"/>
      <w:pPr>
        <w:ind w:left="720" w:hanging="360"/>
      </w:pPr>
      <w:rPr>
        <w:rFonts w:ascii="Symbol" w:hAnsi="Symbol" w:hint="default"/>
      </w:rPr>
    </w:lvl>
    <w:lvl w:ilvl="1" w:tplc="8556A8AC">
      <w:start w:val="1"/>
      <w:numFmt w:val="bullet"/>
      <w:lvlText w:val="o"/>
      <w:lvlJc w:val="left"/>
      <w:pPr>
        <w:ind w:left="1440" w:hanging="360"/>
      </w:pPr>
      <w:rPr>
        <w:rFonts w:ascii="Courier New" w:hAnsi="Courier New" w:hint="default"/>
      </w:rPr>
    </w:lvl>
    <w:lvl w:ilvl="2" w:tplc="5C244C6C">
      <w:start w:val="1"/>
      <w:numFmt w:val="bullet"/>
      <w:lvlText w:val=""/>
      <w:lvlJc w:val="left"/>
      <w:pPr>
        <w:ind w:left="2160" w:hanging="360"/>
      </w:pPr>
      <w:rPr>
        <w:rFonts w:ascii="Wingdings" w:hAnsi="Wingdings" w:hint="default"/>
      </w:rPr>
    </w:lvl>
    <w:lvl w:ilvl="3" w:tplc="3716C2B0">
      <w:start w:val="1"/>
      <w:numFmt w:val="bullet"/>
      <w:lvlText w:val=""/>
      <w:lvlJc w:val="left"/>
      <w:pPr>
        <w:ind w:left="2880" w:hanging="360"/>
      </w:pPr>
      <w:rPr>
        <w:rFonts w:ascii="Symbol" w:hAnsi="Symbol" w:hint="default"/>
      </w:rPr>
    </w:lvl>
    <w:lvl w:ilvl="4" w:tplc="4F4A3B56">
      <w:start w:val="1"/>
      <w:numFmt w:val="bullet"/>
      <w:lvlText w:val="o"/>
      <w:lvlJc w:val="left"/>
      <w:pPr>
        <w:ind w:left="3600" w:hanging="360"/>
      </w:pPr>
      <w:rPr>
        <w:rFonts w:ascii="Courier New" w:hAnsi="Courier New" w:hint="default"/>
      </w:rPr>
    </w:lvl>
    <w:lvl w:ilvl="5" w:tplc="D4A41B2A">
      <w:start w:val="1"/>
      <w:numFmt w:val="bullet"/>
      <w:lvlText w:val=""/>
      <w:lvlJc w:val="left"/>
      <w:pPr>
        <w:ind w:left="4320" w:hanging="360"/>
      </w:pPr>
      <w:rPr>
        <w:rFonts w:ascii="Wingdings" w:hAnsi="Wingdings" w:hint="default"/>
      </w:rPr>
    </w:lvl>
    <w:lvl w:ilvl="6" w:tplc="97481C26">
      <w:start w:val="1"/>
      <w:numFmt w:val="bullet"/>
      <w:lvlText w:val=""/>
      <w:lvlJc w:val="left"/>
      <w:pPr>
        <w:ind w:left="5040" w:hanging="360"/>
      </w:pPr>
      <w:rPr>
        <w:rFonts w:ascii="Symbol" w:hAnsi="Symbol" w:hint="default"/>
      </w:rPr>
    </w:lvl>
    <w:lvl w:ilvl="7" w:tplc="35DCA72C">
      <w:start w:val="1"/>
      <w:numFmt w:val="bullet"/>
      <w:lvlText w:val="o"/>
      <w:lvlJc w:val="left"/>
      <w:pPr>
        <w:ind w:left="5760" w:hanging="360"/>
      </w:pPr>
      <w:rPr>
        <w:rFonts w:ascii="Courier New" w:hAnsi="Courier New" w:hint="default"/>
      </w:rPr>
    </w:lvl>
    <w:lvl w:ilvl="8" w:tplc="B6626406">
      <w:start w:val="1"/>
      <w:numFmt w:val="bullet"/>
      <w:lvlText w:val=""/>
      <w:lvlJc w:val="left"/>
      <w:pPr>
        <w:ind w:left="6480" w:hanging="360"/>
      </w:pPr>
      <w:rPr>
        <w:rFonts w:ascii="Wingdings" w:hAnsi="Wingdings" w:hint="default"/>
      </w:rPr>
    </w:lvl>
  </w:abstractNum>
  <w:abstractNum w:abstractNumId="106" w15:restartNumberingAfterBreak="0">
    <w:nsid w:val="79BB3D30"/>
    <w:multiLevelType w:val="hybridMultilevel"/>
    <w:tmpl w:val="FFFFFFFF"/>
    <w:lvl w:ilvl="0" w:tplc="42622A66">
      <w:start w:val="1"/>
      <w:numFmt w:val="decimal"/>
      <w:lvlText w:val="%1."/>
      <w:lvlJc w:val="left"/>
      <w:pPr>
        <w:ind w:left="720" w:hanging="360"/>
      </w:pPr>
    </w:lvl>
    <w:lvl w:ilvl="1" w:tplc="15EC587E">
      <w:start w:val="1"/>
      <w:numFmt w:val="lowerLetter"/>
      <w:lvlText w:val="%2."/>
      <w:lvlJc w:val="left"/>
      <w:pPr>
        <w:ind w:left="1440" w:hanging="360"/>
      </w:pPr>
    </w:lvl>
    <w:lvl w:ilvl="2" w:tplc="2D8803EC">
      <w:start w:val="1"/>
      <w:numFmt w:val="lowerRoman"/>
      <w:lvlText w:val="%3."/>
      <w:lvlJc w:val="right"/>
      <w:pPr>
        <w:ind w:left="2160" w:hanging="180"/>
      </w:pPr>
    </w:lvl>
    <w:lvl w:ilvl="3" w:tplc="DE727FB4">
      <w:start w:val="1"/>
      <w:numFmt w:val="decimal"/>
      <w:lvlText w:val="%4."/>
      <w:lvlJc w:val="left"/>
      <w:pPr>
        <w:ind w:left="2880" w:hanging="360"/>
      </w:pPr>
    </w:lvl>
    <w:lvl w:ilvl="4" w:tplc="819CAF74">
      <w:start w:val="1"/>
      <w:numFmt w:val="lowerLetter"/>
      <w:lvlText w:val="%5."/>
      <w:lvlJc w:val="left"/>
      <w:pPr>
        <w:ind w:left="3600" w:hanging="360"/>
      </w:pPr>
    </w:lvl>
    <w:lvl w:ilvl="5" w:tplc="8E66456A">
      <w:start w:val="1"/>
      <w:numFmt w:val="lowerRoman"/>
      <w:lvlText w:val="%6."/>
      <w:lvlJc w:val="right"/>
      <w:pPr>
        <w:ind w:left="4320" w:hanging="180"/>
      </w:pPr>
    </w:lvl>
    <w:lvl w:ilvl="6" w:tplc="4BB867A4">
      <w:start w:val="1"/>
      <w:numFmt w:val="decimal"/>
      <w:lvlText w:val="%7."/>
      <w:lvlJc w:val="left"/>
      <w:pPr>
        <w:ind w:left="5040" w:hanging="360"/>
      </w:pPr>
    </w:lvl>
    <w:lvl w:ilvl="7" w:tplc="6F547BD0">
      <w:start w:val="1"/>
      <w:numFmt w:val="lowerLetter"/>
      <w:lvlText w:val="%8."/>
      <w:lvlJc w:val="left"/>
      <w:pPr>
        <w:ind w:left="5760" w:hanging="360"/>
      </w:pPr>
    </w:lvl>
    <w:lvl w:ilvl="8" w:tplc="6FF0E9AE">
      <w:start w:val="1"/>
      <w:numFmt w:val="lowerRoman"/>
      <w:lvlText w:val="%9."/>
      <w:lvlJc w:val="right"/>
      <w:pPr>
        <w:ind w:left="6480" w:hanging="180"/>
      </w:pPr>
    </w:lvl>
  </w:abstractNum>
  <w:abstractNum w:abstractNumId="107" w15:restartNumberingAfterBreak="0">
    <w:nsid w:val="79ED9F58"/>
    <w:multiLevelType w:val="hybridMultilevel"/>
    <w:tmpl w:val="FFFFFFFF"/>
    <w:lvl w:ilvl="0" w:tplc="8F006F00">
      <w:start w:val="1"/>
      <w:numFmt w:val="bullet"/>
      <w:lvlText w:val="-"/>
      <w:lvlJc w:val="left"/>
      <w:pPr>
        <w:ind w:left="1069" w:hanging="360"/>
      </w:pPr>
      <w:rPr>
        <w:rFonts w:ascii="&quot;Century Gothic&quot;,sans-serif" w:hAnsi="&quot;Century Gothic&quot;,sans-serif" w:hint="default"/>
      </w:rPr>
    </w:lvl>
    <w:lvl w:ilvl="1" w:tplc="C1AC5B92">
      <w:start w:val="1"/>
      <w:numFmt w:val="bullet"/>
      <w:lvlText w:val="o"/>
      <w:lvlJc w:val="left"/>
      <w:pPr>
        <w:ind w:left="1789" w:hanging="360"/>
      </w:pPr>
      <w:rPr>
        <w:rFonts w:ascii="Courier New" w:hAnsi="Courier New" w:hint="default"/>
      </w:rPr>
    </w:lvl>
    <w:lvl w:ilvl="2" w:tplc="6526F41C">
      <w:start w:val="1"/>
      <w:numFmt w:val="bullet"/>
      <w:lvlText w:val=""/>
      <w:lvlJc w:val="left"/>
      <w:pPr>
        <w:ind w:left="2509" w:hanging="360"/>
      </w:pPr>
      <w:rPr>
        <w:rFonts w:ascii="Wingdings" w:hAnsi="Wingdings" w:hint="default"/>
      </w:rPr>
    </w:lvl>
    <w:lvl w:ilvl="3" w:tplc="95205D68">
      <w:start w:val="1"/>
      <w:numFmt w:val="bullet"/>
      <w:lvlText w:val=""/>
      <w:lvlJc w:val="left"/>
      <w:pPr>
        <w:ind w:left="3229" w:hanging="360"/>
      </w:pPr>
      <w:rPr>
        <w:rFonts w:ascii="Symbol" w:hAnsi="Symbol" w:hint="default"/>
      </w:rPr>
    </w:lvl>
    <w:lvl w:ilvl="4" w:tplc="EDBE47B4">
      <w:start w:val="1"/>
      <w:numFmt w:val="bullet"/>
      <w:lvlText w:val="o"/>
      <w:lvlJc w:val="left"/>
      <w:pPr>
        <w:ind w:left="3949" w:hanging="360"/>
      </w:pPr>
      <w:rPr>
        <w:rFonts w:ascii="Courier New" w:hAnsi="Courier New" w:hint="default"/>
      </w:rPr>
    </w:lvl>
    <w:lvl w:ilvl="5" w:tplc="3F527AC4">
      <w:start w:val="1"/>
      <w:numFmt w:val="bullet"/>
      <w:lvlText w:val=""/>
      <w:lvlJc w:val="left"/>
      <w:pPr>
        <w:ind w:left="4669" w:hanging="360"/>
      </w:pPr>
      <w:rPr>
        <w:rFonts w:ascii="Wingdings" w:hAnsi="Wingdings" w:hint="default"/>
      </w:rPr>
    </w:lvl>
    <w:lvl w:ilvl="6" w:tplc="4B928372">
      <w:start w:val="1"/>
      <w:numFmt w:val="bullet"/>
      <w:lvlText w:val=""/>
      <w:lvlJc w:val="left"/>
      <w:pPr>
        <w:ind w:left="5389" w:hanging="360"/>
      </w:pPr>
      <w:rPr>
        <w:rFonts w:ascii="Symbol" w:hAnsi="Symbol" w:hint="default"/>
      </w:rPr>
    </w:lvl>
    <w:lvl w:ilvl="7" w:tplc="3C40F348">
      <w:start w:val="1"/>
      <w:numFmt w:val="bullet"/>
      <w:lvlText w:val="o"/>
      <w:lvlJc w:val="left"/>
      <w:pPr>
        <w:ind w:left="6109" w:hanging="360"/>
      </w:pPr>
      <w:rPr>
        <w:rFonts w:ascii="Courier New" w:hAnsi="Courier New" w:hint="default"/>
      </w:rPr>
    </w:lvl>
    <w:lvl w:ilvl="8" w:tplc="BEBE1E10">
      <w:start w:val="1"/>
      <w:numFmt w:val="bullet"/>
      <w:lvlText w:val=""/>
      <w:lvlJc w:val="left"/>
      <w:pPr>
        <w:ind w:left="6829" w:hanging="360"/>
      </w:pPr>
      <w:rPr>
        <w:rFonts w:ascii="Wingdings" w:hAnsi="Wingdings" w:hint="default"/>
      </w:rPr>
    </w:lvl>
  </w:abstractNum>
  <w:abstractNum w:abstractNumId="108" w15:restartNumberingAfterBreak="0">
    <w:nsid w:val="7B0A24AD"/>
    <w:multiLevelType w:val="hybridMultilevel"/>
    <w:tmpl w:val="FFFFFFFF"/>
    <w:lvl w:ilvl="0" w:tplc="F29E1726">
      <w:start w:val="1"/>
      <w:numFmt w:val="bullet"/>
      <w:lvlText w:val=""/>
      <w:lvlJc w:val="left"/>
      <w:pPr>
        <w:ind w:left="720" w:hanging="360"/>
      </w:pPr>
      <w:rPr>
        <w:rFonts w:ascii="Symbol" w:hAnsi="Symbol" w:hint="default"/>
      </w:rPr>
    </w:lvl>
    <w:lvl w:ilvl="1" w:tplc="71D6B2CE">
      <w:start w:val="1"/>
      <w:numFmt w:val="bullet"/>
      <w:lvlText w:val="o"/>
      <w:lvlJc w:val="left"/>
      <w:pPr>
        <w:ind w:left="1440" w:hanging="360"/>
      </w:pPr>
      <w:rPr>
        <w:rFonts w:ascii="Courier New" w:hAnsi="Courier New" w:hint="default"/>
      </w:rPr>
    </w:lvl>
    <w:lvl w:ilvl="2" w:tplc="07744E44">
      <w:start w:val="1"/>
      <w:numFmt w:val="bullet"/>
      <w:lvlText w:val=""/>
      <w:lvlJc w:val="left"/>
      <w:pPr>
        <w:ind w:left="2160" w:hanging="360"/>
      </w:pPr>
      <w:rPr>
        <w:rFonts w:ascii="Wingdings" w:hAnsi="Wingdings" w:hint="default"/>
      </w:rPr>
    </w:lvl>
    <w:lvl w:ilvl="3" w:tplc="195C2F56">
      <w:start w:val="1"/>
      <w:numFmt w:val="bullet"/>
      <w:lvlText w:val=""/>
      <w:lvlJc w:val="left"/>
      <w:pPr>
        <w:ind w:left="2880" w:hanging="360"/>
      </w:pPr>
      <w:rPr>
        <w:rFonts w:ascii="Symbol" w:hAnsi="Symbol" w:hint="default"/>
      </w:rPr>
    </w:lvl>
    <w:lvl w:ilvl="4" w:tplc="840ADB88">
      <w:start w:val="1"/>
      <w:numFmt w:val="bullet"/>
      <w:lvlText w:val="o"/>
      <w:lvlJc w:val="left"/>
      <w:pPr>
        <w:ind w:left="3600" w:hanging="360"/>
      </w:pPr>
      <w:rPr>
        <w:rFonts w:ascii="Courier New" w:hAnsi="Courier New" w:hint="default"/>
      </w:rPr>
    </w:lvl>
    <w:lvl w:ilvl="5" w:tplc="6F0464BA">
      <w:start w:val="1"/>
      <w:numFmt w:val="bullet"/>
      <w:lvlText w:val=""/>
      <w:lvlJc w:val="left"/>
      <w:pPr>
        <w:ind w:left="4320" w:hanging="360"/>
      </w:pPr>
      <w:rPr>
        <w:rFonts w:ascii="Wingdings" w:hAnsi="Wingdings" w:hint="default"/>
      </w:rPr>
    </w:lvl>
    <w:lvl w:ilvl="6" w:tplc="9C74A736">
      <w:start w:val="1"/>
      <w:numFmt w:val="bullet"/>
      <w:lvlText w:val=""/>
      <w:lvlJc w:val="left"/>
      <w:pPr>
        <w:ind w:left="5040" w:hanging="360"/>
      </w:pPr>
      <w:rPr>
        <w:rFonts w:ascii="Symbol" w:hAnsi="Symbol" w:hint="default"/>
      </w:rPr>
    </w:lvl>
    <w:lvl w:ilvl="7" w:tplc="48A670BC">
      <w:start w:val="1"/>
      <w:numFmt w:val="bullet"/>
      <w:lvlText w:val="o"/>
      <w:lvlJc w:val="left"/>
      <w:pPr>
        <w:ind w:left="5760" w:hanging="360"/>
      </w:pPr>
      <w:rPr>
        <w:rFonts w:ascii="Courier New" w:hAnsi="Courier New" w:hint="default"/>
      </w:rPr>
    </w:lvl>
    <w:lvl w:ilvl="8" w:tplc="6E44B7A8">
      <w:start w:val="1"/>
      <w:numFmt w:val="bullet"/>
      <w:lvlText w:val=""/>
      <w:lvlJc w:val="left"/>
      <w:pPr>
        <w:ind w:left="6480" w:hanging="360"/>
      </w:pPr>
      <w:rPr>
        <w:rFonts w:ascii="Wingdings" w:hAnsi="Wingdings" w:hint="default"/>
      </w:rPr>
    </w:lvl>
  </w:abstractNum>
  <w:abstractNum w:abstractNumId="109" w15:restartNumberingAfterBreak="0">
    <w:nsid w:val="7B0DA0E4"/>
    <w:multiLevelType w:val="hybridMultilevel"/>
    <w:tmpl w:val="FFFFFFFF"/>
    <w:lvl w:ilvl="0" w:tplc="AB04282A">
      <w:start w:val="1"/>
      <w:numFmt w:val="decimal"/>
      <w:lvlText w:val="%1."/>
      <w:lvlJc w:val="left"/>
      <w:pPr>
        <w:ind w:left="720" w:hanging="360"/>
      </w:pPr>
    </w:lvl>
    <w:lvl w:ilvl="1" w:tplc="1CF41D84">
      <w:start w:val="1"/>
      <w:numFmt w:val="lowerLetter"/>
      <w:lvlText w:val="%2."/>
      <w:lvlJc w:val="left"/>
      <w:pPr>
        <w:ind w:left="1440" w:hanging="360"/>
      </w:pPr>
    </w:lvl>
    <w:lvl w:ilvl="2" w:tplc="C898ED5C">
      <w:start w:val="1"/>
      <w:numFmt w:val="lowerRoman"/>
      <w:lvlText w:val="%3."/>
      <w:lvlJc w:val="right"/>
      <w:pPr>
        <w:ind w:left="2160" w:hanging="180"/>
      </w:pPr>
    </w:lvl>
    <w:lvl w:ilvl="3" w:tplc="816EED0A">
      <w:start w:val="1"/>
      <w:numFmt w:val="decimal"/>
      <w:lvlText w:val="%4."/>
      <w:lvlJc w:val="left"/>
      <w:pPr>
        <w:ind w:left="2880" w:hanging="360"/>
      </w:pPr>
    </w:lvl>
    <w:lvl w:ilvl="4" w:tplc="351241A8">
      <w:start w:val="1"/>
      <w:numFmt w:val="lowerLetter"/>
      <w:lvlText w:val="%5."/>
      <w:lvlJc w:val="left"/>
      <w:pPr>
        <w:ind w:left="3600" w:hanging="360"/>
      </w:pPr>
    </w:lvl>
    <w:lvl w:ilvl="5" w:tplc="4410930C">
      <w:start w:val="1"/>
      <w:numFmt w:val="lowerRoman"/>
      <w:lvlText w:val="%6."/>
      <w:lvlJc w:val="right"/>
      <w:pPr>
        <w:ind w:left="4320" w:hanging="180"/>
      </w:pPr>
    </w:lvl>
    <w:lvl w:ilvl="6" w:tplc="9F088686">
      <w:start w:val="1"/>
      <w:numFmt w:val="decimal"/>
      <w:lvlText w:val="%7."/>
      <w:lvlJc w:val="left"/>
      <w:pPr>
        <w:ind w:left="5040" w:hanging="360"/>
      </w:pPr>
    </w:lvl>
    <w:lvl w:ilvl="7" w:tplc="5CA48138">
      <w:start w:val="1"/>
      <w:numFmt w:val="lowerLetter"/>
      <w:lvlText w:val="%8."/>
      <w:lvlJc w:val="left"/>
      <w:pPr>
        <w:ind w:left="5760" w:hanging="360"/>
      </w:pPr>
    </w:lvl>
    <w:lvl w:ilvl="8" w:tplc="B9E88CE6">
      <w:start w:val="1"/>
      <w:numFmt w:val="lowerRoman"/>
      <w:lvlText w:val="%9."/>
      <w:lvlJc w:val="right"/>
      <w:pPr>
        <w:ind w:left="6480" w:hanging="180"/>
      </w:pPr>
    </w:lvl>
  </w:abstractNum>
  <w:abstractNum w:abstractNumId="110" w15:restartNumberingAfterBreak="0">
    <w:nsid w:val="7C211D56"/>
    <w:multiLevelType w:val="hybridMultilevel"/>
    <w:tmpl w:val="FFFFFFFF"/>
    <w:lvl w:ilvl="0" w:tplc="6F56D1D8">
      <w:start w:val="1"/>
      <w:numFmt w:val="decimal"/>
      <w:lvlText w:val="%1."/>
      <w:lvlJc w:val="left"/>
      <w:pPr>
        <w:ind w:left="720" w:hanging="360"/>
      </w:pPr>
    </w:lvl>
    <w:lvl w:ilvl="1" w:tplc="C29205B4">
      <w:start w:val="1"/>
      <w:numFmt w:val="lowerLetter"/>
      <w:lvlText w:val="%2."/>
      <w:lvlJc w:val="left"/>
      <w:pPr>
        <w:ind w:left="1440" w:hanging="360"/>
      </w:pPr>
    </w:lvl>
    <w:lvl w:ilvl="2" w:tplc="4086B6AE">
      <w:start w:val="1"/>
      <w:numFmt w:val="lowerRoman"/>
      <w:lvlText w:val="%3."/>
      <w:lvlJc w:val="right"/>
      <w:pPr>
        <w:ind w:left="2160" w:hanging="180"/>
      </w:pPr>
    </w:lvl>
    <w:lvl w:ilvl="3" w:tplc="C6A41304">
      <w:start w:val="1"/>
      <w:numFmt w:val="decimal"/>
      <w:lvlText w:val="%4."/>
      <w:lvlJc w:val="left"/>
      <w:pPr>
        <w:ind w:left="2880" w:hanging="360"/>
      </w:pPr>
    </w:lvl>
    <w:lvl w:ilvl="4" w:tplc="C6EAA8D6">
      <w:start w:val="1"/>
      <w:numFmt w:val="lowerLetter"/>
      <w:lvlText w:val="%5."/>
      <w:lvlJc w:val="left"/>
      <w:pPr>
        <w:ind w:left="3600" w:hanging="360"/>
      </w:pPr>
    </w:lvl>
    <w:lvl w:ilvl="5" w:tplc="8B5236FC">
      <w:start w:val="1"/>
      <w:numFmt w:val="lowerRoman"/>
      <w:lvlText w:val="%6."/>
      <w:lvlJc w:val="right"/>
      <w:pPr>
        <w:ind w:left="4320" w:hanging="180"/>
      </w:pPr>
    </w:lvl>
    <w:lvl w:ilvl="6" w:tplc="EBEC61BC">
      <w:start w:val="1"/>
      <w:numFmt w:val="decimal"/>
      <w:lvlText w:val="%7."/>
      <w:lvlJc w:val="left"/>
      <w:pPr>
        <w:ind w:left="5040" w:hanging="360"/>
      </w:pPr>
    </w:lvl>
    <w:lvl w:ilvl="7" w:tplc="03A2DF22">
      <w:start w:val="1"/>
      <w:numFmt w:val="lowerLetter"/>
      <w:lvlText w:val="%8."/>
      <w:lvlJc w:val="left"/>
      <w:pPr>
        <w:ind w:left="5760" w:hanging="360"/>
      </w:pPr>
    </w:lvl>
    <w:lvl w:ilvl="8" w:tplc="BCFA7110">
      <w:start w:val="1"/>
      <w:numFmt w:val="lowerRoman"/>
      <w:lvlText w:val="%9."/>
      <w:lvlJc w:val="right"/>
      <w:pPr>
        <w:ind w:left="6480" w:hanging="180"/>
      </w:pPr>
    </w:lvl>
  </w:abstractNum>
  <w:abstractNum w:abstractNumId="111" w15:restartNumberingAfterBreak="0">
    <w:nsid w:val="7C2E809A"/>
    <w:multiLevelType w:val="hybridMultilevel"/>
    <w:tmpl w:val="FFFFFFFF"/>
    <w:lvl w:ilvl="0" w:tplc="2CECC23A">
      <w:start w:val="1"/>
      <w:numFmt w:val="bullet"/>
      <w:lvlText w:val=""/>
      <w:lvlJc w:val="left"/>
      <w:pPr>
        <w:ind w:left="720" w:hanging="360"/>
      </w:pPr>
      <w:rPr>
        <w:rFonts w:ascii="Symbol" w:hAnsi="Symbol" w:hint="default"/>
      </w:rPr>
    </w:lvl>
    <w:lvl w:ilvl="1" w:tplc="E6AE28FE">
      <w:start w:val="1"/>
      <w:numFmt w:val="bullet"/>
      <w:lvlText w:val="o"/>
      <w:lvlJc w:val="left"/>
      <w:pPr>
        <w:ind w:left="1440" w:hanging="360"/>
      </w:pPr>
      <w:rPr>
        <w:rFonts w:ascii="Courier New" w:hAnsi="Courier New" w:hint="default"/>
      </w:rPr>
    </w:lvl>
    <w:lvl w:ilvl="2" w:tplc="F412F4E0">
      <w:start w:val="1"/>
      <w:numFmt w:val="bullet"/>
      <w:lvlText w:val=""/>
      <w:lvlJc w:val="left"/>
      <w:pPr>
        <w:ind w:left="2160" w:hanging="360"/>
      </w:pPr>
      <w:rPr>
        <w:rFonts w:ascii="Wingdings" w:hAnsi="Wingdings" w:hint="default"/>
      </w:rPr>
    </w:lvl>
    <w:lvl w:ilvl="3" w:tplc="D250FF3A">
      <w:start w:val="1"/>
      <w:numFmt w:val="bullet"/>
      <w:lvlText w:val=""/>
      <w:lvlJc w:val="left"/>
      <w:pPr>
        <w:ind w:left="2880" w:hanging="360"/>
      </w:pPr>
      <w:rPr>
        <w:rFonts w:ascii="Symbol" w:hAnsi="Symbol" w:hint="default"/>
      </w:rPr>
    </w:lvl>
    <w:lvl w:ilvl="4" w:tplc="1CC409CE">
      <w:start w:val="1"/>
      <w:numFmt w:val="bullet"/>
      <w:lvlText w:val="o"/>
      <w:lvlJc w:val="left"/>
      <w:pPr>
        <w:ind w:left="3600" w:hanging="360"/>
      </w:pPr>
      <w:rPr>
        <w:rFonts w:ascii="Courier New" w:hAnsi="Courier New" w:hint="default"/>
      </w:rPr>
    </w:lvl>
    <w:lvl w:ilvl="5" w:tplc="A90E084E">
      <w:start w:val="1"/>
      <w:numFmt w:val="bullet"/>
      <w:lvlText w:val=""/>
      <w:lvlJc w:val="left"/>
      <w:pPr>
        <w:ind w:left="4320" w:hanging="360"/>
      </w:pPr>
      <w:rPr>
        <w:rFonts w:ascii="Wingdings" w:hAnsi="Wingdings" w:hint="default"/>
      </w:rPr>
    </w:lvl>
    <w:lvl w:ilvl="6" w:tplc="0372A5EE">
      <w:start w:val="1"/>
      <w:numFmt w:val="bullet"/>
      <w:lvlText w:val=""/>
      <w:lvlJc w:val="left"/>
      <w:pPr>
        <w:ind w:left="5040" w:hanging="360"/>
      </w:pPr>
      <w:rPr>
        <w:rFonts w:ascii="Symbol" w:hAnsi="Symbol" w:hint="default"/>
      </w:rPr>
    </w:lvl>
    <w:lvl w:ilvl="7" w:tplc="256ADEFC">
      <w:start w:val="1"/>
      <w:numFmt w:val="bullet"/>
      <w:lvlText w:val="o"/>
      <w:lvlJc w:val="left"/>
      <w:pPr>
        <w:ind w:left="5760" w:hanging="360"/>
      </w:pPr>
      <w:rPr>
        <w:rFonts w:ascii="Courier New" w:hAnsi="Courier New" w:hint="default"/>
      </w:rPr>
    </w:lvl>
    <w:lvl w:ilvl="8" w:tplc="0356359A">
      <w:start w:val="1"/>
      <w:numFmt w:val="bullet"/>
      <w:lvlText w:val=""/>
      <w:lvlJc w:val="left"/>
      <w:pPr>
        <w:ind w:left="6480" w:hanging="360"/>
      </w:pPr>
      <w:rPr>
        <w:rFonts w:ascii="Wingdings" w:hAnsi="Wingdings" w:hint="default"/>
      </w:rPr>
    </w:lvl>
  </w:abstractNum>
  <w:abstractNum w:abstractNumId="112" w15:restartNumberingAfterBreak="0">
    <w:nsid w:val="7DC072CC"/>
    <w:multiLevelType w:val="hybridMultilevel"/>
    <w:tmpl w:val="FFFFFFFF"/>
    <w:lvl w:ilvl="0" w:tplc="E38E4F22">
      <w:start w:val="1"/>
      <w:numFmt w:val="decimal"/>
      <w:lvlText w:val="%1."/>
      <w:lvlJc w:val="left"/>
      <w:pPr>
        <w:ind w:left="720" w:hanging="360"/>
      </w:pPr>
    </w:lvl>
    <w:lvl w:ilvl="1" w:tplc="28BC246C">
      <w:start w:val="1"/>
      <w:numFmt w:val="lowerLetter"/>
      <w:lvlText w:val="%2."/>
      <w:lvlJc w:val="left"/>
      <w:pPr>
        <w:ind w:left="1440" w:hanging="360"/>
      </w:pPr>
    </w:lvl>
    <w:lvl w:ilvl="2" w:tplc="C648645E">
      <w:start w:val="1"/>
      <w:numFmt w:val="lowerRoman"/>
      <w:lvlText w:val="%3."/>
      <w:lvlJc w:val="right"/>
      <w:pPr>
        <w:ind w:left="2160" w:hanging="180"/>
      </w:pPr>
    </w:lvl>
    <w:lvl w:ilvl="3" w:tplc="09F6A626">
      <w:start w:val="1"/>
      <w:numFmt w:val="decimal"/>
      <w:lvlText w:val="%4."/>
      <w:lvlJc w:val="left"/>
      <w:pPr>
        <w:ind w:left="2880" w:hanging="360"/>
      </w:pPr>
    </w:lvl>
    <w:lvl w:ilvl="4" w:tplc="7CB21ACC">
      <w:start w:val="1"/>
      <w:numFmt w:val="lowerLetter"/>
      <w:lvlText w:val="%5."/>
      <w:lvlJc w:val="left"/>
      <w:pPr>
        <w:ind w:left="3600" w:hanging="360"/>
      </w:pPr>
    </w:lvl>
    <w:lvl w:ilvl="5" w:tplc="6A7202B2">
      <w:start w:val="1"/>
      <w:numFmt w:val="lowerRoman"/>
      <w:lvlText w:val="%6."/>
      <w:lvlJc w:val="right"/>
      <w:pPr>
        <w:ind w:left="4320" w:hanging="180"/>
      </w:pPr>
    </w:lvl>
    <w:lvl w:ilvl="6" w:tplc="A614DDC0">
      <w:start w:val="1"/>
      <w:numFmt w:val="decimal"/>
      <w:lvlText w:val="%7."/>
      <w:lvlJc w:val="left"/>
      <w:pPr>
        <w:ind w:left="5040" w:hanging="360"/>
      </w:pPr>
    </w:lvl>
    <w:lvl w:ilvl="7" w:tplc="8D34A2B8">
      <w:start w:val="1"/>
      <w:numFmt w:val="lowerLetter"/>
      <w:lvlText w:val="%8."/>
      <w:lvlJc w:val="left"/>
      <w:pPr>
        <w:ind w:left="5760" w:hanging="360"/>
      </w:pPr>
    </w:lvl>
    <w:lvl w:ilvl="8" w:tplc="FE2EB4AC">
      <w:start w:val="1"/>
      <w:numFmt w:val="lowerRoman"/>
      <w:lvlText w:val="%9."/>
      <w:lvlJc w:val="right"/>
      <w:pPr>
        <w:ind w:left="6480" w:hanging="180"/>
      </w:pPr>
    </w:lvl>
  </w:abstractNum>
  <w:num w:numId="1" w16cid:durableId="4019875">
    <w:abstractNumId w:val="10"/>
  </w:num>
  <w:num w:numId="2" w16cid:durableId="1852834033">
    <w:abstractNumId w:val="106"/>
  </w:num>
  <w:num w:numId="3" w16cid:durableId="677346934">
    <w:abstractNumId w:val="89"/>
  </w:num>
  <w:num w:numId="4" w16cid:durableId="1008290653">
    <w:abstractNumId w:val="88"/>
  </w:num>
  <w:num w:numId="5" w16cid:durableId="1156455922">
    <w:abstractNumId w:val="37"/>
  </w:num>
  <w:num w:numId="6" w16cid:durableId="453838156">
    <w:abstractNumId w:val="78"/>
  </w:num>
  <w:num w:numId="7" w16cid:durableId="711809939">
    <w:abstractNumId w:val="73"/>
  </w:num>
  <w:num w:numId="8" w16cid:durableId="1857956874">
    <w:abstractNumId w:val="72"/>
  </w:num>
  <w:num w:numId="9" w16cid:durableId="1722820758">
    <w:abstractNumId w:val="93"/>
  </w:num>
  <w:num w:numId="10" w16cid:durableId="1812407259">
    <w:abstractNumId w:val="18"/>
  </w:num>
  <w:num w:numId="11" w16cid:durableId="1170832307">
    <w:abstractNumId w:val="62"/>
  </w:num>
  <w:num w:numId="12" w16cid:durableId="1381369028">
    <w:abstractNumId w:val="15"/>
  </w:num>
  <w:num w:numId="13" w16cid:durableId="787313692">
    <w:abstractNumId w:val="57"/>
  </w:num>
  <w:num w:numId="14" w16cid:durableId="1032538344">
    <w:abstractNumId w:val="107"/>
  </w:num>
  <w:num w:numId="15" w16cid:durableId="642464741">
    <w:abstractNumId w:val="109"/>
  </w:num>
  <w:num w:numId="16" w16cid:durableId="527984314">
    <w:abstractNumId w:val="49"/>
  </w:num>
  <w:num w:numId="17" w16cid:durableId="289632679">
    <w:abstractNumId w:val="66"/>
  </w:num>
  <w:num w:numId="18" w16cid:durableId="328486581">
    <w:abstractNumId w:val="7"/>
  </w:num>
  <w:num w:numId="19" w16cid:durableId="1847399991">
    <w:abstractNumId w:val="4"/>
  </w:num>
  <w:num w:numId="20" w16cid:durableId="1600285392">
    <w:abstractNumId w:val="52"/>
  </w:num>
  <w:num w:numId="21" w16cid:durableId="1476678923">
    <w:abstractNumId w:val="32"/>
  </w:num>
  <w:num w:numId="22" w16cid:durableId="1525826540">
    <w:abstractNumId w:val="91"/>
  </w:num>
  <w:num w:numId="23" w16cid:durableId="83650067">
    <w:abstractNumId w:val="97"/>
  </w:num>
  <w:num w:numId="24" w16cid:durableId="1019699360">
    <w:abstractNumId w:val="65"/>
  </w:num>
  <w:num w:numId="25" w16cid:durableId="329606064">
    <w:abstractNumId w:val="53"/>
  </w:num>
  <w:num w:numId="26" w16cid:durableId="1229150850">
    <w:abstractNumId w:val="104"/>
  </w:num>
  <w:num w:numId="27" w16cid:durableId="1888180499">
    <w:abstractNumId w:val="56"/>
  </w:num>
  <w:num w:numId="28" w16cid:durableId="1912427716">
    <w:abstractNumId w:val="22"/>
  </w:num>
  <w:num w:numId="29" w16cid:durableId="658191931">
    <w:abstractNumId w:val="110"/>
  </w:num>
  <w:num w:numId="30" w16cid:durableId="1619098920">
    <w:abstractNumId w:val="101"/>
  </w:num>
  <w:num w:numId="31" w16cid:durableId="974289458">
    <w:abstractNumId w:val="67"/>
  </w:num>
  <w:num w:numId="32" w16cid:durableId="498036105">
    <w:abstractNumId w:val="30"/>
  </w:num>
  <w:num w:numId="33" w16cid:durableId="1081834210">
    <w:abstractNumId w:val="14"/>
  </w:num>
  <w:num w:numId="34" w16cid:durableId="931007355">
    <w:abstractNumId w:val="8"/>
  </w:num>
  <w:num w:numId="35" w16cid:durableId="1109936290">
    <w:abstractNumId w:val="85"/>
  </w:num>
  <w:num w:numId="36" w16cid:durableId="54743687">
    <w:abstractNumId w:val="59"/>
  </w:num>
  <w:num w:numId="37" w16cid:durableId="276832710">
    <w:abstractNumId w:val="39"/>
  </w:num>
  <w:num w:numId="38" w16cid:durableId="949315590">
    <w:abstractNumId w:val="112"/>
  </w:num>
  <w:num w:numId="39" w16cid:durableId="1929381238">
    <w:abstractNumId w:val="45"/>
  </w:num>
  <w:num w:numId="40" w16cid:durableId="1980070362">
    <w:abstractNumId w:val="50"/>
  </w:num>
  <w:num w:numId="41" w16cid:durableId="141849435">
    <w:abstractNumId w:val="111"/>
  </w:num>
  <w:num w:numId="42" w16cid:durableId="173541154">
    <w:abstractNumId w:val="48"/>
  </w:num>
  <w:num w:numId="43" w16cid:durableId="1060596017">
    <w:abstractNumId w:val="63"/>
  </w:num>
  <w:num w:numId="44" w16cid:durableId="633609308">
    <w:abstractNumId w:val="11"/>
  </w:num>
  <w:num w:numId="45" w16cid:durableId="2034335027">
    <w:abstractNumId w:val="54"/>
  </w:num>
  <w:num w:numId="46" w16cid:durableId="1813323503">
    <w:abstractNumId w:val="42"/>
  </w:num>
  <w:num w:numId="47" w16cid:durableId="2030524319">
    <w:abstractNumId w:val="108"/>
  </w:num>
  <w:num w:numId="48" w16cid:durableId="2005668632">
    <w:abstractNumId w:val="68"/>
  </w:num>
  <w:num w:numId="49" w16cid:durableId="1282686149">
    <w:abstractNumId w:val="60"/>
  </w:num>
  <w:num w:numId="50" w16cid:durableId="1280525142">
    <w:abstractNumId w:val="31"/>
  </w:num>
  <w:num w:numId="51" w16cid:durableId="906502132">
    <w:abstractNumId w:val="84"/>
  </w:num>
  <w:num w:numId="52" w16cid:durableId="1570385348">
    <w:abstractNumId w:val="90"/>
  </w:num>
  <w:num w:numId="53" w16cid:durableId="774441203">
    <w:abstractNumId w:val="75"/>
  </w:num>
  <w:num w:numId="54" w16cid:durableId="488641894">
    <w:abstractNumId w:val="103"/>
  </w:num>
  <w:num w:numId="55" w16cid:durableId="248544166">
    <w:abstractNumId w:val="69"/>
  </w:num>
  <w:num w:numId="56" w16cid:durableId="1270964011">
    <w:abstractNumId w:val="79"/>
  </w:num>
  <w:num w:numId="57" w16cid:durableId="1346862773">
    <w:abstractNumId w:val="96"/>
  </w:num>
  <w:num w:numId="58" w16cid:durableId="1506824749">
    <w:abstractNumId w:val="38"/>
  </w:num>
  <w:num w:numId="59" w16cid:durableId="2140610487">
    <w:abstractNumId w:val="28"/>
  </w:num>
  <w:num w:numId="60" w16cid:durableId="925958374">
    <w:abstractNumId w:val="21"/>
  </w:num>
  <w:num w:numId="61" w16cid:durableId="1788767430">
    <w:abstractNumId w:val="58"/>
  </w:num>
  <w:num w:numId="62" w16cid:durableId="745108743">
    <w:abstractNumId w:val="29"/>
  </w:num>
  <w:num w:numId="63" w16cid:durableId="1496801239">
    <w:abstractNumId w:val="34"/>
  </w:num>
  <w:num w:numId="64" w16cid:durableId="897470763">
    <w:abstractNumId w:val="17"/>
  </w:num>
  <w:num w:numId="65" w16cid:durableId="1360813779">
    <w:abstractNumId w:val="6"/>
  </w:num>
  <w:num w:numId="66" w16cid:durableId="710619941">
    <w:abstractNumId w:val="40"/>
  </w:num>
  <w:num w:numId="67" w16cid:durableId="857307450">
    <w:abstractNumId w:val="83"/>
  </w:num>
  <w:num w:numId="68" w16cid:durableId="2038844253">
    <w:abstractNumId w:val="100"/>
  </w:num>
  <w:num w:numId="69" w16cid:durableId="1533345911">
    <w:abstractNumId w:val="26"/>
  </w:num>
  <w:num w:numId="70" w16cid:durableId="434902865">
    <w:abstractNumId w:val="64"/>
  </w:num>
  <w:num w:numId="71" w16cid:durableId="1499930768">
    <w:abstractNumId w:val="71"/>
  </w:num>
  <w:num w:numId="72" w16cid:durableId="1738627009">
    <w:abstractNumId w:val="24"/>
  </w:num>
  <w:num w:numId="73" w16cid:durableId="2046825439">
    <w:abstractNumId w:val="51"/>
  </w:num>
  <w:num w:numId="74" w16cid:durableId="109709722">
    <w:abstractNumId w:val="9"/>
  </w:num>
  <w:num w:numId="75" w16cid:durableId="244149879">
    <w:abstractNumId w:val="99"/>
  </w:num>
  <w:num w:numId="76" w16cid:durableId="1943147087">
    <w:abstractNumId w:val="13"/>
  </w:num>
  <w:num w:numId="77" w16cid:durableId="1963464354">
    <w:abstractNumId w:val="43"/>
  </w:num>
  <w:num w:numId="78" w16cid:durableId="1472746954">
    <w:abstractNumId w:val="12"/>
  </w:num>
  <w:num w:numId="79" w16cid:durableId="517895481">
    <w:abstractNumId w:val="33"/>
  </w:num>
  <w:num w:numId="80" w16cid:durableId="1392733184">
    <w:abstractNumId w:val="5"/>
  </w:num>
  <w:num w:numId="81" w16cid:durableId="1696032454">
    <w:abstractNumId w:val="87"/>
  </w:num>
  <w:num w:numId="82" w16cid:durableId="416830406">
    <w:abstractNumId w:val="77"/>
  </w:num>
  <w:num w:numId="83" w16cid:durableId="1469787320">
    <w:abstractNumId w:val="16"/>
  </w:num>
  <w:num w:numId="84" w16cid:durableId="1055083421">
    <w:abstractNumId w:val="47"/>
  </w:num>
  <w:num w:numId="85" w16cid:durableId="533887542">
    <w:abstractNumId w:val="19"/>
  </w:num>
  <w:num w:numId="86" w16cid:durableId="1350839843">
    <w:abstractNumId w:val="94"/>
  </w:num>
  <w:num w:numId="87" w16cid:durableId="1422752554">
    <w:abstractNumId w:val="35"/>
  </w:num>
  <w:num w:numId="88" w16cid:durableId="2031443226">
    <w:abstractNumId w:val="46"/>
  </w:num>
  <w:num w:numId="89" w16cid:durableId="392317588">
    <w:abstractNumId w:val="86"/>
  </w:num>
  <w:num w:numId="90" w16cid:durableId="529228328">
    <w:abstractNumId w:val="70"/>
  </w:num>
  <w:num w:numId="91" w16cid:durableId="809252488">
    <w:abstractNumId w:val="41"/>
  </w:num>
  <w:num w:numId="92" w16cid:durableId="2088069561">
    <w:abstractNumId w:val="20"/>
  </w:num>
  <w:num w:numId="93" w16cid:durableId="980765361">
    <w:abstractNumId w:val="44"/>
  </w:num>
  <w:num w:numId="94" w16cid:durableId="1208030874">
    <w:abstractNumId w:val="23"/>
  </w:num>
  <w:num w:numId="95" w16cid:durableId="1111823084">
    <w:abstractNumId w:val="105"/>
  </w:num>
  <w:num w:numId="96" w16cid:durableId="1402605059">
    <w:abstractNumId w:val="55"/>
  </w:num>
  <w:num w:numId="97" w16cid:durableId="908081700">
    <w:abstractNumId w:val="61"/>
  </w:num>
  <w:num w:numId="98" w16cid:durableId="1658917621">
    <w:abstractNumId w:val="98"/>
  </w:num>
  <w:num w:numId="99" w16cid:durableId="1916745866">
    <w:abstractNumId w:val="95"/>
  </w:num>
  <w:num w:numId="100" w16cid:durableId="837118827">
    <w:abstractNumId w:val="81"/>
  </w:num>
  <w:num w:numId="101" w16cid:durableId="642125856">
    <w:abstractNumId w:val="102"/>
  </w:num>
  <w:num w:numId="102" w16cid:durableId="1288775894">
    <w:abstractNumId w:val="76"/>
  </w:num>
  <w:num w:numId="103" w16cid:durableId="637997366">
    <w:abstractNumId w:val="92"/>
  </w:num>
  <w:num w:numId="104" w16cid:durableId="555776886">
    <w:abstractNumId w:val="80"/>
  </w:num>
  <w:num w:numId="105" w16cid:durableId="414938339">
    <w:abstractNumId w:val="82"/>
  </w:num>
  <w:num w:numId="106" w16cid:durableId="926306964">
    <w:abstractNumId w:val="27"/>
  </w:num>
  <w:num w:numId="107" w16cid:durableId="192623204">
    <w:abstractNumId w:val="74"/>
  </w:num>
  <w:num w:numId="108" w16cid:durableId="296029500">
    <w:abstractNumId w:val="25"/>
  </w:num>
  <w:num w:numId="109" w16cid:durableId="233786063">
    <w:abstractNumId w:val="3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AE"/>
    <w:rsid w:val="0000058A"/>
    <w:rsid w:val="00000ED6"/>
    <w:rsid w:val="00002213"/>
    <w:rsid w:val="00003BD9"/>
    <w:rsid w:val="00005B5F"/>
    <w:rsid w:val="00007499"/>
    <w:rsid w:val="000075A9"/>
    <w:rsid w:val="00010A11"/>
    <w:rsid w:val="000124A9"/>
    <w:rsid w:val="00012676"/>
    <w:rsid w:val="000126D5"/>
    <w:rsid w:val="00012913"/>
    <w:rsid w:val="0001393E"/>
    <w:rsid w:val="00015D06"/>
    <w:rsid w:val="00017787"/>
    <w:rsid w:val="0001AE81"/>
    <w:rsid w:val="000222CC"/>
    <w:rsid w:val="00022C9C"/>
    <w:rsid w:val="00023D27"/>
    <w:rsid w:val="00024E60"/>
    <w:rsid w:val="000263A7"/>
    <w:rsid w:val="000302ED"/>
    <w:rsid w:val="0003189E"/>
    <w:rsid w:val="000337D0"/>
    <w:rsid w:val="000344CB"/>
    <w:rsid w:val="00034ADB"/>
    <w:rsid w:val="000379E2"/>
    <w:rsid w:val="000400D6"/>
    <w:rsid w:val="000401FB"/>
    <w:rsid w:val="000405E9"/>
    <w:rsid w:val="00042C26"/>
    <w:rsid w:val="000435CB"/>
    <w:rsid w:val="000444DD"/>
    <w:rsid w:val="00046647"/>
    <w:rsid w:val="00047B22"/>
    <w:rsid w:val="00050515"/>
    <w:rsid w:val="00050D6E"/>
    <w:rsid w:val="00054598"/>
    <w:rsid w:val="00055D4E"/>
    <w:rsid w:val="00056700"/>
    <w:rsid w:val="00056799"/>
    <w:rsid w:val="00056831"/>
    <w:rsid w:val="0006030F"/>
    <w:rsid w:val="00060848"/>
    <w:rsid w:val="000611AB"/>
    <w:rsid w:val="00064292"/>
    <w:rsid w:val="00064355"/>
    <w:rsid w:val="00065D62"/>
    <w:rsid w:val="00066D32"/>
    <w:rsid w:val="00066F9A"/>
    <w:rsid w:val="000670FB"/>
    <w:rsid w:val="00067288"/>
    <w:rsid w:val="00067DA0"/>
    <w:rsid w:val="000702AB"/>
    <w:rsid w:val="000713C1"/>
    <w:rsid w:val="00071CEB"/>
    <w:rsid w:val="000726EC"/>
    <w:rsid w:val="00073675"/>
    <w:rsid w:val="00074433"/>
    <w:rsid w:val="00074B98"/>
    <w:rsid w:val="00074BB0"/>
    <w:rsid w:val="00074C5F"/>
    <w:rsid w:val="00080A51"/>
    <w:rsid w:val="00081E4E"/>
    <w:rsid w:val="00082C2A"/>
    <w:rsid w:val="00082D68"/>
    <w:rsid w:val="000845FD"/>
    <w:rsid w:val="000861F5"/>
    <w:rsid w:val="000872F5"/>
    <w:rsid w:val="000874AE"/>
    <w:rsid w:val="00087A37"/>
    <w:rsid w:val="00087B25"/>
    <w:rsid w:val="000904FF"/>
    <w:rsid w:val="00091B74"/>
    <w:rsid w:val="00092D2E"/>
    <w:rsid w:val="000932EA"/>
    <w:rsid w:val="00093D9B"/>
    <w:rsid w:val="00096497"/>
    <w:rsid w:val="0009656D"/>
    <w:rsid w:val="00096AAD"/>
    <w:rsid w:val="00096EBE"/>
    <w:rsid w:val="00097D94"/>
    <w:rsid w:val="0009DA08"/>
    <w:rsid w:val="000A003B"/>
    <w:rsid w:val="000A0257"/>
    <w:rsid w:val="000A03BF"/>
    <w:rsid w:val="000A044C"/>
    <w:rsid w:val="000A14B2"/>
    <w:rsid w:val="000A1C3F"/>
    <w:rsid w:val="000A1DA3"/>
    <w:rsid w:val="000A3295"/>
    <w:rsid w:val="000A5632"/>
    <w:rsid w:val="000A5DF9"/>
    <w:rsid w:val="000A71BC"/>
    <w:rsid w:val="000B0609"/>
    <w:rsid w:val="000B1F25"/>
    <w:rsid w:val="000B4219"/>
    <w:rsid w:val="000B4CD3"/>
    <w:rsid w:val="000B5462"/>
    <w:rsid w:val="000B5631"/>
    <w:rsid w:val="000B57F0"/>
    <w:rsid w:val="000B7DA9"/>
    <w:rsid w:val="000C0E7B"/>
    <w:rsid w:val="000C36A1"/>
    <w:rsid w:val="000C3A3E"/>
    <w:rsid w:val="000C3F72"/>
    <w:rsid w:val="000C4334"/>
    <w:rsid w:val="000C4B11"/>
    <w:rsid w:val="000C5311"/>
    <w:rsid w:val="000C60F1"/>
    <w:rsid w:val="000C6743"/>
    <w:rsid w:val="000C7825"/>
    <w:rsid w:val="000D0E55"/>
    <w:rsid w:val="000D1B07"/>
    <w:rsid w:val="000D2647"/>
    <w:rsid w:val="000D2800"/>
    <w:rsid w:val="000D322D"/>
    <w:rsid w:val="000D36DE"/>
    <w:rsid w:val="000D5375"/>
    <w:rsid w:val="000D5F1E"/>
    <w:rsid w:val="000D62BA"/>
    <w:rsid w:val="000E1359"/>
    <w:rsid w:val="000E16EB"/>
    <w:rsid w:val="000E3ED1"/>
    <w:rsid w:val="000E5FD7"/>
    <w:rsid w:val="000E601F"/>
    <w:rsid w:val="000E6B32"/>
    <w:rsid w:val="000E7B02"/>
    <w:rsid w:val="000F0509"/>
    <w:rsid w:val="000F0E38"/>
    <w:rsid w:val="000F3BE8"/>
    <w:rsid w:val="000F3D9F"/>
    <w:rsid w:val="000F6B8B"/>
    <w:rsid w:val="001007BF"/>
    <w:rsid w:val="00100F3D"/>
    <w:rsid w:val="00101785"/>
    <w:rsid w:val="00103794"/>
    <w:rsid w:val="00103C7D"/>
    <w:rsid w:val="00105964"/>
    <w:rsid w:val="00107090"/>
    <w:rsid w:val="00107A05"/>
    <w:rsid w:val="001108FA"/>
    <w:rsid w:val="001111D1"/>
    <w:rsid w:val="0011138B"/>
    <w:rsid w:val="00111885"/>
    <w:rsid w:val="00111CD9"/>
    <w:rsid w:val="001123F5"/>
    <w:rsid w:val="00112B65"/>
    <w:rsid w:val="00114531"/>
    <w:rsid w:val="00114F50"/>
    <w:rsid w:val="00116741"/>
    <w:rsid w:val="001167EE"/>
    <w:rsid w:val="00116CA6"/>
    <w:rsid w:val="001172DE"/>
    <w:rsid w:val="001213E6"/>
    <w:rsid w:val="00121AC7"/>
    <w:rsid w:val="00122178"/>
    <w:rsid w:val="00122EA1"/>
    <w:rsid w:val="001247D4"/>
    <w:rsid w:val="001261AC"/>
    <w:rsid w:val="00127A81"/>
    <w:rsid w:val="00130312"/>
    <w:rsid w:val="00131080"/>
    <w:rsid w:val="00131324"/>
    <w:rsid w:val="00132951"/>
    <w:rsid w:val="00132B99"/>
    <w:rsid w:val="00132DDE"/>
    <w:rsid w:val="001336FB"/>
    <w:rsid w:val="00133A0E"/>
    <w:rsid w:val="00133C29"/>
    <w:rsid w:val="00133F5B"/>
    <w:rsid w:val="001340E8"/>
    <w:rsid w:val="001341E9"/>
    <w:rsid w:val="0013441B"/>
    <w:rsid w:val="00136459"/>
    <w:rsid w:val="00136D59"/>
    <w:rsid w:val="00137D3D"/>
    <w:rsid w:val="00137E2D"/>
    <w:rsid w:val="001407B5"/>
    <w:rsid w:val="00141885"/>
    <w:rsid w:val="001422CB"/>
    <w:rsid w:val="00142EC7"/>
    <w:rsid w:val="00144431"/>
    <w:rsid w:val="00144D96"/>
    <w:rsid w:val="0014569F"/>
    <w:rsid w:val="00146F43"/>
    <w:rsid w:val="00147797"/>
    <w:rsid w:val="0015229F"/>
    <w:rsid w:val="00152BB0"/>
    <w:rsid w:val="00152E27"/>
    <w:rsid w:val="00153182"/>
    <w:rsid w:val="0015683A"/>
    <w:rsid w:val="00156C8F"/>
    <w:rsid w:val="00160653"/>
    <w:rsid w:val="00160E19"/>
    <w:rsid w:val="00161712"/>
    <w:rsid w:val="00162824"/>
    <w:rsid w:val="00162A2C"/>
    <w:rsid w:val="00162BD9"/>
    <w:rsid w:val="00162D33"/>
    <w:rsid w:val="00164C20"/>
    <w:rsid w:val="00165DCE"/>
    <w:rsid w:val="001667FF"/>
    <w:rsid w:val="00167F99"/>
    <w:rsid w:val="00170481"/>
    <w:rsid w:val="0017091A"/>
    <w:rsid w:val="001709B8"/>
    <w:rsid w:val="001714FC"/>
    <w:rsid w:val="001715CF"/>
    <w:rsid w:val="0017176A"/>
    <w:rsid w:val="00171A7B"/>
    <w:rsid w:val="001735D1"/>
    <w:rsid w:val="00174163"/>
    <w:rsid w:val="0017428E"/>
    <w:rsid w:val="00174FBD"/>
    <w:rsid w:val="00175B81"/>
    <w:rsid w:val="00175C83"/>
    <w:rsid w:val="001765AE"/>
    <w:rsid w:val="00177D51"/>
    <w:rsid w:val="00180003"/>
    <w:rsid w:val="001811D4"/>
    <w:rsid w:val="00182C8D"/>
    <w:rsid w:val="0018325B"/>
    <w:rsid w:val="00184766"/>
    <w:rsid w:val="00184D06"/>
    <w:rsid w:val="001858C1"/>
    <w:rsid w:val="00185E24"/>
    <w:rsid w:val="00186435"/>
    <w:rsid w:val="0019039D"/>
    <w:rsid w:val="00190654"/>
    <w:rsid w:val="0019149A"/>
    <w:rsid w:val="00193BD2"/>
    <w:rsid w:val="0019418C"/>
    <w:rsid w:val="0019451C"/>
    <w:rsid w:val="00194C5C"/>
    <w:rsid w:val="00195189"/>
    <w:rsid w:val="00198D5E"/>
    <w:rsid w:val="001A0252"/>
    <w:rsid w:val="001A228C"/>
    <w:rsid w:val="001A264A"/>
    <w:rsid w:val="001A65B4"/>
    <w:rsid w:val="001B09F4"/>
    <w:rsid w:val="001B1DBC"/>
    <w:rsid w:val="001B22A2"/>
    <w:rsid w:val="001B358C"/>
    <w:rsid w:val="001B4645"/>
    <w:rsid w:val="001B4E50"/>
    <w:rsid w:val="001B500F"/>
    <w:rsid w:val="001B6CE4"/>
    <w:rsid w:val="001C018C"/>
    <w:rsid w:val="001C1F69"/>
    <w:rsid w:val="001C22FD"/>
    <w:rsid w:val="001C26FB"/>
    <w:rsid w:val="001C335E"/>
    <w:rsid w:val="001C39C6"/>
    <w:rsid w:val="001C429D"/>
    <w:rsid w:val="001C55B3"/>
    <w:rsid w:val="001C6577"/>
    <w:rsid w:val="001C72BA"/>
    <w:rsid w:val="001C750C"/>
    <w:rsid w:val="001C75B1"/>
    <w:rsid w:val="001D0D39"/>
    <w:rsid w:val="001D245E"/>
    <w:rsid w:val="001D266D"/>
    <w:rsid w:val="001D31CD"/>
    <w:rsid w:val="001D3278"/>
    <w:rsid w:val="001D35D3"/>
    <w:rsid w:val="001D365B"/>
    <w:rsid w:val="001D37FE"/>
    <w:rsid w:val="001D38E6"/>
    <w:rsid w:val="001D3E00"/>
    <w:rsid w:val="001D3E55"/>
    <w:rsid w:val="001D43F9"/>
    <w:rsid w:val="001D473F"/>
    <w:rsid w:val="001D567D"/>
    <w:rsid w:val="001D6531"/>
    <w:rsid w:val="001D6FCB"/>
    <w:rsid w:val="001D7950"/>
    <w:rsid w:val="001E1046"/>
    <w:rsid w:val="001E2197"/>
    <w:rsid w:val="001E356E"/>
    <w:rsid w:val="001E40AD"/>
    <w:rsid w:val="001E5CFB"/>
    <w:rsid w:val="001E5E73"/>
    <w:rsid w:val="001E626D"/>
    <w:rsid w:val="001E70C6"/>
    <w:rsid w:val="001E730A"/>
    <w:rsid w:val="001F1DEF"/>
    <w:rsid w:val="001F2D61"/>
    <w:rsid w:val="001F3537"/>
    <w:rsid w:val="001F3C72"/>
    <w:rsid w:val="001F46BA"/>
    <w:rsid w:val="001F50C9"/>
    <w:rsid w:val="001F6F13"/>
    <w:rsid w:val="001F6F9C"/>
    <w:rsid w:val="002007A2"/>
    <w:rsid w:val="00200B70"/>
    <w:rsid w:val="00201266"/>
    <w:rsid w:val="002019C6"/>
    <w:rsid w:val="002021E1"/>
    <w:rsid w:val="0020268F"/>
    <w:rsid w:val="00202FF0"/>
    <w:rsid w:val="00205918"/>
    <w:rsid w:val="00205BAE"/>
    <w:rsid w:val="00206158"/>
    <w:rsid w:val="00206DE5"/>
    <w:rsid w:val="00207D01"/>
    <w:rsid w:val="00207EB1"/>
    <w:rsid w:val="002103EE"/>
    <w:rsid w:val="00211164"/>
    <w:rsid w:val="00211894"/>
    <w:rsid w:val="002124CA"/>
    <w:rsid w:val="00213536"/>
    <w:rsid w:val="002137AC"/>
    <w:rsid w:val="00213DA5"/>
    <w:rsid w:val="00214031"/>
    <w:rsid w:val="0021439E"/>
    <w:rsid w:val="00214667"/>
    <w:rsid w:val="00214AEE"/>
    <w:rsid w:val="002154C6"/>
    <w:rsid w:val="002157F1"/>
    <w:rsid w:val="00215BEB"/>
    <w:rsid w:val="00216F9E"/>
    <w:rsid w:val="002170EF"/>
    <w:rsid w:val="0021713C"/>
    <w:rsid w:val="0022048D"/>
    <w:rsid w:val="002222B3"/>
    <w:rsid w:val="0022291B"/>
    <w:rsid w:val="00223C98"/>
    <w:rsid w:val="00223FCF"/>
    <w:rsid w:val="002244D9"/>
    <w:rsid w:val="00225A18"/>
    <w:rsid w:val="00225C8A"/>
    <w:rsid w:val="0022620C"/>
    <w:rsid w:val="00226DA5"/>
    <w:rsid w:val="00227552"/>
    <w:rsid w:val="00232467"/>
    <w:rsid w:val="0023261D"/>
    <w:rsid w:val="002326CE"/>
    <w:rsid w:val="00232905"/>
    <w:rsid w:val="00235414"/>
    <w:rsid w:val="002368FF"/>
    <w:rsid w:val="002415B0"/>
    <w:rsid w:val="002417C7"/>
    <w:rsid w:val="0024189C"/>
    <w:rsid w:val="00242B48"/>
    <w:rsid w:val="00242BD7"/>
    <w:rsid w:val="0024481B"/>
    <w:rsid w:val="00244E0C"/>
    <w:rsid w:val="00244F64"/>
    <w:rsid w:val="002450F4"/>
    <w:rsid w:val="002457E4"/>
    <w:rsid w:val="002473A3"/>
    <w:rsid w:val="00247D07"/>
    <w:rsid w:val="00250823"/>
    <w:rsid w:val="002512C2"/>
    <w:rsid w:val="00251376"/>
    <w:rsid w:val="00251D5D"/>
    <w:rsid w:val="002532FF"/>
    <w:rsid w:val="00254247"/>
    <w:rsid w:val="00254736"/>
    <w:rsid w:val="00254BFE"/>
    <w:rsid w:val="00256079"/>
    <w:rsid w:val="002562C9"/>
    <w:rsid w:val="00257966"/>
    <w:rsid w:val="002611A4"/>
    <w:rsid w:val="0026179B"/>
    <w:rsid w:val="00264921"/>
    <w:rsid w:val="00267AB6"/>
    <w:rsid w:val="00270DFE"/>
    <w:rsid w:val="002713D8"/>
    <w:rsid w:val="002726DC"/>
    <w:rsid w:val="002731CA"/>
    <w:rsid w:val="00273614"/>
    <w:rsid w:val="00273C1F"/>
    <w:rsid w:val="00274454"/>
    <w:rsid w:val="00275EF2"/>
    <w:rsid w:val="002760C7"/>
    <w:rsid w:val="0027612E"/>
    <w:rsid w:val="0027722E"/>
    <w:rsid w:val="0027D949"/>
    <w:rsid w:val="00280321"/>
    <w:rsid w:val="00281C37"/>
    <w:rsid w:val="00281D69"/>
    <w:rsid w:val="00281FC6"/>
    <w:rsid w:val="002828FB"/>
    <w:rsid w:val="002837BD"/>
    <w:rsid w:val="00284BED"/>
    <w:rsid w:val="00284E84"/>
    <w:rsid w:val="00284FDB"/>
    <w:rsid w:val="00285183"/>
    <w:rsid w:val="00286671"/>
    <w:rsid w:val="00286B47"/>
    <w:rsid w:val="002879FF"/>
    <w:rsid w:val="00287DB8"/>
    <w:rsid w:val="002926A9"/>
    <w:rsid w:val="00294555"/>
    <w:rsid w:val="0029466B"/>
    <w:rsid w:val="00295024"/>
    <w:rsid w:val="00295701"/>
    <w:rsid w:val="00295BD8"/>
    <w:rsid w:val="002962C8"/>
    <w:rsid w:val="00296EDC"/>
    <w:rsid w:val="00296FA3"/>
    <w:rsid w:val="00297BBD"/>
    <w:rsid w:val="002A19AD"/>
    <w:rsid w:val="002A2B4A"/>
    <w:rsid w:val="002A3A01"/>
    <w:rsid w:val="002A54AD"/>
    <w:rsid w:val="002A5707"/>
    <w:rsid w:val="002A60B1"/>
    <w:rsid w:val="002A635E"/>
    <w:rsid w:val="002A642E"/>
    <w:rsid w:val="002A68A4"/>
    <w:rsid w:val="002A6D2D"/>
    <w:rsid w:val="002A75EF"/>
    <w:rsid w:val="002B2139"/>
    <w:rsid w:val="002B50C4"/>
    <w:rsid w:val="002B6553"/>
    <w:rsid w:val="002B69F6"/>
    <w:rsid w:val="002B73BF"/>
    <w:rsid w:val="002C0015"/>
    <w:rsid w:val="002C0CFD"/>
    <w:rsid w:val="002C170A"/>
    <w:rsid w:val="002C1AF9"/>
    <w:rsid w:val="002C2847"/>
    <w:rsid w:val="002C2E0E"/>
    <w:rsid w:val="002C3779"/>
    <w:rsid w:val="002C3B06"/>
    <w:rsid w:val="002C6798"/>
    <w:rsid w:val="002C6E54"/>
    <w:rsid w:val="002C72AC"/>
    <w:rsid w:val="002C7836"/>
    <w:rsid w:val="002D0E0E"/>
    <w:rsid w:val="002D2AA9"/>
    <w:rsid w:val="002D2B13"/>
    <w:rsid w:val="002D2ECC"/>
    <w:rsid w:val="002D3503"/>
    <w:rsid w:val="002D507A"/>
    <w:rsid w:val="002D5576"/>
    <w:rsid w:val="002D683E"/>
    <w:rsid w:val="002D6981"/>
    <w:rsid w:val="002D7812"/>
    <w:rsid w:val="002E08E6"/>
    <w:rsid w:val="002E1E28"/>
    <w:rsid w:val="002E2633"/>
    <w:rsid w:val="002E4668"/>
    <w:rsid w:val="002E48B9"/>
    <w:rsid w:val="002E7078"/>
    <w:rsid w:val="002F0EAF"/>
    <w:rsid w:val="002F2611"/>
    <w:rsid w:val="002F2EAE"/>
    <w:rsid w:val="002F3A8C"/>
    <w:rsid w:val="002F3B89"/>
    <w:rsid w:val="002F4571"/>
    <w:rsid w:val="002F4A1B"/>
    <w:rsid w:val="002F51B0"/>
    <w:rsid w:val="002F6F83"/>
    <w:rsid w:val="003004F6"/>
    <w:rsid w:val="00304930"/>
    <w:rsid w:val="00304F07"/>
    <w:rsid w:val="00304F4C"/>
    <w:rsid w:val="003051FB"/>
    <w:rsid w:val="00305379"/>
    <w:rsid w:val="00305871"/>
    <w:rsid w:val="00306670"/>
    <w:rsid w:val="003066BE"/>
    <w:rsid w:val="003075A1"/>
    <w:rsid w:val="0030784F"/>
    <w:rsid w:val="00307D6F"/>
    <w:rsid w:val="0031179C"/>
    <w:rsid w:val="00312AD0"/>
    <w:rsid w:val="00312F39"/>
    <w:rsid w:val="00313A21"/>
    <w:rsid w:val="00314261"/>
    <w:rsid w:val="003167BF"/>
    <w:rsid w:val="003176A2"/>
    <w:rsid w:val="003179F7"/>
    <w:rsid w:val="00320F53"/>
    <w:rsid w:val="0032146A"/>
    <w:rsid w:val="003227DA"/>
    <w:rsid w:val="00322C48"/>
    <w:rsid w:val="00324066"/>
    <w:rsid w:val="0032477C"/>
    <w:rsid w:val="00327176"/>
    <w:rsid w:val="00330D4E"/>
    <w:rsid w:val="003314BB"/>
    <w:rsid w:val="0033295C"/>
    <w:rsid w:val="00332AB3"/>
    <w:rsid w:val="00333599"/>
    <w:rsid w:val="0033558F"/>
    <w:rsid w:val="003355CE"/>
    <w:rsid w:val="00337DA3"/>
    <w:rsid w:val="00337F66"/>
    <w:rsid w:val="00340F73"/>
    <w:rsid w:val="00340FC5"/>
    <w:rsid w:val="00341214"/>
    <w:rsid w:val="00342433"/>
    <w:rsid w:val="00342F90"/>
    <w:rsid w:val="00343C17"/>
    <w:rsid w:val="00344018"/>
    <w:rsid w:val="00344053"/>
    <w:rsid w:val="00344182"/>
    <w:rsid w:val="0034481F"/>
    <w:rsid w:val="0034581C"/>
    <w:rsid w:val="00345AE6"/>
    <w:rsid w:val="00347615"/>
    <w:rsid w:val="0034E645"/>
    <w:rsid w:val="00350382"/>
    <w:rsid w:val="0035090E"/>
    <w:rsid w:val="00351291"/>
    <w:rsid w:val="0035239B"/>
    <w:rsid w:val="003530B4"/>
    <w:rsid w:val="00353BF8"/>
    <w:rsid w:val="00353D48"/>
    <w:rsid w:val="00355BC3"/>
    <w:rsid w:val="00357CAF"/>
    <w:rsid w:val="00362FB2"/>
    <w:rsid w:val="003635E6"/>
    <w:rsid w:val="00363B55"/>
    <w:rsid w:val="00364175"/>
    <w:rsid w:val="003647DD"/>
    <w:rsid w:val="00365BA0"/>
    <w:rsid w:val="00365D22"/>
    <w:rsid w:val="003673CB"/>
    <w:rsid w:val="003674A1"/>
    <w:rsid w:val="00370405"/>
    <w:rsid w:val="003705C3"/>
    <w:rsid w:val="00370B9A"/>
    <w:rsid w:val="00372040"/>
    <w:rsid w:val="00374853"/>
    <w:rsid w:val="00374BD3"/>
    <w:rsid w:val="003750E6"/>
    <w:rsid w:val="003757BF"/>
    <w:rsid w:val="003770F8"/>
    <w:rsid w:val="003812C6"/>
    <w:rsid w:val="00383028"/>
    <w:rsid w:val="00383327"/>
    <w:rsid w:val="003839CC"/>
    <w:rsid w:val="00383BB1"/>
    <w:rsid w:val="003840CF"/>
    <w:rsid w:val="003848F8"/>
    <w:rsid w:val="00384D47"/>
    <w:rsid w:val="003858E6"/>
    <w:rsid w:val="00385A7E"/>
    <w:rsid w:val="0038601E"/>
    <w:rsid w:val="0038785A"/>
    <w:rsid w:val="00387A8B"/>
    <w:rsid w:val="00390802"/>
    <w:rsid w:val="0039097A"/>
    <w:rsid w:val="00390A72"/>
    <w:rsid w:val="00390C8C"/>
    <w:rsid w:val="00394707"/>
    <w:rsid w:val="003949EB"/>
    <w:rsid w:val="00394D25"/>
    <w:rsid w:val="00395080"/>
    <w:rsid w:val="00395ABB"/>
    <w:rsid w:val="00396ADF"/>
    <w:rsid w:val="00397315"/>
    <w:rsid w:val="00397BB9"/>
    <w:rsid w:val="003A007E"/>
    <w:rsid w:val="003A05FE"/>
    <w:rsid w:val="003A0A88"/>
    <w:rsid w:val="003A0BDB"/>
    <w:rsid w:val="003A0E62"/>
    <w:rsid w:val="003A278B"/>
    <w:rsid w:val="003A3175"/>
    <w:rsid w:val="003A388E"/>
    <w:rsid w:val="003A5272"/>
    <w:rsid w:val="003A5C9F"/>
    <w:rsid w:val="003A5ED3"/>
    <w:rsid w:val="003A6BD8"/>
    <w:rsid w:val="003B0527"/>
    <w:rsid w:val="003B096A"/>
    <w:rsid w:val="003B0E65"/>
    <w:rsid w:val="003B0F3D"/>
    <w:rsid w:val="003B1C48"/>
    <w:rsid w:val="003B1C99"/>
    <w:rsid w:val="003B3616"/>
    <w:rsid w:val="003B3ADC"/>
    <w:rsid w:val="003B3B2A"/>
    <w:rsid w:val="003B3D7E"/>
    <w:rsid w:val="003B785A"/>
    <w:rsid w:val="003C1018"/>
    <w:rsid w:val="003C2162"/>
    <w:rsid w:val="003C320F"/>
    <w:rsid w:val="003C5265"/>
    <w:rsid w:val="003C5566"/>
    <w:rsid w:val="003D0452"/>
    <w:rsid w:val="003D10B7"/>
    <w:rsid w:val="003D6E0F"/>
    <w:rsid w:val="003D6E53"/>
    <w:rsid w:val="003D70D1"/>
    <w:rsid w:val="003E00FB"/>
    <w:rsid w:val="003E0B11"/>
    <w:rsid w:val="003E1578"/>
    <w:rsid w:val="003E3BE5"/>
    <w:rsid w:val="003E4C43"/>
    <w:rsid w:val="003E53A3"/>
    <w:rsid w:val="003E542C"/>
    <w:rsid w:val="003E5DD7"/>
    <w:rsid w:val="003F0439"/>
    <w:rsid w:val="003F0683"/>
    <w:rsid w:val="003F0A21"/>
    <w:rsid w:val="003F1FEC"/>
    <w:rsid w:val="003F2F10"/>
    <w:rsid w:val="003F3588"/>
    <w:rsid w:val="003F42EF"/>
    <w:rsid w:val="003F460D"/>
    <w:rsid w:val="003F6B52"/>
    <w:rsid w:val="003F7BBE"/>
    <w:rsid w:val="003F7D18"/>
    <w:rsid w:val="0040170C"/>
    <w:rsid w:val="00402662"/>
    <w:rsid w:val="00405C67"/>
    <w:rsid w:val="00406E0A"/>
    <w:rsid w:val="00407325"/>
    <w:rsid w:val="00407355"/>
    <w:rsid w:val="00410E8F"/>
    <w:rsid w:val="00411736"/>
    <w:rsid w:val="00412253"/>
    <w:rsid w:val="00412536"/>
    <w:rsid w:val="00412739"/>
    <w:rsid w:val="0041312F"/>
    <w:rsid w:val="00414E7F"/>
    <w:rsid w:val="004158C9"/>
    <w:rsid w:val="00416880"/>
    <w:rsid w:val="00416F2A"/>
    <w:rsid w:val="00420F6E"/>
    <w:rsid w:val="00422539"/>
    <w:rsid w:val="00423263"/>
    <w:rsid w:val="00424A58"/>
    <w:rsid w:val="00424D6B"/>
    <w:rsid w:val="00425286"/>
    <w:rsid w:val="00425593"/>
    <w:rsid w:val="00425871"/>
    <w:rsid w:val="00425E9E"/>
    <w:rsid w:val="00426BC3"/>
    <w:rsid w:val="00426C62"/>
    <w:rsid w:val="00427576"/>
    <w:rsid w:val="00430225"/>
    <w:rsid w:val="00430917"/>
    <w:rsid w:val="00430FFD"/>
    <w:rsid w:val="004314BF"/>
    <w:rsid w:val="00431AC5"/>
    <w:rsid w:val="00431AE8"/>
    <w:rsid w:val="00431DB3"/>
    <w:rsid w:val="00432F3E"/>
    <w:rsid w:val="004335FF"/>
    <w:rsid w:val="0043365C"/>
    <w:rsid w:val="0043624E"/>
    <w:rsid w:val="00436341"/>
    <w:rsid w:val="00436960"/>
    <w:rsid w:val="00436EAE"/>
    <w:rsid w:val="004429D1"/>
    <w:rsid w:val="004437A7"/>
    <w:rsid w:val="00443C04"/>
    <w:rsid w:val="00444049"/>
    <w:rsid w:val="004448E4"/>
    <w:rsid w:val="00445E8D"/>
    <w:rsid w:val="00446086"/>
    <w:rsid w:val="004468AB"/>
    <w:rsid w:val="00446AC2"/>
    <w:rsid w:val="0044722A"/>
    <w:rsid w:val="0044774B"/>
    <w:rsid w:val="00450BE9"/>
    <w:rsid w:val="00452096"/>
    <w:rsid w:val="004527BD"/>
    <w:rsid w:val="004531D1"/>
    <w:rsid w:val="00453872"/>
    <w:rsid w:val="004544A5"/>
    <w:rsid w:val="00455A6E"/>
    <w:rsid w:val="00457637"/>
    <w:rsid w:val="004618E3"/>
    <w:rsid w:val="00461CFB"/>
    <w:rsid w:val="00462506"/>
    <w:rsid w:val="00462611"/>
    <w:rsid w:val="00462AE0"/>
    <w:rsid w:val="00463775"/>
    <w:rsid w:val="0046447E"/>
    <w:rsid w:val="004646F8"/>
    <w:rsid w:val="00466C8F"/>
    <w:rsid w:val="004713C0"/>
    <w:rsid w:val="00471FD0"/>
    <w:rsid w:val="00472AAC"/>
    <w:rsid w:val="0047334C"/>
    <w:rsid w:val="004739B1"/>
    <w:rsid w:val="00474B11"/>
    <w:rsid w:val="004751D8"/>
    <w:rsid w:val="004755AD"/>
    <w:rsid w:val="00475C0A"/>
    <w:rsid w:val="004775EA"/>
    <w:rsid w:val="004813C2"/>
    <w:rsid w:val="004818B8"/>
    <w:rsid w:val="0048219D"/>
    <w:rsid w:val="00482FD8"/>
    <w:rsid w:val="004837C0"/>
    <w:rsid w:val="00483D36"/>
    <w:rsid w:val="004840E0"/>
    <w:rsid w:val="00486EDD"/>
    <w:rsid w:val="00490317"/>
    <w:rsid w:val="004907B2"/>
    <w:rsid w:val="00490EFD"/>
    <w:rsid w:val="0049127E"/>
    <w:rsid w:val="004914E6"/>
    <w:rsid w:val="00492258"/>
    <w:rsid w:val="00492648"/>
    <w:rsid w:val="00492EDF"/>
    <w:rsid w:val="00494A7E"/>
    <w:rsid w:val="00494BD7"/>
    <w:rsid w:val="00494FAB"/>
    <w:rsid w:val="00495F54"/>
    <w:rsid w:val="00496AF2"/>
    <w:rsid w:val="00497EFA"/>
    <w:rsid w:val="004A1024"/>
    <w:rsid w:val="004A1F2F"/>
    <w:rsid w:val="004A231E"/>
    <w:rsid w:val="004A352F"/>
    <w:rsid w:val="004A5718"/>
    <w:rsid w:val="004A57CE"/>
    <w:rsid w:val="004A6411"/>
    <w:rsid w:val="004B16CD"/>
    <w:rsid w:val="004B2706"/>
    <w:rsid w:val="004B4C23"/>
    <w:rsid w:val="004C23B4"/>
    <w:rsid w:val="004C40B8"/>
    <w:rsid w:val="004C4CF6"/>
    <w:rsid w:val="004C4DD6"/>
    <w:rsid w:val="004C50E8"/>
    <w:rsid w:val="004C5A68"/>
    <w:rsid w:val="004C6201"/>
    <w:rsid w:val="004C6452"/>
    <w:rsid w:val="004C6840"/>
    <w:rsid w:val="004C71EF"/>
    <w:rsid w:val="004D1EA6"/>
    <w:rsid w:val="004D2636"/>
    <w:rsid w:val="004D2A0B"/>
    <w:rsid w:val="004D326A"/>
    <w:rsid w:val="004D38CF"/>
    <w:rsid w:val="004D41C0"/>
    <w:rsid w:val="004D5B4F"/>
    <w:rsid w:val="004D635A"/>
    <w:rsid w:val="004D7B37"/>
    <w:rsid w:val="004E0B44"/>
    <w:rsid w:val="004E0B56"/>
    <w:rsid w:val="004E0BE4"/>
    <w:rsid w:val="004E3ED9"/>
    <w:rsid w:val="004E41BC"/>
    <w:rsid w:val="004E521A"/>
    <w:rsid w:val="004E5378"/>
    <w:rsid w:val="004E79BD"/>
    <w:rsid w:val="004E7FE8"/>
    <w:rsid w:val="004F09E8"/>
    <w:rsid w:val="004F0E3C"/>
    <w:rsid w:val="004F2CE6"/>
    <w:rsid w:val="004F3921"/>
    <w:rsid w:val="004F395F"/>
    <w:rsid w:val="004F3DB6"/>
    <w:rsid w:val="004F4433"/>
    <w:rsid w:val="004F4916"/>
    <w:rsid w:val="004F4A45"/>
    <w:rsid w:val="004F6ED7"/>
    <w:rsid w:val="005003F9"/>
    <w:rsid w:val="00500792"/>
    <w:rsid w:val="00500B6C"/>
    <w:rsid w:val="00503616"/>
    <w:rsid w:val="00503FDA"/>
    <w:rsid w:val="00504481"/>
    <w:rsid w:val="00504A66"/>
    <w:rsid w:val="00504EB9"/>
    <w:rsid w:val="00505178"/>
    <w:rsid w:val="005054F1"/>
    <w:rsid w:val="005063A2"/>
    <w:rsid w:val="00506536"/>
    <w:rsid w:val="00506CA1"/>
    <w:rsid w:val="00507FB8"/>
    <w:rsid w:val="005103B0"/>
    <w:rsid w:val="00511FB8"/>
    <w:rsid w:val="00514636"/>
    <w:rsid w:val="00514A51"/>
    <w:rsid w:val="00515DE3"/>
    <w:rsid w:val="00516960"/>
    <w:rsid w:val="0051785A"/>
    <w:rsid w:val="00517916"/>
    <w:rsid w:val="00517BA0"/>
    <w:rsid w:val="00520049"/>
    <w:rsid w:val="0052031C"/>
    <w:rsid w:val="005227E4"/>
    <w:rsid w:val="0052281A"/>
    <w:rsid w:val="00522B45"/>
    <w:rsid w:val="00523745"/>
    <w:rsid w:val="00523936"/>
    <w:rsid w:val="00523A8E"/>
    <w:rsid w:val="00523BDA"/>
    <w:rsid w:val="00526A5F"/>
    <w:rsid w:val="005301FC"/>
    <w:rsid w:val="00530ACF"/>
    <w:rsid w:val="00530D6C"/>
    <w:rsid w:val="00530EE3"/>
    <w:rsid w:val="00531980"/>
    <w:rsid w:val="00532A2B"/>
    <w:rsid w:val="00533F18"/>
    <w:rsid w:val="00534DC8"/>
    <w:rsid w:val="00534E4A"/>
    <w:rsid w:val="00535875"/>
    <w:rsid w:val="00535F68"/>
    <w:rsid w:val="00536195"/>
    <w:rsid w:val="005366D6"/>
    <w:rsid w:val="0053692C"/>
    <w:rsid w:val="00537816"/>
    <w:rsid w:val="00540AB4"/>
    <w:rsid w:val="00541086"/>
    <w:rsid w:val="005420D2"/>
    <w:rsid w:val="00542105"/>
    <w:rsid w:val="005437EC"/>
    <w:rsid w:val="005454F9"/>
    <w:rsid w:val="00545D20"/>
    <w:rsid w:val="00546158"/>
    <w:rsid w:val="00546559"/>
    <w:rsid w:val="00546806"/>
    <w:rsid w:val="005478BF"/>
    <w:rsid w:val="00550F2C"/>
    <w:rsid w:val="00551422"/>
    <w:rsid w:val="005515FD"/>
    <w:rsid w:val="00551F89"/>
    <w:rsid w:val="00552279"/>
    <w:rsid w:val="005546EB"/>
    <w:rsid w:val="0055D239"/>
    <w:rsid w:val="0056064C"/>
    <w:rsid w:val="00562646"/>
    <w:rsid w:val="0056532C"/>
    <w:rsid w:val="005677CC"/>
    <w:rsid w:val="00567D39"/>
    <w:rsid w:val="005705D4"/>
    <w:rsid w:val="00571D93"/>
    <w:rsid w:val="005726A0"/>
    <w:rsid w:val="005733D3"/>
    <w:rsid w:val="00573485"/>
    <w:rsid w:val="005739C5"/>
    <w:rsid w:val="00574D32"/>
    <w:rsid w:val="0057541C"/>
    <w:rsid w:val="00575600"/>
    <w:rsid w:val="00577733"/>
    <w:rsid w:val="005800F7"/>
    <w:rsid w:val="0058016F"/>
    <w:rsid w:val="00580541"/>
    <w:rsid w:val="005808C3"/>
    <w:rsid w:val="00581F84"/>
    <w:rsid w:val="00582170"/>
    <w:rsid w:val="00582775"/>
    <w:rsid w:val="00582CD3"/>
    <w:rsid w:val="0058334C"/>
    <w:rsid w:val="005842F2"/>
    <w:rsid w:val="005842FC"/>
    <w:rsid w:val="00585D53"/>
    <w:rsid w:val="00587A7F"/>
    <w:rsid w:val="005910D8"/>
    <w:rsid w:val="00591858"/>
    <w:rsid w:val="005935BD"/>
    <w:rsid w:val="00593984"/>
    <w:rsid w:val="00594E57"/>
    <w:rsid w:val="005950EE"/>
    <w:rsid w:val="00595155"/>
    <w:rsid w:val="005952B6"/>
    <w:rsid w:val="005A0F15"/>
    <w:rsid w:val="005A110D"/>
    <w:rsid w:val="005A34B1"/>
    <w:rsid w:val="005A45A5"/>
    <w:rsid w:val="005A521E"/>
    <w:rsid w:val="005A54DD"/>
    <w:rsid w:val="005A5500"/>
    <w:rsid w:val="005A7C82"/>
    <w:rsid w:val="005B1B2B"/>
    <w:rsid w:val="005B1BD9"/>
    <w:rsid w:val="005B215C"/>
    <w:rsid w:val="005B34FC"/>
    <w:rsid w:val="005B3594"/>
    <w:rsid w:val="005B45AC"/>
    <w:rsid w:val="005B5013"/>
    <w:rsid w:val="005B5F57"/>
    <w:rsid w:val="005B5F7E"/>
    <w:rsid w:val="005C0EAB"/>
    <w:rsid w:val="005C46C7"/>
    <w:rsid w:val="005C5091"/>
    <w:rsid w:val="005C581A"/>
    <w:rsid w:val="005C6237"/>
    <w:rsid w:val="005C69B6"/>
    <w:rsid w:val="005C7121"/>
    <w:rsid w:val="005C72A6"/>
    <w:rsid w:val="005D181A"/>
    <w:rsid w:val="005D1C20"/>
    <w:rsid w:val="005D339E"/>
    <w:rsid w:val="005D3CF2"/>
    <w:rsid w:val="005D4C87"/>
    <w:rsid w:val="005D4F91"/>
    <w:rsid w:val="005D5B2B"/>
    <w:rsid w:val="005D5B9E"/>
    <w:rsid w:val="005D6AD7"/>
    <w:rsid w:val="005D72DE"/>
    <w:rsid w:val="005D7FFD"/>
    <w:rsid w:val="005E006B"/>
    <w:rsid w:val="005E0F32"/>
    <w:rsid w:val="005E1A35"/>
    <w:rsid w:val="005E1C4D"/>
    <w:rsid w:val="005E1ED8"/>
    <w:rsid w:val="005E3C2A"/>
    <w:rsid w:val="005E3FA9"/>
    <w:rsid w:val="005E43C6"/>
    <w:rsid w:val="005E5541"/>
    <w:rsid w:val="005E5AE6"/>
    <w:rsid w:val="005E66C1"/>
    <w:rsid w:val="005E73EF"/>
    <w:rsid w:val="005F05F4"/>
    <w:rsid w:val="005F0F6E"/>
    <w:rsid w:val="005F1A62"/>
    <w:rsid w:val="005F237F"/>
    <w:rsid w:val="005F2CB8"/>
    <w:rsid w:val="005F3EE0"/>
    <w:rsid w:val="005F4EC7"/>
    <w:rsid w:val="005F4FB1"/>
    <w:rsid w:val="005F5346"/>
    <w:rsid w:val="005F5DB8"/>
    <w:rsid w:val="005F6717"/>
    <w:rsid w:val="005F7EDB"/>
    <w:rsid w:val="006005E7"/>
    <w:rsid w:val="0060076E"/>
    <w:rsid w:val="006012BC"/>
    <w:rsid w:val="006017E2"/>
    <w:rsid w:val="00601B36"/>
    <w:rsid w:val="0060228D"/>
    <w:rsid w:val="00602D7C"/>
    <w:rsid w:val="00603E7F"/>
    <w:rsid w:val="006061F6"/>
    <w:rsid w:val="00606E28"/>
    <w:rsid w:val="00606EF7"/>
    <w:rsid w:val="00607DC0"/>
    <w:rsid w:val="00610447"/>
    <w:rsid w:val="00613464"/>
    <w:rsid w:val="0061415A"/>
    <w:rsid w:val="00614A4D"/>
    <w:rsid w:val="00614A7D"/>
    <w:rsid w:val="00615354"/>
    <w:rsid w:val="006157DD"/>
    <w:rsid w:val="00617132"/>
    <w:rsid w:val="00617344"/>
    <w:rsid w:val="0062113E"/>
    <w:rsid w:val="0062404E"/>
    <w:rsid w:val="00625196"/>
    <w:rsid w:val="006259CC"/>
    <w:rsid w:val="00626951"/>
    <w:rsid w:val="00626F43"/>
    <w:rsid w:val="00630995"/>
    <w:rsid w:val="00630FA3"/>
    <w:rsid w:val="00631A44"/>
    <w:rsid w:val="00631A5E"/>
    <w:rsid w:val="00633EBB"/>
    <w:rsid w:val="00634B1A"/>
    <w:rsid w:val="006353D2"/>
    <w:rsid w:val="00635430"/>
    <w:rsid w:val="00635512"/>
    <w:rsid w:val="00636F04"/>
    <w:rsid w:val="00637E67"/>
    <w:rsid w:val="00640230"/>
    <w:rsid w:val="006407F8"/>
    <w:rsid w:val="006409C2"/>
    <w:rsid w:val="00641A02"/>
    <w:rsid w:val="00641EB2"/>
    <w:rsid w:val="00641F8F"/>
    <w:rsid w:val="006420CC"/>
    <w:rsid w:val="00643BCC"/>
    <w:rsid w:val="00644CBC"/>
    <w:rsid w:val="00645568"/>
    <w:rsid w:val="00645E0A"/>
    <w:rsid w:val="00646DDE"/>
    <w:rsid w:val="00647769"/>
    <w:rsid w:val="00651149"/>
    <w:rsid w:val="00651CE7"/>
    <w:rsid w:val="00652146"/>
    <w:rsid w:val="00652234"/>
    <w:rsid w:val="00652843"/>
    <w:rsid w:val="006528D6"/>
    <w:rsid w:val="00653B4F"/>
    <w:rsid w:val="0065415B"/>
    <w:rsid w:val="00654BE6"/>
    <w:rsid w:val="00655310"/>
    <w:rsid w:val="00655FDE"/>
    <w:rsid w:val="00656A7B"/>
    <w:rsid w:val="00657A76"/>
    <w:rsid w:val="006607C0"/>
    <w:rsid w:val="00661B39"/>
    <w:rsid w:val="00661F33"/>
    <w:rsid w:val="00663F5F"/>
    <w:rsid w:val="00665B23"/>
    <w:rsid w:val="0066698C"/>
    <w:rsid w:val="006670DC"/>
    <w:rsid w:val="006679E1"/>
    <w:rsid w:val="00667EED"/>
    <w:rsid w:val="00670138"/>
    <w:rsid w:val="00670868"/>
    <w:rsid w:val="00671512"/>
    <w:rsid w:val="0067260A"/>
    <w:rsid w:val="00674278"/>
    <w:rsid w:val="00675199"/>
    <w:rsid w:val="00675319"/>
    <w:rsid w:val="006757F8"/>
    <w:rsid w:val="00675FAE"/>
    <w:rsid w:val="00676280"/>
    <w:rsid w:val="00676823"/>
    <w:rsid w:val="00677129"/>
    <w:rsid w:val="006775A7"/>
    <w:rsid w:val="006779C6"/>
    <w:rsid w:val="0067F3C0"/>
    <w:rsid w:val="00680423"/>
    <w:rsid w:val="00680A88"/>
    <w:rsid w:val="00680E68"/>
    <w:rsid w:val="00682156"/>
    <w:rsid w:val="006821CC"/>
    <w:rsid w:val="0068223A"/>
    <w:rsid w:val="00682B83"/>
    <w:rsid w:val="00682F0E"/>
    <w:rsid w:val="00685673"/>
    <w:rsid w:val="00685B5F"/>
    <w:rsid w:val="0068857D"/>
    <w:rsid w:val="006906AB"/>
    <w:rsid w:val="00690F42"/>
    <w:rsid w:val="00691520"/>
    <w:rsid w:val="0069258B"/>
    <w:rsid w:val="006934F8"/>
    <w:rsid w:val="0069430F"/>
    <w:rsid w:val="00694914"/>
    <w:rsid w:val="0069520B"/>
    <w:rsid w:val="00696CA8"/>
    <w:rsid w:val="0069798D"/>
    <w:rsid w:val="006A288C"/>
    <w:rsid w:val="006A28DE"/>
    <w:rsid w:val="006A2B5D"/>
    <w:rsid w:val="006A5177"/>
    <w:rsid w:val="006A6B9E"/>
    <w:rsid w:val="006A6BDA"/>
    <w:rsid w:val="006A7FF3"/>
    <w:rsid w:val="006B06BB"/>
    <w:rsid w:val="006B363A"/>
    <w:rsid w:val="006B3FC5"/>
    <w:rsid w:val="006B4604"/>
    <w:rsid w:val="006B49DF"/>
    <w:rsid w:val="006B4E59"/>
    <w:rsid w:val="006B55EB"/>
    <w:rsid w:val="006B5CA0"/>
    <w:rsid w:val="006B69FE"/>
    <w:rsid w:val="006B6C3A"/>
    <w:rsid w:val="006B70C7"/>
    <w:rsid w:val="006B7B2C"/>
    <w:rsid w:val="006C33A3"/>
    <w:rsid w:val="006C3CDC"/>
    <w:rsid w:val="006C4126"/>
    <w:rsid w:val="006C4426"/>
    <w:rsid w:val="006C7988"/>
    <w:rsid w:val="006D0A96"/>
    <w:rsid w:val="006D1A60"/>
    <w:rsid w:val="006D2CD9"/>
    <w:rsid w:val="006D2DB5"/>
    <w:rsid w:val="006D4AA7"/>
    <w:rsid w:val="006D4B3C"/>
    <w:rsid w:val="006D6086"/>
    <w:rsid w:val="006D7C48"/>
    <w:rsid w:val="006E0168"/>
    <w:rsid w:val="006E0E46"/>
    <w:rsid w:val="006E13B5"/>
    <w:rsid w:val="006E1D66"/>
    <w:rsid w:val="006E2782"/>
    <w:rsid w:val="006E4166"/>
    <w:rsid w:val="006E4AD8"/>
    <w:rsid w:val="006E5AFF"/>
    <w:rsid w:val="006E7A68"/>
    <w:rsid w:val="006F0763"/>
    <w:rsid w:val="006F09FC"/>
    <w:rsid w:val="006F1683"/>
    <w:rsid w:val="006F18E1"/>
    <w:rsid w:val="006F1BF2"/>
    <w:rsid w:val="006F2B79"/>
    <w:rsid w:val="006F4F46"/>
    <w:rsid w:val="006F62C0"/>
    <w:rsid w:val="006F6328"/>
    <w:rsid w:val="006F6735"/>
    <w:rsid w:val="006F72C6"/>
    <w:rsid w:val="007004CB"/>
    <w:rsid w:val="0070071E"/>
    <w:rsid w:val="0070138A"/>
    <w:rsid w:val="00701ABE"/>
    <w:rsid w:val="00702086"/>
    <w:rsid w:val="00702D97"/>
    <w:rsid w:val="00703ECD"/>
    <w:rsid w:val="007050E4"/>
    <w:rsid w:val="007055BF"/>
    <w:rsid w:val="00705B53"/>
    <w:rsid w:val="007061F7"/>
    <w:rsid w:val="007100BC"/>
    <w:rsid w:val="00710BE1"/>
    <w:rsid w:val="00710C3E"/>
    <w:rsid w:val="00711179"/>
    <w:rsid w:val="00711F7F"/>
    <w:rsid w:val="0071237E"/>
    <w:rsid w:val="0071299B"/>
    <w:rsid w:val="00712B82"/>
    <w:rsid w:val="00713709"/>
    <w:rsid w:val="00714C31"/>
    <w:rsid w:val="0071524D"/>
    <w:rsid w:val="00715F32"/>
    <w:rsid w:val="00717713"/>
    <w:rsid w:val="00720062"/>
    <w:rsid w:val="0072071D"/>
    <w:rsid w:val="00723AD6"/>
    <w:rsid w:val="0072560E"/>
    <w:rsid w:val="00725FDD"/>
    <w:rsid w:val="007263C6"/>
    <w:rsid w:val="0072732C"/>
    <w:rsid w:val="00727351"/>
    <w:rsid w:val="00727EBB"/>
    <w:rsid w:val="00728212"/>
    <w:rsid w:val="0073002F"/>
    <w:rsid w:val="007305FF"/>
    <w:rsid w:val="0073246E"/>
    <w:rsid w:val="00732F8F"/>
    <w:rsid w:val="00733B3D"/>
    <w:rsid w:val="00733E04"/>
    <w:rsid w:val="00733FEB"/>
    <w:rsid w:val="00735BC7"/>
    <w:rsid w:val="00735F4F"/>
    <w:rsid w:val="007368C7"/>
    <w:rsid w:val="0074166B"/>
    <w:rsid w:val="00741FC9"/>
    <w:rsid w:val="007422BE"/>
    <w:rsid w:val="007422C5"/>
    <w:rsid w:val="00744AF1"/>
    <w:rsid w:val="00744DF0"/>
    <w:rsid w:val="00744E39"/>
    <w:rsid w:val="007478C5"/>
    <w:rsid w:val="0075084E"/>
    <w:rsid w:val="00750B14"/>
    <w:rsid w:val="00751677"/>
    <w:rsid w:val="0075322B"/>
    <w:rsid w:val="0075432D"/>
    <w:rsid w:val="007569F2"/>
    <w:rsid w:val="00758691"/>
    <w:rsid w:val="007627A0"/>
    <w:rsid w:val="007635C9"/>
    <w:rsid w:val="007649CF"/>
    <w:rsid w:val="0076573C"/>
    <w:rsid w:val="007660FC"/>
    <w:rsid w:val="00766FC0"/>
    <w:rsid w:val="007673A6"/>
    <w:rsid w:val="00772F1F"/>
    <w:rsid w:val="0077353C"/>
    <w:rsid w:val="007736E5"/>
    <w:rsid w:val="00773FEE"/>
    <w:rsid w:val="0077549A"/>
    <w:rsid w:val="00775F97"/>
    <w:rsid w:val="007764E8"/>
    <w:rsid w:val="00776A8D"/>
    <w:rsid w:val="007804C4"/>
    <w:rsid w:val="00780B9F"/>
    <w:rsid w:val="00782193"/>
    <w:rsid w:val="007834ED"/>
    <w:rsid w:val="007835A9"/>
    <w:rsid w:val="00783811"/>
    <w:rsid w:val="00783A63"/>
    <w:rsid w:val="00784BEA"/>
    <w:rsid w:val="00786782"/>
    <w:rsid w:val="0079056A"/>
    <w:rsid w:val="00791632"/>
    <w:rsid w:val="007920D2"/>
    <w:rsid w:val="00792199"/>
    <w:rsid w:val="007925D8"/>
    <w:rsid w:val="007931DD"/>
    <w:rsid w:val="0079388B"/>
    <w:rsid w:val="00794501"/>
    <w:rsid w:val="007949AC"/>
    <w:rsid w:val="00794A99"/>
    <w:rsid w:val="00795724"/>
    <w:rsid w:val="00796302"/>
    <w:rsid w:val="00796578"/>
    <w:rsid w:val="00796BC8"/>
    <w:rsid w:val="00797098"/>
    <w:rsid w:val="00797DA6"/>
    <w:rsid w:val="007A01C1"/>
    <w:rsid w:val="007A1473"/>
    <w:rsid w:val="007A1503"/>
    <w:rsid w:val="007A1F2E"/>
    <w:rsid w:val="007A209E"/>
    <w:rsid w:val="007A2211"/>
    <w:rsid w:val="007A2E6E"/>
    <w:rsid w:val="007A382A"/>
    <w:rsid w:val="007A3941"/>
    <w:rsid w:val="007A4EC5"/>
    <w:rsid w:val="007A52A4"/>
    <w:rsid w:val="007A5454"/>
    <w:rsid w:val="007A58D8"/>
    <w:rsid w:val="007A5EF8"/>
    <w:rsid w:val="007A7358"/>
    <w:rsid w:val="007A7B8C"/>
    <w:rsid w:val="007A7CE2"/>
    <w:rsid w:val="007B00CA"/>
    <w:rsid w:val="007B08F5"/>
    <w:rsid w:val="007B0EAC"/>
    <w:rsid w:val="007B11E3"/>
    <w:rsid w:val="007B1915"/>
    <w:rsid w:val="007B4624"/>
    <w:rsid w:val="007B5D27"/>
    <w:rsid w:val="007B7479"/>
    <w:rsid w:val="007B788F"/>
    <w:rsid w:val="007C03A8"/>
    <w:rsid w:val="007C1F80"/>
    <w:rsid w:val="007C30F2"/>
    <w:rsid w:val="007C372D"/>
    <w:rsid w:val="007C3B07"/>
    <w:rsid w:val="007C489F"/>
    <w:rsid w:val="007C49B7"/>
    <w:rsid w:val="007C53BA"/>
    <w:rsid w:val="007C628F"/>
    <w:rsid w:val="007C6829"/>
    <w:rsid w:val="007D0673"/>
    <w:rsid w:val="007D071D"/>
    <w:rsid w:val="007D08BA"/>
    <w:rsid w:val="007D361D"/>
    <w:rsid w:val="007D497C"/>
    <w:rsid w:val="007D5E85"/>
    <w:rsid w:val="007D7B46"/>
    <w:rsid w:val="007E0733"/>
    <w:rsid w:val="007E0A53"/>
    <w:rsid w:val="007E1951"/>
    <w:rsid w:val="007E1966"/>
    <w:rsid w:val="007E222B"/>
    <w:rsid w:val="007E23F1"/>
    <w:rsid w:val="007E2CCA"/>
    <w:rsid w:val="007E3FC8"/>
    <w:rsid w:val="007E7865"/>
    <w:rsid w:val="007F11E9"/>
    <w:rsid w:val="007F1797"/>
    <w:rsid w:val="007F1A6F"/>
    <w:rsid w:val="007F1CAD"/>
    <w:rsid w:val="007F23D8"/>
    <w:rsid w:val="007F2551"/>
    <w:rsid w:val="007F34E1"/>
    <w:rsid w:val="007F3925"/>
    <w:rsid w:val="007F3DD4"/>
    <w:rsid w:val="007F3DF9"/>
    <w:rsid w:val="007F44CA"/>
    <w:rsid w:val="007F487F"/>
    <w:rsid w:val="007F4AAD"/>
    <w:rsid w:val="007F63B4"/>
    <w:rsid w:val="007F650F"/>
    <w:rsid w:val="007F6768"/>
    <w:rsid w:val="007F6D72"/>
    <w:rsid w:val="007F76FA"/>
    <w:rsid w:val="00800361"/>
    <w:rsid w:val="00800BDB"/>
    <w:rsid w:val="0080264E"/>
    <w:rsid w:val="0080429E"/>
    <w:rsid w:val="00804EF8"/>
    <w:rsid w:val="00804F46"/>
    <w:rsid w:val="00806D91"/>
    <w:rsid w:val="0080772A"/>
    <w:rsid w:val="00807A06"/>
    <w:rsid w:val="00812CCA"/>
    <w:rsid w:val="00813B27"/>
    <w:rsid w:val="00814BC9"/>
    <w:rsid w:val="00817EB0"/>
    <w:rsid w:val="008211DF"/>
    <w:rsid w:val="00824FDF"/>
    <w:rsid w:val="008250CF"/>
    <w:rsid w:val="00825511"/>
    <w:rsid w:val="00827E24"/>
    <w:rsid w:val="008306D4"/>
    <w:rsid w:val="008308C0"/>
    <w:rsid w:val="0083134B"/>
    <w:rsid w:val="00831C0F"/>
    <w:rsid w:val="00831CAE"/>
    <w:rsid w:val="0083260F"/>
    <w:rsid w:val="0083378F"/>
    <w:rsid w:val="008347D1"/>
    <w:rsid w:val="0083496D"/>
    <w:rsid w:val="00834A2F"/>
    <w:rsid w:val="00836B8E"/>
    <w:rsid w:val="008371ED"/>
    <w:rsid w:val="00837624"/>
    <w:rsid w:val="00837944"/>
    <w:rsid w:val="00837E77"/>
    <w:rsid w:val="0084157B"/>
    <w:rsid w:val="00841F48"/>
    <w:rsid w:val="00842AAA"/>
    <w:rsid w:val="0084310B"/>
    <w:rsid w:val="00843791"/>
    <w:rsid w:val="0084716E"/>
    <w:rsid w:val="0084FE0B"/>
    <w:rsid w:val="008507BD"/>
    <w:rsid w:val="00850937"/>
    <w:rsid w:val="008509A8"/>
    <w:rsid w:val="008509EC"/>
    <w:rsid w:val="00850D7B"/>
    <w:rsid w:val="00851029"/>
    <w:rsid w:val="0085187E"/>
    <w:rsid w:val="0085339E"/>
    <w:rsid w:val="00854F07"/>
    <w:rsid w:val="0085520D"/>
    <w:rsid w:val="008553DC"/>
    <w:rsid w:val="00855B8D"/>
    <w:rsid w:val="00855FDA"/>
    <w:rsid w:val="00856A02"/>
    <w:rsid w:val="00857536"/>
    <w:rsid w:val="00860B94"/>
    <w:rsid w:val="00861D2E"/>
    <w:rsid w:val="0086249C"/>
    <w:rsid w:val="00862B40"/>
    <w:rsid w:val="00862C04"/>
    <w:rsid w:val="0086519D"/>
    <w:rsid w:val="0086634F"/>
    <w:rsid w:val="00867160"/>
    <w:rsid w:val="00867B2A"/>
    <w:rsid w:val="00867BF3"/>
    <w:rsid w:val="00870AB2"/>
    <w:rsid w:val="00874411"/>
    <w:rsid w:val="00875F84"/>
    <w:rsid w:val="008766EF"/>
    <w:rsid w:val="008803CC"/>
    <w:rsid w:val="008806DA"/>
    <w:rsid w:val="00880DB2"/>
    <w:rsid w:val="00881A5A"/>
    <w:rsid w:val="00882AC8"/>
    <w:rsid w:val="00882B25"/>
    <w:rsid w:val="0088305B"/>
    <w:rsid w:val="00883673"/>
    <w:rsid w:val="00883B11"/>
    <w:rsid w:val="00883FC1"/>
    <w:rsid w:val="00884525"/>
    <w:rsid w:val="00885F73"/>
    <w:rsid w:val="00886B91"/>
    <w:rsid w:val="00887895"/>
    <w:rsid w:val="00891E20"/>
    <w:rsid w:val="00891E4C"/>
    <w:rsid w:val="008924EF"/>
    <w:rsid w:val="008930F6"/>
    <w:rsid w:val="00893D00"/>
    <w:rsid w:val="00895047"/>
    <w:rsid w:val="00895BC6"/>
    <w:rsid w:val="0089687E"/>
    <w:rsid w:val="00896CEA"/>
    <w:rsid w:val="00897435"/>
    <w:rsid w:val="008A44C1"/>
    <w:rsid w:val="008A60CB"/>
    <w:rsid w:val="008B04AD"/>
    <w:rsid w:val="008B0772"/>
    <w:rsid w:val="008B0978"/>
    <w:rsid w:val="008B0F47"/>
    <w:rsid w:val="008B152D"/>
    <w:rsid w:val="008B2768"/>
    <w:rsid w:val="008B31A0"/>
    <w:rsid w:val="008B352D"/>
    <w:rsid w:val="008B3615"/>
    <w:rsid w:val="008B36D5"/>
    <w:rsid w:val="008B5BE0"/>
    <w:rsid w:val="008B702D"/>
    <w:rsid w:val="008C008B"/>
    <w:rsid w:val="008C1064"/>
    <w:rsid w:val="008C1D23"/>
    <w:rsid w:val="008C2F10"/>
    <w:rsid w:val="008C38E6"/>
    <w:rsid w:val="008C4627"/>
    <w:rsid w:val="008C4AA9"/>
    <w:rsid w:val="008C5629"/>
    <w:rsid w:val="008C5EC9"/>
    <w:rsid w:val="008C7724"/>
    <w:rsid w:val="008C7B00"/>
    <w:rsid w:val="008C7D34"/>
    <w:rsid w:val="008D01BD"/>
    <w:rsid w:val="008D0898"/>
    <w:rsid w:val="008D1937"/>
    <w:rsid w:val="008D2F8B"/>
    <w:rsid w:val="008D3A75"/>
    <w:rsid w:val="008D47C8"/>
    <w:rsid w:val="008D4E3E"/>
    <w:rsid w:val="008D617F"/>
    <w:rsid w:val="008E1691"/>
    <w:rsid w:val="008E20C2"/>
    <w:rsid w:val="008E466A"/>
    <w:rsid w:val="008E4706"/>
    <w:rsid w:val="008E4F05"/>
    <w:rsid w:val="008E5577"/>
    <w:rsid w:val="008E56C2"/>
    <w:rsid w:val="008E5B18"/>
    <w:rsid w:val="008E7523"/>
    <w:rsid w:val="008E7FD7"/>
    <w:rsid w:val="008F0874"/>
    <w:rsid w:val="008F0E2D"/>
    <w:rsid w:val="008F1571"/>
    <w:rsid w:val="008F2437"/>
    <w:rsid w:val="008F24C7"/>
    <w:rsid w:val="008F2A3B"/>
    <w:rsid w:val="008F3C17"/>
    <w:rsid w:val="008F4445"/>
    <w:rsid w:val="008F4A6E"/>
    <w:rsid w:val="008F507D"/>
    <w:rsid w:val="008F568C"/>
    <w:rsid w:val="008F5697"/>
    <w:rsid w:val="008F5906"/>
    <w:rsid w:val="008F59B6"/>
    <w:rsid w:val="008F6C68"/>
    <w:rsid w:val="008F6D63"/>
    <w:rsid w:val="008F6E58"/>
    <w:rsid w:val="008F75A9"/>
    <w:rsid w:val="008F7798"/>
    <w:rsid w:val="009015E2"/>
    <w:rsid w:val="009019A2"/>
    <w:rsid w:val="00901DDE"/>
    <w:rsid w:val="00903C6C"/>
    <w:rsid w:val="00903CEA"/>
    <w:rsid w:val="009061C6"/>
    <w:rsid w:val="0090677E"/>
    <w:rsid w:val="00906986"/>
    <w:rsid w:val="0090700B"/>
    <w:rsid w:val="009071AA"/>
    <w:rsid w:val="00910ADD"/>
    <w:rsid w:val="009131BB"/>
    <w:rsid w:val="009139A0"/>
    <w:rsid w:val="009139EC"/>
    <w:rsid w:val="00913FD3"/>
    <w:rsid w:val="009142F6"/>
    <w:rsid w:val="00915BEB"/>
    <w:rsid w:val="0091605E"/>
    <w:rsid w:val="009160AD"/>
    <w:rsid w:val="00916A27"/>
    <w:rsid w:val="00917728"/>
    <w:rsid w:val="00917B9F"/>
    <w:rsid w:val="0091E97A"/>
    <w:rsid w:val="00920792"/>
    <w:rsid w:val="00921651"/>
    <w:rsid w:val="0092337D"/>
    <w:rsid w:val="009233F4"/>
    <w:rsid w:val="00925015"/>
    <w:rsid w:val="00925372"/>
    <w:rsid w:val="009267A0"/>
    <w:rsid w:val="009279A0"/>
    <w:rsid w:val="00927D73"/>
    <w:rsid w:val="00931B5B"/>
    <w:rsid w:val="00932307"/>
    <w:rsid w:val="00933616"/>
    <w:rsid w:val="00933DB1"/>
    <w:rsid w:val="009347FD"/>
    <w:rsid w:val="00935304"/>
    <w:rsid w:val="0093732F"/>
    <w:rsid w:val="0093752E"/>
    <w:rsid w:val="00940250"/>
    <w:rsid w:val="00940ECF"/>
    <w:rsid w:val="009415EA"/>
    <w:rsid w:val="00941E5E"/>
    <w:rsid w:val="0094253F"/>
    <w:rsid w:val="00943A1C"/>
    <w:rsid w:val="0094618E"/>
    <w:rsid w:val="0094635B"/>
    <w:rsid w:val="0094741B"/>
    <w:rsid w:val="00947B39"/>
    <w:rsid w:val="00947FDC"/>
    <w:rsid w:val="00950507"/>
    <w:rsid w:val="009506E6"/>
    <w:rsid w:val="00950D3F"/>
    <w:rsid w:val="00950E9E"/>
    <w:rsid w:val="00950F03"/>
    <w:rsid w:val="009510E0"/>
    <w:rsid w:val="009517F2"/>
    <w:rsid w:val="009521B9"/>
    <w:rsid w:val="00952FB3"/>
    <w:rsid w:val="009530F9"/>
    <w:rsid w:val="0095327C"/>
    <w:rsid w:val="00953AEA"/>
    <w:rsid w:val="00954040"/>
    <w:rsid w:val="00955056"/>
    <w:rsid w:val="009554F1"/>
    <w:rsid w:val="00957219"/>
    <w:rsid w:val="009572F1"/>
    <w:rsid w:val="009605FC"/>
    <w:rsid w:val="0096172D"/>
    <w:rsid w:val="0096555B"/>
    <w:rsid w:val="00965B14"/>
    <w:rsid w:val="00966610"/>
    <w:rsid w:val="0096753A"/>
    <w:rsid w:val="00967911"/>
    <w:rsid w:val="00971BCD"/>
    <w:rsid w:val="0097277B"/>
    <w:rsid w:val="009729BF"/>
    <w:rsid w:val="00973A46"/>
    <w:rsid w:val="00973D46"/>
    <w:rsid w:val="00974D3F"/>
    <w:rsid w:val="0098012D"/>
    <w:rsid w:val="00981241"/>
    <w:rsid w:val="009830D6"/>
    <w:rsid w:val="00983722"/>
    <w:rsid w:val="00983A99"/>
    <w:rsid w:val="00985C94"/>
    <w:rsid w:val="00985E4E"/>
    <w:rsid w:val="0098673A"/>
    <w:rsid w:val="00987F5F"/>
    <w:rsid w:val="0099203D"/>
    <w:rsid w:val="00992CA2"/>
    <w:rsid w:val="00994141"/>
    <w:rsid w:val="0099443D"/>
    <w:rsid w:val="00996A97"/>
    <w:rsid w:val="00996CDA"/>
    <w:rsid w:val="009A0723"/>
    <w:rsid w:val="009A14AB"/>
    <w:rsid w:val="009A26DF"/>
    <w:rsid w:val="009A6525"/>
    <w:rsid w:val="009A7112"/>
    <w:rsid w:val="009B2648"/>
    <w:rsid w:val="009B2DF6"/>
    <w:rsid w:val="009B2EF8"/>
    <w:rsid w:val="009B42FE"/>
    <w:rsid w:val="009B469D"/>
    <w:rsid w:val="009B485D"/>
    <w:rsid w:val="009B49A3"/>
    <w:rsid w:val="009B5A5A"/>
    <w:rsid w:val="009B5D70"/>
    <w:rsid w:val="009B6409"/>
    <w:rsid w:val="009B6DD7"/>
    <w:rsid w:val="009B7255"/>
    <w:rsid w:val="009B74ED"/>
    <w:rsid w:val="009C01F4"/>
    <w:rsid w:val="009C0928"/>
    <w:rsid w:val="009C2B61"/>
    <w:rsid w:val="009C604B"/>
    <w:rsid w:val="009C7745"/>
    <w:rsid w:val="009C78A5"/>
    <w:rsid w:val="009D02A8"/>
    <w:rsid w:val="009D222D"/>
    <w:rsid w:val="009D23D5"/>
    <w:rsid w:val="009D2C98"/>
    <w:rsid w:val="009D32E9"/>
    <w:rsid w:val="009D3356"/>
    <w:rsid w:val="009D415E"/>
    <w:rsid w:val="009D540F"/>
    <w:rsid w:val="009D6271"/>
    <w:rsid w:val="009D6D8A"/>
    <w:rsid w:val="009D71FC"/>
    <w:rsid w:val="009D7BA9"/>
    <w:rsid w:val="009E035C"/>
    <w:rsid w:val="009E0439"/>
    <w:rsid w:val="009E151A"/>
    <w:rsid w:val="009E2623"/>
    <w:rsid w:val="009E32CF"/>
    <w:rsid w:val="009E3E96"/>
    <w:rsid w:val="009E479A"/>
    <w:rsid w:val="009E4B35"/>
    <w:rsid w:val="009E5371"/>
    <w:rsid w:val="009E605E"/>
    <w:rsid w:val="009E6E70"/>
    <w:rsid w:val="009E749B"/>
    <w:rsid w:val="009F0904"/>
    <w:rsid w:val="009F0F93"/>
    <w:rsid w:val="009F148C"/>
    <w:rsid w:val="009F16D6"/>
    <w:rsid w:val="009F19EE"/>
    <w:rsid w:val="009F216C"/>
    <w:rsid w:val="009F2B48"/>
    <w:rsid w:val="009F331A"/>
    <w:rsid w:val="009F3C35"/>
    <w:rsid w:val="009F4551"/>
    <w:rsid w:val="009F4BE5"/>
    <w:rsid w:val="009F51E2"/>
    <w:rsid w:val="009F589C"/>
    <w:rsid w:val="009F656D"/>
    <w:rsid w:val="00A00DC5"/>
    <w:rsid w:val="00A010C5"/>
    <w:rsid w:val="00A02AED"/>
    <w:rsid w:val="00A03355"/>
    <w:rsid w:val="00A07408"/>
    <w:rsid w:val="00A10B6E"/>
    <w:rsid w:val="00A11749"/>
    <w:rsid w:val="00A127F9"/>
    <w:rsid w:val="00A12A50"/>
    <w:rsid w:val="00A130A9"/>
    <w:rsid w:val="00A131C0"/>
    <w:rsid w:val="00A141C0"/>
    <w:rsid w:val="00A14247"/>
    <w:rsid w:val="00A14409"/>
    <w:rsid w:val="00A14532"/>
    <w:rsid w:val="00A14C0B"/>
    <w:rsid w:val="00A14D61"/>
    <w:rsid w:val="00A153C0"/>
    <w:rsid w:val="00A16317"/>
    <w:rsid w:val="00A1679C"/>
    <w:rsid w:val="00A17016"/>
    <w:rsid w:val="00A17CB9"/>
    <w:rsid w:val="00A218EA"/>
    <w:rsid w:val="00A22038"/>
    <w:rsid w:val="00A237D8"/>
    <w:rsid w:val="00A25A4D"/>
    <w:rsid w:val="00A26C40"/>
    <w:rsid w:val="00A273F7"/>
    <w:rsid w:val="00A27667"/>
    <w:rsid w:val="00A308D4"/>
    <w:rsid w:val="00A33F5E"/>
    <w:rsid w:val="00A34631"/>
    <w:rsid w:val="00A354CF"/>
    <w:rsid w:val="00A36B86"/>
    <w:rsid w:val="00A36E44"/>
    <w:rsid w:val="00A37147"/>
    <w:rsid w:val="00A42F79"/>
    <w:rsid w:val="00A442F2"/>
    <w:rsid w:val="00A45702"/>
    <w:rsid w:val="00A469FC"/>
    <w:rsid w:val="00A477E4"/>
    <w:rsid w:val="00A503EC"/>
    <w:rsid w:val="00A50972"/>
    <w:rsid w:val="00A51B99"/>
    <w:rsid w:val="00A51D10"/>
    <w:rsid w:val="00A51E25"/>
    <w:rsid w:val="00A5215E"/>
    <w:rsid w:val="00A5273A"/>
    <w:rsid w:val="00A52A0A"/>
    <w:rsid w:val="00A52ADE"/>
    <w:rsid w:val="00A52D4E"/>
    <w:rsid w:val="00A53531"/>
    <w:rsid w:val="00A535FA"/>
    <w:rsid w:val="00A5420C"/>
    <w:rsid w:val="00A54A39"/>
    <w:rsid w:val="00A54D63"/>
    <w:rsid w:val="00A5688F"/>
    <w:rsid w:val="00A60027"/>
    <w:rsid w:val="00A61A5C"/>
    <w:rsid w:val="00A64618"/>
    <w:rsid w:val="00A64E90"/>
    <w:rsid w:val="00A65A1E"/>
    <w:rsid w:val="00A65D75"/>
    <w:rsid w:val="00A6648F"/>
    <w:rsid w:val="00A6679D"/>
    <w:rsid w:val="00A67D31"/>
    <w:rsid w:val="00A67D61"/>
    <w:rsid w:val="00A70E60"/>
    <w:rsid w:val="00A71938"/>
    <w:rsid w:val="00A7455E"/>
    <w:rsid w:val="00A74D71"/>
    <w:rsid w:val="00A74ED7"/>
    <w:rsid w:val="00A758A2"/>
    <w:rsid w:val="00A7702D"/>
    <w:rsid w:val="00A770B3"/>
    <w:rsid w:val="00A7730E"/>
    <w:rsid w:val="00A802DB"/>
    <w:rsid w:val="00A806FA"/>
    <w:rsid w:val="00A851F7"/>
    <w:rsid w:val="00A8547D"/>
    <w:rsid w:val="00A85B37"/>
    <w:rsid w:val="00A866FC"/>
    <w:rsid w:val="00A870BF"/>
    <w:rsid w:val="00A871EC"/>
    <w:rsid w:val="00A87AAB"/>
    <w:rsid w:val="00A90D45"/>
    <w:rsid w:val="00A90F9C"/>
    <w:rsid w:val="00A91BC8"/>
    <w:rsid w:val="00A92664"/>
    <w:rsid w:val="00A9487C"/>
    <w:rsid w:val="00A97320"/>
    <w:rsid w:val="00AA0DCC"/>
    <w:rsid w:val="00AA0F52"/>
    <w:rsid w:val="00AA22AF"/>
    <w:rsid w:val="00AA3FC3"/>
    <w:rsid w:val="00AA5C19"/>
    <w:rsid w:val="00AA6984"/>
    <w:rsid w:val="00AB0D47"/>
    <w:rsid w:val="00AB0D7D"/>
    <w:rsid w:val="00AB1163"/>
    <w:rsid w:val="00AB1214"/>
    <w:rsid w:val="00AB250E"/>
    <w:rsid w:val="00AB31C9"/>
    <w:rsid w:val="00AB47D4"/>
    <w:rsid w:val="00AB4F34"/>
    <w:rsid w:val="00AB5BCC"/>
    <w:rsid w:val="00AB6C9E"/>
    <w:rsid w:val="00AC1239"/>
    <w:rsid w:val="00AC1A37"/>
    <w:rsid w:val="00AC1CA2"/>
    <w:rsid w:val="00AC2680"/>
    <w:rsid w:val="00AC268E"/>
    <w:rsid w:val="00AC2C9D"/>
    <w:rsid w:val="00AC3C0B"/>
    <w:rsid w:val="00AC4708"/>
    <w:rsid w:val="00AC4BA8"/>
    <w:rsid w:val="00AC636D"/>
    <w:rsid w:val="00AC662E"/>
    <w:rsid w:val="00AC7990"/>
    <w:rsid w:val="00AD1D4D"/>
    <w:rsid w:val="00AD226F"/>
    <w:rsid w:val="00AD275F"/>
    <w:rsid w:val="00AD27B4"/>
    <w:rsid w:val="00AD3B0A"/>
    <w:rsid w:val="00AD3F4D"/>
    <w:rsid w:val="00AD43E8"/>
    <w:rsid w:val="00AD7472"/>
    <w:rsid w:val="00AE072C"/>
    <w:rsid w:val="00AE0E91"/>
    <w:rsid w:val="00AE203F"/>
    <w:rsid w:val="00AE263E"/>
    <w:rsid w:val="00AE3531"/>
    <w:rsid w:val="00AE4806"/>
    <w:rsid w:val="00AE570D"/>
    <w:rsid w:val="00AE58D5"/>
    <w:rsid w:val="00AE63B4"/>
    <w:rsid w:val="00AE700C"/>
    <w:rsid w:val="00AF11D2"/>
    <w:rsid w:val="00AF353D"/>
    <w:rsid w:val="00AF39CB"/>
    <w:rsid w:val="00AF4334"/>
    <w:rsid w:val="00AF43DE"/>
    <w:rsid w:val="00AF50E9"/>
    <w:rsid w:val="00AF589B"/>
    <w:rsid w:val="00AF728D"/>
    <w:rsid w:val="00AF733F"/>
    <w:rsid w:val="00AF747D"/>
    <w:rsid w:val="00B0043B"/>
    <w:rsid w:val="00B0170A"/>
    <w:rsid w:val="00B027FE"/>
    <w:rsid w:val="00B03FCB"/>
    <w:rsid w:val="00B0514F"/>
    <w:rsid w:val="00B113AF"/>
    <w:rsid w:val="00B1226E"/>
    <w:rsid w:val="00B1285F"/>
    <w:rsid w:val="00B1289C"/>
    <w:rsid w:val="00B12BEB"/>
    <w:rsid w:val="00B15A14"/>
    <w:rsid w:val="00B15F7F"/>
    <w:rsid w:val="00B1668D"/>
    <w:rsid w:val="00B16C42"/>
    <w:rsid w:val="00B18829"/>
    <w:rsid w:val="00B2001F"/>
    <w:rsid w:val="00B2051C"/>
    <w:rsid w:val="00B20B6B"/>
    <w:rsid w:val="00B210FE"/>
    <w:rsid w:val="00B215B8"/>
    <w:rsid w:val="00B24656"/>
    <w:rsid w:val="00B2599C"/>
    <w:rsid w:val="00B25B5D"/>
    <w:rsid w:val="00B26301"/>
    <w:rsid w:val="00B2668C"/>
    <w:rsid w:val="00B26DC2"/>
    <w:rsid w:val="00B27BBB"/>
    <w:rsid w:val="00B303EC"/>
    <w:rsid w:val="00B307AD"/>
    <w:rsid w:val="00B30BAB"/>
    <w:rsid w:val="00B32C44"/>
    <w:rsid w:val="00B34231"/>
    <w:rsid w:val="00B350C4"/>
    <w:rsid w:val="00B35FA4"/>
    <w:rsid w:val="00B36400"/>
    <w:rsid w:val="00B36453"/>
    <w:rsid w:val="00B402C2"/>
    <w:rsid w:val="00B406F6"/>
    <w:rsid w:val="00B40C62"/>
    <w:rsid w:val="00B42E4E"/>
    <w:rsid w:val="00B44241"/>
    <w:rsid w:val="00B44747"/>
    <w:rsid w:val="00B4577D"/>
    <w:rsid w:val="00B45EAE"/>
    <w:rsid w:val="00B46456"/>
    <w:rsid w:val="00B478E9"/>
    <w:rsid w:val="00B47C6E"/>
    <w:rsid w:val="00B47F90"/>
    <w:rsid w:val="00B50C82"/>
    <w:rsid w:val="00B50F4F"/>
    <w:rsid w:val="00B51734"/>
    <w:rsid w:val="00B51D91"/>
    <w:rsid w:val="00B52F08"/>
    <w:rsid w:val="00B5465D"/>
    <w:rsid w:val="00B549F1"/>
    <w:rsid w:val="00B54D2F"/>
    <w:rsid w:val="00B54D62"/>
    <w:rsid w:val="00B54F8F"/>
    <w:rsid w:val="00B564E6"/>
    <w:rsid w:val="00B56AD0"/>
    <w:rsid w:val="00B57A27"/>
    <w:rsid w:val="00B57D8D"/>
    <w:rsid w:val="00B61A5A"/>
    <w:rsid w:val="00B62A77"/>
    <w:rsid w:val="00B638D7"/>
    <w:rsid w:val="00B6426D"/>
    <w:rsid w:val="00B66EE1"/>
    <w:rsid w:val="00B675C0"/>
    <w:rsid w:val="00B67A7B"/>
    <w:rsid w:val="00B71B95"/>
    <w:rsid w:val="00B729F9"/>
    <w:rsid w:val="00B72AB2"/>
    <w:rsid w:val="00B73F21"/>
    <w:rsid w:val="00B7547B"/>
    <w:rsid w:val="00B75720"/>
    <w:rsid w:val="00B7656D"/>
    <w:rsid w:val="00B77493"/>
    <w:rsid w:val="00B778E8"/>
    <w:rsid w:val="00B81B94"/>
    <w:rsid w:val="00B81FE0"/>
    <w:rsid w:val="00B82FC7"/>
    <w:rsid w:val="00B84836"/>
    <w:rsid w:val="00B84DC6"/>
    <w:rsid w:val="00B86CA8"/>
    <w:rsid w:val="00B8B27B"/>
    <w:rsid w:val="00B8DF13"/>
    <w:rsid w:val="00B91C32"/>
    <w:rsid w:val="00B91DF0"/>
    <w:rsid w:val="00B92C0C"/>
    <w:rsid w:val="00B93BD6"/>
    <w:rsid w:val="00B96156"/>
    <w:rsid w:val="00B9675C"/>
    <w:rsid w:val="00B96C96"/>
    <w:rsid w:val="00B970BD"/>
    <w:rsid w:val="00B975E8"/>
    <w:rsid w:val="00BA0DD0"/>
    <w:rsid w:val="00BA15BE"/>
    <w:rsid w:val="00BA1B2A"/>
    <w:rsid w:val="00BA2127"/>
    <w:rsid w:val="00BA2730"/>
    <w:rsid w:val="00BA33CB"/>
    <w:rsid w:val="00BA357F"/>
    <w:rsid w:val="00BA42F0"/>
    <w:rsid w:val="00BA4C87"/>
    <w:rsid w:val="00BA5486"/>
    <w:rsid w:val="00BA556D"/>
    <w:rsid w:val="00BA6434"/>
    <w:rsid w:val="00BA6FBD"/>
    <w:rsid w:val="00BA759F"/>
    <w:rsid w:val="00BAC31F"/>
    <w:rsid w:val="00BB0209"/>
    <w:rsid w:val="00BB0E68"/>
    <w:rsid w:val="00BB2156"/>
    <w:rsid w:val="00BB2A0D"/>
    <w:rsid w:val="00BB35C1"/>
    <w:rsid w:val="00BB697D"/>
    <w:rsid w:val="00BC0F71"/>
    <w:rsid w:val="00BC1459"/>
    <w:rsid w:val="00BC2569"/>
    <w:rsid w:val="00BC4341"/>
    <w:rsid w:val="00BC4BA1"/>
    <w:rsid w:val="00BC6183"/>
    <w:rsid w:val="00BC63A1"/>
    <w:rsid w:val="00BC6F7A"/>
    <w:rsid w:val="00BD05C4"/>
    <w:rsid w:val="00BD169D"/>
    <w:rsid w:val="00BD2841"/>
    <w:rsid w:val="00BD29B9"/>
    <w:rsid w:val="00BD31F2"/>
    <w:rsid w:val="00BD4FFA"/>
    <w:rsid w:val="00BD52CB"/>
    <w:rsid w:val="00BD5C87"/>
    <w:rsid w:val="00BD5D64"/>
    <w:rsid w:val="00BD6372"/>
    <w:rsid w:val="00BE01E4"/>
    <w:rsid w:val="00BE05BE"/>
    <w:rsid w:val="00BE0F9C"/>
    <w:rsid w:val="00BE1982"/>
    <w:rsid w:val="00BE1C30"/>
    <w:rsid w:val="00BE1C44"/>
    <w:rsid w:val="00BE2F64"/>
    <w:rsid w:val="00BE59A2"/>
    <w:rsid w:val="00BE62DC"/>
    <w:rsid w:val="00BE659D"/>
    <w:rsid w:val="00BE7D0F"/>
    <w:rsid w:val="00BF186E"/>
    <w:rsid w:val="00BF22AD"/>
    <w:rsid w:val="00BF25C6"/>
    <w:rsid w:val="00BF2A2F"/>
    <w:rsid w:val="00BF2EA7"/>
    <w:rsid w:val="00BF5A23"/>
    <w:rsid w:val="00BF5AE9"/>
    <w:rsid w:val="00BF6962"/>
    <w:rsid w:val="00BF7C7E"/>
    <w:rsid w:val="00BF7EC4"/>
    <w:rsid w:val="00BF7FB7"/>
    <w:rsid w:val="00BF7FC9"/>
    <w:rsid w:val="00C006A0"/>
    <w:rsid w:val="00C00911"/>
    <w:rsid w:val="00C0163D"/>
    <w:rsid w:val="00C01A2A"/>
    <w:rsid w:val="00C01A88"/>
    <w:rsid w:val="00C046AF"/>
    <w:rsid w:val="00C04E60"/>
    <w:rsid w:val="00C05B81"/>
    <w:rsid w:val="00C061C3"/>
    <w:rsid w:val="00C070F9"/>
    <w:rsid w:val="00C075E9"/>
    <w:rsid w:val="00C0781C"/>
    <w:rsid w:val="00C10297"/>
    <w:rsid w:val="00C113CF"/>
    <w:rsid w:val="00C11A98"/>
    <w:rsid w:val="00C121CF"/>
    <w:rsid w:val="00C12607"/>
    <w:rsid w:val="00C12E9A"/>
    <w:rsid w:val="00C13AE2"/>
    <w:rsid w:val="00C13C8D"/>
    <w:rsid w:val="00C13F95"/>
    <w:rsid w:val="00C15377"/>
    <w:rsid w:val="00C153E0"/>
    <w:rsid w:val="00C15BBB"/>
    <w:rsid w:val="00C2004C"/>
    <w:rsid w:val="00C20B5E"/>
    <w:rsid w:val="00C20EA6"/>
    <w:rsid w:val="00C22373"/>
    <w:rsid w:val="00C2335C"/>
    <w:rsid w:val="00C26E5F"/>
    <w:rsid w:val="00C2775D"/>
    <w:rsid w:val="00C27CF8"/>
    <w:rsid w:val="00C33044"/>
    <w:rsid w:val="00C33610"/>
    <w:rsid w:val="00C33BA1"/>
    <w:rsid w:val="00C3615E"/>
    <w:rsid w:val="00C365BA"/>
    <w:rsid w:val="00C401D7"/>
    <w:rsid w:val="00C403D1"/>
    <w:rsid w:val="00C40C8C"/>
    <w:rsid w:val="00C40FFF"/>
    <w:rsid w:val="00C41BD2"/>
    <w:rsid w:val="00C42140"/>
    <w:rsid w:val="00C42AD0"/>
    <w:rsid w:val="00C444AE"/>
    <w:rsid w:val="00C44A27"/>
    <w:rsid w:val="00C44C62"/>
    <w:rsid w:val="00C45186"/>
    <w:rsid w:val="00C45525"/>
    <w:rsid w:val="00C457DB"/>
    <w:rsid w:val="00C46461"/>
    <w:rsid w:val="00C46AA7"/>
    <w:rsid w:val="00C4721E"/>
    <w:rsid w:val="00C5101C"/>
    <w:rsid w:val="00C525E6"/>
    <w:rsid w:val="00C53130"/>
    <w:rsid w:val="00C53150"/>
    <w:rsid w:val="00C548B0"/>
    <w:rsid w:val="00C54970"/>
    <w:rsid w:val="00C54A5F"/>
    <w:rsid w:val="00C5578B"/>
    <w:rsid w:val="00C56A89"/>
    <w:rsid w:val="00C56BC9"/>
    <w:rsid w:val="00C62159"/>
    <w:rsid w:val="00C62AAE"/>
    <w:rsid w:val="00C661A9"/>
    <w:rsid w:val="00C666A6"/>
    <w:rsid w:val="00C66A2D"/>
    <w:rsid w:val="00C71978"/>
    <w:rsid w:val="00C73CF7"/>
    <w:rsid w:val="00C73FD0"/>
    <w:rsid w:val="00C74D4B"/>
    <w:rsid w:val="00C75153"/>
    <w:rsid w:val="00C76DF3"/>
    <w:rsid w:val="00C76EC3"/>
    <w:rsid w:val="00C7C0B0"/>
    <w:rsid w:val="00C80C4B"/>
    <w:rsid w:val="00C8118B"/>
    <w:rsid w:val="00C81DF6"/>
    <w:rsid w:val="00C8217E"/>
    <w:rsid w:val="00C82819"/>
    <w:rsid w:val="00C830D5"/>
    <w:rsid w:val="00C833C8"/>
    <w:rsid w:val="00C854DF"/>
    <w:rsid w:val="00C8589B"/>
    <w:rsid w:val="00C8631C"/>
    <w:rsid w:val="00C866C4"/>
    <w:rsid w:val="00C86BBB"/>
    <w:rsid w:val="00C87168"/>
    <w:rsid w:val="00C874AD"/>
    <w:rsid w:val="00C9066E"/>
    <w:rsid w:val="00C91444"/>
    <w:rsid w:val="00C922B5"/>
    <w:rsid w:val="00C931F6"/>
    <w:rsid w:val="00C9321C"/>
    <w:rsid w:val="00C94260"/>
    <w:rsid w:val="00C9571A"/>
    <w:rsid w:val="00C97509"/>
    <w:rsid w:val="00CA01B0"/>
    <w:rsid w:val="00CA2021"/>
    <w:rsid w:val="00CA2FB2"/>
    <w:rsid w:val="00CA3074"/>
    <w:rsid w:val="00CA356D"/>
    <w:rsid w:val="00CA403F"/>
    <w:rsid w:val="00CB01D8"/>
    <w:rsid w:val="00CB0252"/>
    <w:rsid w:val="00CB234D"/>
    <w:rsid w:val="00CB3446"/>
    <w:rsid w:val="00CB4371"/>
    <w:rsid w:val="00CB49E6"/>
    <w:rsid w:val="00CB61BE"/>
    <w:rsid w:val="00CB75D2"/>
    <w:rsid w:val="00CC0F63"/>
    <w:rsid w:val="00CC24FB"/>
    <w:rsid w:val="00CC28FD"/>
    <w:rsid w:val="00CC38A3"/>
    <w:rsid w:val="00CC45B0"/>
    <w:rsid w:val="00CC4B8A"/>
    <w:rsid w:val="00CC4BBE"/>
    <w:rsid w:val="00CC4D53"/>
    <w:rsid w:val="00CC578A"/>
    <w:rsid w:val="00CC58DE"/>
    <w:rsid w:val="00CC728B"/>
    <w:rsid w:val="00CC78D7"/>
    <w:rsid w:val="00CD0651"/>
    <w:rsid w:val="00CD31CA"/>
    <w:rsid w:val="00CD3252"/>
    <w:rsid w:val="00CD399F"/>
    <w:rsid w:val="00CD3AB7"/>
    <w:rsid w:val="00CD55E9"/>
    <w:rsid w:val="00CD5FAF"/>
    <w:rsid w:val="00CD776F"/>
    <w:rsid w:val="00CE0218"/>
    <w:rsid w:val="00CE0316"/>
    <w:rsid w:val="00CE0D23"/>
    <w:rsid w:val="00CE0FBF"/>
    <w:rsid w:val="00CE16B6"/>
    <w:rsid w:val="00CE25F0"/>
    <w:rsid w:val="00CE39CE"/>
    <w:rsid w:val="00CE4DB4"/>
    <w:rsid w:val="00CE7B27"/>
    <w:rsid w:val="00CF01AB"/>
    <w:rsid w:val="00CF0A22"/>
    <w:rsid w:val="00CF0C5B"/>
    <w:rsid w:val="00CF0CCC"/>
    <w:rsid w:val="00CF5228"/>
    <w:rsid w:val="00CF6681"/>
    <w:rsid w:val="00CF7865"/>
    <w:rsid w:val="00CF7A43"/>
    <w:rsid w:val="00CF7F5A"/>
    <w:rsid w:val="00D01C62"/>
    <w:rsid w:val="00D0345F"/>
    <w:rsid w:val="00D046BF"/>
    <w:rsid w:val="00D0475E"/>
    <w:rsid w:val="00D04780"/>
    <w:rsid w:val="00D04A4A"/>
    <w:rsid w:val="00D0518D"/>
    <w:rsid w:val="00D0590C"/>
    <w:rsid w:val="00D0591E"/>
    <w:rsid w:val="00D05C96"/>
    <w:rsid w:val="00D063F8"/>
    <w:rsid w:val="00D06923"/>
    <w:rsid w:val="00D112C2"/>
    <w:rsid w:val="00D12829"/>
    <w:rsid w:val="00D12ED7"/>
    <w:rsid w:val="00D136B6"/>
    <w:rsid w:val="00D13D56"/>
    <w:rsid w:val="00D1464E"/>
    <w:rsid w:val="00D14EAB"/>
    <w:rsid w:val="00D15942"/>
    <w:rsid w:val="00D15F88"/>
    <w:rsid w:val="00D17042"/>
    <w:rsid w:val="00D2118D"/>
    <w:rsid w:val="00D222AE"/>
    <w:rsid w:val="00D253FB"/>
    <w:rsid w:val="00D258FB"/>
    <w:rsid w:val="00D267B6"/>
    <w:rsid w:val="00D26B11"/>
    <w:rsid w:val="00D271DD"/>
    <w:rsid w:val="00D2727D"/>
    <w:rsid w:val="00D27448"/>
    <w:rsid w:val="00D27EE8"/>
    <w:rsid w:val="00D30ACB"/>
    <w:rsid w:val="00D30E79"/>
    <w:rsid w:val="00D31AAB"/>
    <w:rsid w:val="00D31CC9"/>
    <w:rsid w:val="00D33205"/>
    <w:rsid w:val="00D339DF"/>
    <w:rsid w:val="00D3404B"/>
    <w:rsid w:val="00D35AD3"/>
    <w:rsid w:val="00D35C93"/>
    <w:rsid w:val="00D35D9B"/>
    <w:rsid w:val="00D363BD"/>
    <w:rsid w:val="00D365C6"/>
    <w:rsid w:val="00D36B71"/>
    <w:rsid w:val="00D36D8B"/>
    <w:rsid w:val="00D4153B"/>
    <w:rsid w:val="00D42336"/>
    <w:rsid w:val="00D4348B"/>
    <w:rsid w:val="00D441F3"/>
    <w:rsid w:val="00D4434E"/>
    <w:rsid w:val="00D447ED"/>
    <w:rsid w:val="00D455FA"/>
    <w:rsid w:val="00D45919"/>
    <w:rsid w:val="00D45C06"/>
    <w:rsid w:val="00D45F80"/>
    <w:rsid w:val="00D46265"/>
    <w:rsid w:val="00D463C2"/>
    <w:rsid w:val="00D466D9"/>
    <w:rsid w:val="00D469A0"/>
    <w:rsid w:val="00D46D40"/>
    <w:rsid w:val="00D46E19"/>
    <w:rsid w:val="00D47894"/>
    <w:rsid w:val="00D47B10"/>
    <w:rsid w:val="00D51732"/>
    <w:rsid w:val="00D5268A"/>
    <w:rsid w:val="00D530DD"/>
    <w:rsid w:val="00D56449"/>
    <w:rsid w:val="00D5753A"/>
    <w:rsid w:val="00D5782A"/>
    <w:rsid w:val="00D600BE"/>
    <w:rsid w:val="00D61020"/>
    <w:rsid w:val="00D6176F"/>
    <w:rsid w:val="00D617DF"/>
    <w:rsid w:val="00D650CA"/>
    <w:rsid w:val="00D6512E"/>
    <w:rsid w:val="00D675A0"/>
    <w:rsid w:val="00D67AA1"/>
    <w:rsid w:val="00D67E9B"/>
    <w:rsid w:val="00D716BF"/>
    <w:rsid w:val="00D7285B"/>
    <w:rsid w:val="00D74500"/>
    <w:rsid w:val="00D74B0D"/>
    <w:rsid w:val="00D75281"/>
    <w:rsid w:val="00D76F76"/>
    <w:rsid w:val="00D80D17"/>
    <w:rsid w:val="00D82D2C"/>
    <w:rsid w:val="00D83B3E"/>
    <w:rsid w:val="00D84781"/>
    <w:rsid w:val="00D84A46"/>
    <w:rsid w:val="00D8608B"/>
    <w:rsid w:val="00D9049F"/>
    <w:rsid w:val="00D91838"/>
    <w:rsid w:val="00D923EF"/>
    <w:rsid w:val="00D92D46"/>
    <w:rsid w:val="00D937DD"/>
    <w:rsid w:val="00D93A36"/>
    <w:rsid w:val="00D941DF"/>
    <w:rsid w:val="00D944E6"/>
    <w:rsid w:val="00D94B56"/>
    <w:rsid w:val="00D969FA"/>
    <w:rsid w:val="00D96AA9"/>
    <w:rsid w:val="00DA172A"/>
    <w:rsid w:val="00DA24D2"/>
    <w:rsid w:val="00DA375E"/>
    <w:rsid w:val="00DA49FA"/>
    <w:rsid w:val="00DA4A0A"/>
    <w:rsid w:val="00DA4BD4"/>
    <w:rsid w:val="00DA64F5"/>
    <w:rsid w:val="00DA7443"/>
    <w:rsid w:val="00DA76E6"/>
    <w:rsid w:val="00DA7DFD"/>
    <w:rsid w:val="00DB01D0"/>
    <w:rsid w:val="00DB05BD"/>
    <w:rsid w:val="00DB1A19"/>
    <w:rsid w:val="00DB1B74"/>
    <w:rsid w:val="00DB26CF"/>
    <w:rsid w:val="00DB6EE1"/>
    <w:rsid w:val="00DB7234"/>
    <w:rsid w:val="00DB7A2A"/>
    <w:rsid w:val="00DC030A"/>
    <w:rsid w:val="00DC07D5"/>
    <w:rsid w:val="00DC21D4"/>
    <w:rsid w:val="00DC2E58"/>
    <w:rsid w:val="00DC426C"/>
    <w:rsid w:val="00DC4461"/>
    <w:rsid w:val="00DC552A"/>
    <w:rsid w:val="00DC559B"/>
    <w:rsid w:val="00DC5A05"/>
    <w:rsid w:val="00DC6B1F"/>
    <w:rsid w:val="00DC7D2F"/>
    <w:rsid w:val="00DC7E64"/>
    <w:rsid w:val="00DD0217"/>
    <w:rsid w:val="00DD0D06"/>
    <w:rsid w:val="00DD19BD"/>
    <w:rsid w:val="00DD2B65"/>
    <w:rsid w:val="00DD3DDE"/>
    <w:rsid w:val="00DD4DED"/>
    <w:rsid w:val="00DD5B67"/>
    <w:rsid w:val="00DD60FB"/>
    <w:rsid w:val="00DE04C5"/>
    <w:rsid w:val="00DE0E7B"/>
    <w:rsid w:val="00DE2F9B"/>
    <w:rsid w:val="00DE3539"/>
    <w:rsid w:val="00DE3968"/>
    <w:rsid w:val="00DE430A"/>
    <w:rsid w:val="00DE4C36"/>
    <w:rsid w:val="00DE4ECE"/>
    <w:rsid w:val="00DE4EF1"/>
    <w:rsid w:val="00DE5DF8"/>
    <w:rsid w:val="00DE63E1"/>
    <w:rsid w:val="00DE78A6"/>
    <w:rsid w:val="00DF0685"/>
    <w:rsid w:val="00DF07D1"/>
    <w:rsid w:val="00DF0835"/>
    <w:rsid w:val="00DF3659"/>
    <w:rsid w:val="00DF4885"/>
    <w:rsid w:val="00DF48E4"/>
    <w:rsid w:val="00DF51EB"/>
    <w:rsid w:val="00DF637E"/>
    <w:rsid w:val="00DF64E2"/>
    <w:rsid w:val="00DF7101"/>
    <w:rsid w:val="00DF746B"/>
    <w:rsid w:val="00DF7794"/>
    <w:rsid w:val="00DF7863"/>
    <w:rsid w:val="00E018BC"/>
    <w:rsid w:val="00E01EF8"/>
    <w:rsid w:val="00E0251B"/>
    <w:rsid w:val="00E028CB"/>
    <w:rsid w:val="00E03A82"/>
    <w:rsid w:val="00E03C11"/>
    <w:rsid w:val="00E053A2"/>
    <w:rsid w:val="00E05ED3"/>
    <w:rsid w:val="00E075DE"/>
    <w:rsid w:val="00E11969"/>
    <w:rsid w:val="00E11E16"/>
    <w:rsid w:val="00E12513"/>
    <w:rsid w:val="00E1293A"/>
    <w:rsid w:val="00E1511E"/>
    <w:rsid w:val="00E15F7F"/>
    <w:rsid w:val="00E165E9"/>
    <w:rsid w:val="00E2017B"/>
    <w:rsid w:val="00E2090D"/>
    <w:rsid w:val="00E20AA1"/>
    <w:rsid w:val="00E22394"/>
    <w:rsid w:val="00E22669"/>
    <w:rsid w:val="00E2281B"/>
    <w:rsid w:val="00E24655"/>
    <w:rsid w:val="00E24887"/>
    <w:rsid w:val="00E26A73"/>
    <w:rsid w:val="00E301F5"/>
    <w:rsid w:val="00E32614"/>
    <w:rsid w:val="00E32D1B"/>
    <w:rsid w:val="00E3317D"/>
    <w:rsid w:val="00E3404D"/>
    <w:rsid w:val="00E3458A"/>
    <w:rsid w:val="00E34606"/>
    <w:rsid w:val="00E34784"/>
    <w:rsid w:val="00E34E2C"/>
    <w:rsid w:val="00E36157"/>
    <w:rsid w:val="00E36327"/>
    <w:rsid w:val="00E36B85"/>
    <w:rsid w:val="00E4010D"/>
    <w:rsid w:val="00E40247"/>
    <w:rsid w:val="00E41C06"/>
    <w:rsid w:val="00E42577"/>
    <w:rsid w:val="00E43152"/>
    <w:rsid w:val="00E43914"/>
    <w:rsid w:val="00E441D6"/>
    <w:rsid w:val="00E45DFB"/>
    <w:rsid w:val="00E45FCC"/>
    <w:rsid w:val="00E46A26"/>
    <w:rsid w:val="00E47166"/>
    <w:rsid w:val="00E47F07"/>
    <w:rsid w:val="00E511D1"/>
    <w:rsid w:val="00E53F97"/>
    <w:rsid w:val="00E55379"/>
    <w:rsid w:val="00E555B5"/>
    <w:rsid w:val="00E556CA"/>
    <w:rsid w:val="00E55CEF"/>
    <w:rsid w:val="00E61306"/>
    <w:rsid w:val="00E61429"/>
    <w:rsid w:val="00E61642"/>
    <w:rsid w:val="00E61BD0"/>
    <w:rsid w:val="00E6255F"/>
    <w:rsid w:val="00E63983"/>
    <w:rsid w:val="00E64E10"/>
    <w:rsid w:val="00E678D2"/>
    <w:rsid w:val="00E67A46"/>
    <w:rsid w:val="00E67CCD"/>
    <w:rsid w:val="00E7062F"/>
    <w:rsid w:val="00E70D59"/>
    <w:rsid w:val="00E72B04"/>
    <w:rsid w:val="00E73DBE"/>
    <w:rsid w:val="00E75656"/>
    <w:rsid w:val="00E7602E"/>
    <w:rsid w:val="00E76528"/>
    <w:rsid w:val="00E76632"/>
    <w:rsid w:val="00E76CEF"/>
    <w:rsid w:val="00E806F6"/>
    <w:rsid w:val="00E821F3"/>
    <w:rsid w:val="00E82912"/>
    <w:rsid w:val="00E837A1"/>
    <w:rsid w:val="00E84259"/>
    <w:rsid w:val="00E86009"/>
    <w:rsid w:val="00E861E7"/>
    <w:rsid w:val="00E8734B"/>
    <w:rsid w:val="00E90772"/>
    <w:rsid w:val="00E91F80"/>
    <w:rsid w:val="00E92ED7"/>
    <w:rsid w:val="00E9406A"/>
    <w:rsid w:val="00E945E9"/>
    <w:rsid w:val="00E97D41"/>
    <w:rsid w:val="00EA1205"/>
    <w:rsid w:val="00EA1AE2"/>
    <w:rsid w:val="00EA2300"/>
    <w:rsid w:val="00EA443E"/>
    <w:rsid w:val="00EA4810"/>
    <w:rsid w:val="00EA516D"/>
    <w:rsid w:val="00EA5755"/>
    <w:rsid w:val="00EA6071"/>
    <w:rsid w:val="00EA73AA"/>
    <w:rsid w:val="00EA7679"/>
    <w:rsid w:val="00EA7BD7"/>
    <w:rsid w:val="00EB06D0"/>
    <w:rsid w:val="00EB0ED8"/>
    <w:rsid w:val="00EB10A2"/>
    <w:rsid w:val="00EB4C8F"/>
    <w:rsid w:val="00EB58E7"/>
    <w:rsid w:val="00EB5D0A"/>
    <w:rsid w:val="00EB7F32"/>
    <w:rsid w:val="00EC05D6"/>
    <w:rsid w:val="00EC1733"/>
    <w:rsid w:val="00EC2858"/>
    <w:rsid w:val="00EC2DDC"/>
    <w:rsid w:val="00EC3687"/>
    <w:rsid w:val="00EC3C7A"/>
    <w:rsid w:val="00EC5DEF"/>
    <w:rsid w:val="00EC6B2C"/>
    <w:rsid w:val="00EC76D7"/>
    <w:rsid w:val="00EC78BF"/>
    <w:rsid w:val="00EC7E2C"/>
    <w:rsid w:val="00ED06E6"/>
    <w:rsid w:val="00ED0F21"/>
    <w:rsid w:val="00ED1436"/>
    <w:rsid w:val="00ED176E"/>
    <w:rsid w:val="00ED31BF"/>
    <w:rsid w:val="00ED35AE"/>
    <w:rsid w:val="00ED3BB8"/>
    <w:rsid w:val="00ED4D7E"/>
    <w:rsid w:val="00ED7ECB"/>
    <w:rsid w:val="00EE096E"/>
    <w:rsid w:val="00EE0EBE"/>
    <w:rsid w:val="00EE1111"/>
    <w:rsid w:val="00EE1A32"/>
    <w:rsid w:val="00EE1C8F"/>
    <w:rsid w:val="00EE240D"/>
    <w:rsid w:val="00EE2416"/>
    <w:rsid w:val="00EE3699"/>
    <w:rsid w:val="00EE6794"/>
    <w:rsid w:val="00EE693B"/>
    <w:rsid w:val="00EF0725"/>
    <w:rsid w:val="00EF0E54"/>
    <w:rsid w:val="00EF151D"/>
    <w:rsid w:val="00EF15CE"/>
    <w:rsid w:val="00EF1888"/>
    <w:rsid w:val="00EF1A09"/>
    <w:rsid w:val="00EF29B2"/>
    <w:rsid w:val="00EF47CA"/>
    <w:rsid w:val="00EF4E5D"/>
    <w:rsid w:val="00EF4FF4"/>
    <w:rsid w:val="00F018E5"/>
    <w:rsid w:val="00F02098"/>
    <w:rsid w:val="00F02670"/>
    <w:rsid w:val="00F03000"/>
    <w:rsid w:val="00F03218"/>
    <w:rsid w:val="00F03D4B"/>
    <w:rsid w:val="00F042E0"/>
    <w:rsid w:val="00F045B3"/>
    <w:rsid w:val="00F0496E"/>
    <w:rsid w:val="00F04A60"/>
    <w:rsid w:val="00F0555E"/>
    <w:rsid w:val="00F05773"/>
    <w:rsid w:val="00F06452"/>
    <w:rsid w:val="00F06FAE"/>
    <w:rsid w:val="00F121A0"/>
    <w:rsid w:val="00F1461B"/>
    <w:rsid w:val="00F151C9"/>
    <w:rsid w:val="00F176AC"/>
    <w:rsid w:val="00F20357"/>
    <w:rsid w:val="00F224D2"/>
    <w:rsid w:val="00F22771"/>
    <w:rsid w:val="00F22869"/>
    <w:rsid w:val="00F2356D"/>
    <w:rsid w:val="00F23E35"/>
    <w:rsid w:val="00F25662"/>
    <w:rsid w:val="00F258FF"/>
    <w:rsid w:val="00F27660"/>
    <w:rsid w:val="00F30593"/>
    <w:rsid w:val="00F31029"/>
    <w:rsid w:val="00F3124C"/>
    <w:rsid w:val="00F3303D"/>
    <w:rsid w:val="00F33912"/>
    <w:rsid w:val="00F34344"/>
    <w:rsid w:val="00F348EF"/>
    <w:rsid w:val="00F3570D"/>
    <w:rsid w:val="00F3578B"/>
    <w:rsid w:val="00F361DE"/>
    <w:rsid w:val="00F3675B"/>
    <w:rsid w:val="00F36763"/>
    <w:rsid w:val="00F367DB"/>
    <w:rsid w:val="00F37F10"/>
    <w:rsid w:val="00F421F9"/>
    <w:rsid w:val="00F42DD8"/>
    <w:rsid w:val="00F45317"/>
    <w:rsid w:val="00F4542A"/>
    <w:rsid w:val="00F45F83"/>
    <w:rsid w:val="00F469E3"/>
    <w:rsid w:val="00F4748B"/>
    <w:rsid w:val="00F47AC7"/>
    <w:rsid w:val="00F51062"/>
    <w:rsid w:val="00F51810"/>
    <w:rsid w:val="00F51D68"/>
    <w:rsid w:val="00F52F8C"/>
    <w:rsid w:val="00F53F3B"/>
    <w:rsid w:val="00F56582"/>
    <w:rsid w:val="00F56876"/>
    <w:rsid w:val="00F612AA"/>
    <w:rsid w:val="00F626AC"/>
    <w:rsid w:val="00F629F8"/>
    <w:rsid w:val="00F62ACD"/>
    <w:rsid w:val="00F62B2C"/>
    <w:rsid w:val="00F62D1B"/>
    <w:rsid w:val="00F63C05"/>
    <w:rsid w:val="00F65227"/>
    <w:rsid w:val="00F65E10"/>
    <w:rsid w:val="00F665B8"/>
    <w:rsid w:val="00F67616"/>
    <w:rsid w:val="00F67CB7"/>
    <w:rsid w:val="00F6DE85"/>
    <w:rsid w:val="00F708E3"/>
    <w:rsid w:val="00F7180F"/>
    <w:rsid w:val="00F71C7B"/>
    <w:rsid w:val="00F72059"/>
    <w:rsid w:val="00F72689"/>
    <w:rsid w:val="00F72E2A"/>
    <w:rsid w:val="00F74C61"/>
    <w:rsid w:val="00F74CF2"/>
    <w:rsid w:val="00F74DEB"/>
    <w:rsid w:val="00F758E5"/>
    <w:rsid w:val="00F7650B"/>
    <w:rsid w:val="00F76C2D"/>
    <w:rsid w:val="00F770B1"/>
    <w:rsid w:val="00F775F1"/>
    <w:rsid w:val="00F77B12"/>
    <w:rsid w:val="00F77F91"/>
    <w:rsid w:val="00F8078D"/>
    <w:rsid w:val="00F818FA"/>
    <w:rsid w:val="00F81C06"/>
    <w:rsid w:val="00F82BF8"/>
    <w:rsid w:val="00F84207"/>
    <w:rsid w:val="00F84BD7"/>
    <w:rsid w:val="00F85EEF"/>
    <w:rsid w:val="00F86561"/>
    <w:rsid w:val="00F90971"/>
    <w:rsid w:val="00F949B1"/>
    <w:rsid w:val="00F96D36"/>
    <w:rsid w:val="00F97F22"/>
    <w:rsid w:val="00FA17BB"/>
    <w:rsid w:val="00FA2A7E"/>
    <w:rsid w:val="00FA4B1C"/>
    <w:rsid w:val="00FA6D15"/>
    <w:rsid w:val="00FB0421"/>
    <w:rsid w:val="00FB0E56"/>
    <w:rsid w:val="00FB1044"/>
    <w:rsid w:val="00FB1D6A"/>
    <w:rsid w:val="00FB2421"/>
    <w:rsid w:val="00FB29AD"/>
    <w:rsid w:val="00FB46F7"/>
    <w:rsid w:val="00FB5E7C"/>
    <w:rsid w:val="00FB7FC1"/>
    <w:rsid w:val="00FC039A"/>
    <w:rsid w:val="00FC074A"/>
    <w:rsid w:val="00FC1269"/>
    <w:rsid w:val="00FC1432"/>
    <w:rsid w:val="00FC1EDF"/>
    <w:rsid w:val="00FC24DE"/>
    <w:rsid w:val="00FC37BE"/>
    <w:rsid w:val="00FC3ABB"/>
    <w:rsid w:val="00FC3C14"/>
    <w:rsid w:val="00FC40FB"/>
    <w:rsid w:val="00FC4633"/>
    <w:rsid w:val="00FC544B"/>
    <w:rsid w:val="00FC5A98"/>
    <w:rsid w:val="00FC632F"/>
    <w:rsid w:val="00FC6CF3"/>
    <w:rsid w:val="00FC6E59"/>
    <w:rsid w:val="00FC74D8"/>
    <w:rsid w:val="00FD0621"/>
    <w:rsid w:val="00FD0911"/>
    <w:rsid w:val="00FD205A"/>
    <w:rsid w:val="00FD28D3"/>
    <w:rsid w:val="00FD2B1B"/>
    <w:rsid w:val="00FD4937"/>
    <w:rsid w:val="00FD4ED4"/>
    <w:rsid w:val="00FD57B2"/>
    <w:rsid w:val="00FD6E1A"/>
    <w:rsid w:val="00FD7A4D"/>
    <w:rsid w:val="00FD8700"/>
    <w:rsid w:val="00FE229D"/>
    <w:rsid w:val="00FE4DBE"/>
    <w:rsid w:val="00FE4F41"/>
    <w:rsid w:val="00FE534B"/>
    <w:rsid w:val="00FE673E"/>
    <w:rsid w:val="00FF0500"/>
    <w:rsid w:val="00FF0CCB"/>
    <w:rsid w:val="00FF1072"/>
    <w:rsid w:val="00FF10E8"/>
    <w:rsid w:val="00FF3930"/>
    <w:rsid w:val="00FF3A0C"/>
    <w:rsid w:val="00FF438D"/>
    <w:rsid w:val="00FF5C8A"/>
    <w:rsid w:val="00FF5DCB"/>
    <w:rsid w:val="00FF6388"/>
    <w:rsid w:val="00FF6E31"/>
    <w:rsid w:val="0105AD24"/>
    <w:rsid w:val="012BFC05"/>
    <w:rsid w:val="01330F12"/>
    <w:rsid w:val="013896F9"/>
    <w:rsid w:val="01475088"/>
    <w:rsid w:val="014AE589"/>
    <w:rsid w:val="01608EA4"/>
    <w:rsid w:val="0166E1E2"/>
    <w:rsid w:val="016DCCE4"/>
    <w:rsid w:val="0171952B"/>
    <w:rsid w:val="0191A1BB"/>
    <w:rsid w:val="019FC2FE"/>
    <w:rsid w:val="01A5C3CC"/>
    <w:rsid w:val="01A5CA45"/>
    <w:rsid w:val="01B268EB"/>
    <w:rsid w:val="01B2A3F0"/>
    <w:rsid w:val="01C3128B"/>
    <w:rsid w:val="01EF10FA"/>
    <w:rsid w:val="020ED566"/>
    <w:rsid w:val="020F3EA0"/>
    <w:rsid w:val="0217B24C"/>
    <w:rsid w:val="023726D1"/>
    <w:rsid w:val="023A17D0"/>
    <w:rsid w:val="02473488"/>
    <w:rsid w:val="0253A46A"/>
    <w:rsid w:val="027710DC"/>
    <w:rsid w:val="02879D1A"/>
    <w:rsid w:val="0299AC17"/>
    <w:rsid w:val="02A56E07"/>
    <w:rsid w:val="02ABB723"/>
    <w:rsid w:val="02B5A067"/>
    <w:rsid w:val="02CB25E8"/>
    <w:rsid w:val="02D58260"/>
    <w:rsid w:val="02DB5863"/>
    <w:rsid w:val="02E61319"/>
    <w:rsid w:val="02FAD702"/>
    <w:rsid w:val="0300CBD0"/>
    <w:rsid w:val="03070143"/>
    <w:rsid w:val="03073A0B"/>
    <w:rsid w:val="031483C0"/>
    <w:rsid w:val="031E2A72"/>
    <w:rsid w:val="03277953"/>
    <w:rsid w:val="032943FA"/>
    <w:rsid w:val="033C6B30"/>
    <w:rsid w:val="035012C1"/>
    <w:rsid w:val="03514075"/>
    <w:rsid w:val="0351F5E6"/>
    <w:rsid w:val="037DFD8C"/>
    <w:rsid w:val="03802A5A"/>
    <w:rsid w:val="0393F3AE"/>
    <w:rsid w:val="0395E0A7"/>
    <w:rsid w:val="039ABD77"/>
    <w:rsid w:val="03A591FC"/>
    <w:rsid w:val="03AED3C7"/>
    <w:rsid w:val="03B2625B"/>
    <w:rsid w:val="03BE04CB"/>
    <w:rsid w:val="03C8BB8E"/>
    <w:rsid w:val="03D11720"/>
    <w:rsid w:val="03D72C18"/>
    <w:rsid w:val="03EEEEAB"/>
    <w:rsid w:val="03EFFB0F"/>
    <w:rsid w:val="03F03766"/>
    <w:rsid w:val="03F0AB9D"/>
    <w:rsid w:val="03F31F0E"/>
    <w:rsid w:val="03FBA51C"/>
    <w:rsid w:val="03FF247F"/>
    <w:rsid w:val="040A558A"/>
    <w:rsid w:val="0413084E"/>
    <w:rsid w:val="041C3F60"/>
    <w:rsid w:val="043CBC85"/>
    <w:rsid w:val="0440C1BC"/>
    <w:rsid w:val="04420920"/>
    <w:rsid w:val="044CF032"/>
    <w:rsid w:val="044EA925"/>
    <w:rsid w:val="045B4A05"/>
    <w:rsid w:val="0462DAE9"/>
    <w:rsid w:val="047AECE8"/>
    <w:rsid w:val="049FF607"/>
    <w:rsid w:val="04A01E16"/>
    <w:rsid w:val="04AAEAE6"/>
    <w:rsid w:val="04B084B2"/>
    <w:rsid w:val="04B3D798"/>
    <w:rsid w:val="04C57672"/>
    <w:rsid w:val="04C8FE46"/>
    <w:rsid w:val="04CF6170"/>
    <w:rsid w:val="04D1D3A3"/>
    <w:rsid w:val="04E3164D"/>
    <w:rsid w:val="04F03716"/>
    <w:rsid w:val="0516ABD1"/>
    <w:rsid w:val="051DCACD"/>
    <w:rsid w:val="0526F2C7"/>
    <w:rsid w:val="05272045"/>
    <w:rsid w:val="052B01BE"/>
    <w:rsid w:val="052BA7F5"/>
    <w:rsid w:val="053C0D13"/>
    <w:rsid w:val="05412A14"/>
    <w:rsid w:val="054348C3"/>
    <w:rsid w:val="05547F38"/>
    <w:rsid w:val="0556180D"/>
    <w:rsid w:val="055AB91F"/>
    <w:rsid w:val="0561AE75"/>
    <w:rsid w:val="05643840"/>
    <w:rsid w:val="056FED9D"/>
    <w:rsid w:val="0588EDEA"/>
    <w:rsid w:val="059DB0D8"/>
    <w:rsid w:val="059E645E"/>
    <w:rsid w:val="05A89A7D"/>
    <w:rsid w:val="05BC78CB"/>
    <w:rsid w:val="05BF29F9"/>
    <w:rsid w:val="05C99472"/>
    <w:rsid w:val="05DB1DC5"/>
    <w:rsid w:val="060D4D6A"/>
    <w:rsid w:val="0630464B"/>
    <w:rsid w:val="063FAAA5"/>
    <w:rsid w:val="064CDE84"/>
    <w:rsid w:val="064E2263"/>
    <w:rsid w:val="065BF2ED"/>
    <w:rsid w:val="0661CCAF"/>
    <w:rsid w:val="06659CB2"/>
    <w:rsid w:val="066DB1A9"/>
    <w:rsid w:val="0687E4B1"/>
    <w:rsid w:val="06916B9A"/>
    <w:rsid w:val="069BA0B7"/>
    <w:rsid w:val="069D2210"/>
    <w:rsid w:val="06BC8B4A"/>
    <w:rsid w:val="06C4EE95"/>
    <w:rsid w:val="06C7C295"/>
    <w:rsid w:val="06DA76D5"/>
    <w:rsid w:val="06F4D3AC"/>
    <w:rsid w:val="0708161F"/>
    <w:rsid w:val="070C9209"/>
    <w:rsid w:val="0726C558"/>
    <w:rsid w:val="07356D9F"/>
    <w:rsid w:val="073C3A94"/>
    <w:rsid w:val="0748CD1E"/>
    <w:rsid w:val="0749D685"/>
    <w:rsid w:val="07543DF7"/>
    <w:rsid w:val="0766A9EB"/>
    <w:rsid w:val="0771EEDD"/>
    <w:rsid w:val="0771F856"/>
    <w:rsid w:val="0786A004"/>
    <w:rsid w:val="07877401"/>
    <w:rsid w:val="078EF551"/>
    <w:rsid w:val="0791ADAA"/>
    <w:rsid w:val="0796DB61"/>
    <w:rsid w:val="07A6B3C5"/>
    <w:rsid w:val="07AE5FB9"/>
    <w:rsid w:val="07CBF8EF"/>
    <w:rsid w:val="07DE23AA"/>
    <w:rsid w:val="07DF09D3"/>
    <w:rsid w:val="07E5098D"/>
    <w:rsid w:val="07E75530"/>
    <w:rsid w:val="07F3CC65"/>
    <w:rsid w:val="081075D3"/>
    <w:rsid w:val="0822F8D9"/>
    <w:rsid w:val="08336CE5"/>
    <w:rsid w:val="083F8FA3"/>
    <w:rsid w:val="0848ED1B"/>
    <w:rsid w:val="084BE793"/>
    <w:rsid w:val="085E4D5D"/>
    <w:rsid w:val="086240E3"/>
    <w:rsid w:val="086F2741"/>
    <w:rsid w:val="08702D21"/>
    <w:rsid w:val="0873E618"/>
    <w:rsid w:val="0886DD12"/>
    <w:rsid w:val="088A273F"/>
    <w:rsid w:val="088D463E"/>
    <w:rsid w:val="08A43AB8"/>
    <w:rsid w:val="08B0B14A"/>
    <w:rsid w:val="08B59D92"/>
    <w:rsid w:val="08BB6764"/>
    <w:rsid w:val="08C67D7E"/>
    <w:rsid w:val="08D23670"/>
    <w:rsid w:val="08DC2F1F"/>
    <w:rsid w:val="08F4D269"/>
    <w:rsid w:val="0907ECA7"/>
    <w:rsid w:val="0935D470"/>
    <w:rsid w:val="09370DD4"/>
    <w:rsid w:val="09433169"/>
    <w:rsid w:val="094D5574"/>
    <w:rsid w:val="0951BCE0"/>
    <w:rsid w:val="09524EB4"/>
    <w:rsid w:val="09540BA0"/>
    <w:rsid w:val="09640E96"/>
    <w:rsid w:val="096D7569"/>
    <w:rsid w:val="09891BB1"/>
    <w:rsid w:val="099264D9"/>
    <w:rsid w:val="09A083F2"/>
    <w:rsid w:val="09AE81D9"/>
    <w:rsid w:val="09D4A412"/>
    <w:rsid w:val="09D53FDE"/>
    <w:rsid w:val="09D59066"/>
    <w:rsid w:val="09DDF68A"/>
    <w:rsid w:val="09E2E604"/>
    <w:rsid w:val="09F54A6F"/>
    <w:rsid w:val="09FFF9BE"/>
    <w:rsid w:val="0A0EC0FE"/>
    <w:rsid w:val="0A1CD3FE"/>
    <w:rsid w:val="0A2B1DE3"/>
    <w:rsid w:val="0A4106A1"/>
    <w:rsid w:val="0A4B1212"/>
    <w:rsid w:val="0A4D119E"/>
    <w:rsid w:val="0A6A887F"/>
    <w:rsid w:val="0A703D69"/>
    <w:rsid w:val="0A7D4803"/>
    <w:rsid w:val="0AA81EA7"/>
    <w:rsid w:val="0AB02FFD"/>
    <w:rsid w:val="0ABD8893"/>
    <w:rsid w:val="0AC9691A"/>
    <w:rsid w:val="0ACBBEBF"/>
    <w:rsid w:val="0ACCEAA8"/>
    <w:rsid w:val="0AD0D514"/>
    <w:rsid w:val="0AD482C5"/>
    <w:rsid w:val="0AF5CE45"/>
    <w:rsid w:val="0B02C524"/>
    <w:rsid w:val="0B0B8151"/>
    <w:rsid w:val="0B195DAE"/>
    <w:rsid w:val="0B266112"/>
    <w:rsid w:val="0B288CB1"/>
    <w:rsid w:val="0B35EE9A"/>
    <w:rsid w:val="0B3653BE"/>
    <w:rsid w:val="0B40C3F5"/>
    <w:rsid w:val="0B41585F"/>
    <w:rsid w:val="0B47E692"/>
    <w:rsid w:val="0B4E4B46"/>
    <w:rsid w:val="0B5F1EF9"/>
    <w:rsid w:val="0B5F89FD"/>
    <w:rsid w:val="0B9623E8"/>
    <w:rsid w:val="0B9E694E"/>
    <w:rsid w:val="0BAD2830"/>
    <w:rsid w:val="0BAD5BEF"/>
    <w:rsid w:val="0BAD7F6C"/>
    <w:rsid w:val="0BBB8BC9"/>
    <w:rsid w:val="0BBDEEB3"/>
    <w:rsid w:val="0BC70AE1"/>
    <w:rsid w:val="0BC9517A"/>
    <w:rsid w:val="0BD2781B"/>
    <w:rsid w:val="0BD769BA"/>
    <w:rsid w:val="0BE108F6"/>
    <w:rsid w:val="0BE2F59E"/>
    <w:rsid w:val="0BE86F88"/>
    <w:rsid w:val="0BF0128F"/>
    <w:rsid w:val="0BF637A6"/>
    <w:rsid w:val="0C0EBAED"/>
    <w:rsid w:val="0C174E32"/>
    <w:rsid w:val="0C17EE01"/>
    <w:rsid w:val="0C1F07FF"/>
    <w:rsid w:val="0C25A20F"/>
    <w:rsid w:val="0C39031B"/>
    <w:rsid w:val="0C3A7017"/>
    <w:rsid w:val="0C407430"/>
    <w:rsid w:val="0C51463B"/>
    <w:rsid w:val="0C51D309"/>
    <w:rsid w:val="0C524A29"/>
    <w:rsid w:val="0C566EF7"/>
    <w:rsid w:val="0C58EB74"/>
    <w:rsid w:val="0C5E8936"/>
    <w:rsid w:val="0C6C0179"/>
    <w:rsid w:val="0C87ABCC"/>
    <w:rsid w:val="0C929AD3"/>
    <w:rsid w:val="0CA9A9DC"/>
    <w:rsid w:val="0CABC496"/>
    <w:rsid w:val="0CAF7F2F"/>
    <w:rsid w:val="0CB08109"/>
    <w:rsid w:val="0CB8BB83"/>
    <w:rsid w:val="0CBE3045"/>
    <w:rsid w:val="0CC05C14"/>
    <w:rsid w:val="0CC1300A"/>
    <w:rsid w:val="0CC4ACCD"/>
    <w:rsid w:val="0CC60CB5"/>
    <w:rsid w:val="0CCA0968"/>
    <w:rsid w:val="0CD81881"/>
    <w:rsid w:val="0CDFFAFE"/>
    <w:rsid w:val="0D053249"/>
    <w:rsid w:val="0D09D85E"/>
    <w:rsid w:val="0D1D7910"/>
    <w:rsid w:val="0D2D8531"/>
    <w:rsid w:val="0D36C9EF"/>
    <w:rsid w:val="0D3957DF"/>
    <w:rsid w:val="0D3A3836"/>
    <w:rsid w:val="0D5EFF07"/>
    <w:rsid w:val="0D646037"/>
    <w:rsid w:val="0D6808F9"/>
    <w:rsid w:val="0D68F4F7"/>
    <w:rsid w:val="0D6C25A7"/>
    <w:rsid w:val="0D70D386"/>
    <w:rsid w:val="0D81C369"/>
    <w:rsid w:val="0DA3A3A1"/>
    <w:rsid w:val="0DA6603E"/>
    <w:rsid w:val="0DA8B7B2"/>
    <w:rsid w:val="0DAB46C2"/>
    <w:rsid w:val="0DAD67D6"/>
    <w:rsid w:val="0DC452AC"/>
    <w:rsid w:val="0DC6A7AC"/>
    <w:rsid w:val="0DC737BE"/>
    <w:rsid w:val="0DC81BFA"/>
    <w:rsid w:val="0DDAC164"/>
    <w:rsid w:val="0DE7C753"/>
    <w:rsid w:val="0DEF6027"/>
    <w:rsid w:val="0DEFE202"/>
    <w:rsid w:val="0DF646A7"/>
    <w:rsid w:val="0DF937B3"/>
    <w:rsid w:val="0E086929"/>
    <w:rsid w:val="0E08A547"/>
    <w:rsid w:val="0E0E56F5"/>
    <w:rsid w:val="0E0FEBFA"/>
    <w:rsid w:val="0E120574"/>
    <w:rsid w:val="0E2587BF"/>
    <w:rsid w:val="0E297748"/>
    <w:rsid w:val="0E30FCDE"/>
    <w:rsid w:val="0E3ADA3D"/>
    <w:rsid w:val="0E437A89"/>
    <w:rsid w:val="0E51729A"/>
    <w:rsid w:val="0E59EE00"/>
    <w:rsid w:val="0E6006AE"/>
    <w:rsid w:val="0E69F673"/>
    <w:rsid w:val="0E6E14ED"/>
    <w:rsid w:val="0E731331"/>
    <w:rsid w:val="0E7B411D"/>
    <w:rsid w:val="0E7F5785"/>
    <w:rsid w:val="0E823765"/>
    <w:rsid w:val="0E9829A7"/>
    <w:rsid w:val="0E98DE77"/>
    <w:rsid w:val="0E9B6A5A"/>
    <w:rsid w:val="0E9D96EF"/>
    <w:rsid w:val="0EBFA0E9"/>
    <w:rsid w:val="0EC89965"/>
    <w:rsid w:val="0ECD7846"/>
    <w:rsid w:val="0EDF46B3"/>
    <w:rsid w:val="0EE84FD1"/>
    <w:rsid w:val="0EEBC87A"/>
    <w:rsid w:val="0EF0309F"/>
    <w:rsid w:val="0EF5739D"/>
    <w:rsid w:val="0EFFE7B8"/>
    <w:rsid w:val="0F1D1888"/>
    <w:rsid w:val="0F32EFB3"/>
    <w:rsid w:val="0F4C98E5"/>
    <w:rsid w:val="0F58E3EB"/>
    <w:rsid w:val="0F6ABE86"/>
    <w:rsid w:val="0F72BA92"/>
    <w:rsid w:val="0F730F96"/>
    <w:rsid w:val="0F83921E"/>
    <w:rsid w:val="0FA4167F"/>
    <w:rsid w:val="0FA9AC85"/>
    <w:rsid w:val="0FAF5BDB"/>
    <w:rsid w:val="0FC5C448"/>
    <w:rsid w:val="0FE8ACC7"/>
    <w:rsid w:val="0FECD32F"/>
    <w:rsid w:val="0FF1EA54"/>
    <w:rsid w:val="0FF56775"/>
    <w:rsid w:val="0FFD56CE"/>
    <w:rsid w:val="101047FD"/>
    <w:rsid w:val="10156830"/>
    <w:rsid w:val="101D5DC2"/>
    <w:rsid w:val="101F3608"/>
    <w:rsid w:val="10206F6F"/>
    <w:rsid w:val="10224132"/>
    <w:rsid w:val="1036EA69"/>
    <w:rsid w:val="104F3E58"/>
    <w:rsid w:val="10503D7F"/>
    <w:rsid w:val="106D73F0"/>
    <w:rsid w:val="10740075"/>
    <w:rsid w:val="107AFACC"/>
    <w:rsid w:val="107BD9EA"/>
    <w:rsid w:val="10813235"/>
    <w:rsid w:val="108CA317"/>
    <w:rsid w:val="1095E589"/>
    <w:rsid w:val="109D21A0"/>
    <w:rsid w:val="109F7EF6"/>
    <w:rsid w:val="109F84F9"/>
    <w:rsid w:val="10A01B0D"/>
    <w:rsid w:val="10A53E53"/>
    <w:rsid w:val="10BB6932"/>
    <w:rsid w:val="10CA999E"/>
    <w:rsid w:val="10CBDC3D"/>
    <w:rsid w:val="10CF9FF7"/>
    <w:rsid w:val="10D77FA6"/>
    <w:rsid w:val="10DF61CD"/>
    <w:rsid w:val="10E20764"/>
    <w:rsid w:val="10E21A1F"/>
    <w:rsid w:val="10E89B2A"/>
    <w:rsid w:val="10EF8F33"/>
    <w:rsid w:val="10FCFCA4"/>
    <w:rsid w:val="10FF7F78"/>
    <w:rsid w:val="11105115"/>
    <w:rsid w:val="11124911"/>
    <w:rsid w:val="1113FEE8"/>
    <w:rsid w:val="11166E0E"/>
    <w:rsid w:val="1116E354"/>
    <w:rsid w:val="111D512C"/>
    <w:rsid w:val="111E71B2"/>
    <w:rsid w:val="111EECDF"/>
    <w:rsid w:val="11207D56"/>
    <w:rsid w:val="1136F0BE"/>
    <w:rsid w:val="113B2617"/>
    <w:rsid w:val="11543184"/>
    <w:rsid w:val="1154CE02"/>
    <w:rsid w:val="115CCA4E"/>
    <w:rsid w:val="115F60C5"/>
    <w:rsid w:val="1160D01F"/>
    <w:rsid w:val="1165C45B"/>
    <w:rsid w:val="1171167A"/>
    <w:rsid w:val="11772FB8"/>
    <w:rsid w:val="1178C413"/>
    <w:rsid w:val="11791C7A"/>
    <w:rsid w:val="11810FB9"/>
    <w:rsid w:val="118B4E6C"/>
    <w:rsid w:val="118C3EF8"/>
    <w:rsid w:val="118D46D3"/>
    <w:rsid w:val="118F8E25"/>
    <w:rsid w:val="11A4B2D9"/>
    <w:rsid w:val="11AA51EE"/>
    <w:rsid w:val="11ABA527"/>
    <w:rsid w:val="11B37E28"/>
    <w:rsid w:val="11B640FE"/>
    <w:rsid w:val="11C1597A"/>
    <w:rsid w:val="11CBF822"/>
    <w:rsid w:val="11CC6F9F"/>
    <w:rsid w:val="11D04DFD"/>
    <w:rsid w:val="11D6A7E6"/>
    <w:rsid w:val="11DF1EF6"/>
    <w:rsid w:val="11EE8D50"/>
    <w:rsid w:val="11F3DFE7"/>
    <w:rsid w:val="11F791A2"/>
    <w:rsid w:val="1200811C"/>
    <w:rsid w:val="120294F2"/>
    <w:rsid w:val="120685D1"/>
    <w:rsid w:val="122BE77D"/>
    <w:rsid w:val="123026E8"/>
    <w:rsid w:val="124707F4"/>
    <w:rsid w:val="124819FB"/>
    <w:rsid w:val="12645457"/>
    <w:rsid w:val="126E623D"/>
    <w:rsid w:val="1290A74A"/>
    <w:rsid w:val="1292DE29"/>
    <w:rsid w:val="12932CA0"/>
    <w:rsid w:val="1294F539"/>
    <w:rsid w:val="12A21377"/>
    <w:rsid w:val="12A2E0C9"/>
    <w:rsid w:val="12A7E03D"/>
    <w:rsid w:val="12B73CE2"/>
    <w:rsid w:val="12B81D1A"/>
    <w:rsid w:val="12C74F8D"/>
    <w:rsid w:val="12CC4D40"/>
    <w:rsid w:val="12CD7A75"/>
    <w:rsid w:val="12CF9ABF"/>
    <w:rsid w:val="12D46711"/>
    <w:rsid w:val="12E18114"/>
    <w:rsid w:val="12E75E1E"/>
    <w:rsid w:val="12EADBFF"/>
    <w:rsid w:val="12F7A883"/>
    <w:rsid w:val="12F7F6CB"/>
    <w:rsid w:val="1306F31E"/>
    <w:rsid w:val="130E9B29"/>
    <w:rsid w:val="131671AF"/>
    <w:rsid w:val="131B198F"/>
    <w:rsid w:val="131D97DB"/>
    <w:rsid w:val="13289C21"/>
    <w:rsid w:val="1331F0D9"/>
    <w:rsid w:val="1335C5FF"/>
    <w:rsid w:val="13549BA1"/>
    <w:rsid w:val="1371849F"/>
    <w:rsid w:val="137C26A0"/>
    <w:rsid w:val="1382081B"/>
    <w:rsid w:val="138A4957"/>
    <w:rsid w:val="1390833B"/>
    <w:rsid w:val="13909BCF"/>
    <w:rsid w:val="1392D259"/>
    <w:rsid w:val="1394202D"/>
    <w:rsid w:val="139AED75"/>
    <w:rsid w:val="13A3FC47"/>
    <w:rsid w:val="13B00B49"/>
    <w:rsid w:val="13B17614"/>
    <w:rsid w:val="13BFE826"/>
    <w:rsid w:val="13C7DFDD"/>
    <w:rsid w:val="13C9B816"/>
    <w:rsid w:val="13C9D58B"/>
    <w:rsid w:val="13CDB3C2"/>
    <w:rsid w:val="13D4FD3A"/>
    <w:rsid w:val="13D54962"/>
    <w:rsid w:val="13E477C6"/>
    <w:rsid w:val="13E5A40C"/>
    <w:rsid w:val="13F48A2E"/>
    <w:rsid w:val="14009B3F"/>
    <w:rsid w:val="1408A946"/>
    <w:rsid w:val="140D7CF2"/>
    <w:rsid w:val="140F7363"/>
    <w:rsid w:val="14278AB8"/>
    <w:rsid w:val="142CA828"/>
    <w:rsid w:val="143AD613"/>
    <w:rsid w:val="143C05DE"/>
    <w:rsid w:val="1445A40F"/>
    <w:rsid w:val="1445D0F4"/>
    <w:rsid w:val="14523664"/>
    <w:rsid w:val="14528909"/>
    <w:rsid w:val="14590E1D"/>
    <w:rsid w:val="14666418"/>
    <w:rsid w:val="146ABF86"/>
    <w:rsid w:val="146E6F7D"/>
    <w:rsid w:val="147FB0AD"/>
    <w:rsid w:val="14ABE16E"/>
    <w:rsid w:val="14C87324"/>
    <w:rsid w:val="14CF4996"/>
    <w:rsid w:val="14D2A10D"/>
    <w:rsid w:val="14E3E48F"/>
    <w:rsid w:val="14EAF929"/>
    <w:rsid w:val="14FF5A44"/>
    <w:rsid w:val="1511B54E"/>
    <w:rsid w:val="1518A5D0"/>
    <w:rsid w:val="152D6B53"/>
    <w:rsid w:val="154469AE"/>
    <w:rsid w:val="1548ED59"/>
    <w:rsid w:val="155A8A39"/>
    <w:rsid w:val="155B4D03"/>
    <w:rsid w:val="156567BF"/>
    <w:rsid w:val="156BF654"/>
    <w:rsid w:val="156D5885"/>
    <w:rsid w:val="157F229E"/>
    <w:rsid w:val="15A750E8"/>
    <w:rsid w:val="15A7C168"/>
    <w:rsid w:val="15B8A376"/>
    <w:rsid w:val="15B8DD89"/>
    <w:rsid w:val="15C78A30"/>
    <w:rsid w:val="15DBA0D7"/>
    <w:rsid w:val="15E1D943"/>
    <w:rsid w:val="15F642C3"/>
    <w:rsid w:val="15FD30CA"/>
    <w:rsid w:val="15FEDA0D"/>
    <w:rsid w:val="160E8632"/>
    <w:rsid w:val="162E918F"/>
    <w:rsid w:val="16420EA8"/>
    <w:rsid w:val="1642E29C"/>
    <w:rsid w:val="1651A319"/>
    <w:rsid w:val="1658904C"/>
    <w:rsid w:val="16631052"/>
    <w:rsid w:val="166585FA"/>
    <w:rsid w:val="1665D8EF"/>
    <w:rsid w:val="1680BD48"/>
    <w:rsid w:val="1693E690"/>
    <w:rsid w:val="16ABCFBC"/>
    <w:rsid w:val="16CC6CAB"/>
    <w:rsid w:val="16D286FE"/>
    <w:rsid w:val="16D3BA3F"/>
    <w:rsid w:val="16D8BF78"/>
    <w:rsid w:val="16F2B12D"/>
    <w:rsid w:val="16F3D3D2"/>
    <w:rsid w:val="17119A2F"/>
    <w:rsid w:val="1729BA09"/>
    <w:rsid w:val="172E348E"/>
    <w:rsid w:val="17415566"/>
    <w:rsid w:val="17477150"/>
    <w:rsid w:val="1748DAC3"/>
    <w:rsid w:val="174D5FE1"/>
    <w:rsid w:val="174E44AC"/>
    <w:rsid w:val="17520D80"/>
    <w:rsid w:val="176F623E"/>
    <w:rsid w:val="1779641A"/>
    <w:rsid w:val="178760AB"/>
    <w:rsid w:val="178DA73A"/>
    <w:rsid w:val="179993FC"/>
    <w:rsid w:val="17ABB2EB"/>
    <w:rsid w:val="17CC5F1C"/>
    <w:rsid w:val="17D60C35"/>
    <w:rsid w:val="17E3D529"/>
    <w:rsid w:val="17E60693"/>
    <w:rsid w:val="17EDDEDD"/>
    <w:rsid w:val="17F0CE81"/>
    <w:rsid w:val="1820BCAC"/>
    <w:rsid w:val="182460CC"/>
    <w:rsid w:val="182EA1C8"/>
    <w:rsid w:val="18520BFB"/>
    <w:rsid w:val="1885599B"/>
    <w:rsid w:val="188B0AB1"/>
    <w:rsid w:val="188BD374"/>
    <w:rsid w:val="1895788D"/>
    <w:rsid w:val="189B09BD"/>
    <w:rsid w:val="18A73CA2"/>
    <w:rsid w:val="18B69B37"/>
    <w:rsid w:val="18C14884"/>
    <w:rsid w:val="18D0BC08"/>
    <w:rsid w:val="18D259DE"/>
    <w:rsid w:val="18EC8522"/>
    <w:rsid w:val="18F6ABCD"/>
    <w:rsid w:val="190066D5"/>
    <w:rsid w:val="19270E57"/>
    <w:rsid w:val="192C0ADD"/>
    <w:rsid w:val="1938FF4D"/>
    <w:rsid w:val="193BE06E"/>
    <w:rsid w:val="193C3F79"/>
    <w:rsid w:val="193D4D70"/>
    <w:rsid w:val="1944EC96"/>
    <w:rsid w:val="19457A98"/>
    <w:rsid w:val="1947BF25"/>
    <w:rsid w:val="1952A43A"/>
    <w:rsid w:val="196C2CD8"/>
    <w:rsid w:val="196D954D"/>
    <w:rsid w:val="1975F3C3"/>
    <w:rsid w:val="1976131D"/>
    <w:rsid w:val="197E52D5"/>
    <w:rsid w:val="197FC7D4"/>
    <w:rsid w:val="19884D6F"/>
    <w:rsid w:val="199A6F81"/>
    <w:rsid w:val="19A63B3E"/>
    <w:rsid w:val="19AA7057"/>
    <w:rsid w:val="19ACEFE6"/>
    <w:rsid w:val="19AFFB39"/>
    <w:rsid w:val="19B0EBCC"/>
    <w:rsid w:val="19B181AB"/>
    <w:rsid w:val="19CDC667"/>
    <w:rsid w:val="19DB8791"/>
    <w:rsid w:val="19DFCD49"/>
    <w:rsid w:val="19EBA271"/>
    <w:rsid w:val="19EF3721"/>
    <w:rsid w:val="19F0EE4B"/>
    <w:rsid w:val="19F14FA8"/>
    <w:rsid w:val="19FF6D64"/>
    <w:rsid w:val="1A00BB2D"/>
    <w:rsid w:val="1A093CA3"/>
    <w:rsid w:val="1A12146D"/>
    <w:rsid w:val="1A1DC238"/>
    <w:rsid w:val="1A29F1B7"/>
    <w:rsid w:val="1A3C12A8"/>
    <w:rsid w:val="1A4C1F7A"/>
    <w:rsid w:val="1A524265"/>
    <w:rsid w:val="1A529DC0"/>
    <w:rsid w:val="1A591B3E"/>
    <w:rsid w:val="1A64D99E"/>
    <w:rsid w:val="1A67C36D"/>
    <w:rsid w:val="1A7A66E2"/>
    <w:rsid w:val="1A898206"/>
    <w:rsid w:val="1A8B7AEA"/>
    <w:rsid w:val="1A8FF3E5"/>
    <w:rsid w:val="1A9A3F9E"/>
    <w:rsid w:val="1AA23561"/>
    <w:rsid w:val="1AAD46B3"/>
    <w:rsid w:val="1AB4C188"/>
    <w:rsid w:val="1AB89B18"/>
    <w:rsid w:val="1AC404AE"/>
    <w:rsid w:val="1AC5B841"/>
    <w:rsid w:val="1ACECCC9"/>
    <w:rsid w:val="1ADAD869"/>
    <w:rsid w:val="1ADAEC19"/>
    <w:rsid w:val="1AEA4956"/>
    <w:rsid w:val="1AEF5BE7"/>
    <w:rsid w:val="1B078423"/>
    <w:rsid w:val="1B0CF288"/>
    <w:rsid w:val="1B11386B"/>
    <w:rsid w:val="1B165CE0"/>
    <w:rsid w:val="1B1D72FB"/>
    <w:rsid w:val="1B23629B"/>
    <w:rsid w:val="1B28C10E"/>
    <w:rsid w:val="1B3C31AC"/>
    <w:rsid w:val="1B3D695E"/>
    <w:rsid w:val="1B44A9C7"/>
    <w:rsid w:val="1B476ED2"/>
    <w:rsid w:val="1B7BC1AD"/>
    <w:rsid w:val="1B833386"/>
    <w:rsid w:val="1B9A2AC4"/>
    <w:rsid w:val="1B9A7C5E"/>
    <w:rsid w:val="1BAF261F"/>
    <w:rsid w:val="1BB8D150"/>
    <w:rsid w:val="1BD8C3F4"/>
    <w:rsid w:val="1BE57C3F"/>
    <w:rsid w:val="1BE61BF8"/>
    <w:rsid w:val="1BE7A11B"/>
    <w:rsid w:val="1C0EC6E9"/>
    <w:rsid w:val="1C16AA0B"/>
    <w:rsid w:val="1C18A216"/>
    <w:rsid w:val="1C2B2453"/>
    <w:rsid w:val="1C2D4AA7"/>
    <w:rsid w:val="1C41D1FC"/>
    <w:rsid w:val="1C55BC3E"/>
    <w:rsid w:val="1C68AA19"/>
    <w:rsid w:val="1C9A7F15"/>
    <w:rsid w:val="1C9D3047"/>
    <w:rsid w:val="1CA131BC"/>
    <w:rsid w:val="1CAA25D5"/>
    <w:rsid w:val="1CB3A8E6"/>
    <w:rsid w:val="1CB7EDFD"/>
    <w:rsid w:val="1CB7F812"/>
    <w:rsid w:val="1CC5E2A6"/>
    <w:rsid w:val="1CD743AD"/>
    <w:rsid w:val="1CE0F8B6"/>
    <w:rsid w:val="1CE19B37"/>
    <w:rsid w:val="1CE7692E"/>
    <w:rsid w:val="1CE9E9A1"/>
    <w:rsid w:val="1CF5CEC9"/>
    <w:rsid w:val="1CFA457C"/>
    <w:rsid w:val="1CFFF9DD"/>
    <w:rsid w:val="1D0458E0"/>
    <w:rsid w:val="1D19F4C9"/>
    <w:rsid w:val="1D21EF44"/>
    <w:rsid w:val="1D22CD0C"/>
    <w:rsid w:val="1D255DF1"/>
    <w:rsid w:val="1D3655D8"/>
    <w:rsid w:val="1D49B900"/>
    <w:rsid w:val="1D515466"/>
    <w:rsid w:val="1D517728"/>
    <w:rsid w:val="1D5581B4"/>
    <w:rsid w:val="1D5E2C2D"/>
    <w:rsid w:val="1D5F1682"/>
    <w:rsid w:val="1D662C9A"/>
    <w:rsid w:val="1D6BBD43"/>
    <w:rsid w:val="1D7EFC35"/>
    <w:rsid w:val="1D81F9FA"/>
    <w:rsid w:val="1D869BBA"/>
    <w:rsid w:val="1DA3C0DE"/>
    <w:rsid w:val="1DAD9212"/>
    <w:rsid w:val="1DB067C8"/>
    <w:rsid w:val="1DB2A648"/>
    <w:rsid w:val="1DB38756"/>
    <w:rsid w:val="1DC9B0F1"/>
    <w:rsid w:val="1DE301A5"/>
    <w:rsid w:val="1DEAE776"/>
    <w:rsid w:val="1DEC6652"/>
    <w:rsid w:val="1DEDF4AB"/>
    <w:rsid w:val="1DF174F3"/>
    <w:rsid w:val="1DFF6C66"/>
    <w:rsid w:val="1E043657"/>
    <w:rsid w:val="1E1182B1"/>
    <w:rsid w:val="1E1E0DCF"/>
    <w:rsid w:val="1E1FECB0"/>
    <w:rsid w:val="1E22B20A"/>
    <w:rsid w:val="1E2E64C5"/>
    <w:rsid w:val="1E39FE96"/>
    <w:rsid w:val="1E4DB9DA"/>
    <w:rsid w:val="1E554E64"/>
    <w:rsid w:val="1E58B911"/>
    <w:rsid w:val="1E61AE78"/>
    <w:rsid w:val="1E654520"/>
    <w:rsid w:val="1E6A8B57"/>
    <w:rsid w:val="1E6A97AB"/>
    <w:rsid w:val="1E853E39"/>
    <w:rsid w:val="1EA5B3E5"/>
    <w:rsid w:val="1EAE14E3"/>
    <w:rsid w:val="1EAE917F"/>
    <w:rsid w:val="1EC005DE"/>
    <w:rsid w:val="1ECCF687"/>
    <w:rsid w:val="1ED3A3CD"/>
    <w:rsid w:val="1EDC3A01"/>
    <w:rsid w:val="1EDCFC5E"/>
    <w:rsid w:val="1EE84325"/>
    <w:rsid w:val="1EED81F0"/>
    <w:rsid w:val="1EF9FB28"/>
    <w:rsid w:val="1F279DA1"/>
    <w:rsid w:val="1F31BB53"/>
    <w:rsid w:val="1F41F30A"/>
    <w:rsid w:val="1F45B46C"/>
    <w:rsid w:val="1F5B5534"/>
    <w:rsid w:val="1F5CA648"/>
    <w:rsid w:val="1F73D7E2"/>
    <w:rsid w:val="1F789F45"/>
    <w:rsid w:val="1F7E4AE4"/>
    <w:rsid w:val="1F8EF893"/>
    <w:rsid w:val="1FA4ABA4"/>
    <w:rsid w:val="1FABC349"/>
    <w:rsid w:val="1FB9D9CD"/>
    <w:rsid w:val="1FC4C5E3"/>
    <w:rsid w:val="1FDBE880"/>
    <w:rsid w:val="1FE8E4C0"/>
    <w:rsid w:val="1FF4CCC8"/>
    <w:rsid w:val="1FF8293C"/>
    <w:rsid w:val="1FF8F7EC"/>
    <w:rsid w:val="1FFA7B8C"/>
    <w:rsid w:val="200238AF"/>
    <w:rsid w:val="2013FFD5"/>
    <w:rsid w:val="201454BC"/>
    <w:rsid w:val="202FD9CC"/>
    <w:rsid w:val="20360FA6"/>
    <w:rsid w:val="203D44B3"/>
    <w:rsid w:val="203FC644"/>
    <w:rsid w:val="20541C6B"/>
    <w:rsid w:val="206B5A26"/>
    <w:rsid w:val="2084857F"/>
    <w:rsid w:val="208F2A14"/>
    <w:rsid w:val="20A7540B"/>
    <w:rsid w:val="20B53A1E"/>
    <w:rsid w:val="20B57161"/>
    <w:rsid w:val="20B849CB"/>
    <w:rsid w:val="20BA5BBA"/>
    <w:rsid w:val="20BB3CCB"/>
    <w:rsid w:val="20CC84F3"/>
    <w:rsid w:val="20DFD5CC"/>
    <w:rsid w:val="20EF9C8F"/>
    <w:rsid w:val="20FB1D92"/>
    <w:rsid w:val="21081C58"/>
    <w:rsid w:val="21115E5E"/>
    <w:rsid w:val="2126311A"/>
    <w:rsid w:val="2136C2D8"/>
    <w:rsid w:val="2149D7BC"/>
    <w:rsid w:val="2167CBA4"/>
    <w:rsid w:val="2188601F"/>
    <w:rsid w:val="218946DB"/>
    <w:rsid w:val="21895F1F"/>
    <w:rsid w:val="219A98B0"/>
    <w:rsid w:val="219B6D17"/>
    <w:rsid w:val="21A9DBE2"/>
    <w:rsid w:val="21B3B82D"/>
    <w:rsid w:val="21BECFA9"/>
    <w:rsid w:val="21EFFAC1"/>
    <w:rsid w:val="21F41AF3"/>
    <w:rsid w:val="21F60283"/>
    <w:rsid w:val="21F812C2"/>
    <w:rsid w:val="21FB2CD7"/>
    <w:rsid w:val="2222F8F1"/>
    <w:rsid w:val="2224C904"/>
    <w:rsid w:val="222C337E"/>
    <w:rsid w:val="22415029"/>
    <w:rsid w:val="224622E1"/>
    <w:rsid w:val="22496035"/>
    <w:rsid w:val="2249F701"/>
    <w:rsid w:val="22593792"/>
    <w:rsid w:val="2270AB0F"/>
    <w:rsid w:val="22847E05"/>
    <w:rsid w:val="229A7E20"/>
    <w:rsid w:val="22A87C4B"/>
    <w:rsid w:val="22ADC277"/>
    <w:rsid w:val="22B35BE9"/>
    <w:rsid w:val="22B520C7"/>
    <w:rsid w:val="22B6DDC8"/>
    <w:rsid w:val="22C0D375"/>
    <w:rsid w:val="22F0E401"/>
    <w:rsid w:val="22F53E13"/>
    <w:rsid w:val="230323C7"/>
    <w:rsid w:val="2308A0DE"/>
    <w:rsid w:val="230A2469"/>
    <w:rsid w:val="231403D3"/>
    <w:rsid w:val="231CD730"/>
    <w:rsid w:val="2322DA0E"/>
    <w:rsid w:val="232FA3FA"/>
    <w:rsid w:val="233A53F2"/>
    <w:rsid w:val="2341CB0E"/>
    <w:rsid w:val="2363A303"/>
    <w:rsid w:val="236BC159"/>
    <w:rsid w:val="237527F3"/>
    <w:rsid w:val="2379A198"/>
    <w:rsid w:val="237C82B9"/>
    <w:rsid w:val="23800D83"/>
    <w:rsid w:val="23B7CB56"/>
    <w:rsid w:val="23BB6A8B"/>
    <w:rsid w:val="23E6196F"/>
    <w:rsid w:val="23F34D83"/>
    <w:rsid w:val="23F91FD9"/>
    <w:rsid w:val="23FE6502"/>
    <w:rsid w:val="240B1D35"/>
    <w:rsid w:val="240D828A"/>
    <w:rsid w:val="24203C4B"/>
    <w:rsid w:val="2425DBBF"/>
    <w:rsid w:val="24394F53"/>
    <w:rsid w:val="243DA21A"/>
    <w:rsid w:val="243ECE47"/>
    <w:rsid w:val="243F47EA"/>
    <w:rsid w:val="2440E316"/>
    <w:rsid w:val="244B83D0"/>
    <w:rsid w:val="244E4B9A"/>
    <w:rsid w:val="245D2BE3"/>
    <w:rsid w:val="245F3826"/>
    <w:rsid w:val="2471039B"/>
    <w:rsid w:val="2474D837"/>
    <w:rsid w:val="2477284F"/>
    <w:rsid w:val="24B303C1"/>
    <w:rsid w:val="24C4CD25"/>
    <w:rsid w:val="24D059D9"/>
    <w:rsid w:val="24E6381B"/>
    <w:rsid w:val="24EA5117"/>
    <w:rsid w:val="24EAE098"/>
    <w:rsid w:val="24EE2636"/>
    <w:rsid w:val="24F40741"/>
    <w:rsid w:val="250719F9"/>
    <w:rsid w:val="2518CDE7"/>
    <w:rsid w:val="251FB2F5"/>
    <w:rsid w:val="25328DF9"/>
    <w:rsid w:val="25568DB7"/>
    <w:rsid w:val="255DD2E8"/>
    <w:rsid w:val="256C60BC"/>
    <w:rsid w:val="258A8F04"/>
    <w:rsid w:val="25A0F6F3"/>
    <w:rsid w:val="25AFADA3"/>
    <w:rsid w:val="25D25314"/>
    <w:rsid w:val="25D62E55"/>
    <w:rsid w:val="25F3CE5A"/>
    <w:rsid w:val="26131BD2"/>
    <w:rsid w:val="26212A37"/>
    <w:rsid w:val="26219D6E"/>
    <w:rsid w:val="2635ED57"/>
    <w:rsid w:val="2641EFC7"/>
    <w:rsid w:val="264294DB"/>
    <w:rsid w:val="26438EC5"/>
    <w:rsid w:val="2644BD70"/>
    <w:rsid w:val="264EFA4B"/>
    <w:rsid w:val="26507D08"/>
    <w:rsid w:val="265BC4A5"/>
    <w:rsid w:val="265CCFB4"/>
    <w:rsid w:val="26707288"/>
    <w:rsid w:val="26751261"/>
    <w:rsid w:val="2681CCD1"/>
    <w:rsid w:val="268D1180"/>
    <w:rsid w:val="2691F98D"/>
    <w:rsid w:val="269F9548"/>
    <w:rsid w:val="269FF29E"/>
    <w:rsid w:val="26BA98BD"/>
    <w:rsid w:val="26C2CA9F"/>
    <w:rsid w:val="26C3E65B"/>
    <w:rsid w:val="26DEC69E"/>
    <w:rsid w:val="26EF586D"/>
    <w:rsid w:val="26FC418C"/>
    <w:rsid w:val="26FD6D0F"/>
    <w:rsid w:val="26FE7DA4"/>
    <w:rsid w:val="270048C8"/>
    <w:rsid w:val="27080DA6"/>
    <w:rsid w:val="272FB676"/>
    <w:rsid w:val="27379E85"/>
    <w:rsid w:val="2749ED7E"/>
    <w:rsid w:val="274B1ABF"/>
    <w:rsid w:val="27527389"/>
    <w:rsid w:val="275679D5"/>
    <w:rsid w:val="275AD992"/>
    <w:rsid w:val="275AE7D3"/>
    <w:rsid w:val="275D403C"/>
    <w:rsid w:val="276EABD6"/>
    <w:rsid w:val="276F41C7"/>
    <w:rsid w:val="2776D5C5"/>
    <w:rsid w:val="27774C9B"/>
    <w:rsid w:val="2784B2CE"/>
    <w:rsid w:val="27854E9D"/>
    <w:rsid w:val="2786B282"/>
    <w:rsid w:val="279E6A8A"/>
    <w:rsid w:val="27A7487A"/>
    <w:rsid w:val="27BC5381"/>
    <w:rsid w:val="27C40262"/>
    <w:rsid w:val="27C4D571"/>
    <w:rsid w:val="27CB4806"/>
    <w:rsid w:val="27CEC6CD"/>
    <w:rsid w:val="27D441F2"/>
    <w:rsid w:val="27EEF492"/>
    <w:rsid w:val="27EF8A79"/>
    <w:rsid w:val="27F6A75B"/>
    <w:rsid w:val="27FB6568"/>
    <w:rsid w:val="280D60D1"/>
    <w:rsid w:val="2814B9DC"/>
    <w:rsid w:val="281F4AF9"/>
    <w:rsid w:val="2820DEDC"/>
    <w:rsid w:val="28302B4E"/>
    <w:rsid w:val="28308060"/>
    <w:rsid w:val="284D7DBA"/>
    <w:rsid w:val="28530F91"/>
    <w:rsid w:val="2853B12F"/>
    <w:rsid w:val="285E53DC"/>
    <w:rsid w:val="28878AB1"/>
    <w:rsid w:val="2895B1E4"/>
    <w:rsid w:val="289A8F98"/>
    <w:rsid w:val="289F00CC"/>
    <w:rsid w:val="28B3D370"/>
    <w:rsid w:val="28BD2F95"/>
    <w:rsid w:val="28C6A64D"/>
    <w:rsid w:val="28DFEC39"/>
    <w:rsid w:val="28EF3873"/>
    <w:rsid w:val="28F2D6B0"/>
    <w:rsid w:val="28FBF716"/>
    <w:rsid w:val="290347CF"/>
    <w:rsid w:val="29047A92"/>
    <w:rsid w:val="290A6BC2"/>
    <w:rsid w:val="290CADF3"/>
    <w:rsid w:val="292E5F66"/>
    <w:rsid w:val="29419444"/>
    <w:rsid w:val="29481676"/>
    <w:rsid w:val="294E4845"/>
    <w:rsid w:val="295AA8F4"/>
    <w:rsid w:val="296BFC9B"/>
    <w:rsid w:val="29719F24"/>
    <w:rsid w:val="29923E55"/>
    <w:rsid w:val="29A95193"/>
    <w:rsid w:val="29B35BB3"/>
    <w:rsid w:val="29DDB606"/>
    <w:rsid w:val="29F40B59"/>
    <w:rsid w:val="29F981D5"/>
    <w:rsid w:val="29FC4A3F"/>
    <w:rsid w:val="2A1585EB"/>
    <w:rsid w:val="2A15A652"/>
    <w:rsid w:val="2A1F9796"/>
    <w:rsid w:val="2A24ADE9"/>
    <w:rsid w:val="2A499871"/>
    <w:rsid w:val="2A4BC503"/>
    <w:rsid w:val="2A4E3DC7"/>
    <w:rsid w:val="2A4E3F31"/>
    <w:rsid w:val="2A4E8B1E"/>
    <w:rsid w:val="2A55877E"/>
    <w:rsid w:val="2A63099E"/>
    <w:rsid w:val="2A6FB2DD"/>
    <w:rsid w:val="2A706966"/>
    <w:rsid w:val="2A793D09"/>
    <w:rsid w:val="2A8B20FD"/>
    <w:rsid w:val="2AA50786"/>
    <w:rsid w:val="2AAA4C71"/>
    <w:rsid w:val="2AB15B21"/>
    <w:rsid w:val="2AB820E4"/>
    <w:rsid w:val="2AC0A556"/>
    <w:rsid w:val="2ACC0C3C"/>
    <w:rsid w:val="2ACD24B5"/>
    <w:rsid w:val="2AD5DC61"/>
    <w:rsid w:val="2AE3DF28"/>
    <w:rsid w:val="2AE88400"/>
    <w:rsid w:val="2AEFA65C"/>
    <w:rsid w:val="2AF7E459"/>
    <w:rsid w:val="2B0F1621"/>
    <w:rsid w:val="2B11B0DA"/>
    <w:rsid w:val="2B141C66"/>
    <w:rsid w:val="2B1BCC9D"/>
    <w:rsid w:val="2B245C94"/>
    <w:rsid w:val="2B2686D8"/>
    <w:rsid w:val="2B2AAB84"/>
    <w:rsid w:val="2B37653D"/>
    <w:rsid w:val="2B38EA8A"/>
    <w:rsid w:val="2B45AE29"/>
    <w:rsid w:val="2B834C86"/>
    <w:rsid w:val="2B83B478"/>
    <w:rsid w:val="2B913BE7"/>
    <w:rsid w:val="2BA146C5"/>
    <w:rsid w:val="2BC4AFF5"/>
    <w:rsid w:val="2BCA17B9"/>
    <w:rsid w:val="2BD660AA"/>
    <w:rsid w:val="2BE20875"/>
    <w:rsid w:val="2BEB044D"/>
    <w:rsid w:val="2BFA1379"/>
    <w:rsid w:val="2C075152"/>
    <w:rsid w:val="2C0FE833"/>
    <w:rsid w:val="2C2A1F45"/>
    <w:rsid w:val="2C2A5C63"/>
    <w:rsid w:val="2C3D68CF"/>
    <w:rsid w:val="2C43013D"/>
    <w:rsid w:val="2C565F4D"/>
    <w:rsid w:val="2C567FD2"/>
    <w:rsid w:val="2C64D44F"/>
    <w:rsid w:val="2C6CE9A9"/>
    <w:rsid w:val="2C71EEDD"/>
    <w:rsid w:val="2C741033"/>
    <w:rsid w:val="2C7A208E"/>
    <w:rsid w:val="2C80D368"/>
    <w:rsid w:val="2C8A362F"/>
    <w:rsid w:val="2C8C8BFE"/>
    <w:rsid w:val="2CB03CDD"/>
    <w:rsid w:val="2CB888BA"/>
    <w:rsid w:val="2CCBBE4D"/>
    <w:rsid w:val="2CDFD649"/>
    <w:rsid w:val="2CF01EE6"/>
    <w:rsid w:val="2D02B4AF"/>
    <w:rsid w:val="2D061440"/>
    <w:rsid w:val="2D11CFBE"/>
    <w:rsid w:val="2D13A293"/>
    <w:rsid w:val="2D15B6BD"/>
    <w:rsid w:val="2D245AD6"/>
    <w:rsid w:val="2D25483F"/>
    <w:rsid w:val="2D34BEEF"/>
    <w:rsid w:val="2D34DB1B"/>
    <w:rsid w:val="2D5E6A78"/>
    <w:rsid w:val="2D708E8D"/>
    <w:rsid w:val="2D7D84F8"/>
    <w:rsid w:val="2D8AD7F2"/>
    <w:rsid w:val="2D96CB31"/>
    <w:rsid w:val="2D9B933A"/>
    <w:rsid w:val="2DA10F0A"/>
    <w:rsid w:val="2DA58DA1"/>
    <w:rsid w:val="2DAB5F95"/>
    <w:rsid w:val="2DB0A435"/>
    <w:rsid w:val="2DBD7637"/>
    <w:rsid w:val="2DD07F47"/>
    <w:rsid w:val="2DD2E487"/>
    <w:rsid w:val="2DE2CC67"/>
    <w:rsid w:val="2E075722"/>
    <w:rsid w:val="2E138BE3"/>
    <w:rsid w:val="2E28AA30"/>
    <w:rsid w:val="2E2DF738"/>
    <w:rsid w:val="2E2F683A"/>
    <w:rsid w:val="2E2FFA8F"/>
    <w:rsid w:val="2E433F91"/>
    <w:rsid w:val="2E513D69"/>
    <w:rsid w:val="2E5A547D"/>
    <w:rsid w:val="2E656728"/>
    <w:rsid w:val="2E786CF7"/>
    <w:rsid w:val="2E8E64FD"/>
    <w:rsid w:val="2E8F0527"/>
    <w:rsid w:val="2E9B6629"/>
    <w:rsid w:val="2EA3E086"/>
    <w:rsid w:val="2EAA0727"/>
    <w:rsid w:val="2EAB8750"/>
    <w:rsid w:val="2EAD5F53"/>
    <w:rsid w:val="2EB10D46"/>
    <w:rsid w:val="2EB1424F"/>
    <w:rsid w:val="2EB1870F"/>
    <w:rsid w:val="2EB2096B"/>
    <w:rsid w:val="2EBACD1D"/>
    <w:rsid w:val="2ECCC182"/>
    <w:rsid w:val="2ED6BB0E"/>
    <w:rsid w:val="2ED78E74"/>
    <w:rsid w:val="2ED82C7E"/>
    <w:rsid w:val="2EDDE46A"/>
    <w:rsid w:val="2EEA5D5E"/>
    <w:rsid w:val="2EF21119"/>
    <w:rsid w:val="2EF75030"/>
    <w:rsid w:val="2EFAF465"/>
    <w:rsid w:val="2F121431"/>
    <w:rsid w:val="2F12DB98"/>
    <w:rsid w:val="2F171211"/>
    <w:rsid w:val="2F22D26A"/>
    <w:rsid w:val="2F3ABB05"/>
    <w:rsid w:val="2F46E21A"/>
    <w:rsid w:val="2F4DA3DE"/>
    <w:rsid w:val="2F5440C8"/>
    <w:rsid w:val="2F545795"/>
    <w:rsid w:val="2F5EEAB3"/>
    <w:rsid w:val="2F6DB3C9"/>
    <w:rsid w:val="2F72B735"/>
    <w:rsid w:val="2F749F4D"/>
    <w:rsid w:val="2F74B949"/>
    <w:rsid w:val="2F94FC64"/>
    <w:rsid w:val="2F977DAE"/>
    <w:rsid w:val="2FB7593E"/>
    <w:rsid w:val="2FBB3481"/>
    <w:rsid w:val="2FC1956A"/>
    <w:rsid w:val="2FD7953E"/>
    <w:rsid w:val="2FD85B43"/>
    <w:rsid w:val="2FDBC3DC"/>
    <w:rsid w:val="2FE91E38"/>
    <w:rsid w:val="2FEA4CEF"/>
    <w:rsid w:val="2FEDA988"/>
    <w:rsid w:val="2FF9F0A5"/>
    <w:rsid w:val="30000D9A"/>
    <w:rsid w:val="300EB721"/>
    <w:rsid w:val="3012503E"/>
    <w:rsid w:val="3013D4B9"/>
    <w:rsid w:val="30248A9D"/>
    <w:rsid w:val="3028C080"/>
    <w:rsid w:val="302B99A8"/>
    <w:rsid w:val="302C0E51"/>
    <w:rsid w:val="3030FBA9"/>
    <w:rsid w:val="30327220"/>
    <w:rsid w:val="303D0F35"/>
    <w:rsid w:val="30466DBC"/>
    <w:rsid w:val="30481C16"/>
    <w:rsid w:val="3050EBFB"/>
    <w:rsid w:val="305C376E"/>
    <w:rsid w:val="305D5339"/>
    <w:rsid w:val="3060165E"/>
    <w:rsid w:val="30645B77"/>
    <w:rsid w:val="3073878C"/>
    <w:rsid w:val="307A196D"/>
    <w:rsid w:val="307ED335"/>
    <w:rsid w:val="30899EBB"/>
    <w:rsid w:val="308CFE74"/>
    <w:rsid w:val="308EC413"/>
    <w:rsid w:val="308F1C00"/>
    <w:rsid w:val="3092C74A"/>
    <w:rsid w:val="309F9DA7"/>
    <w:rsid w:val="30A08955"/>
    <w:rsid w:val="30A9D2E7"/>
    <w:rsid w:val="30CE53C7"/>
    <w:rsid w:val="30DCA5D0"/>
    <w:rsid w:val="30F2D87D"/>
    <w:rsid w:val="30F34E0C"/>
    <w:rsid w:val="30F7C5C2"/>
    <w:rsid w:val="30FD98C3"/>
    <w:rsid w:val="310CAD3E"/>
    <w:rsid w:val="311FEF8E"/>
    <w:rsid w:val="31277DA4"/>
    <w:rsid w:val="3132924C"/>
    <w:rsid w:val="3142E43F"/>
    <w:rsid w:val="314EEE62"/>
    <w:rsid w:val="314F3B6A"/>
    <w:rsid w:val="31515CB3"/>
    <w:rsid w:val="315F976A"/>
    <w:rsid w:val="318B6F82"/>
    <w:rsid w:val="319AA9AC"/>
    <w:rsid w:val="31A2FBFD"/>
    <w:rsid w:val="31AA3C03"/>
    <w:rsid w:val="31BA377C"/>
    <w:rsid w:val="31C91C77"/>
    <w:rsid w:val="31CBBE55"/>
    <w:rsid w:val="31E3645A"/>
    <w:rsid w:val="3207C41F"/>
    <w:rsid w:val="32091294"/>
    <w:rsid w:val="321AFCD6"/>
    <w:rsid w:val="321FAE00"/>
    <w:rsid w:val="322405C3"/>
    <w:rsid w:val="3225A355"/>
    <w:rsid w:val="32414703"/>
    <w:rsid w:val="3248CC32"/>
    <w:rsid w:val="324D7B16"/>
    <w:rsid w:val="325BA415"/>
    <w:rsid w:val="325E8464"/>
    <w:rsid w:val="3260E071"/>
    <w:rsid w:val="326199AC"/>
    <w:rsid w:val="326F2AB3"/>
    <w:rsid w:val="32741A95"/>
    <w:rsid w:val="327D3C57"/>
    <w:rsid w:val="3285B36B"/>
    <w:rsid w:val="32870615"/>
    <w:rsid w:val="328818BA"/>
    <w:rsid w:val="328C7553"/>
    <w:rsid w:val="329144B4"/>
    <w:rsid w:val="32918082"/>
    <w:rsid w:val="32970051"/>
    <w:rsid w:val="329E2F24"/>
    <w:rsid w:val="32A6180B"/>
    <w:rsid w:val="32A8A3B1"/>
    <w:rsid w:val="32CFD6D7"/>
    <w:rsid w:val="32D262BB"/>
    <w:rsid w:val="32E2F6EB"/>
    <w:rsid w:val="32F76AFC"/>
    <w:rsid w:val="32F8F480"/>
    <w:rsid w:val="32FDC4D2"/>
    <w:rsid w:val="32FF14FE"/>
    <w:rsid w:val="3308784E"/>
    <w:rsid w:val="330D39A0"/>
    <w:rsid w:val="331B03B3"/>
    <w:rsid w:val="332281DD"/>
    <w:rsid w:val="33331F36"/>
    <w:rsid w:val="333B4C48"/>
    <w:rsid w:val="334844EC"/>
    <w:rsid w:val="334D1B63"/>
    <w:rsid w:val="334DB11C"/>
    <w:rsid w:val="334FF336"/>
    <w:rsid w:val="33567773"/>
    <w:rsid w:val="3364BD27"/>
    <w:rsid w:val="336A7142"/>
    <w:rsid w:val="3377B414"/>
    <w:rsid w:val="3378B582"/>
    <w:rsid w:val="3384B7A3"/>
    <w:rsid w:val="3384E1A0"/>
    <w:rsid w:val="33A58230"/>
    <w:rsid w:val="33A5BA17"/>
    <w:rsid w:val="33AB0ED9"/>
    <w:rsid w:val="33AD0F91"/>
    <w:rsid w:val="33B658A5"/>
    <w:rsid w:val="33BE356B"/>
    <w:rsid w:val="33C55F72"/>
    <w:rsid w:val="33C9E9FD"/>
    <w:rsid w:val="33DD92BF"/>
    <w:rsid w:val="34000FF0"/>
    <w:rsid w:val="3400D19A"/>
    <w:rsid w:val="34068E8D"/>
    <w:rsid w:val="34070A44"/>
    <w:rsid w:val="342482AA"/>
    <w:rsid w:val="3430E678"/>
    <w:rsid w:val="34324303"/>
    <w:rsid w:val="34401CB5"/>
    <w:rsid w:val="3450889A"/>
    <w:rsid w:val="34606001"/>
    <w:rsid w:val="346576E5"/>
    <w:rsid w:val="34733E59"/>
    <w:rsid w:val="34735DCB"/>
    <w:rsid w:val="3479D639"/>
    <w:rsid w:val="3483ED20"/>
    <w:rsid w:val="34933058"/>
    <w:rsid w:val="3495AA8C"/>
    <w:rsid w:val="34997E79"/>
    <w:rsid w:val="349A153F"/>
    <w:rsid w:val="34A41557"/>
    <w:rsid w:val="34B1E72F"/>
    <w:rsid w:val="34B205C6"/>
    <w:rsid w:val="34BF305D"/>
    <w:rsid w:val="34C1849D"/>
    <w:rsid w:val="34DA45A0"/>
    <w:rsid w:val="34E60D98"/>
    <w:rsid w:val="3501FD78"/>
    <w:rsid w:val="3503BF66"/>
    <w:rsid w:val="350A9F0C"/>
    <w:rsid w:val="35148759"/>
    <w:rsid w:val="3519ED24"/>
    <w:rsid w:val="352AD0D1"/>
    <w:rsid w:val="35310BE5"/>
    <w:rsid w:val="353AD8FF"/>
    <w:rsid w:val="353B3502"/>
    <w:rsid w:val="3540C73A"/>
    <w:rsid w:val="3547C602"/>
    <w:rsid w:val="3566782F"/>
    <w:rsid w:val="356EAC22"/>
    <w:rsid w:val="356EE414"/>
    <w:rsid w:val="35728E83"/>
    <w:rsid w:val="3575F417"/>
    <w:rsid w:val="35765BF7"/>
    <w:rsid w:val="357EC394"/>
    <w:rsid w:val="358F3EC9"/>
    <w:rsid w:val="3598490B"/>
    <w:rsid w:val="359ECA36"/>
    <w:rsid w:val="35A40C3E"/>
    <w:rsid w:val="35A93CE3"/>
    <w:rsid w:val="35B38F93"/>
    <w:rsid w:val="35C288F5"/>
    <w:rsid w:val="35D60009"/>
    <w:rsid w:val="35D7DBEE"/>
    <w:rsid w:val="35E9EA50"/>
    <w:rsid w:val="35F5BDE3"/>
    <w:rsid w:val="35F9AB74"/>
    <w:rsid w:val="36028C59"/>
    <w:rsid w:val="360DD885"/>
    <w:rsid w:val="360FF6EB"/>
    <w:rsid w:val="3613FB50"/>
    <w:rsid w:val="36188C0B"/>
    <w:rsid w:val="3627D9C9"/>
    <w:rsid w:val="363FA457"/>
    <w:rsid w:val="3645560B"/>
    <w:rsid w:val="364FEEC2"/>
    <w:rsid w:val="365DDD56"/>
    <w:rsid w:val="366BFB33"/>
    <w:rsid w:val="36811844"/>
    <w:rsid w:val="36854487"/>
    <w:rsid w:val="368F0F46"/>
    <w:rsid w:val="36985FBF"/>
    <w:rsid w:val="369AE3EF"/>
    <w:rsid w:val="36A384C8"/>
    <w:rsid w:val="36A6D9CA"/>
    <w:rsid w:val="36B0174E"/>
    <w:rsid w:val="36B598C3"/>
    <w:rsid w:val="36B73C58"/>
    <w:rsid w:val="36CEFE66"/>
    <w:rsid w:val="36D31A25"/>
    <w:rsid w:val="36EB3577"/>
    <w:rsid w:val="37009A4A"/>
    <w:rsid w:val="37083F1F"/>
    <w:rsid w:val="370AF300"/>
    <w:rsid w:val="370E3E5C"/>
    <w:rsid w:val="3710AD15"/>
    <w:rsid w:val="3727BB37"/>
    <w:rsid w:val="372E4452"/>
    <w:rsid w:val="37315EFD"/>
    <w:rsid w:val="373D2E41"/>
    <w:rsid w:val="374246EA"/>
    <w:rsid w:val="3745C7A8"/>
    <w:rsid w:val="37685A81"/>
    <w:rsid w:val="3774C2D0"/>
    <w:rsid w:val="3781FD05"/>
    <w:rsid w:val="378B9CA9"/>
    <w:rsid w:val="378EE794"/>
    <w:rsid w:val="3793CD12"/>
    <w:rsid w:val="3795D4A8"/>
    <w:rsid w:val="379D0F24"/>
    <w:rsid w:val="37A5BACE"/>
    <w:rsid w:val="37BBBC18"/>
    <w:rsid w:val="37C2A997"/>
    <w:rsid w:val="37CC8B78"/>
    <w:rsid w:val="37D0D8F4"/>
    <w:rsid w:val="37D5A019"/>
    <w:rsid w:val="37EFD1B9"/>
    <w:rsid w:val="37EFECB2"/>
    <w:rsid w:val="37F0904E"/>
    <w:rsid w:val="37F119C9"/>
    <w:rsid w:val="3802849B"/>
    <w:rsid w:val="3807A197"/>
    <w:rsid w:val="3825E3D5"/>
    <w:rsid w:val="382949D4"/>
    <w:rsid w:val="384463D1"/>
    <w:rsid w:val="384B0B40"/>
    <w:rsid w:val="385C11C3"/>
    <w:rsid w:val="385C5A93"/>
    <w:rsid w:val="386B5FA8"/>
    <w:rsid w:val="3870B1C7"/>
    <w:rsid w:val="3871AE3B"/>
    <w:rsid w:val="388CD1A5"/>
    <w:rsid w:val="389A51DF"/>
    <w:rsid w:val="38A2AFC1"/>
    <w:rsid w:val="38A3477F"/>
    <w:rsid w:val="38A7C486"/>
    <w:rsid w:val="38A89E96"/>
    <w:rsid w:val="38A91048"/>
    <w:rsid w:val="38BA6143"/>
    <w:rsid w:val="38C07A64"/>
    <w:rsid w:val="38CCB625"/>
    <w:rsid w:val="38CEA8C8"/>
    <w:rsid w:val="38D0B6E1"/>
    <w:rsid w:val="38D28189"/>
    <w:rsid w:val="38EA54E8"/>
    <w:rsid w:val="38EC001A"/>
    <w:rsid w:val="38F5AEC6"/>
    <w:rsid w:val="38FB898C"/>
    <w:rsid w:val="38FCACFF"/>
    <w:rsid w:val="3903FAF1"/>
    <w:rsid w:val="390ABE46"/>
    <w:rsid w:val="391294B8"/>
    <w:rsid w:val="3913EC56"/>
    <w:rsid w:val="39186C47"/>
    <w:rsid w:val="39208DF9"/>
    <w:rsid w:val="3924517A"/>
    <w:rsid w:val="39315E88"/>
    <w:rsid w:val="394193D6"/>
    <w:rsid w:val="394C4965"/>
    <w:rsid w:val="395220A2"/>
    <w:rsid w:val="3953C99A"/>
    <w:rsid w:val="39649457"/>
    <w:rsid w:val="396A982D"/>
    <w:rsid w:val="396DA030"/>
    <w:rsid w:val="397CB7F8"/>
    <w:rsid w:val="3986686E"/>
    <w:rsid w:val="398E87A2"/>
    <w:rsid w:val="39A01FD5"/>
    <w:rsid w:val="39A4F317"/>
    <w:rsid w:val="39A53121"/>
    <w:rsid w:val="39A72ADB"/>
    <w:rsid w:val="39AAE0A6"/>
    <w:rsid w:val="39AE9D54"/>
    <w:rsid w:val="39BDCC14"/>
    <w:rsid w:val="39D14FEB"/>
    <w:rsid w:val="39D21618"/>
    <w:rsid w:val="39DEF401"/>
    <w:rsid w:val="39E4F3FD"/>
    <w:rsid w:val="39E50AAD"/>
    <w:rsid w:val="39E5683B"/>
    <w:rsid w:val="39EEF811"/>
    <w:rsid w:val="39FE7074"/>
    <w:rsid w:val="3A0889B0"/>
    <w:rsid w:val="3A1900F4"/>
    <w:rsid w:val="3A20BEE0"/>
    <w:rsid w:val="3A26F633"/>
    <w:rsid w:val="3A3330C2"/>
    <w:rsid w:val="3A344BE0"/>
    <w:rsid w:val="3A35D139"/>
    <w:rsid w:val="3A38559E"/>
    <w:rsid w:val="3A3E2261"/>
    <w:rsid w:val="3A604B1B"/>
    <w:rsid w:val="3A62250B"/>
    <w:rsid w:val="3A6436FD"/>
    <w:rsid w:val="3A67E46B"/>
    <w:rsid w:val="3A68FFCA"/>
    <w:rsid w:val="3A6DB737"/>
    <w:rsid w:val="3A75A844"/>
    <w:rsid w:val="3A790BEE"/>
    <w:rsid w:val="3A7AAE39"/>
    <w:rsid w:val="3A81E546"/>
    <w:rsid w:val="3A8923EE"/>
    <w:rsid w:val="3A8BE359"/>
    <w:rsid w:val="3A94AA99"/>
    <w:rsid w:val="3AA21A98"/>
    <w:rsid w:val="3AA2AD0C"/>
    <w:rsid w:val="3AC12E5F"/>
    <w:rsid w:val="3ACBD9B4"/>
    <w:rsid w:val="3AD0202C"/>
    <w:rsid w:val="3AF226E7"/>
    <w:rsid w:val="3AFCC76B"/>
    <w:rsid w:val="3AFDA28C"/>
    <w:rsid w:val="3AFEDFDF"/>
    <w:rsid w:val="3B02537C"/>
    <w:rsid w:val="3B067921"/>
    <w:rsid w:val="3B0DE20B"/>
    <w:rsid w:val="3B1BB511"/>
    <w:rsid w:val="3B215177"/>
    <w:rsid w:val="3B27B433"/>
    <w:rsid w:val="3B2B8583"/>
    <w:rsid w:val="3B2CE63C"/>
    <w:rsid w:val="3B595084"/>
    <w:rsid w:val="3B5AFB19"/>
    <w:rsid w:val="3B666D44"/>
    <w:rsid w:val="3B709173"/>
    <w:rsid w:val="3B7B1F92"/>
    <w:rsid w:val="3B81CCEB"/>
    <w:rsid w:val="3B845FB2"/>
    <w:rsid w:val="3B86D567"/>
    <w:rsid w:val="3B92409E"/>
    <w:rsid w:val="3BA332EE"/>
    <w:rsid w:val="3BA35D12"/>
    <w:rsid w:val="3BB034A9"/>
    <w:rsid w:val="3BBA1806"/>
    <w:rsid w:val="3BC9E7CB"/>
    <w:rsid w:val="3BE36971"/>
    <w:rsid w:val="3BF30A20"/>
    <w:rsid w:val="3BFDFD27"/>
    <w:rsid w:val="3C26784C"/>
    <w:rsid w:val="3C319411"/>
    <w:rsid w:val="3C3BEC0A"/>
    <w:rsid w:val="3C3C2589"/>
    <w:rsid w:val="3C3F22D8"/>
    <w:rsid w:val="3C4123B1"/>
    <w:rsid w:val="3C467D37"/>
    <w:rsid w:val="3C527080"/>
    <w:rsid w:val="3C533345"/>
    <w:rsid w:val="3C722355"/>
    <w:rsid w:val="3C843822"/>
    <w:rsid w:val="3CBB0DBF"/>
    <w:rsid w:val="3CBD5CD7"/>
    <w:rsid w:val="3CC1F766"/>
    <w:rsid w:val="3CCBD3D9"/>
    <w:rsid w:val="3CD236E0"/>
    <w:rsid w:val="3CD654EE"/>
    <w:rsid w:val="3CDD0DCB"/>
    <w:rsid w:val="3CE8B63E"/>
    <w:rsid w:val="3CECB7DC"/>
    <w:rsid w:val="3CF0A858"/>
    <w:rsid w:val="3CFB116D"/>
    <w:rsid w:val="3D0BF608"/>
    <w:rsid w:val="3D1465D9"/>
    <w:rsid w:val="3D2FF039"/>
    <w:rsid w:val="3D3026CF"/>
    <w:rsid w:val="3D317695"/>
    <w:rsid w:val="3D528826"/>
    <w:rsid w:val="3D68E03F"/>
    <w:rsid w:val="3D6EDAC9"/>
    <w:rsid w:val="3D8B8FE7"/>
    <w:rsid w:val="3D942D15"/>
    <w:rsid w:val="3D9F6270"/>
    <w:rsid w:val="3DC0D016"/>
    <w:rsid w:val="3DC0F172"/>
    <w:rsid w:val="3DDDDC57"/>
    <w:rsid w:val="3DDE759B"/>
    <w:rsid w:val="3DE15478"/>
    <w:rsid w:val="3DE2BB2E"/>
    <w:rsid w:val="3DF0547F"/>
    <w:rsid w:val="3DF9B384"/>
    <w:rsid w:val="3DFF1377"/>
    <w:rsid w:val="3E02AD4B"/>
    <w:rsid w:val="3E05F342"/>
    <w:rsid w:val="3E096F93"/>
    <w:rsid w:val="3E0ABCAE"/>
    <w:rsid w:val="3E0E282A"/>
    <w:rsid w:val="3E12E2DF"/>
    <w:rsid w:val="3E1881D6"/>
    <w:rsid w:val="3E2C7D83"/>
    <w:rsid w:val="3E3AE127"/>
    <w:rsid w:val="3E444800"/>
    <w:rsid w:val="3E4E5E85"/>
    <w:rsid w:val="3E5769BD"/>
    <w:rsid w:val="3E6461A2"/>
    <w:rsid w:val="3E67B868"/>
    <w:rsid w:val="3E72983E"/>
    <w:rsid w:val="3E7A449D"/>
    <w:rsid w:val="3E94DECA"/>
    <w:rsid w:val="3EA00DF1"/>
    <w:rsid w:val="3EBE95EB"/>
    <w:rsid w:val="3EBFD23C"/>
    <w:rsid w:val="3EBFEDCE"/>
    <w:rsid w:val="3EC83A8A"/>
    <w:rsid w:val="3EDAFEB1"/>
    <w:rsid w:val="3EDEBD93"/>
    <w:rsid w:val="3F09864F"/>
    <w:rsid w:val="3F2361DD"/>
    <w:rsid w:val="3F275890"/>
    <w:rsid w:val="3F2FF793"/>
    <w:rsid w:val="3F3A9C16"/>
    <w:rsid w:val="3F43531F"/>
    <w:rsid w:val="3F457FEB"/>
    <w:rsid w:val="3F45AD43"/>
    <w:rsid w:val="3F46A7E5"/>
    <w:rsid w:val="3F5EE171"/>
    <w:rsid w:val="3F64F8DA"/>
    <w:rsid w:val="3F74C464"/>
    <w:rsid w:val="3F780DDF"/>
    <w:rsid w:val="3F87ADF1"/>
    <w:rsid w:val="3F8B640C"/>
    <w:rsid w:val="3F8F5C8F"/>
    <w:rsid w:val="3F91DB07"/>
    <w:rsid w:val="3F990CB1"/>
    <w:rsid w:val="3FA0987B"/>
    <w:rsid w:val="3FA4002F"/>
    <w:rsid w:val="3FB2A024"/>
    <w:rsid w:val="3FD0CC7C"/>
    <w:rsid w:val="3FD6A04C"/>
    <w:rsid w:val="3FF28F34"/>
    <w:rsid w:val="40059264"/>
    <w:rsid w:val="400997D1"/>
    <w:rsid w:val="400CDBBE"/>
    <w:rsid w:val="400D14C8"/>
    <w:rsid w:val="4026A5B5"/>
    <w:rsid w:val="403CB46F"/>
    <w:rsid w:val="403DBEFB"/>
    <w:rsid w:val="40442395"/>
    <w:rsid w:val="4053A72A"/>
    <w:rsid w:val="4053F106"/>
    <w:rsid w:val="405CA751"/>
    <w:rsid w:val="40648DFA"/>
    <w:rsid w:val="4068A754"/>
    <w:rsid w:val="407BAFD1"/>
    <w:rsid w:val="407FC953"/>
    <w:rsid w:val="4085CCB9"/>
    <w:rsid w:val="4087FFC6"/>
    <w:rsid w:val="408E4CB7"/>
    <w:rsid w:val="409D9405"/>
    <w:rsid w:val="40A84E76"/>
    <w:rsid w:val="40A9A46B"/>
    <w:rsid w:val="40A9EBFD"/>
    <w:rsid w:val="40B3A38E"/>
    <w:rsid w:val="40B4EADC"/>
    <w:rsid w:val="40B95734"/>
    <w:rsid w:val="40BB274C"/>
    <w:rsid w:val="40C6C225"/>
    <w:rsid w:val="40ED7992"/>
    <w:rsid w:val="40FA3DF5"/>
    <w:rsid w:val="4103F43C"/>
    <w:rsid w:val="410B496D"/>
    <w:rsid w:val="41142A89"/>
    <w:rsid w:val="411EAE4A"/>
    <w:rsid w:val="41265364"/>
    <w:rsid w:val="412FD642"/>
    <w:rsid w:val="41303413"/>
    <w:rsid w:val="41340C44"/>
    <w:rsid w:val="41375CF5"/>
    <w:rsid w:val="413D0EB9"/>
    <w:rsid w:val="4140E4B5"/>
    <w:rsid w:val="4142D677"/>
    <w:rsid w:val="414524D1"/>
    <w:rsid w:val="41474E01"/>
    <w:rsid w:val="415D4C67"/>
    <w:rsid w:val="4165DF38"/>
    <w:rsid w:val="416E4DA9"/>
    <w:rsid w:val="4185A4E1"/>
    <w:rsid w:val="41A580F2"/>
    <w:rsid w:val="41EC74C6"/>
    <w:rsid w:val="42135F58"/>
    <w:rsid w:val="424E4ADD"/>
    <w:rsid w:val="4251A5EB"/>
    <w:rsid w:val="42808269"/>
    <w:rsid w:val="428CFE78"/>
    <w:rsid w:val="428D0786"/>
    <w:rsid w:val="42A4F3DC"/>
    <w:rsid w:val="42A4F4FF"/>
    <w:rsid w:val="42AA985A"/>
    <w:rsid w:val="42B70F1F"/>
    <w:rsid w:val="42C00296"/>
    <w:rsid w:val="42C28BB7"/>
    <w:rsid w:val="42D22A27"/>
    <w:rsid w:val="42E2C3D9"/>
    <w:rsid w:val="42E6EC5D"/>
    <w:rsid w:val="42E9B034"/>
    <w:rsid w:val="42EBDEBD"/>
    <w:rsid w:val="42FED6EE"/>
    <w:rsid w:val="4310ECAB"/>
    <w:rsid w:val="4311FDA7"/>
    <w:rsid w:val="4322F11A"/>
    <w:rsid w:val="433A04EC"/>
    <w:rsid w:val="4348C0C8"/>
    <w:rsid w:val="43562BF9"/>
    <w:rsid w:val="435D8B03"/>
    <w:rsid w:val="4362C40A"/>
    <w:rsid w:val="43750107"/>
    <w:rsid w:val="43791953"/>
    <w:rsid w:val="437EF30D"/>
    <w:rsid w:val="438B6360"/>
    <w:rsid w:val="438E028B"/>
    <w:rsid w:val="439C1F4E"/>
    <w:rsid w:val="43A03C4C"/>
    <w:rsid w:val="43A0873D"/>
    <w:rsid w:val="43A3E0B3"/>
    <w:rsid w:val="43A447D0"/>
    <w:rsid w:val="43A4E1F0"/>
    <w:rsid w:val="43B79A2B"/>
    <w:rsid w:val="43B90FB9"/>
    <w:rsid w:val="43C9A2B7"/>
    <w:rsid w:val="43D24A8F"/>
    <w:rsid w:val="43D45916"/>
    <w:rsid w:val="43D4BB50"/>
    <w:rsid w:val="43EB4322"/>
    <w:rsid w:val="43FAF74F"/>
    <w:rsid w:val="4407E62C"/>
    <w:rsid w:val="4411C1F8"/>
    <w:rsid w:val="4417C622"/>
    <w:rsid w:val="441A47B1"/>
    <w:rsid w:val="4434BB4A"/>
    <w:rsid w:val="443F6E77"/>
    <w:rsid w:val="4449205E"/>
    <w:rsid w:val="44551895"/>
    <w:rsid w:val="445BAF9D"/>
    <w:rsid w:val="446A560A"/>
    <w:rsid w:val="447AB21E"/>
    <w:rsid w:val="447BBE2F"/>
    <w:rsid w:val="44813805"/>
    <w:rsid w:val="449B02A8"/>
    <w:rsid w:val="449B58E8"/>
    <w:rsid w:val="44A96097"/>
    <w:rsid w:val="44AA896B"/>
    <w:rsid w:val="44AC40AE"/>
    <w:rsid w:val="44ADA5AC"/>
    <w:rsid w:val="44B014C9"/>
    <w:rsid w:val="44B40836"/>
    <w:rsid w:val="44C62F1C"/>
    <w:rsid w:val="44C974A6"/>
    <w:rsid w:val="44CB715B"/>
    <w:rsid w:val="44CCD7D0"/>
    <w:rsid w:val="44FC9E02"/>
    <w:rsid w:val="45062715"/>
    <w:rsid w:val="450D26E4"/>
    <w:rsid w:val="4513484A"/>
    <w:rsid w:val="4518B6A2"/>
    <w:rsid w:val="451DB623"/>
    <w:rsid w:val="45291CCC"/>
    <w:rsid w:val="452DA53C"/>
    <w:rsid w:val="45355B2F"/>
    <w:rsid w:val="453A4EF7"/>
    <w:rsid w:val="453AE0E7"/>
    <w:rsid w:val="4543379C"/>
    <w:rsid w:val="454B269F"/>
    <w:rsid w:val="454D9C9B"/>
    <w:rsid w:val="4557D21F"/>
    <w:rsid w:val="455D4DB5"/>
    <w:rsid w:val="456E561B"/>
    <w:rsid w:val="4574C8CC"/>
    <w:rsid w:val="457AF62C"/>
    <w:rsid w:val="4583137B"/>
    <w:rsid w:val="4591F202"/>
    <w:rsid w:val="45A655CA"/>
    <w:rsid w:val="45B584C7"/>
    <w:rsid w:val="45BC1104"/>
    <w:rsid w:val="45BF9810"/>
    <w:rsid w:val="45C6B417"/>
    <w:rsid w:val="45C949EF"/>
    <w:rsid w:val="45DAF653"/>
    <w:rsid w:val="45ECBE98"/>
    <w:rsid w:val="45ED721F"/>
    <w:rsid w:val="45F55B7E"/>
    <w:rsid w:val="45F8EB4F"/>
    <w:rsid w:val="46040554"/>
    <w:rsid w:val="461BCE30"/>
    <w:rsid w:val="461D3C92"/>
    <w:rsid w:val="462FF55A"/>
    <w:rsid w:val="4633237A"/>
    <w:rsid w:val="4634B442"/>
    <w:rsid w:val="46437CD2"/>
    <w:rsid w:val="464E38B5"/>
    <w:rsid w:val="46553D99"/>
    <w:rsid w:val="46599838"/>
    <w:rsid w:val="465E60C1"/>
    <w:rsid w:val="466D0951"/>
    <w:rsid w:val="46773CF7"/>
    <w:rsid w:val="46954B6A"/>
    <w:rsid w:val="46AFAC76"/>
    <w:rsid w:val="46B32CCC"/>
    <w:rsid w:val="46B7E592"/>
    <w:rsid w:val="46CE7574"/>
    <w:rsid w:val="46FA2BDE"/>
    <w:rsid w:val="46FD70FD"/>
    <w:rsid w:val="471EE38A"/>
    <w:rsid w:val="473DE71C"/>
    <w:rsid w:val="4744D0F3"/>
    <w:rsid w:val="4753AE0E"/>
    <w:rsid w:val="475FBD27"/>
    <w:rsid w:val="47645F23"/>
    <w:rsid w:val="47661A72"/>
    <w:rsid w:val="477773F6"/>
    <w:rsid w:val="47811ABF"/>
    <w:rsid w:val="478CA7B4"/>
    <w:rsid w:val="479B25DE"/>
    <w:rsid w:val="47ABC07F"/>
    <w:rsid w:val="47B10DC2"/>
    <w:rsid w:val="47B6FAF7"/>
    <w:rsid w:val="47CAB32D"/>
    <w:rsid w:val="47CEF8E1"/>
    <w:rsid w:val="47D9735F"/>
    <w:rsid w:val="47E40A84"/>
    <w:rsid w:val="47F3FAAA"/>
    <w:rsid w:val="4800F46D"/>
    <w:rsid w:val="4809160A"/>
    <w:rsid w:val="4831270A"/>
    <w:rsid w:val="48430185"/>
    <w:rsid w:val="484E4788"/>
    <w:rsid w:val="485D5495"/>
    <w:rsid w:val="486790D2"/>
    <w:rsid w:val="487A2E60"/>
    <w:rsid w:val="487F67A2"/>
    <w:rsid w:val="48810C31"/>
    <w:rsid w:val="48956548"/>
    <w:rsid w:val="489E79CF"/>
    <w:rsid w:val="48A17318"/>
    <w:rsid w:val="48A30BF3"/>
    <w:rsid w:val="48C55EDB"/>
    <w:rsid w:val="48CFB38E"/>
    <w:rsid w:val="48D42264"/>
    <w:rsid w:val="48DA7A8D"/>
    <w:rsid w:val="48DB552C"/>
    <w:rsid w:val="48E07C3E"/>
    <w:rsid w:val="491A5B03"/>
    <w:rsid w:val="491A9254"/>
    <w:rsid w:val="491EA492"/>
    <w:rsid w:val="49299E42"/>
    <w:rsid w:val="4944DD3C"/>
    <w:rsid w:val="49525B89"/>
    <w:rsid w:val="49537675"/>
    <w:rsid w:val="49563175"/>
    <w:rsid w:val="495AE03C"/>
    <w:rsid w:val="4966D718"/>
    <w:rsid w:val="496BF7D5"/>
    <w:rsid w:val="49726F96"/>
    <w:rsid w:val="498FB520"/>
    <w:rsid w:val="49A43B27"/>
    <w:rsid w:val="49AC99D2"/>
    <w:rsid w:val="49B7AF2F"/>
    <w:rsid w:val="49C20294"/>
    <w:rsid w:val="49C29C3A"/>
    <w:rsid w:val="49D54099"/>
    <w:rsid w:val="49EF1B41"/>
    <w:rsid w:val="49F4B371"/>
    <w:rsid w:val="4A0CF743"/>
    <w:rsid w:val="4A112B6A"/>
    <w:rsid w:val="4A12B0E4"/>
    <w:rsid w:val="4A1FFD90"/>
    <w:rsid w:val="4A28F778"/>
    <w:rsid w:val="4A297047"/>
    <w:rsid w:val="4A2C2B1E"/>
    <w:rsid w:val="4A3B477F"/>
    <w:rsid w:val="4A3CEDD2"/>
    <w:rsid w:val="4A4ECA53"/>
    <w:rsid w:val="4A53214C"/>
    <w:rsid w:val="4A6BB116"/>
    <w:rsid w:val="4A74CE8D"/>
    <w:rsid w:val="4A76718F"/>
    <w:rsid w:val="4A79E41F"/>
    <w:rsid w:val="4A7DB33A"/>
    <w:rsid w:val="4A892D04"/>
    <w:rsid w:val="4A90F52E"/>
    <w:rsid w:val="4AAB131E"/>
    <w:rsid w:val="4AB29101"/>
    <w:rsid w:val="4ABEBAB8"/>
    <w:rsid w:val="4AC3A3F7"/>
    <w:rsid w:val="4ACED096"/>
    <w:rsid w:val="4AD5BF1E"/>
    <w:rsid w:val="4ADE0619"/>
    <w:rsid w:val="4AE6A7C8"/>
    <w:rsid w:val="4AEBCD11"/>
    <w:rsid w:val="4AF410CC"/>
    <w:rsid w:val="4AF44BC4"/>
    <w:rsid w:val="4AF4ADBB"/>
    <w:rsid w:val="4B134BDC"/>
    <w:rsid w:val="4B23B1B2"/>
    <w:rsid w:val="4B26FFCB"/>
    <w:rsid w:val="4B27E8B2"/>
    <w:rsid w:val="4B2B2D54"/>
    <w:rsid w:val="4B48445C"/>
    <w:rsid w:val="4B4D1D4B"/>
    <w:rsid w:val="4B55B722"/>
    <w:rsid w:val="4B5770A6"/>
    <w:rsid w:val="4B6217A0"/>
    <w:rsid w:val="4B740E91"/>
    <w:rsid w:val="4B78BA64"/>
    <w:rsid w:val="4B88E31B"/>
    <w:rsid w:val="4B927B22"/>
    <w:rsid w:val="4B92C553"/>
    <w:rsid w:val="4BA15102"/>
    <w:rsid w:val="4BB0D33A"/>
    <w:rsid w:val="4BD2E0D6"/>
    <w:rsid w:val="4BDA7D9D"/>
    <w:rsid w:val="4BDAD54C"/>
    <w:rsid w:val="4BDD9778"/>
    <w:rsid w:val="4C097171"/>
    <w:rsid w:val="4C18C949"/>
    <w:rsid w:val="4C19CD81"/>
    <w:rsid w:val="4C2D52C2"/>
    <w:rsid w:val="4C2D796A"/>
    <w:rsid w:val="4C375848"/>
    <w:rsid w:val="4C38CFB9"/>
    <w:rsid w:val="4C3C2716"/>
    <w:rsid w:val="4C3FBEC4"/>
    <w:rsid w:val="4C3FE207"/>
    <w:rsid w:val="4C5CB798"/>
    <w:rsid w:val="4C6EFC1E"/>
    <w:rsid w:val="4CA265C4"/>
    <w:rsid w:val="4CAA497F"/>
    <w:rsid w:val="4CB8BB6A"/>
    <w:rsid w:val="4CC4C40E"/>
    <w:rsid w:val="4CCDE038"/>
    <w:rsid w:val="4CE07BB7"/>
    <w:rsid w:val="4CF89B72"/>
    <w:rsid w:val="4CFFF401"/>
    <w:rsid w:val="4D02C211"/>
    <w:rsid w:val="4D0F93F7"/>
    <w:rsid w:val="4D136D63"/>
    <w:rsid w:val="4D16AFF1"/>
    <w:rsid w:val="4D1A7092"/>
    <w:rsid w:val="4D2A7CE8"/>
    <w:rsid w:val="4D43F1C3"/>
    <w:rsid w:val="4D5A456C"/>
    <w:rsid w:val="4D72A47D"/>
    <w:rsid w:val="4D733B6A"/>
    <w:rsid w:val="4D7DE887"/>
    <w:rsid w:val="4D801771"/>
    <w:rsid w:val="4D934B42"/>
    <w:rsid w:val="4DB39ECB"/>
    <w:rsid w:val="4DB5529C"/>
    <w:rsid w:val="4DB88607"/>
    <w:rsid w:val="4DCA7D40"/>
    <w:rsid w:val="4DD1EA75"/>
    <w:rsid w:val="4DE02D32"/>
    <w:rsid w:val="4DF78EED"/>
    <w:rsid w:val="4E055EE9"/>
    <w:rsid w:val="4E12C4C1"/>
    <w:rsid w:val="4E134ED9"/>
    <w:rsid w:val="4E157176"/>
    <w:rsid w:val="4E23959A"/>
    <w:rsid w:val="4E29470F"/>
    <w:rsid w:val="4E2CD751"/>
    <w:rsid w:val="4E304B35"/>
    <w:rsid w:val="4E3422AB"/>
    <w:rsid w:val="4E37C941"/>
    <w:rsid w:val="4E39E2C4"/>
    <w:rsid w:val="4E4CAF68"/>
    <w:rsid w:val="4E58F966"/>
    <w:rsid w:val="4E5BD75D"/>
    <w:rsid w:val="4E69C965"/>
    <w:rsid w:val="4E8C0BD5"/>
    <w:rsid w:val="4E93A6D6"/>
    <w:rsid w:val="4E996D0A"/>
    <w:rsid w:val="4E9DD4DD"/>
    <w:rsid w:val="4EA52AC0"/>
    <w:rsid w:val="4EAA1DAF"/>
    <w:rsid w:val="4EB4B2EE"/>
    <w:rsid w:val="4EBE728E"/>
    <w:rsid w:val="4EBEDB69"/>
    <w:rsid w:val="4EC18A43"/>
    <w:rsid w:val="4EE128C9"/>
    <w:rsid w:val="4F077055"/>
    <w:rsid w:val="4F0E6D85"/>
    <w:rsid w:val="4F171E19"/>
    <w:rsid w:val="4F187296"/>
    <w:rsid w:val="4F1A1A82"/>
    <w:rsid w:val="4F208707"/>
    <w:rsid w:val="4F247FF7"/>
    <w:rsid w:val="4F248C3D"/>
    <w:rsid w:val="4F276E35"/>
    <w:rsid w:val="4F2940FD"/>
    <w:rsid w:val="4F3DB5F3"/>
    <w:rsid w:val="4F538C4B"/>
    <w:rsid w:val="4F5EC5B2"/>
    <w:rsid w:val="4F7A65EF"/>
    <w:rsid w:val="4F89317B"/>
    <w:rsid w:val="4F8DD373"/>
    <w:rsid w:val="4FA852B7"/>
    <w:rsid w:val="4FAB3671"/>
    <w:rsid w:val="4FB384BF"/>
    <w:rsid w:val="4FC06C5E"/>
    <w:rsid w:val="4FC0DCC7"/>
    <w:rsid w:val="4FC1DAA9"/>
    <w:rsid w:val="4FC4FE86"/>
    <w:rsid w:val="4FCC7EB3"/>
    <w:rsid w:val="4FD4D83F"/>
    <w:rsid w:val="4FED5AFE"/>
    <w:rsid w:val="50010453"/>
    <w:rsid w:val="5003B090"/>
    <w:rsid w:val="500C0956"/>
    <w:rsid w:val="501E7F4B"/>
    <w:rsid w:val="5024637D"/>
    <w:rsid w:val="502663F9"/>
    <w:rsid w:val="5026EC91"/>
    <w:rsid w:val="502764B9"/>
    <w:rsid w:val="502D8000"/>
    <w:rsid w:val="502E23E1"/>
    <w:rsid w:val="503818DF"/>
    <w:rsid w:val="503CA7D5"/>
    <w:rsid w:val="503DBD46"/>
    <w:rsid w:val="5042BA4F"/>
    <w:rsid w:val="5050C85C"/>
    <w:rsid w:val="50522E2A"/>
    <w:rsid w:val="5057BC60"/>
    <w:rsid w:val="50698FCA"/>
    <w:rsid w:val="507F22BA"/>
    <w:rsid w:val="50809ED8"/>
    <w:rsid w:val="50896594"/>
    <w:rsid w:val="508D0BF9"/>
    <w:rsid w:val="50908BBC"/>
    <w:rsid w:val="50AA60A2"/>
    <w:rsid w:val="50BE0B72"/>
    <w:rsid w:val="50CCC51C"/>
    <w:rsid w:val="50DCB1A0"/>
    <w:rsid w:val="511E7F56"/>
    <w:rsid w:val="512094E1"/>
    <w:rsid w:val="5131C717"/>
    <w:rsid w:val="51489382"/>
    <w:rsid w:val="514CE395"/>
    <w:rsid w:val="51529727"/>
    <w:rsid w:val="515AE431"/>
    <w:rsid w:val="515CDA77"/>
    <w:rsid w:val="516F0F7E"/>
    <w:rsid w:val="5170B635"/>
    <w:rsid w:val="51759DCF"/>
    <w:rsid w:val="517638F4"/>
    <w:rsid w:val="5182E31F"/>
    <w:rsid w:val="518409A4"/>
    <w:rsid w:val="518C7354"/>
    <w:rsid w:val="518FC83F"/>
    <w:rsid w:val="5198E2F6"/>
    <w:rsid w:val="5199877D"/>
    <w:rsid w:val="51B484FA"/>
    <w:rsid w:val="51B7059A"/>
    <w:rsid w:val="51CC11A7"/>
    <w:rsid w:val="51D44E56"/>
    <w:rsid w:val="51E74F80"/>
    <w:rsid w:val="51E8B0AE"/>
    <w:rsid w:val="51EA209B"/>
    <w:rsid w:val="51EBC01E"/>
    <w:rsid w:val="51EFF45B"/>
    <w:rsid w:val="51F0F851"/>
    <w:rsid w:val="51F17C1D"/>
    <w:rsid w:val="51F51E49"/>
    <w:rsid w:val="51F86B70"/>
    <w:rsid w:val="51FFF89D"/>
    <w:rsid w:val="5209F29B"/>
    <w:rsid w:val="520C0972"/>
    <w:rsid w:val="5217DAFE"/>
    <w:rsid w:val="522428AD"/>
    <w:rsid w:val="5229A67B"/>
    <w:rsid w:val="524A1A9E"/>
    <w:rsid w:val="52547272"/>
    <w:rsid w:val="525A7E22"/>
    <w:rsid w:val="5266F04E"/>
    <w:rsid w:val="5267FAE4"/>
    <w:rsid w:val="526B92C3"/>
    <w:rsid w:val="52880D45"/>
    <w:rsid w:val="528BD69A"/>
    <w:rsid w:val="529018E8"/>
    <w:rsid w:val="5290A6BF"/>
    <w:rsid w:val="529328CF"/>
    <w:rsid w:val="529D2C17"/>
    <w:rsid w:val="529ED4EE"/>
    <w:rsid w:val="52A128BC"/>
    <w:rsid w:val="52B3C03C"/>
    <w:rsid w:val="52D089F0"/>
    <w:rsid w:val="52D312D8"/>
    <w:rsid w:val="52D4877F"/>
    <w:rsid w:val="52D9AC7B"/>
    <w:rsid w:val="52EA1AF3"/>
    <w:rsid w:val="52F6AC7A"/>
    <w:rsid w:val="530B5A97"/>
    <w:rsid w:val="53173C67"/>
    <w:rsid w:val="53178BB1"/>
    <w:rsid w:val="5326D0D7"/>
    <w:rsid w:val="532FA417"/>
    <w:rsid w:val="5339D672"/>
    <w:rsid w:val="53484FD5"/>
    <w:rsid w:val="53499842"/>
    <w:rsid w:val="5353D7B7"/>
    <w:rsid w:val="535AC08D"/>
    <w:rsid w:val="535DE398"/>
    <w:rsid w:val="537C7F7B"/>
    <w:rsid w:val="537CD638"/>
    <w:rsid w:val="53815E50"/>
    <w:rsid w:val="53948776"/>
    <w:rsid w:val="539FBE3D"/>
    <w:rsid w:val="53A7B561"/>
    <w:rsid w:val="53AF6756"/>
    <w:rsid w:val="53C27ADF"/>
    <w:rsid w:val="53C5BF08"/>
    <w:rsid w:val="53C73382"/>
    <w:rsid w:val="53CAD159"/>
    <w:rsid w:val="53CDFDD9"/>
    <w:rsid w:val="53D13D6D"/>
    <w:rsid w:val="53D24D7D"/>
    <w:rsid w:val="53D3A8B5"/>
    <w:rsid w:val="53E0263E"/>
    <w:rsid w:val="53E44B43"/>
    <w:rsid w:val="53F134D3"/>
    <w:rsid w:val="53F6D085"/>
    <w:rsid w:val="53FC98DE"/>
    <w:rsid w:val="540C5BBC"/>
    <w:rsid w:val="540EAB48"/>
    <w:rsid w:val="5420CE51"/>
    <w:rsid w:val="5426BD65"/>
    <w:rsid w:val="542A3786"/>
    <w:rsid w:val="5439490D"/>
    <w:rsid w:val="543A429D"/>
    <w:rsid w:val="543B3B09"/>
    <w:rsid w:val="5456C024"/>
    <w:rsid w:val="545B7595"/>
    <w:rsid w:val="5460D7F1"/>
    <w:rsid w:val="54614281"/>
    <w:rsid w:val="5472FCFC"/>
    <w:rsid w:val="548D9792"/>
    <w:rsid w:val="548DDCF8"/>
    <w:rsid w:val="5493D447"/>
    <w:rsid w:val="54A60E84"/>
    <w:rsid w:val="54AEA758"/>
    <w:rsid w:val="54FB578C"/>
    <w:rsid w:val="55045712"/>
    <w:rsid w:val="55168471"/>
    <w:rsid w:val="551B29B9"/>
    <w:rsid w:val="551FCA40"/>
    <w:rsid w:val="552F0483"/>
    <w:rsid w:val="553217DF"/>
    <w:rsid w:val="5552791C"/>
    <w:rsid w:val="5555E6C8"/>
    <w:rsid w:val="555BDEDF"/>
    <w:rsid w:val="555EDBC8"/>
    <w:rsid w:val="556581C3"/>
    <w:rsid w:val="557D1D35"/>
    <w:rsid w:val="5593AADE"/>
    <w:rsid w:val="55959B5F"/>
    <w:rsid w:val="55986C8B"/>
    <w:rsid w:val="55A0B4D9"/>
    <w:rsid w:val="55AEA64A"/>
    <w:rsid w:val="55B45F9E"/>
    <w:rsid w:val="55C41F71"/>
    <w:rsid w:val="55CCD73B"/>
    <w:rsid w:val="55D40643"/>
    <w:rsid w:val="55D4C189"/>
    <w:rsid w:val="55EF6BF4"/>
    <w:rsid w:val="55F130D6"/>
    <w:rsid w:val="560C4D16"/>
    <w:rsid w:val="56158490"/>
    <w:rsid w:val="56316388"/>
    <w:rsid w:val="5636ADB7"/>
    <w:rsid w:val="563BA7A7"/>
    <w:rsid w:val="563E627F"/>
    <w:rsid w:val="5650A25C"/>
    <w:rsid w:val="56522824"/>
    <w:rsid w:val="5652ADBB"/>
    <w:rsid w:val="565DC0B2"/>
    <w:rsid w:val="5675CD31"/>
    <w:rsid w:val="56855D4E"/>
    <w:rsid w:val="56941867"/>
    <w:rsid w:val="569C2253"/>
    <w:rsid w:val="56A1630A"/>
    <w:rsid w:val="56B3E906"/>
    <w:rsid w:val="56BB04EC"/>
    <w:rsid w:val="56BC0E4E"/>
    <w:rsid w:val="56C2462F"/>
    <w:rsid w:val="56D9F2F8"/>
    <w:rsid w:val="56DA4BB3"/>
    <w:rsid w:val="56EB901B"/>
    <w:rsid w:val="56F1906B"/>
    <w:rsid w:val="56F19F40"/>
    <w:rsid w:val="5720A8C4"/>
    <w:rsid w:val="5729AB0D"/>
    <w:rsid w:val="572EC3A3"/>
    <w:rsid w:val="5735B720"/>
    <w:rsid w:val="573A02EF"/>
    <w:rsid w:val="574261E5"/>
    <w:rsid w:val="57492DC1"/>
    <w:rsid w:val="575C9FB3"/>
    <w:rsid w:val="5760CE51"/>
    <w:rsid w:val="5774B57C"/>
    <w:rsid w:val="577616A2"/>
    <w:rsid w:val="577E3838"/>
    <w:rsid w:val="57A0F985"/>
    <w:rsid w:val="57BED0B5"/>
    <w:rsid w:val="57C05F22"/>
    <w:rsid w:val="57C22BF5"/>
    <w:rsid w:val="57DAC0AF"/>
    <w:rsid w:val="57DFEFD8"/>
    <w:rsid w:val="57F52D8C"/>
    <w:rsid w:val="57F7FEC8"/>
    <w:rsid w:val="57F9DEE0"/>
    <w:rsid w:val="580BCDAD"/>
    <w:rsid w:val="5814FE27"/>
    <w:rsid w:val="58151373"/>
    <w:rsid w:val="5817565A"/>
    <w:rsid w:val="581F738B"/>
    <w:rsid w:val="5837BACC"/>
    <w:rsid w:val="583C7311"/>
    <w:rsid w:val="585FE0E4"/>
    <w:rsid w:val="58742DE7"/>
    <w:rsid w:val="5879A640"/>
    <w:rsid w:val="587E5F98"/>
    <w:rsid w:val="5889F2B6"/>
    <w:rsid w:val="588DC5DA"/>
    <w:rsid w:val="5896B105"/>
    <w:rsid w:val="58980619"/>
    <w:rsid w:val="589E8DCA"/>
    <w:rsid w:val="58AED340"/>
    <w:rsid w:val="58BA2688"/>
    <w:rsid w:val="58BB7A54"/>
    <w:rsid w:val="58BE6CAF"/>
    <w:rsid w:val="58C2CFB2"/>
    <w:rsid w:val="58C34E1B"/>
    <w:rsid w:val="58CC981B"/>
    <w:rsid w:val="58DDA300"/>
    <w:rsid w:val="58E062C7"/>
    <w:rsid w:val="58F5BC84"/>
    <w:rsid w:val="58F8895A"/>
    <w:rsid w:val="590F3738"/>
    <w:rsid w:val="5919FA3D"/>
    <w:rsid w:val="591A907D"/>
    <w:rsid w:val="591C51FD"/>
    <w:rsid w:val="5927F86E"/>
    <w:rsid w:val="593469B9"/>
    <w:rsid w:val="59390491"/>
    <w:rsid w:val="593C2F0E"/>
    <w:rsid w:val="593CB559"/>
    <w:rsid w:val="594221B7"/>
    <w:rsid w:val="594C770F"/>
    <w:rsid w:val="595122BC"/>
    <w:rsid w:val="59746CFE"/>
    <w:rsid w:val="5977FFE8"/>
    <w:rsid w:val="59817C74"/>
    <w:rsid w:val="598557AE"/>
    <w:rsid w:val="59916BDC"/>
    <w:rsid w:val="59932AB3"/>
    <w:rsid w:val="5996F460"/>
    <w:rsid w:val="59AB22ED"/>
    <w:rsid w:val="59B8CB16"/>
    <w:rsid w:val="59BF511F"/>
    <w:rsid w:val="59C04EB2"/>
    <w:rsid w:val="59CA2F5C"/>
    <w:rsid w:val="59E10D70"/>
    <w:rsid w:val="59ECC907"/>
    <w:rsid w:val="59F641A6"/>
    <w:rsid w:val="5A063EFE"/>
    <w:rsid w:val="5A0BF42B"/>
    <w:rsid w:val="5A140E81"/>
    <w:rsid w:val="5A1C71C3"/>
    <w:rsid w:val="5A1E208D"/>
    <w:rsid w:val="5A4187DD"/>
    <w:rsid w:val="5A515585"/>
    <w:rsid w:val="5A68B0FC"/>
    <w:rsid w:val="5A6FFC6C"/>
    <w:rsid w:val="5A80517F"/>
    <w:rsid w:val="5A91EEF8"/>
    <w:rsid w:val="5A9D60B5"/>
    <w:rsid w:val="5AA13EA7"/>
    <w:rsid w:val="5AADBD42"/>
    <w:rsid w:val="5AB7CDF9"/>
    <w:rsid w:val="5AB803FF"/>
    <w:rsid w:val="5ABB4AB3"/>
    <w:rsid w:val="5ABE1026"/>
    <w:rsid w:val="5ABE458A"/>
    <w:rsid w:val="5ABE7EE2"/>
    <w:rsid w:val="5AC1652D"/>
    <w:rsid w:val="5AC3347C"/>
    <w:rsid w:val="5AC469E1"/>
    <w:rsid w:val="5ACC8AF2"/>
    <w:rsid w:val="5ACCA816"/>
    <w:rsid w:val="5AD0F00A"/>
    <w:rsid w:val="5AD4C542"/>
    <w:rsid w:val="5AD958B6"/>
    <w:rsid w:val="5AEA896F"/>
    <w:rsid w:val="5AFF133D"/>
    <w:rsid w:val="5B122FCD"/>
    <w:rsid w:val="5B13851A"/>
    <w:rsid w:val="5B1E5571"/>
    <w:rsid w:val="5B2F3CA9"/>
    <w:rsid w:val="5B44506F"/>
    <w:rsid w:val="5B5098B0"/>
    <w:rsid w:val="5B58913C"/>
    <w:rsid w:val="5B5A8E21"/>
    <w:rsid w:val="5B70DCA3"/>
    <w:rsid w:val="5B857154"/>
    <w:rsid w:val="5BA0A2AE"/>
    <w:rsid w:val="5BA0FCAD"/>
    <w:rsid w:val="5BA4FFDA"/>
    <w:rsid w:val="5BA64525"/>
    <w:rsid w:val="5BBEB10C"/>
    <w:rsid w:val="5BC3306C"/>
    <w:rsid w:val="5BC48330"/>
    <w:rsid w:val="5BCE8DCB"/>
    <w:rsid w:val="5BD14A8F"/>
    <w:rsid w:val="5BE0E73D"/>
    <w:rsid w:val="5BE5CBF4"/>
    <w:rsid w:val="5BE8EEA0"/>
    <w:rsid w:val="5BEEF637"/>
    <w:rsid w:val="5C0D8F96"/>
    <w:rsid w:val="5C17D644"/>
    <w:rsid w:val="5C27CDD5"/>
    <w:rsid w:val="5C3D8FFD"/>
    <w:rsid w:val="5C493E65"/>
    <w:rsid w:val="5C4BBC06"/>
    <w:rsid w:val="5C4DC23C"/>
    <w:rsid w:val="5C56B053"/>
    <w:rsid w:val="5C5A2E65"/>
    <w:rsid w:val="5C5BB841"/>
    <w:rsid w:val="5C78484B"/>
    <w:rsid w:val="5C84C335"/>
    <w:rsid w:val="5C96A3D8"/>
    <w:rsid w:val="5C9C522D"/>
    <w:rsid w:val="5C9DB2FB"/>
    <w:rsid w:val="5C9E591D"/>
    <w:rsid w:val="5CBF1572"/>
    <w:rsid w:val="5CC1885E"/>
    <w:rsid w:val="5CD0D77C"/>
    <w:rsid w:val="5CE19036"/>
    <w:rsid w:val="5CE3CFA8"/>
    <w:rsid w:val="5CF4FACB"/>
    <w:rsid w:val="5D1172EE"/>
    <w:rsid w:val="5D1FBC93"/>
    <w:rsid w:val="5D277905"/>
    <w:rsid w:val="5D2E280B"/>
    <w:rsid w:val="5D3988C0"/>
    <w:rsid w:val="5D39CEB2"/>
    <w:rsid w:val="5D3C4309"/>
    <w:rsid w:val="5D44EC9F"/>
    <w:rsid w:val="5D46622A"/>
    <w:rsid w:val="5D4A2C79"/>
    <w:rsid w:val="5D55B0DE"/>
    <w:rsid w:val="5D6142DD"/>
    <w:rsid w:val="5D6D0241"/>
    <w:rsid w:val="5D88C5EA"/>
    <w:rsid w:val="5D932A41"/>
    <w:rsid w:val="5DAC8647"/>
    <w:rsid w:val="5DB84FA5"/>
    <w:rsid w:val="5DCBDACC"/>
    <w:rsid w:val="5DD583BB"/>
    <w:rsid w:val="5DE6B78B"/>
    <w:rsid w:val="5DF2FD6B"/>
    <w:rsid w:val="5DF60A0C"/>
    <w:rsid w:val="5E032E4B"/>
    <w:rsid w:val="5E13C6D8"/>
    <w:rsid w:val="5E33CC7B"/>
    <w:rsid w:val="5E43ADCC"/>
    <w:rsid w:val="5E498BEC"/>
    <w:rsid w:val="5E56BDDC"/>
    <w:rsid w:val="5E61176C"/>
    <w:rsid w:val="5E6E76A4"/>
    <w:rsid w:val="5E7E521E"/>
    <w:rsid w:val="5E902EAA"/>
    <w:rsid w:val="5E906E07"/>
    <w:rsid w:val="5EA9E4A0"/>
    <w:rsid w:val="5EADA548"/>
    <w:rsid w:val="5EC9DE43"/>
    <w:rsid w:val="5ED1872B"/>
    <w:rsid w:val="5ED43FDD"/>
    <w:rsid w:val="5EE3D0E7"/>
    <w:rsid w:val="5EF03F87"/>
    <w:rsid w:val="5EF98251"/>
    <w:rsid w:val="5EFAFCEB"/>
    <w:rsid w:val="5F02DA56"/>
    <w:rsid w:val="5F036549"/>
    <w:rsid w:val="5F06AFBA"/>
    <w:rsid w:val="5F1B2C29"/>
    <w:rsid w:val="5F20C1BF"/>
    <w:rsid w:val="5F4122C2"/>
    <w:rsid w:val="5F4225CD"/>
    <w:rsid w:val="5F433EF1"/>
    <w:rsid w:val="5F6C70F4"/>
    <w:rsid w:val="5F6E7EEC"/>
    <w:rsid w:val="5F8210A0"/>
    <w:rsid w:val="5F876B3C"/>
    <w:rsid w:val="5F8A4253"/>
    <w:rsid w:val="5F8F3FA2"/>
    <w:rsid w:val="5F9595E5"/>
    <w:rsid w:val="5FA9E254"/>
    <w:rsid w:val="5FAD7243"/>
    <w:rsid w:val="5FC172D1"/>
    <w:rsid w:val="5FCFD497"/>
    <w:rsid w:val="5FD2D989"/>
    <w:rsid w:val="5FE10523"/>
    <w:rsid w:val="5FEB1E5F"/>
    <w:rsid w:val="5FEB84B9"/>
    <w:rsid w:val="5FF0BC5B"/>
    <w:rsid w:val="5FFA6D98"/>
    <w:rsid w:val="6023F921"/>
    <w:rsid w:val="6034439C"/>
    <w:rsid w:val="6042538C"/>
    <w:rsid w:val="6048F473"/>
    <w:rsid w:val="6052FF7E"/>
    <w:rsid w:val="60557ABF"/>
    <w:rsid w:val="60571B82"/>
    <w:rsid w:val="60576F2B"/>
    <w:rsid w:val="606DB3F7"/>
    <w:rsid w:val="607117AC"/>
    <w:rsid w:val="607455F0"/>
    <w:rsid w:val="60781A05"/>
    <w:rsid w:val="6080F56E"/>
    <w:rsid w:val="6088A924"/>
    <w:rsid w:val="608F9C3E"/>
    <w:rsid w:val="6091EE12"/>
    <w:rsid w:val="60955377"/>
    <w:rsid w:val="60A03DD3"/>
    <w:rsid w:val="60A564EE"/>
    <w:rsid w:val="60A9A925"/>
    <w:rsid w:val="60B4F18D"/>
    <w:rsid w:val="60BEE8E1"/>
    <w:rsid w:val="60C1E367"/>
    <w:rsid w:val="60C44476"/>
    <w:rsid w:val="60C8B572"/>
    <w:rsid w:val="60DD34B9"/>
    <w:rsid w:val="60DEBBEF"/>
    <w:rsid w:val="60E1BE69"/>
    <w:rsid w:val="60E51A5C"/>
    <w:rsid w:val="60F0BB4F"/>
    <w:rsid w:val="61072A05"/>
    <w:rsid w:val="61072C51"/>
    <w:rsid w:val="610D5DDE"/>
    <w:rsid w:val="610DC4F6"/>
    <w:rsid w:val="6113688F"/>
    <w:rsid w:val="611A3E63"/>
    <w:rsid w:val="6123799D"/>
    <w:rsid w:val="6125E2D5"/>
    <w:rsid w:val="61270A80"/>
    <w:rsid w:val="6129F747"/>
    <w:rsid w:val="6130B38F"/>
    <w:rsid w:val="61335B1D"/>
    <w:rsid w:val="613773AB"/>
    <w:rsid w:val="613945D3"/>
    <w:rsid w:val="6157E041"/>
    <w:rsid w:val="6169ABBA"/>
    <w:rsid w:val="616EC59A"/>
    <w:rsid w:val="6171DD9B"/>
    <w:rsid w:val="618ABF37"/>
    <w:rsid w:val="618C0C0F"/>
    <w:rsid w:val="619B9BE4"/>
    <w:rsid w:val="61A40141"/>
    <w:rsid w:val="61A575BA"/>
    <w:rsid w:val="61B58FF8"/>
    <w:rsid w:val="61BFDF62"/>
    <w:rsid w:val="61C1D6EA"/>
    <w:rsid w:val="61CAC08F"/>
    <w:rsid w:val="61D03F1B"/>
    <w:rsid w:val="61D3BBE8"/>
    <w:rsid w:val="61EDE145"/>
    <w:rsid w:val="61F12483"/>
    <w:rsid w:val="62068D44"/>
    <w:rsid w:val="621C7453"/>
    <w:rsid w:val="62414335"/>
    <w:rsid w:val="624C04F2"/>
    <w:rsid w:val="6256E29D"/>
    <w:rsid w:val="62792205"/>
    <w:rsid w:val="628AD0DF"/>
    <w:rsid w:val="628E16B9"/>
    <w:rsid w:val="629EF31F"/>
    <w:rsid w:val="62B55232"/>
    <w:rsid w:val="62B893CB"/>
    <w:rsid w:val="62BEB147"/>
    <w:rsid w:val="62BF3668"/>
    <w:rsid w:val="62D9F4BA"/>
    <w:rsid w:val="62DA3FE1"/>
    <w:rsid w:val="62DD7655"/>
    <w:rsid w:val="62FA1745"/>
    <w:rsid w:val="62FBB048"/>
    <w:rsid w:val="63040F31"/>
    <w:rsid w:val="630E09A1"/>
    <w:rsid w:val="6327F176"/>
    <w:rsid w:val="632C1A7B"/>
    <w:rsid w:val="634B4E01"/>
    <w:rsid w:val="63567858"/>
    <w:rsid w:val="6365FA42"/>
    <w:rsid w:val="636FB26E"/>
    <w:rsid w:val="63854048"/>
    <w:rsid w:val="63901050"/>
    <w:rsid w:val="639A5369"/>
    <w:rsid w:val="639A5C01"/>
    <w:rsid w:val="63AC075D"/>
    <w:rsid w:val="63B35CFA"/>
    <w:rsid w:val="63B8B11F"/>
    <w:rsid w:val="63CAA791"/>
    <w:rsid w:val="63CF90CF"/>
    <w:rsid w:val="63F4A590"/>
    <w:rsid w:val="63FB3E2E"/>
    <w:rsid w:val="64014382"/>
    <w:rsid w:val="640A908A"/>
    <w:rsid w:val="641214C8"/>
    <w:rsid w:val="641285D4"/>
    <w:rsid w:val="64175A26"/>
    <w:rsid w:val="642D38FB"/>
    <w:rsid w:val="642FDF3B"/>
    <w:rsid w:val="643371E6"/>
    <w:rsid w:val="6439ED43"/>
    <w:rsid w:val="64400415"/>
    <w:rsid w:val="64429368"/>
    <w:rsid w:val="646B1B3D"/>
    <w:rsid w:val="6486166D"/>
    <w:rsid w:val="648C77EC"/>
    <w:rsid w:val="649B9E7A"/>
    <w:rsid w:val="649EEDF5"/>
    <w:rsid w:val="64A8C1DC"/>
    <w:rsid w:val="64ABC4B8"/>
    <w:rsid w:val="64BFA7C0"/>
    <w:rsid w:val="64C74437"/>
    <w:rsid w:val="64E1DCCA"/>
    <w:rsid w:val="64E1EA0B"/>
    <w:rsid w:val="64E79755"/>
    <w:rsid w:val="64EDF7BD"/>
    <w:rsid w:val="64F38B69"/>
    <w:rsid w:val="64F80549"/>
    <w:rsid w:val="64FC04B5"/>
    <w:rsid w:val="650B8980"/>
    <w:rsid w:val="6512D86E"/>
    <w:rsid w:val="651F747C"/>
    <w:rsid w:val="652F0EB4"/>
    <w:rsid w:val="6531BD68"/>
    <w:rsid w:val="653401E6"/>
    <w:rsid w:val="6536E1A9"/>
    <w:rsid w:val="653A4F45"/>
    <w:rsid w:val="65532B61"/>
    <w:rsid w:val="655A927A"/>
    <w:rsid w:val="655AF334"/>
    <w:rsid w:val="65841611"/>
    <w:rsid w:val="659B1BF0"/>
    <w:rsid w:val="65A09F11"/>
    <w:rsid w:val="65A6E640"/>
    <w:rsid w:val="65AA7775"/>
    <w:rsid w:val="65B3FF5D"/>
    <w:rsid w:val="65B5C92B"/>
    <w:rsid w:val="65C31846"/>
    <w:rsid w:val="65C781EE"/>
    <w:rsid w:val="65D35941"/>
    <w:rsid w:val="65D888E2"/>
    <w:rsid w:val="65DE8143"/>
    <w:rsid w:val="65E26ADD"/>
    <w:rsid w:val="65F508BA"/>
    <w:rsid w:val="65F64D1A"/>
    <w:rsid w:val="6612B800"/>
    <w:rsid w:val="6615410E"/>
    <w:rsid w:val="661A2992"/>
    <w:rsid w:val="661AD19C"/>
    <w:rsid w:val="661E5637"/>
    <w:rsid w:val="661FF16D"/>
    <w:rsid w:val="6630FB7B"/>
    <w:rsid w:val="6635A8F7"/>
    <w:rsid w:val="663ABC12"/>
    <w:rsid w:val="6655843A"/>
    <w:rsid w:val="6659395F"/>
    <w:rsid w:val="666344F4"/>
    <w:rsid w:val="66695770"/>
    <w:rsid w:val="666AB4AB"/>
    <w:rsid w:val="666C0E17"/>
    <w:rsid w:val="66902BA4"/>
    <w:rsid w:val="6690DABC"/>
    <w:rsid w:val="6692F5CD"/>
    <w:rsid w:val="66984324"/>
    <w:rsid w:val="66A1FFF9"/>
    <w:rsid w:val="66D88FEF"/>
    <w:rsid w:val="66D8BB4A"/>
    <w:rsid w:val="66EE3BDE"/>
    <w:rsid w:val="66F95C3D"/>
    <w:rsid w:val="670B0F30"/>
    <w:rsid w:val="670FF90A"/>
    <w:rsid w:val="671FA87E"/>
    <w:rsid w:val="673D5CE0"/>
    <w:rsid w:val="674B64E2"/>
    <w:rsid w:val="6753C69B"/>
    <w:rsid w:val="67663FE1"/>
    <w:rsid w:val="6786A786"/>
    <w:rsid w:val="678861BC"/>
    <w:rsid w:val="67939E14"/>
    <w:rsid w:val="67951908"/>
    <w:rsid w:val="67A4CB0E"/>
    <w:rsid w:val="67AECDC7"/>
    <w:rsid w:val="67B33A3D"/>
    <w:rsid w:val="67C14575"/>
    <w:rsid w:val="67D12A34"/>
    <w:rsid w:val="67EA3358"/>
    <w:rsid w:val="67FA53C6"/>
    <w:rsid w:val="6801F3CC"/>
    <w:rsid w:val="68120B98"/>
    <w:rsid w:val="681A14C9"/>
    <w:rsid w:val="6820DA4A"/>
    <w:rsid w:val="682C9E11"/>
    <w:rsid w:val="682DA36C"/>
    <w:rsid w:val="6832D595"/>
    <w:rsid w:val="6835FCD6"/>
    <w:rsid w:val="683D1D08"/>
    <w:rsid w:val="684BC498"/>
    <w:rsid w:val="68558936"/>
    <w:rsid w:val="685597CA"/>
    <w:rsid w:val="6858B5B4"/>
    <w:rsid w:val="68657A4F"/>
    <w:rsid w:val="687D3F5C"/>
    <w:rsid w:val="68820C68"/>
    <w:rsid w:val="68876C12"/>
    <w:rsid w:val="688BC6CB"/>
    <w:rsid w:val="68A26EAE"/>
    <w:rsid w:val="68A5D009"/>
    <w:rsid w:val="68B72E78"/>
    <w:rsid w:val="68C925DA"/>
    <w:rsid w:val="68DEC11C"/>
    <w:rsid w:val="68DFCEC5"/>
    <w:rsid w:val="68EE709B"/>
    <w:rsid w:val="6900499A"/>
    <w:rsid w:val="69110F24"/>
    <w:rsid w:val="6915816F"/>
    <w:rsid w:val="692A5473"/>
    <w:rsid w:val="69363DAC"/>
    <w:rsid w:val="6937E7F5"/>
    <w:rsid w:val="6952C2EF"/>
    <w:rsid w:val="69530A0C"/>
    <w:rsid w:val="69563753"/>
    <w:rsid w:val="695F87AF"/>
    <w:rsid w:val="6970BA2B"/>
    <w:rsid w:val="697165FD"/>
    <w:rsid w:val="69830154"/>
    <w:rsid w:val="69866B57"/>
    <w:rsid w:val="698F047A"/>
    <w:rsid w:val="69930A11"/>
    <w:rsid w:val="69AD83BC"/>
    <w:rsid w:val="69C9A85E"/>
    <w:rsid w:val="69DA71C7"/>
    <w:rsid w:val="69DC3297"/>
    <w:rsid w:val="69E6B8FC"/>
    <w:rsid w:val="69EC053D"/>
    <w:rsid w:val="69EC685A"/>
    <w:rsid w:val="69EEFEBD"/>
    <w:rsid w:val="69F67048"/>
    <w:rsid w:val="6A00103A"/>
    <w:rsid w:val="6A0A2C78"/>
    <w:rsid w:val="6A1CD5D4"/>
    <w:rsid w:val="6A240A93"/>
    <w:rsid w:val="6A25F558"/>
    <w:rsid w:val="6A281A37"/>
    <w:rsid w:val="6A371013"/>
    <w:rsid w:val="6A37B039"/>
    <w:rsid w:val="6A40FA4F"/>
    <w:rsid w:val="6A6380D4"/>
    <w:rsid w:val="6A6DF787"/>
    <w:rsid w:val="6A75917D"/>
    <w:rsid w:val="6A78735D"/>
    <w:rsid w:val="6A7B6872"/>
    <w:rsid w:val="6A876423"/>
    <w:rsid w:val="6A905040"/>
    <w:rsid w:val="6A91D395"/>
    <w:rsid w:val="6AAF3A5D"/>
    <w:rsid w:val="6AB4DA12"/>
    <w:rsid w:val="6AB65D3B"/>
    <w:rsid w:val="6ABED44F"/>
    <w:rsid w:val="6ACB4682"/>
    <w:rsid w:val="6AD34F14"/>
    <w:rsid w:val="6AD6BD70"/>
    <w:rsid w:val="6AF1DDC8"/>
    <w:rsid w:val="6B0E2894"/>
    <w:rsid w:val="6B30C1C7"/>
    <w:rsid w:val="6B50E2CC"/>
    <w:rsid w:val="6B5A90BA"/>
    <w:rsid w:val="6B6059E6"/>
    <w:rsid w:val="6B629B73"/>
    <w:rsid w:val="6B728D7D"/>
    <w:rsid w:val="6B75A8F8"/>
    <w:rsid w:val="6B7A0B92"/>
    <w:rsid w:val="6B81781C"/>
    <w:rsid w:val="6B84E9C7"/>
    <w:rsid w:val="6B85B0E0"/>
    <w:rsid w:val="6B86EB60"/>
    <w:rsid w:val="6B911EB1"/>
    <w:rsid w:val="6B917343"/>
    <w:rsid w:val="6B99F637"/>
    <w:rsid w:val="6BA69B48"/>
    <w:rsid w:val="6BAFC0B6"/>
    <w:rsid w:val="6BB7A31A"/>
    <w:rsid w:val="6BC1AEFD"/>
    <w:rsid w:val="6BC510C4"/>
    <w:rsid w:val="6BC5E19D"/>
    <w:rsid w:val="6BC71D5D"/>
    <w:rsid w:val="6BCFA437"/>
    <w:rsid w:val="6BE7D821"/>
    <w:rsid w:val="6BF4C04E"/>
    <w:rsid w:val="6BFEA99D"/>
    <w:rsid w:val="6C05780F"/>
    <w:rsid w:val="6C08AE13"/>
    <w:rsid w:val="6C0AC9AA"/>
    <w:rsid w:val="6C0D8FBC"/>
    <w:rsid w:val="6C356DD9"/>
    <w:rsid w:val="6C3ABBCA"/>
    <w:rsid w:val="6C3D1CF1"/>
    <w:rsid w:val="6C40BDA3"/>
    <w:rsid w:val="6C430BEF"/>
    <w:rsid w:val="6C43CF3E"/>
    <w:rsid w:val="6C43FD44"/>
    <w:rsid w:val="6C6A43AA"/>
    <w:rsid w:val="6C6C78C4"/>
    <w:rsid w:val="6C6F3FA3"/>
    <w:rsid w:val="6C72E02A"/>
    <w:rsid w:val="6C784F8F"/>
    <w:rsid w:val="6C8075B9"/>
    <w:rsid w:val="6C90F42C"/>
    <w:rsid w:val="6C934851"/>
    <w:rsid w:val="6C9362AE"/>
    <w:rsid w:val="6C9A2D87"/>
    <w:rsid w:val="6CA38298"/>
    <w:rsid w:val="6CA6E113"/>
    <w:rsid w:val="6CB26B76"/>
    <w:rsid w:val="6CB3E405"/>
    <w:rsid w:val="6CBD26E6"/>
    <w:rsid w:val="6CBE3A3D"/>
    <w:rsid w:val="6CE3614B"/>
    <w:rsid w:val="6CE8BE23"/>
    <w:rsid w:val="6CEA2E50"/>
    <w:rsid w:val="6CEF626E"/>
    <w:rsid w:val="6D0330F9"/>
    <w:rsid w:val="6D049AAD"/>
    <w:rsid w:val="6D05A11D"/>
    <w:rsid w:val="6D0C93C2"/>
    <w:rsid w:val="6D2A1283"/>
    <w:rsid w:val="6D2A5606"/>
    <w:rsid w:val="6D2DF9DE"/>
    <w:rsid w:val="6D33CDAD"/>
    <w:rsid w:val="6D3767E3"/>
    <w:rsid w:val="6D38B844"/>
    <w:rsid w:val="6D431D41"/>
    <w:rsid w:val="6D4D3549"/>
    <w:rsid w:val="6D644393"/>
    <w:rsid w:val="6D656CAB"/>
    <w:rsid w:val="6D7B9288"/>
    <w:rsid w:val="6D802E0A"/>
    <w:rsid w:val="6D8880F1"/>
    <w:rsid w:val="6D904CF8"/>
    <w:rsid w:val="6DA03856"/>
    <w:rsid w:val="6DA07B87"/>
    <w:rsid w:val="6DA22320"/>
    <w:rsid w:val="6DB69A68"/>
    <w:rsid w:val="6DB90D70"/>
    <w:rsid w:val="6DC07024"/>
    <w:rsid w:val="6DC30694"/>
    <w:rsid w:val="6DCA96A0"/>
    <w:rsid w:val="6DCBC004"/>
    <w:rsid w:val="6DCDDB1D"/>
    <w:rsid w:val="6DEBFB6A"/>
    <w:rsid w:val="6DEFCE72"/>
    <w:rsid w:val="6DFC8DAD"/>
    <w:rsid w:val="6E16401A"/>
    <w:rsid w:val="6E1ED383"/>
    <w:rsid w:val="6E1F8E2F"/>
    <w:rsid w:val="6E22E39E"/>
    <w:rsid w:val="6E286816"/>
    <w:rsid w:val="6E403F80"/>
    <w:rsid w:val="6E54E557"/>
    <w:rsid w:val="6E587A6F"/>
    <w:rsid w:val="6E5C31F6"/>
    <w:rsid w:val="6E646EB5"/>
    <w:rsid w:val="6E6F98FC"/>
    <w:rsid w:val="6E704D12"/>
    <w:rsid w:val="6E952CA1"/>
    <w:rsid w:val="6EA9E0F1"/>
    <w:rsid w:val="6EAE01CB"/>
    <w:rsid w:val="6ED740D3"/>
    <w:rsid w:val="6ED96349"/>
    <w:rsid w:val="6EDE5131"/>
    <w:rsid w:val="6EE322C0"/>
    <w:rsid w:val="6EF2097F"/>
    <w:rsid w:val="6EF3582D"/>
    <w:rsid w:val="6EF7F595"/>
    <w:rsid w:val="6F141685"/>
    <w:rsid w:val="6F1D0430"/>
    <w:rsid w:val="6F1E6839"/>
    <w:rsid w:val="6F230279"/>
    <w:rsid w:val="6F33893F"/>
    <w:rsid w:val="6F400D3D"/>
    <w:rsid w:val="6F44D848"/>
    <w:rsid w:val="6F4B6E81"/>
    <w:rsid w:val="6F5739AF"/>
    <w:rsid w:val="6F5C5D1C"/>
    <w:rsid w:val="6F60548F"/>
    <w:rsid w:val="6F6418B5"/>
    <w:rsid w:val="6F76F0CB"/>
    <w:rsid w:val="6F9E4C25"/>
    <w:rsid w:val="6FB0DE2E"/>
    <w:rsid w:val="6FBFE892"/>
    <w:rsid w:val="6FC16A97"/>
    <w:rsid w:val="6FC8F80B"/>
    <w:rsid w:val="6FD4A48A"/>
    <w:rsid w:val="6FDC539A"/>
    <w:rsid w:val="6FDD5458"/>
    <w:rsid w:val="6FE0CA5C"/>
    <w:rsid w:val="6FE19F7C"/>
    <w:rsid w:val="6FED2049"/>
    <w:rsid w:val="6FF3DCB6"/>
    <w:rsid w:val="701320DC"/>
    <w:rsid w:val="702517A7"/>
    <w:rsid w:val="70253E61"/>
    <w:rsid w:val="7026D6C6"/>
    <w:rsid w:val="702F94DF"/>
    <w:rsid w:val="7034D6CB"/>
    <w:rsid w:val="70389029"/>
    <w:rsid w:val="7038E933"/>
    <w:rsid w:val="7040A8E6"/>
    <w:rsid w:val="704B9F1E"/>
    <w:rsid w:val="7052ACA2"/>
    <w:rsid w:val="7057CAAF"/>
    <w:rsid w:val="707BBB24"/>
    <w:rsid w:val="707C91DD"/>
    <w:rsid w:val="70854DB5"/>
    <w:rsid w:val="708B1F0D"/>
    <w:rsid w:val="70970391"/>
    <w:rsid w:val="70A64E04"/>
    <w:rsid w:val="70BAEAF8"/>
    <w:rsid w:val="70BB6B54"/>
    <w:rsid w:val="70CAB424"/>
    <w:rsid w:val="70CBE162"/>
    <w:rsid w:val="70DE6D62"/>
    <w:rsid w:val="70E1A5CB"/>
    <w:rsid w:val="70FEAF61"/>
    <w:rsid w:val="7107D196"/>
    <w:rsid w:val="710B166E"/>
    <w:rsid w:val="7112F12E"/>
    <w:rsid w:val="711F51B0"/>
    <w:rsid w:val="7121EF98"/>
    <w:rsid w:val="71232DF3"/>
    <w:rsid w:val="71307291"/>
    <w:rsid w:val="71335999"/>
    <w:rsid w:val="713570CD"/>
    <w:rsid w:val="714004D0"/>
    <w:rsid w:val="714263FE"/>
    <w:rsid w:val="7143D35F"/>
    <w:rsid w:val="71520481"/>
    <w:rsid w:val="7157C3B0"/>
    <w:rsid w:val="715C6ECD"/>
    <w:rsid w:val="7163EE17"/>
    <w:rsid w:val="7167E891"/>
    <w:rsid w:val="716CE0F5"/>
    <w:rsid w:val="71766776"/>
    <w:rsid w:val="7177FF51"/>
    <w:rsid w:val="717A199B"/>
    <w:rsid w:val="717AD406"/>
    <w:rsid w:val="71950E94"/>
    <w:rsid w:val="71A9C959"/>
    <w:rsid w:val="71AC71BB"/>
    <w:rsid w:val="71AD5F4C"/>
    <w:rsid w:val="71B25357"/>
    <w:rsid w:val="71B3B097"/>
    <w:rsid w:val="71BBE3B2"/>
    <w:rsid w:val="71C13586"/>
    <w:rsid w:val="71C20538"/>
    <w:rsid w:val="71D888CD"/>
    <w:rsid w:val="71ECBB61"/>
    <w:rsid w:val="71EFE479"/>
    <w:rsid w:val="71FCD30E"/>
    <w:rsid w:val="71FF8255"/>
    <w:rsid w:val="720A6574"/>
    <w:rsid w:val="7224253E"/>
    <w:rsid w:val="7225F0F4"/>
    <w:rsid w:val="7238E912"/>
    <w:rsid w:val="724507AF"/>
    <w:rsid w:val="7245BB72"/>
    <w:rsid w:val="7248E4AC"/>
    <w:rsid w:val="724A1439"/>
    <w:rsid w:val="724BF356"/>
    <w:rsid w:val="72533474"/>
    <w:rsid w:val="7255DA8C"/>
    <w:rsid w:val="725C5E49"/>
    <w:rsid w:val="725D54E4"/>
    <w:rsid w:val="72610EDE"/>
    <w:rsid w:val="726294EE"/>
    <w:rsid w:val="7269A0ED"/>
    <w:rsid w:val="72720B38"/>
    <w:rsid w:val="7276125D"/>
    <w:rsid w:val="729FBC6D"/>
    <w:rsid w:val="72A739AD"/>
    <w:rsid w:val="72A7FF19"/>
    <w:rsid w:val="72B0DDED"/>
    <w:rsid w:val="72BE4AD0"/>
    <w:rsid w:val="72CC60A8"/>
    <w:rsid w:val="72D1E274"/>
    <w:rsid w:val="72DAD22D"/>
    <w:rsid w:val="72EE905D"/>
    <w:rsid w:val="72F1466C"/>
    <w:rsid w:val="72FCA7ED"/>
    <w:rsid w:val="730AF29E"/>
    <w:rsid w:val="73160F64"/>
    <w:rsid w:val="7316A623"/>
    <w:rsid w:val="731704C5"/>
    <w:rsid w:val="73304910"/>
    <w:rsid w:val="7335DE7D"/>
    <w:rsid w:val="73499CB1"/>
    <w:rsid w:val="734A3B52"/>
    <w:rsid w:val="7351F6C6"/>
    <w:rsid w:val="735D082D"/>
    <w:rsid w:val="735D4EA3"/>
    <w:rsid w:val="73610AD6"/>
    <w:rsid w:val="7361F237"/>
    <w:rsid w:val="736788D5"/>
    <w:rsid w:val="73730967"/>
    <w:rsid w:val="73776503"/>
    <w:rsid w:val="7379BDA7"/>
    <w:rsid w:val="738A9008"/>
    <w:rsid w:val="73971642"/>
    <w:rsid w:val="73B56659"/>
    <w:rsid w:val="73B83B5F"/>
    <w:rsid w:val="73D8533E"/>
    <w:rsid w:val="73E72621"/>
    <w:rsid w:val="73F03399"/>
    <w:rsid w:val="73F27D34"/>
    <w:rsid w:val="7404C9F8"/>
    <w:rsid w:val="74154952"/>
    <w:rsid w:val="74159105"/>
    <w:rsid w:val="74162A43"/>
    <w:rsid w:val="741DC3A6"/>
    <w:rsid w:val="7420E1E9"/>
    <w:rsid w:val="74215A06"/>
    <w:rsid w:val="7436B336"/>
    <w:rsid w:val="74389A4D"/>
    <w:rsid w:val="743F2A91"/>
    <w:rsid w:val="744DBE20"/>
    <w:rsid w:val="7460C44C"/>
    <w:rsid w:val="747C3C41"/>
    <w:rsid w:val="7482AAFE"/>
    <w:rsid w:val="748419D1"/>
    <w:rsid w:val="74A97EAC"/>
    <w:rsid w:val="74B04273"/>
    <w:rsid w:val="74B0523E"/>
    <w:rsid w:val="74B3CE6E"/>
    <w:rsid w:val="74B9BD56"/>
    <w:rsid w:val="74C2F5DC"/>
    <w:rsid w:val="74C95035"/>
    <w:rsid w:val="74CA2D21"/>
    <w:rsid w:val="74CF1A03"/>
    <w:rsid w:val="74D64C02"/>
    <w:rsid w:val="74E8C4CC"/>
    <w:rsid w:val="750B482F"/>
    <w:rsid w:val="750EC985"/>
    <w:rsid w:val="752907EF"/>
    <w:rsid w:val="752F2BA1"/>
    <w:rsid w:val="75316BD8"/>
    <w:rsid w:val="7534D3A5"/>
    <w:rsid w:val="7552F3FE"/>
    <w:rsid w:val="755E1090"/>
    <w:rsid w:val="756542C7"/>
    <w:rsid w:val="75670C77"/>
    <w:rsid w:val="756BF5A7"/>
    <w:rsid w:val="756D512A"/>
    <w:rsid w:val="757A2A79"/>
    <w:rsid w:val="757A7210"/>
    <w:rsid w:val="7582733A"/>
    <w:rsid w:val="758354E0"/>
    <w:rsid w:val="7584B77D"/>
    <w:rsid w:val="759665BE"/>
    <w:rsid w:val="75980472"/>
    <w:rsid w:val="75A5F06F"/>
    <w:rsid w:val="75A6474F"/>
    <w:rsid w:val="75A6BF25"/>
    <w:rsid w:val="75A83B97"/>
    <w:rsid w:val="75A84930"/>
    <w:rsid w:val="75A98370"/>
    <w:rsid w:val="75C5F9E0"/>
    <w:rsid w:val="75C87C38"/>
    <w:rsid w:val="75C89015"/>
    <w:rsid w:val="75D34345"/>
    <w:rsid w:val="75E29AB0"/>
    <w:rsid w:val="75E4C61C"/>
    <w:rsid w:val="7603164F"/>
    <w:rsid w:val="760A7AA3"/>
    <w:rsid w:val="7613BDC3"/>
    <w:rsid w:val="7613E31D"/>
    <w:rsid w:val="76196EB1"/>
    <w:rsid w:val="7628C489"/>
    <w:rsid w:val="762FD86A"/>
    <w:rsid w:val="76355349"/>
    <w:rsid w:val="76482339"/>
    <w:rsid w:val="76514191"/>
    <w:rsid w:val="766A15C0"/>
    <w:rsid w:val="766F4F34"/>
    <w:rsid w:val="7675EBC8"/>
    <w:rsid w:val="7677BEA5"/>
    <w:rsid w:val="767FD309"/>
    <w:rsid w:val="76802320"/>
    <w:rsid w:val="7680518A"/>
    <w:rsid w:val="76821AA4"/>
    <w:rsid w:val="76A9AC69"/>
    <w:rsid w:val="76AC8D09"/>
    <w:rsid w:val="76AD29FF"/>
    <w:rsid w:val="76C19D07"/>
    <w:rsid w:val="76C969B3"/>
    <w:rsid w:val="76CA1381"/>
    <w:rsid w:val="76CD5C73"/>
    <w:rsid w:val="76D03D6E"/>
    <w:rsid w:val="76F31950"/>
    <w:rsid w:val="76F84016"/>
    <w:rsid w:val="76F906A1"/>
    <w:rsid w:val="76F94D43"/>
    <w:rsid w:val="76FE5DC7"/>
    <w:rsid w:val="7705DBD3"/>
    <w:rsid w:val="770E99B6"/>
    <w:rsid w:val="771DDC77"/>
    <w:rsid w:val="77281FC6"/>
    <w:rsid w:val="77291288"/>
    <w:rsid w:val="772B376C"/>
    <w:rsid w:val="772EF501"/>
    <w:rsid w:val="773D8348"/>
    <w:rsid w:val="7742AF74"/>
    <w:rsid w:val="774548CC"/>
    <w:rsid w:val="775581D2"/>
    <w:rsid w:val="776CA40F"/>
    <w:rsid w:val="776CD980"/>
    <w:rsid w:val="776CFAEA"/>
    <w:rsid w:val="7772A95A"/>
    <w:rsid w:val="779D07BB"/>
    <w:rsid w:val="779FF353"/>
    <w:rsid w:val="77AD5BFD"/>
    <w:rsid w:val="77B28C72"/>
    <w:rsid w:val="77B43533"/>
    <w:rsid w:val="77D69806"/>
    <w:rsid w:val="77DC63F5"/>
    <w:rsid w:val="77DE5628"/>
    <w:rsid w:val="77E4DAD3"/>
    <w:rsid w:val="77E699DF"/>
    <w:rsid w:val="77E8BC4D"/>
    <w:rsid w:val="77EC366B"/>
    <w:rsid w:val="77EE23EB"/>
    <w:rsid w:val="77F79F2E"/>
    <w:rsid w:val="78108A18"/>
    <w:rsid w:val="7814C46E"/>
    <w:rsid w:val="782BF463"/>
    <w:rsid w:val="782EA8A6"/>
    <w:rsid w:val="7832FB58"/>
    <w:rsid w:val="7833CEAA"/>
    <w:rsid w:val="783B7262"/>
    <w:rsid w:val="783DD7E5"/>
    <w:rsid w:val="785199B3"/>
    <w:rsid w:val="78545C48"/>
    <w:rsid w:val="787223DE"/>
    <w:rsid w:val="787466F2"/>
    <w:rsid w:val="789431FE"/>
    <w:rsid w:val="7896F58D"/>
    <w:rsid w:val="789A6FA6"/>
    <w:rsid w:val="78C3B67D"/>
    <w:rsid w:val="78D0DD61"/>
    <w:rsid w:val="78DCF0C9"/>
    <w:rsid w:val="78E60BFF"/>
    <w:rsid w:val="78F9BB4E"/>
    <w:rsid w:val="78FB0D82"/>
    <w:rsid w:val="78FD8DA5"/>
    <w:rsid w:val="7906A771"/>
    <w:rsid w:val="790771DE"/>
    <w:rsid w:val="7909C179"/>
    <w:rsid w:val="790B93A8"/>
    <w:rsid w:val="790D2293"/>
    <w:rsid w:val="790F9570"/>
    <w:rsid w:val="7913C801"/>
    <w:rsid w:val="7916FBE7"/>
    <w:rsid w:val="792A908E"/>
    <w:rsid w:val="792E9940"/>
    <w:rsid w:val="793193AB"/>
    <w:rsid w:val="7931BCA5"/>
    <w:rsid w:val="79322FE4"/>
    <w:rsid w:val="79330AEE"/>
    <w:rsid w:val="79488A7D"/>
    <w:rsid w:val="79558ACE"/>
    <w:rsid w:val="795D32F3"/>
    <w:rsid w:val="79602F02"/>
    <w:rsid w:val="7967A117"/>
    <w:rsid w:val="7968E370"/>
    <w:rsid w:val="79718403"/>
    <w:rsid w:val="7973C49F"/>
    <w:rsid w:val="798EC4C5"/>
    <w:rsid w:val="79963534"/>
    <w:rsid w:val="79C6A2C5"/>
    <w:rsid w:val="79CC0AE5"/>
    <w:rsid w:val="79D63697"/>
    <w:rsid w:val="79DC62D4"/>
    <w:rsid w:val="79DD48C7"/>
    <w:rsid w:val="79E0075D"/>
    <w:rsid w:val="79EB50DC"/>
    <w:rsid w:val="79EECB50"/>
    <w:rsid w:val="79F81AFC"/>
    <w:rsid w:val="7A097461"/>
    <w:rsid w:val="7A10AD2B"/>
    <w:rsid w:val="7A153F97"/>
    <w:rsid w:val="7A20DBD5"/>
    <w:rsid w:val="7A216AF5"/>
    <w:rsid w:val="7A36BC97"/>
    <w:rsid w:val="7A3C9993"/>
    <w:rsid w:val="7A5443C7"/>
    <w:rsid w:val="7A5C9CE1"/>
    <w:rsid w:val="7A6491FB"/>
    <w:rsid w:val="7A6E1E20"/>
    <w:rsid w:val="7A7D895D"/>
    <w:rsid w:val="7A936F84"/>
    <w:rsid w:val="7AACD52B"/>
    <w:rsid w:val="7AAE19AA"/>
    <w:rsid w:val="7AAE7EAD"/>
    <w:rsid w:val="7ABBCA02"/>
    <w:rsid w:val="7AC9FABE"/>
    <w:rsid w:val="7AE0EBDB"/>
    <w:rsid w:val="7B0C0F20"/>
    <w:rsid w:val="7B16AA53"/>
    <w:rsid w:val="7B1D4842"/>
    <w:rsid w:val="7B1F7A14"/>
    <w:rsid w:val="7B3C472D"/>
    <w:rsid w:val="7B3E20DF"/>
    <w:rsid w:val="7B506576"/>
    <w:rsid w:val="7B642383"/>
    <w:rsid w:val="7B73FB25"/>
    <w:rsid w:val="7B9B1B39"/>
    <w:rsid w:val="7BA30D4D"/>
    <w:rsid w:val="7BBA56A1"/>
    <w:rsid w:val="7BBE4168"/>
    <w:rsid w:val="7BBFFD69"/>
    <w:rsid w:val="7BCA1231"/>
    <w:rsid w:val="7BD49553"/>
    <w:rsid w:val="7BD7440E"/>
    <w:rsid w:val="7BDC2A78"/>
    <w:rsid w:val="7BE41AC0"/>
    <w:rsid w:val="7BE77D38"/>
    <w:rsid w:val="7BF0C0A5"/>
    <w:rsid w:val="7BF29E67"/>
    <w:rsid w:val="7BF7AEB1"/>
    <w:rsid w:val="7C1DDC19"/>
    <w:rsid w:val="7C263F8B"/>
    <w:rsid w:val="7C317CCA"/>
    <w:rsid w:val="7C3CEA0B"/>
    <w:rsid w:val="7C4091B7"/>
    <w:rsid w:val="7C4FFEDE"/>
    <w:rsid w:val="7C518BFB"/>
    <w:rsid w:val="7C619150"/>
    <w:rsid w:val="7C667AB1"/>
    <w:rsid w:val="7C6A2A38"/>
    <w:rsid w:val="7C6F527D"/>
    <w:rsid w:val="7C77C83C"/>
    <w:rsid w:val="7C7DEC97"/>
    <w:rsid w:val="7C82A55D"/>
    <w:rsid w:val="7C95C512"/>
    <w:rsid w:val="7CA0D074"/>
    <w:rsid w:val="7CA1495B"/>
    <w:rsid w:val="7CBE0ED5"/>
    <w:rsid w:val="7CBF2052"/>
    <w:rsid w:val="7CC235E2"/>
    <w:rsid w:val="7CC3E1B3"/>
    <w:rsid w:val="7CCBCF3B"/>
    <w:rsid w:val="7CD961EB"/>
    <w:rsid w:val="7CDD2278"/>
    <w:rsid w:val="7CE427B1"/>
    <w:rsid w:val="7CE7A0DF"/>
    <w:rsid w:val="7CEE1E46"/>
    <w:rsid w:val="7CF364EF"/>
    <w:rsid w:val="7D180306"/>
    <w:rsid w:val="7D3496ED"/>
    <w:rsid w:val="7D41FD86"/>
    <w:rsid w:val="7D49B2E9"/>
    <w:rsid w:val="7D5D027E"/>
    <w:rsid w:val="7D6135C7"/>
    <w:rsid w:val="7D6FDB22"/>
    <w:rsid w:val="7D837DF6"/>
    <w:rsid w:val="7D8E0FB8"/>
    <w:rsid w:val="7D8EBCB5"/>
    <w:rsid w:val="7DB24CCE"/>
    <w:rsid w:val="7DBF5113"/>
    <w:rsid w:val="7DC2313A"/>
    <w:rsid w:val="7DC84F13"/>
    <w:rsid w:val="7DC9BC81"/>
    <w:rsid w:val="7DE9E983"/>
    <w:rsid w:val="7E157243"/>
    <w:rsid w:val="7E2567BF"/>
    <w:rsid w:val="7E2E240D"/>
    <w:rsid w:val="7E2F5E5F"/>
    <w:rsid w:val="7E313244"/>
    <w:rsid w:val="7E614E97"/>
    <w:rsid w:val="7E6977B9"/>
    <w:rsid w:val="7E7CAF07"/>
    <w:rsid w:val="7E7EF03A"/>
    <w:rsid w:val="7E85536E"/>
    <w:rsid w:val="7E999442"/>
    <w:rsid w:val="7E9DC638"/>
    <w:rsid w:val="7EB6DA41"/>
    <w:rsid w:val="7EB7897F"/>
    <w:rsid w:val="7EC4F653"/>
    <w:rsid w:val="7ECEDCFC"/>
    <w:rsid w:val="7ED87129"/>
    <w:rsid w:val="7EDE571B"/>
    <w:rsid w:val="7EF26D92"/>
    <w:rsid w:val="7EFB975D"/>
    <w:rsid w:val="7EFE05DD"/>
    <w:rsid w:val="7F0E7A93"/>
    <w:rsid w:val="7F1D5BA0"/>
    <w:rsid w:val="7F259B4C"/>
    <w:rsid w:val="7F29DD52"/>
    <w:rsid w:val="7F4AB70F"/>
    <w:rsid w:val="7F4EC9C3"/>
    <w:rsid w:val="7F5413B3"/>
    <w:rsid w:val="7F6D58C5"/>
    <w:rsid w:val="7F6E6512"/>
    <w:rsid w:val="7F88F684"/>
    <w:rsid w:val="7F9B3CCD"/>
    <w:rsid w:val="7FC692A9"/>
    <w:rsid w:val="7FCE90B2"/>
    <w:rsid w:val="7FD8888C"/>
    <w:rsid w:val="7FF22B7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9218B"/>
  <w14:defaultImageDpi w14:val="300"/>
  <w15:chartTrackingRefBased/>
  <w15:docId w15:val="{B60C5DE5-1E23-4F03-BD83-FD3D666D7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rPr>
  </w:style>
  <w:style w:type="paragraph" w:styleId="Heading1">
    <w:name w:val="heading 1"/>
    <w:basedOn w:val="Normal"/>
    <w:next w:val="Normal"/>
    <w:link w:val="Heading1Char"/>
    <w:uiPriority w:val="9"/>
    <w:qFormat/>
    <w:rsid w:val="00F121A0"/>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qFormat/>
    <w:rsid w:val="003E00FB"/>
    <w:pPr>
      <w:numPr>
        <w:ilvl w:val="1"/>
        <w:numId w:val="106"/>
      </w:numPr>
      <w:outlineLvl w:val="1"/>
    </w:pPr>
    <w:rPr>
      <w:b/>
      <w:bCs/>
      <w:i/>
      <w:iCs/>
      <w:sz w:val="28"/>
      <w:szCs w:val="28"/>
    </w:rPr>
  </w:style>
  <w:style w:type="paragraph" w:styleId="Heading3">
    <w:name w:val="heading 3"/>
    <w:basedOn w:val="Normal"/>
    <w:next w:val="Normal"/>
    <w:link w:val="Heading3Char"/>
    <w:uiPriority w:val="9"/>
    <w:qFormat/>
    <w:rsid w:val="003E00FB"/>
    <w:pPr>
      <w:keepNext/>
      <w:numPr>
        <w:ilvl w:val="2"/>
        <w:numId w:val="106"/>
      </w:numPr>
      <w:spacing w:before="240" w:after="60"/>
      <w:outlineLvl w:val="2"/>
    </w:pPr>
    <w:rPr>
      <w:rFonts w:ascii="Calibri" w:eastAsia="MS Gothic" w:hAnsi="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1">
    <w:name w:val="WW8Num1z1"/>
    <w:rPr>
      <w:b/>
    </w:rPr>
  </w:style>
  <w:style w:type="character" w:customStyle="1" w:styleId="WW8Num3z0">
    <w:name w:val="WW8Num3z0"/>
    <w:rPr>
      <w:rFonts w:ascii="Times New Roman" w:hAnsi="Times New Roman"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Century Gothic" w:eastAsia="Calibri" w:hAnsi="Century Gothic"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1">
    <w:name w:val="WW8Num10z1"/>
    <w:rPr>
      <w:b/>
    </w:rPr>
  </w:style>
  <w:style w:type="character" w:customStyle="1" w:styleId="Carpredefinitoparagrafo2">
    <w:name w:val="Car. predefinito paragrafo2"/>
  </w:style>
  <w:style w:type="character" w:customStyle="1" w:styleId="Carpredefinitoparagrafo1">
    <w:name w:val="Car. predefinito paragrafo1"/>
  </w:style>
  <w:style w:type="character" w:customStyle="1" w:styleId="TestofumettoCarattere">
    <w:name w:val="Testo fumetto Carattere"/>
    <w:rPr>
      <w:rFonts w:ascii="Tahoma" w:eastAsia="Times New Roman" w:hAnsi="Tahoma" w:cs="Tahoma"/>
      <w:sz w:val="16"/>
      <w:szCs w:val="16"/>
    </w:rPr>
  </w:style>
  <w:style w:type="character" w:customStyle="1" w:styleId="Titolo2Carattere">
    <w:name w:val="Titolo 2 Carattere"/>
    <w:rPr>
      <w:rFonts w:ascii="Cambria" w:eastAsia="Times New Roman" w:hAnsi="Cambria" w:cs="Times New Roman"/>
      <w:b/>
      <w:bCs/>
      <w:i/>
      <w:iCs/>
      <w:sz w:val="28"/>
      <w:szCs w:val="28"/>
    </w:rPr>
  </w:style>
  <w:style w:type="character" w:customStyle="1" w:styleId="372836291z1">
    <w:name w:val="372836291z1"/>
    <w:rPr>
      <w:b/>
    </w:rPr>
  </w:style>
  <w:style w:type="character" w:customStyle="1" w:styleId="372836293z0">
    <w:name w:val="372836293z0"/>
    <w:rPr>
      <w:rFonts w:ascii="Times New Roman" w:hAnsi="Times New Roman" w:cs="Times New Roman"/>
    </w:rPr>
  </w:style>
  <w:style w:type="character" w:customStyle="1" w:styleId="372836293z1">
    <w:name w:val="372836293z1"/>
    <w:rPr>
      <w:rFonts w:ascii="Courier New" w:hAnsi="Courier New" w:cs="Courier New"/>
    </w:rPr>
  </w:style>
  <w:style w:type="character" w:customStyle="1" w:styleId="372836293z2">
    <w:name w:val="372836293z2"/>
    <w:rPr>
      <w:rFonts w:ascii="Wingdings" w:hAnsi="Wingdings"/>
    </w:rPr>
  </w:style>
  <w:style w:type="character" w:customStyle="1" w:styleId="372836293z3">
    <w:name w:val="372836293z3"/>
    <w:rPr>
      <w:rFonts w:ascii="Symbol" w:hAnsi="Symbol"/>
    </w:rPr>
  </w:style>
  <w:style w:type="character" w:customStyle="1" w:styleId="372836295z0">
    <w:name w:val="372836295z0"/>
    <w:rPr>
      <w:rFonts w:ascii="Wingdings" w:hAnsi="Wingdings"/>
    </w:rPr>
  </w:style>
  <w:style w:type="character" w:customStyle="1" w:styleId="372836295z1">
    <w:name w:val="372836295z1"/>
    <w:rPr>
      <w:rFonts w:ascii="Courier New" w:hAnsi="Courier New" w:cs="Courier New"/>
    </w:rPr>
  </w:style>
  <w:style w:type="character" w:customStyle="1" w:styleId="372836295z3">
    <w:name w:val="372836295z3"/>
    <w:rPr>
      <w:rFonts w:ascii="Symbol" w:hAnsi="Symbol"/>
    </w:rPr>
  </w:style>
  <w:style w:type="character" w:customStyle="1" w:styleId="372836296z0">
    <w:name w:val="372836296z0"/>
    <w:rPr>
      <w:rFonts w:ascii="Symbol" w:hAnsi="Symbol"/>
    </w:rPr>
  </w:style>
  <w:style w:type="character" w:customStyle="1" w:styleId="372836297z0">
    <w:name w:val="372836297z0"/>
    <w:rPr>
      <w:rFonts w:ascii="Symbol" w:hAnsi="Symbol"/>
    </w:rPr>
  </w:style>
  <w:style w:type="character" w:customStyle="1" w:styleId="372836298z0">
    <w:name w:val="372836298z0"/>
    <w:rPr>
      <w:rFonts w:ascii="Century Gothic" w:eastAsia="Calibri" w:hAnsi="Century Gothic" w:cs="Times New Roman"/>
    </w:rPr>
  </w:style>
  <w:style w:type="character" w:customStyle="1" w:styleId="372836298z1">
    <w:name w:val="372836298z1"/>
    <w:rPr>
      <w:rFonts w:ascii="Courier New" w:hAnsi="Courier New" w:cs="Courier New"/>
    </w:rPr>
  </w:style>
  <w:style w:type="character" w:customStyle="1" w:styleId="372836298z2">
    <w:name w:val="372836298z2"/>
    <w:rPr>
      <w:rFonts w:ascii="Wingdings" w:hAnsi="Wingdings"/>
    </w:rPr>
  </w:style>
  <w:style w:type="character" w:customStyle="1" w:styleId="372836298z3">
    <w:name w:val="372836298z3"/>
    <w:rPr>
      <w:rFonts w:ascii="Symbol" w:hAnsi="Symbol"/>
    </w:rPr>
  </w:style>
  <w:style w:type="character" w:customStyle="1" w:styleId="372836299z0">
    <w:name w:val="372836299z0"/>
    <w:rPr>
      <w:rFonts w:ascii="Wingdings" w:hAnsi="Wingdings"/>
    </w:rPr>
  </w:style>
  <w:style w:type="character" w:customStyle="1" w:styleId="372836299z1">
    <w:name w:val="372836299z1"/>
    <w:rPr>
      <w:rFonts w:ascii="Courier New" w:hAnsi="Courier New" w:cs="Courier New"/>
    </w:rPr>
  </w:style>
  <w:style w:type="character" w:customStyle="1" w:styleId="372836299z3">
    <w:name w:val="372836299z3"/>
    <w:rPr>
      <w:rFonts w:ascii="Symbol" w:hAnsi="Symbol"/>
    </w:rPr>
  </w:style>
  <w:style w:type="character" w:customStyle="1" w:styleId="3728362910z1">
    <w:name w:val="3728362910z1"/>
    <w:rPr>
      <w:b/>
    </w:rPr>
  </w:style>
  <w:style w:type="character" w:customStyle="1" w:styleId="372836371z1">
    <w:name w:val="372836371z1"/>
    <w:rPr>
      <w:b/>
    </w:rPr>
  </w:style>
  <w:style w:type="character" w:customStyle="1" w:styleId="372836373z0">
    <w:name w:val="372836373z0"/>
    <w:rPr>
      <w:rFonts w:ascii="Times New Roman" w:hAnsi="Times New Roman" w:cs="Times New Roman"/>
    </w:rPr>
  </w:style>
  <w:style w:type="character" w:customStyle="1" w:styleId="372836373z1">
    <w:name w:val="372836373z1"/>
    <w:rPr>
      <w:rFonts w:ascii="Courier New" w:hAnsi="Courier New" w:cs="Courier New"/>
    </w:rPr>
  </w:style>
  <w:style w:type="character" w:customStyle="1" w:styleId="372836373z2">
    <w:name w:val="372836373z2"/>
    <w:rPr>
      <w:rFonts w:ascii="Wingdings" w:hAnsi="Wingdings"/>
    </w:rPr>
  </w:style>
  <w:style w:type="character" w:customStyle="1" w:styleId="372836373z3">
    <w:name w:val="372836373z3"/>
    <w:rPr>
      <w:rFonts w:ascii="Symbol" w:hAnsi="Symbol"/>
    </w:rPr>
  </w:style>
  <w:style w:type="character" w:customStyle="1" w:styleId="372836375z0">
    <w:name w:val="372836375z0"/>
    <w:rPr>
      <w:rFonts w:ascii="Wingdings" w:hAnsi="Wingdings"/>
    </w:rPr>
  </w:style>
  <w:style w:type="character" w:customStyle="1" w:styleId="372836375z1">
    <w:name w:val="372836375z1"/>
    <w:rPr>
      <w:rFonts w:ascii="Courier New" w:hAnsi="Courier New" w:cs="Courier New"/>
    </w:rPr>
  </w:style>
  <w:style w:type="character" w:customStyle="1" w:styleId="372836375z3">
    <w:name w:val="372836375z3"/>
    <w:rPr>
      <w:rFonts w:ascii="Symbol" w:hAnsi="Symbol"/>
    </w:rPr>
  </w:style>
  <w:style w:type="character" w:customStyle="1" w:styleId="372836376z0">
    <w:name w:val="372836376z0"/>
    <w:rPr>
      <w:rFonts w:ascii="Symbol" w:hAnsi="Symbol"/>
    </w:rPr>
  </w:style>
  <w:style w:type="character" w:customStyle="1" w:styleId="372836377z0">
    <w:name w:val="372836377z0"/>
    <w:rPr>
      <w:rFonts w:ascii="Symbol" w:hAnsi="Symbol"/>
    </w:rPr>
  </w:style>
  <w:style w:type="character" w:customStyle="1" w:styleId="372836378z0">
    <w:name w:val="372836378z0"/>
    <w:rPr>
      <w:rFonts w:ascii="Century Gothic" w:eastAsia="Calibri" w:hAnsi="Century Gothic" w:cs="Times New Roman"/>
    </w:rPr>
  </w:style>
  <w:style w:type="character" w:customStyle="1" w:styleId="372836378z1">
    <w:name w:val="372836378z1"/>
    <w:rPr>
      <w:rFonts w:ascii="Courier New" w:hAnsi="Courier New" w:cs="Courier New"/>
    </w:rPr>
  </w:style>
  <w:style w:type="character" w:customStyle="1" w:styleId="372836378z2">
    <w:name w:val="372836378z2"/>
    <w:rPr>
      <w:rFonts w:ascii="Wingdings" w:hAnsi="Wingdings"/>
    </w:rPr>
  </w:style>
  <w:style w:type="character" w:customStyle="1" w:styleId="372836378z3">
    <w:name w:val="372836378z3"/>
    <w:rPr>
      <w:rFonts w:ascii="Symbol" w:hAnsi="Symbol"/>
    </w:rPr>
  </w:style>
  <w:style w:type="character" w:customStyle="1" w:styleId="372836379z0">
    <w:name w:val="372836379z0"/>
    <w:rPr>
      <w:rFonts w:ascii="Wingdings" w:hAnsi="Wingdings"/>
    </w:rPr>
  </w:style>
  <w:style w:type="character" w:customStyle="1" w:styleId="372836379z1">
    <w:name w:val="372836379z1"/>
    <w:rPr>
      <w:rFonts w:ascii="Courier New" w:hAnsi="Courier New" w:cs="Courier New"/>
    </w:rPr>
  </w:style>
  <w:style w:type="character" w:customStyle="1" w:styleId="372836379z3">
    <w:name w:val="372836379z3"/>
    <w:rPr>
      <w:rFonts w:ascii="Symbol" w:hAnsi="Symbol"/>
    </w:rPr>
  </w:style>
  <w:style w:type="character" w:customStyle="1" w:styleId="3728363710z1">
    <w:name w:val="3728363710z1"/>
    <w:rPr>
      <w:b/>
    </w:rPr>
  </w:style>
  <w:style w:type="character" w:customStyle="1" w:styleId="372836451z1">
    <w:name w:val="372836451z1"/>
    <w:rPr>
      <w:b/>
    </w:rPr>
  </w:style>
  <w:style w:type="character" w:customStyle="1" w:styleId="372836453z0">
    <w:name w:val="372836453z0"/>
    <w:rPr>
      <w:rFonts w:ascii="Times New Roman" w:hAnsi="Times New Roman" w:cs="Times New Roman"/>
    </w:rPr>
  </w:style>
  <w:style w:type="character" w:customStyle="1" w:styleId="372836453z1">
    <w:name w:val="372836453z1"/>
    <w:rPr>
      <w:rFonts w:ascii="Courier New" w:hAnsi="Courier New" w:cs="Courier New"/>
    </w:rPr>
  </w:style>
  <w:style w:type="character" w:customStyle="1" w:styleId="372836453z2">
    <w:name w:val="372836453z2"/>
    <w:rPr>
      <w:rFonts w:ascii="Wingdings" w:hAnsi="Wingdings"/>
    </w:rPr>
  </w:style>
  <w:style w:type="character" w:customStyle="1" w:styleId="372836453z3">
    <w:name w:val="372836453z3"/>
    <w:rPr>
      <w:rFonts w:ascii="Symbol" w:hAnsi="Symbol"/>
    </w:rPr>
  </w:style>
  <w:style w:type="character" w:customStyle="1" w:styleId="372836455z0">
    <w:name w:val="372836455z0"/>
    <w:rPr>
      <w:rFonts w:ascii="Wingdings" w:hAnsi="Wingdings"/>
    </w:rPr>
  </w:style>
  <w:style w:type="character" w:customStyle="1" w:styleId="372836455z1">
    <w:name w:val="372836455z1"/>
    <w:rPr>
      <w:rFonts w:ascii="Courier New" w:hAnsi="Courier New" w:cs="Courier New"/>
    </w:rPr>
  </w:style>
  <w:style w:type="character" w:customStyle="1" w:styleId="372836455z3">
    <w:name w:val="372836455z3"/>
    <w:rPr>
      <w:rFonts w:ascii="Symbol" w:hAnsi="Symbol"/>
    </w:rPr>
  </w:style>
  <w:style w:type="character" w:customStyle="1" w:styleId="372836456z0">
    <w:name w:val="372836456z0"/>
    <w:rPr>
      <w:rFonts w:ascii="Symbol" w:hAnsi="Symbol"/>
    </w:rPr>
  </w:style>
  <w:style w:type="character" w:customStyle="1" w:styleId="372836457z0">
    <w:name w:val="372836457z0"/>
    <w:rPr>
      <w:rFonts w:ascii="Symbol" w:hAnsi="Symbol"/>
    </w:rPr>
  </w:style>
  <w:style w:type="character" w:customStyle="1" w:styleId="372836458z0">
    <w:name w:val="372836458z0"/>
    <w:rPr>
      <w:rFonts w:ascii="Century Gothic" w:eastAsia="Calibri" w:hAnsi="Century Gothic" w:cs="Times New Roman"/>
    </w:rPr>
  </w:style>
  <w:style w:type="character" w:customStyle="1" w:styleId="372836458z1">
    <w:name w:val="372836458z1"/>
    <w:rPr>
      <w:rFonts w:ascii="Courier New" w:hAnsi="Courier New" w:cs="Courier New"/>
    </w:rPr>
  </w:style>
  <w:style w:type="character" w:customStyle="1" w:styleId="372836458z2">
    <w:name w:val="372836458z2"/>
    <w:rPr>
      <w:rFonts w:ascii="Wingdings" w:hAnsi="Wingdings"/>
    </w:rPr>
  </w:style>
  <w:style w:type="character" w:customStyle="1" w:styleId="372836458z3">
    <w:name w:val="372836458z3"/>
    <w:rPr>
      <w:rFonts w:ascii="Symbol" w:hAnsi="Symbol"/>
    </w:rPr>
  </w:style>
  <w:style w:type="character" w:customStyle="1" w:styleId="372836459z0">
    <w:name w:val="372836459z0"/>
    <w:rPr>
      <w:rFonts w:ascii="Wingdings" w:hAnsi="Wingdings"/>
    </w:rPr>
  </w:style>
  <w:style w:type="character" w:customStyle="1" w:styleId="372836459z1">
    <w:name w:val="372836459z1"/>
    <w:rPr>
      <w:rFonts w:ascii="Courier New" w:hAnsi="Courier New" w:cs="Courier New"/>
    </w:rPr>
  </w:style>
  <w:style w:type="character" w:customStyle="1" w:styleId="372836459z3">
    <w:name w:val="372836459z3"/>
    <w:rPr>
      <w:rFonts w:ascii="Symbol" w:hAnsi="Symbol"/>
    </w:rPr>
  </w:style>
  <w:style w:type="character" w:customStyle="1" w:styleId="3728364510z1">
    <w:name w:val="3728364510z1"/>
    <w:rPr>
      <w:b/>
    </w:rPr>
  </w:style>
  <w:style w:type="character" w:customStyle="1" w:styleId="372836631z1">
    <w:name w:val="372836631z1"/>
    <w:rPr>
      <w:b/>
    </w:rPr>
  </w:style>
  <w:style w:type="character" w:customStyle="1" w:styleId="372836633z0">
    <w:name w:val="372836633z0"/>
    <w:rPr>
      <w:rFonts w:ascii="Times New Roman" w:hAnsi="Times New Roman" w:cs="Times New Roman"/>
    </w:rPr>
  </w:style>
  <w:style w:type="character" w:customStyle="1" w:styleId="372836633z1">
    <w:name w:val="372836633z1"/>
    <w:rPr>
      <w:rFonts w:ascii="Courier New" w:hAnsi="Courier New" w:cs="Courier New"/>
    </w:rPr>
  </w:style>
  <w:style w:type="character" w:customStyle="1" w:styleId="372836633z2">
    <w:name w:val="372836633z2"/>
    <w:rPr>
      <w:rFonts w:ascii="Wingdings" w:hAnsi="Wingdings"/>
    </w:rPr>
  </w:style>
  <w:style w:type="character" w:customStyle="1" w:styleId="372836633z3">
    <w:name w:val="372836633z3"/>
    <w:rPr>
      <w:rFonts w:ascii="Symbol" w:hAnsi="Symbol"/>
    </w:rPr>
  </w:style>
  <w:style w:type="character" w:customStyle="1" w:styleId="372836635z0">
    <w:name w:val="372836635z0"/>
    <w:rPr>
      <w:rFonts w:ascii="Wingdings" w:hAnsi="Wingdings"/>
    </w:rPr>
  </w:style>
  <w:style w:type="character" w:customStyle="1" w:styleId="372836635z1">
    <w:name w:val="372836635z1"/>
    <w:rPr>
      <w:rFonts w:ascii="Courier New" w:hAnsi="Courier New" w:cs="Courier New"/>
    </w:rPr>
  </w:style>
  <w:style w:type="character" w:customStyle="1" w:styleId="372836635z3">
    <w:name w:val="372836635z3"/>
    <w:rPr>
      <w:rFonts w:ascii="Symbol" w:hAnsi="Symbol"/>
    </w:rPr>
  </w:style>
  <w:style w:type="character" w:customStyle="1" w:styleId="372836636z0">
    <w:name w:val="372836636z0"/>
    <w:rPr>
      <w:rFonts w:ascii="Symbol" w:hAnsi="Symbol"/>
    </w:rPr>
  </w:style>
  <w:style w:type="character" w:customStyle="1" w:styleId="372836637z0">
    <w:name w:val="372836637z0"/>
    <w:rPr>
      <w:rFonts w:ascii="Symbol" w:hAnsi="Symbol"/>
    </w:rPr>
  </w:style>
  <w:style w:type="character" w:customStyle="1" w:styleId="372836638z0">
    <w:name w:val="372836638z0"/>
    <w:rPr>
      <w:rFonts w:ascii="Century Gothic" w:eastAsia="Calibri" w:hAnsi="Century Gothic" w:cs="Times New Roman"/>
    </w:rPr>
  </w:style>
  <w:style w:type="character" w:customStyle="1" w:styleId="372836638z1">
    <w:name w:val="372836638z1"/>
    <w:rPr>
      <w:rFonts w:ascii="Courier New" w:hAnsi="Courier New" w:cs="Courier New"/>
    </w:rPr>
  </w:style>
  <w:style w:type="character" w:customStyle="1" w:styleId="372836638z2">
    <w:name w:val="372836638z2"/>
    <w:rPr>
      <w:rFonts w:ascii="Wingdings" w:hAnsi="Wingdings"/>
    </w:rPr>
  </w:style>
  <w:style w:type="character" w:customStyle="1" w:styleId="372836638z3">
    <w:name w:val="372836638z3"/>
    <w:rPr>
      <w:rFonts w:ascii="Symbol" w:hAnsi="Symbol"/>
    </w:rPr>
  </w:style>
  <w:style w:type="character" w:customStyle="1" w:styleId="372836639z0">
    <w:name w:val="372836639z0"/>
    <w:rPr>
      <w:rFonts w:ascii="Wingdings" w:hAnsi="Wingdings"/>
    </w:rPr>
  </w:style>
  <w:style w:type="character" w:customStyle="1" w:styleId="372836639z1">
    <w:name w:val="372836639z1"/>
    <w:rPr>
      <w:rFonts w:ascii="Courier New" w:hAnsi="Courier New" w:cs="Courier New"/>
    </w:rPr>
  </w:style>
  <w:style w:type="character" w:customStyle="1" w:styleId="372836639z3">
    <w:name w:val="372836639z3"/>
    <w:rPr>
      <w:rFonts w:ascii="Symbol" w:hAnsi="Symbol"/>
    </w:rPr>
  </w:style>
  <w:style w:type="character" w:customStyle="1" w:styleId="3728366310z1">
    <w:name w:val="3728366310z1"/>
    <w:rPr>
      <w:b/>
    </w:rPr>
  </w:style>
  <w:style w:type="character" w:customStyle="1" w:styleId="372836761z1">
    <w:name w:val="372836761z1"/>
    <w:rPr>
      <w:b/>
    </w:rPr>
  </w:style>
  <w:style w:type="character" w:customStyle="1" w:styleId="372836763z0">
    <w:name w:val="372836763z0"/>
    <w:rPr>
      <w:rFonts w:ascii="Times New Roman" w:hAnsi="Times New Roman" w:cs="Times New Roman"/>
    </w:rPr>
  </w:style>
  <w:style w:type="character" w:customStyle="1" w:styleId="372836763z1">
    <w:name w:val="372836763z1"/>
    <w:rPr>
      <w:rFonts w:ascii="Courier New" w:hAnsi="Courier New" w:cs="Courier New"/>
    </w:rPr>
  </w:style>
  <w:style w:type="character" w:customStyle="1" w:styleId="372836763z2">
    <w:name w:val="372836763z2"/>
    <w:rPr>
      <w:rFonts w:ascii="Wingdings" w:hAnsi="Wingdings"/>
    </w:rPr>
  </w:style>
  <w:style w:type="character" w:customStyle="1" w:styleId="372836763z3">
    <w:name w:val="372836763z3"/>
    <w:rPr>
      <w:rFonts w:ascii="Symbol" w:hAnsi="Symbol"/>
    </w:rPr>
  </w:style>
  <w:style w:type="character" w:customStyle="1" w:styleId="372836765z0">
    <w:name w:val="372836765z0"/>
    <w:rPr>
      <w:rFonts w:ascii="Wingdings" w:hAnsi="Wingdings"/>
    </w:rPr>
  </w:style>
  <w:style w:type="character" w:customStyle="1" w:styleId="372836765z1">
    <w:name w:val="372836765z1"/>
    <w:rPr>
      <w:rFonts w:ascii="Courier New" w:hAnsi="Courier New" w:cs="Courier New"/>
    </w:rPr>
  </w:style>
  <w:style w:type="character" w:customStyle="1" w:styleId="372836765z3">
    <w:name w:val="372836765z3"/>
    <w:rPr>
      <w:rFonts w:ascii="Symbol" w:hAnsi="Symbol"/>
    </w:rPr>
  </w:style>
  <w:style w:type="character" w:customStyle="1" w:styleId="372836766z0">
    <w:name w:val="372836766z0"/>
    <w:rPr>
      <w:rFonts w:ascii="Symbol" w:hAnsi="Symbol"/>
    </w:rPr>
  </w:style>
  <w:style w:type="character" w:customStyle="1" w:styleId="372836767z0">
    <w:name w:val="372836767z0"/>
    <w:rPr>
      <w:rFonts w:ascii="Symbol" w:hAnsi="Symbol"/>
    </w:rPr>
  </w:style>
  <w:style w:type="character" w:customStyle="1" w:styleId="372836768z0">
    <w:name w:val="372836768z0"/>
    <w:rPr>
      <w:rFonts w:ascii="Century Gothic" w:eastAsia="Calibri" w:hAnsi="Century Gothic" w:cs="Times New Roman"/>
    </w:rPr>
  </w:style>
  <w:style w:type="character" w:customStyle="1" w:styleId="372836768z1">
    <w:name w:val="372836768z1"/>
    <w:rPr>
      <w:rFonts w:ascii="Courier New" w:hAnsi="Courier New" w:cs="Courier New"/>
    </w:rPr>
  </w:style>
  <w:style w:type="character" w:customStyle="1" w:styleId="372836768z2">
    <w:name w:val="372836768z2"/>
    <w:rPr>
      <w:rFonts w:ascii="Wingdings" w:hAnsi="Wingdings"/>
    </w:rPr>
  </w:style>
  <w:style w:type="character" w:customStyle="1" w:styleId="372836768z3">
    <w:name w:val="372836768z3"/>
    <w:rPr>
      <w:rFonts w:ascii="Symbol" w:hAnsi="Symbol"/>
    </w:rPr>
  </w:style>
  <w:style w:type="character" w:customStyle="1" w:styleId="372836769z0">
    <w:name w:val="372836769z0"/>
    <w:rPr>
      <w:rFonts w:ascii="Wingdings" w:hAnsi="Wingdings"/>
    </w:rPr>
  </w:style>
  <w:style w:type="character" w:customStyle="1" w:styleId="372836769z1">
    <w:name w:val="372836769z1"/>
    <w:rPr>
      <w:rFonts w:ascii="Courier New" w:hAnsi="Courier New" w:cs="Courier New"/>
    </w:rPr>
  </w:style>
  <w:style w:type="character" w:customStyle="1" w:styleId="372836769z3">
    <w:name w:val="372836769z3"/>
    <w:rPr>
      <w:rFonts w:ascii="Symbol" w:hAnsi="Symbol"/>
    </w:rPr>
  </w:style>
  <w:style w:type="character" w:customStyle="1" w:styleId="3728367610z1">
    <w:name w:val="3728367610z1"/>
    <w:rPr>
      <w:b/>
    </w:rPr>
  </w:style>
  <w:style w:type="character" w:customStyle="1" w:styleId="372836841z1">
    <w:name w:val="372836841z1"/>
    <w:rPr>
      <w:b/>
    </w:rPr>
  </w:style>
  <w:style w:type="character" w:customStyle="1" w:styleId="372836843z0">
    <w:name w:val="372836843z0"/>
    <w:rPr>
      <w:rFonts w:ascii="Times New Roman" w:hAnsi="Times New Roman" w:cs="Times New Roman"/>
    </w:rPr>
  </w:style>
  <w:style w:type="character" w:customStyle="1" w:styleId="372836843z1">
    <w:name w:val="372836843z1"/>
    <w:rPr>
      <w:rFonts w:ascii="Courier New" w:hAnsi="Courier New" w:cs="Courier New"/>
    </w:rPr>
  </w:style>
  <w:style w:type="character" w:customStyle="1" w:styleId="372836843z2">
    <w:name w:val="372836843z2"/>
    <w:rPr>
      <w:rFonts w:ascii="Wingdings" w:hAnsi="Wingdings"/>
    </w:rPr>
  </w:style>
  <w:style w:type="character" w:customStyle="1" w:styleId="372836843z3">
    <w:name w:val="372836843z3"/>
    <w:rPr>
      <w:rFonts w:ascii="Symbol" w:hAnsi="Symbol"/>
    </w:rPr>
  </w:style>
  <w:style w:type="character" w:customStyle="1" w:styleId="372836845z0">
    <w:name w:val="372836845z0"/>
    <w:rPr>
      <w:rFonts w:ascii="Wingdings" w:hAnsi="Wingdings"/>
    </w:rPr>
  </w:style>
  <w:style w:type="character" w:customStyle="1" w:styleId="372836845z1">
    <w:name w:val="372836845z1"/>
    <w:rPr>
      <w:rFonts w:ascii="Courier New" w:hAnsi="Courier New" w:cs="Courier New"/>
    </w:rPr>
  </w:style>
  <w:style w:type="character" w:customStyle="1" w:styleId="372836845z3">
    <w:name w:val="372836845z3"/>
    <w:rPr>
      <w:rFonts w:ascii="Symbol" w:hAnsi="Symbol"/>
    </w:rPr>
  </w:style>
  <w:style w:type="character" w:customStyle="1" w:styleId="372836846z0">
    <w:name w:val="372836846z0"/>
    <w:rPr>
      <w:rFonts w:ascii="Symbol" w:hAnsi="Symbol"/>
    </w:rPr>
  </w:style>
  <w:style w:type="character" w:customStyle="1" w:styleId="372836847z0">
    <w:name w:val="372836847z0"/>
    <w:rPr>
      <w:rFonts w:ascii="Symbol" w:hAnsi="Symbol"/>
    </w:rPr>
  </w:style>
  <w:style w:type="character" w:customStyle="1" w:styleId="372836848z0">
    <w:name w:val="372836848z0"/>
    <w:rPr>
      <w:rFonts w:ascii="Century Gothic" w:eastAsia="Calibri" w:hAnsi="Century Gothic" w:cs="Times New Roman"/>
    </w:rPr>
  </w:style>
  <w:style w:type="character" w:customStyle="1" w:styleId="372836848z1">
    <w:name w:val="372836848z1"/>
    <w:rPr>
      <w:rFonts w:ascii="Courier New" w:hAnsi="Courier New" w:cs="Courier New"/>
    </w:rPr>
  </w:style>
  <w:style w:type="character" w:customStyle="1" w:styleId="372836848z2">
    <w:name w:val="372836848z2"/>
    <w:rPr>
      <w:rFonts w:ascii="Wingdings" w:hAnsi="Wingdings"/>
    </w:rPr>
  </w:style>
  <w:style w:type="character" w:customStyle="1" w:styleId="372836848z3">
    <w:name w:val="372836848z3"/>
    <w:rPr>
      <w:rFonts w:ascii="Symbol" w:hAnsi="Symbol"/>
    </w:rPr>
  </w:style>
  <w:style w:type="character" w:customStyle="1" w:styleId="372836849z0">
    <w:name w:val="372836849z0"/>
    <w:rPr>
      <w:rFonts w:ascii="Wingdings" w:hAnsi="Wingdings"/>
    </w:rPr>
  </w:style>
  <w:style w:type="character" w:customStyle="1" w:styleId="372836849z1">
    <w:name w:val="372836849z1"/>
    <w:rPr>
      <w:rFonts w:ascii="Courier New" w:hAnsi="Courier New" w:cs="Courier New"/>
    </w:rPr>
  </w:style>
  <w:style w:type="character" w:customStyle="1" w:styleId="372836849z3">
    <w:name w:val="372836849z3"/>
    <w:rPr>
      <w:rFonts w:ascii="Symbol" w:hAnsi="Symbol"/>
    </w:rPr>
  </w:style>
  <w:style w:type="character" w:customStyle="1" w:styleId="3728368410z1">
    <w:name w:val="3728368410z1"/>
    <w:rPr>
      <w:b/>
    </w:rPr>
  </w:style>
  <w:style w:type="character" w:customStyle="1" w:styleId="372836951z1">
    <w:name w:val="372836951z1"/>
    <w:rPr>
      <w:b/>
    </w:rPr>
  </w:style>
  <w:style w:type="character" w:customStyle="1" w:styleId="372836953z0">
    <w:name w:val="372836953z0"/>
    <w:rPr>
      <w:rFonts w:ascii="Times New Roman" w:hAnsi="Times New Roman" w:cs="Times New Roman"/>
    </w:rPr>
  </w:style>
  <w:style w:type="character" w:customStyle="1" w:styleId="372836953z1">
    <w:name w:val="372836953z1"/>
    <w:rPr>
      <w:rFonts w:ascii="Courier New" w:hAnsi="Courier New" w:cs="Courier New"/>
    </w:rPr>
  </w:style>
  <w:style w:type="character" w:customStyle="1" w:styleId="372836953z2">
    <w:name w:val="372836953z2"/>
    <w:rPr>
      <w:rFonts w:ascii="Wingdings" w:hAnsi="Wingdings"/>
    </w:rPr>
  </w:style>
  <w:style w:type="character" w:customStyle="1" w:styleId="372836953z3">
    <w:name w:val="372836953z3"/>
    <w:rPr>
      <w:rFonts w:ascii="Symbol" w:hAnsi="Symbol"/>
    </w:rPr>
  </w:style>
  <w:style w:type="character" w:customStyle="1" w:styleId="372836955z0">
    <w:name w:val="372836955z0"/>
    <w:rPr>
      <w:rFonts w:ascii="Wingdings" w:hAnsi="Wingdings"/>
    </w:rPr>
  </w:style>
  <w:style w:type="character" w:customStyle="1" w:styleId="372836955z1">
    <w:name w:val="372836955z1"/>
    <w:rPr>
      <w:rFonts w:ascii="Courier New" w:hAnsi="Courier New" w:cs="Courier New"/>
    </w:rPr>
  </w:style>
  <w:style w:type="character" w:customStyle="1" w:styleId="372836955z3">
    <w:name w:val="372836955z3"/>
    <w:rPr>
      <w:rFonts w:ascii="Symbol" w:hAnsi="Symbol"/>
    </w:rPr>
  </w:style>
  <w:style w:type="character" w:customStyle="1" w:styleId="372836956z0">
    <w:name w:val="372836956z0"/>
    <w:rPr>
      <w:rFonts w:ascii="Symbol" w:hAnsi="Symbol"/>
    </w:rPr>
  </w:style>
  <w:style w:type="character" w:customStyle="1" w:styleId="372836957z0">
    <w:name w:val="372836957z0"/>
    <w:rPr>
      <w:rFonts w:ascii="Symbol" w:hAnsi="Symbol"/>
    </w:rPr>
  </w:style>
  <w:style w:type="character" w:customStyle="1" w:styleId="372836958z0">
    <w:name w:val="372836958z0"/>
    <w:rPr>
      <w:rFonts w:ascii="Century Gothic" w:eastAsia="Calibri" w:hAnsi="Century Gothic" w:cs="Times New Roman"/>
    </w:rPr>
  </w:style>
  <w:style w:type="character" w:customStyle="1" w:styleId="372836958z1">
    <w:name w:val="372836958z1"/>
    <w:rPr>
      <w:rFonts w:ascii="Courier New" w:hAnsi="Courier New" w:cs="Courier New"/>
    </w:rPr>
  </w:style>
  <w:style w:type="character" w:customStyle="1" w:styleId="372836958z2">
    <w:name w:val="372836958z2"/>
    <w:rPr>
      <w:rFonts w:ascii="Wingdings" w:hAnsi="Wingdings"/>
    </w:rPr>
  </w:style>
  <w:style w:type="character" w:customStyle="1" w:styleId="372836958z3">
    <w:name w:val="372836958z3"/>
    <w:rPr>
      <w:rFonts w:ascii="Symbol" w:hAnsi="Symbol"/>
    </w:rPr>
  </w:style>
  <w:style w:type="character" w:customStyle="1" w:styleId="372836959z0">
    <w:name w:val="372836959z0"/>
    <w:rPr>
      <w:rFonts w:ascii="Wingdings" w:hAnsi="Wingdings"/>
    </w:rPr>
  </w:style>
  <w:style w:type="character" w:customStyle="1" w:styleId="372836959z1">
    <w:name w:val="372836959z1"/>
    <w:rPr>
      <w:rFonts w:ascii="Courier New" w:hAnsi="Courier New" w:cs="Courier New"/>
    </w:rPr>
  </w:style>
  <w:style w:type="character" w:customStyle="1" w:styleId="372836959z3">
    <w:name w:val="372836959z3"/>
    <w:rPr>
      <w:rFonts w:ascii="Symbol" w:hAnsi="Symbol"/>
    </w:rPr>
  </w:style>
  <w:style w:type="character" w:customStyle="1" w:styleId="3728369510z1">
    <w:name w:val="3728369510z1"/>
    <w:rPr>
      <w:b/>
    </w:rPr>
  </w:style>
  <w:style w:type="character" w:customStyle="1" w:styleId="372837041z1">
    <w:name w:val="372837041z1"/>
    <w:rPr>
      <w:b/>
    </w:rPr>
  </w:style>
  <w:style w:type="character" w:customStyle="1" w:styleId="372837043z0">
    <w:name w:val="372837043z0"/>
    <w:rPr>
      <w:rFonts w:ascii="Times New Roman" w:hAnsi="Times New Roman" w:cs="Times New Roman"/>
    </w:rPr>
  </w:style>
  <w:style w:type="character" w:customStyle="1" w:styleId="372837043z1">
    <w:name w:val="372837043z1"/>
    <w:rPr>
      <w:rFonts w:ascii="Courier New" w:hAnsi="Courier New" w:cs="Courier New"/>
    </w:rPr>
  </w:style>
  <w:style w:type="character" w:customStyle="1" w:styleId="372837043z2">
    <w:name w:val="372837043z2"/>
    <w:rPr>
      <w:rFonts w:ascii="Wingdings" w:hAnsi="Wingdings"/>
    </w:rPr>
  </w:style>
  <w:style w:type="character" w:customStyle="1" w:styleId="372837043z3">
    <w:name w:val="372837043z3"/>
    <w:rPr>
      <w:rFonts w:ascii="Symbol" w:hAnsi="Symbol"/>
    </w:rPr>
  </w:style>
  <w:style w:type="character" w:customStyle="1" w:styleId="372837045z0">
    <w:name w:val="372837045z0"/>
    <w:rPr>
      <w:rFonts w:ascii="Wingdings" w:hAnsi="Wingdings"/>
    </w:rPr>
  </w:style>
  <w:style w:type="character" w:customStyle="1" w:styleId="372837045z1">
    <w:name w:val="372837045z1"/>
    <w:rPr>
      <w:rFonts w:ascii="Courier New" w:hAnsi="Courier New" w:cs="Courier New"/>
    </w:rPr>
  </w:style>
  <w:style w:type="character" w:customStyle="1" w:styleId="372837045z3">
    <w:name w:val="372837045z3"/>
    <w:rPr>
      <w:rFonts w:ascii="Symbol" w:hAnsi="Symbol"/>
    </w:rPr>
  </w:style>
  <w:style w:type="character" w:customStyle="1" w:styleId="372837046z0">
    <w:name w:val="372837046z0"/>
    <w:rPr>
      <w:rFonts w:ascii="Symbol" w:hAnsi="Symbol"/>
    </w:rPr>
  </w:style>
  <w:style w:type="character" w:customStyle="1" w:styleId="372837047z0">
    <w:name w:val="372837047z0"/>
    <w:rPr>
      <w:rFonts w:ascii="Symbol" w:hAnsi="Symbol"/>
    </w:rPr>
  </w:style>
  <w:style w:type="character" w:customStyle="1" w:styleId="372837048z0">
    <w:name w:val="372837048z0"/>
    <w:rPr>
      <w:rFonts w:ascii="Century Gothic" w:eastAsia="Calibri" w:hAnsi="Century Gothic" w:cs="Times New Roman"/>
    </w:rPr>
  </w:style>
  <w:style w:type="character" w:customStyle="1" w:styleId="372837048z1">
    <w:name w:val="372837048z1"/>
    <w:rPr>
      <w:rFonts w:ascii="Courier New" w:hAnsi="Courier New" w:cs="Courier New"/>
    </w:rPr>
  </w:style>
  <w:style w:type="character" w:customStyle="1" w:styleId="372837048z2">
    <w:name w:val="372837048z2"/>
    <w:rPr>
      <w:rFonts w:ascii="Wingdings" w:hAnsi="Wingdings"/>
    </w:rPr>
  </w:style>
  <w:style w:type="character" w:customStyle="1" w:styleId="372837048z3">
    <w:name w:val="372837048z3"/>
    <w:rPr>
      <w:rFonts w:ascii="Symbol" w:hAnsi="Symbol"/>
    </w:rPr>
  </w:style>
  <w:style w:type="character" w:customStyle="1" w:styleId="372837049z0">
    <w:name w:val="372837049z0"/>
    <w:rPr>
      <w:rFonts w:ascii="Wingdings" w:hAnsi="Wingdings"/>
    </w:rPr>
  </w:style>
  <w:style w:type="character" w:customStyle="1" w:styleId="372837049z1">
    <w:name w:val="372837049z1"/>
    <w:rPr>
      <w:rFonts w:ascii="Courier New" w:hAnsi="Courier New" w:cs="Courier New"/>
    </w:rPr>
  </w:style>
  <w:style w:type="character" w:customStyle="1" w:styleId="372837049z3">
    <w:name w:val="372837049z3"/>
    <w:rPr>
      <w:rFonts w:ascii="Symbol" w:hAnsi="Symbol"/>
    </w:rPr>
  </w:style>
  <w:style w:type="character" w:customStyle="1" w:styleId="3728370410z1">
    <w:name w:val="3728370410z1"/>
    <w:rPr>
      <w:b/>
    </w:rPr>
  </w:style>
  <w:style w:type="character" w:customStyle="1" w:styleId="372837131z1">
    <w:name w:val="372837131z1"/>
    <w:rPr>
      <w:b/>
    </w:rPr>
  </w:style>
  <w:style w:type="character" w:customStyle="1" w:styleId="372837133z0">
    <w:name w:val="372837133z0"/>
    <w:rPr>
      <w:rFonts w:ascii="Times New Roman" w:hAnsi="Times New Roman" w:cs="Times New Roman"/>
    </w:rPr>
  </w:style>
  <w:style w:type="character" w:customStyle="1" w:styleId="372837133z1">
    <w:name w:val="372837133z1"/>
    <w:rPr>
      <w:rFonts w:ascii="Courier New" w:hAnsi="Courier New" w:cs="Courier New"/>
    </w:rPr>
  </w:style>
  <w:style w:type="character" w:customStyle="1" w:styleId="372837133z2">
    <w:name w:val="372837133z2"/>
    <w:rPr>
      <w:rFonts w:ascii="Wingdings" w:hAnsi="Wingdings"/>
    </w:rPr>
  </w:style>
  <w:style w:type="character" w:customStyle="1" w:styleId="372837133z3">
    <w:name w:val="372837133z3"/>
    <w:rPr>
      <w:rFonts w:ascii="Symbol" w:hAnsi="Symbol"/>
    </w:rPr>
  </w:style>
  <w:style w:type="character" w:customStyle="1" w:styleId="372837135z0">
    <w:name w:val="372837135z0"/>
    <w:rPr>
      <w:rFonts w:ascii="Wingdings" w:hAnsi="Wingdings"/>
    </w:rPr>
  </w:style>
  <w:style w:type="character" w:customStyle="1" w:styleId="372837135z1">
    <w:name w:val="372837135z1"/>
    <w:rPr>
      <w:rFonts w:ascii="Courier New" w:hAnsi="Courier New" w:cs="Courier New"/>
    </w:rPr>
  </w:style>
  <w:style w:type="character" w:customStyle="1" w:styleId="372837135z3">
    <w:name w:val="372837135z3"/>
    <w:rPr>
      <w:rFonts w:ascii="Symbol" w:hAnsi="Symbol"/>
    </w:rPr>
  </w:style>
  <w:style w:type="character" w:customStyle="1" w:styleId="372837136z0">
    <w:name w:val="372837136z0"/>
    <w:rPr>
      <w:rFonts w:ascii="Symbol" w:hAnsi="Symbol"/>
    </w:rPr>
  </w:style>
  <w:style w:type="character" w:customStyle="1" w:styleId="372837137z0">
    <w:name w:val="372837137z0"/>
    <w:rPr>
      <w:rFonts w:ascii="Symbol" w:hAnsi="Symbol"/>
    </w:rPr>
  </w:style>
  <w:style w:type="character" w:customStyle="1" w:styleId="372837138z0">
    <w:name w:val="372837138z0"/>
    <w:rPr>
      <w:rFonts w:ascii="Century Gothic" w:eastAsia="Calibri" w:hAnsi="Century Gothic" w:cs="Times New Roman"/>
    </w:rPr>
  </w:style>
  <w:style w:type="character" w:customStyle="1" w:styleId="372837138z1">
    <w:name w:val="372837138z1"/>
    <w:rPr>
      <w:rFonts w:ascii="Courier New" w:hAnsi="Courier New" w:cs="Courier New"/>
    </w:rPr>
  </w:style>
  <w:style w:type="character" w:customStyle="1" w:styleId="372837138z2">
    <w:name w:val="372837138z2"/>
    <w:rPr>
      <w:rFonts w:ascii="Wingdings" w:hAnsi="Wingdings"/>
    </w:rPr>
  </w:style>
  <w:style w:type="character" w:customStyle="1" w:styleId="372837138z3">
    <w:name w:val="372837138z3"/>
    <w:rPr>
      <w:rFonts w:ascii="Symbol" w:hAnsi="Symbol"/>
    </w:rPr>
  </w:style>
  <w:style w:type="character" w:customStyle="1" w:styleId="372837139z0">
    <w:name w:val="372837139z0"/>
    <w:rPr>
      <w:rFonts w:ascii="Wingdings" w:hAnsi="Wingdings"/>
    </w:rPr>
  </w:style>
  <w:style w:type="character" w:customStyle="1" w:styleId="372837139z1">
    <w:name w:val="372837139z1"/>
    <w:rPr>
      <w:rFonts w:ascii="Courier New" w:hAnsi="Courier New" w:cs="Courier New"/>
    </w:rPr>
  </w:style>
  <w:style w:type="character" w:customStyle="1" w:styleId="372837139z3">
    <w:name w:val="372837139z3"/>
    <w:rPr>
      <w:rFonts w:ascii="Symbol" w:hAnsi="Symbol"/>
    </w:rPr>
  </w:style>
  <w:style w:type="character" w:customStyle="1" w:styleId="3728371310z1">
    <w:name w:val="3728371310z1"/>
    <w:rPr>
      <w:b/>
    </w:rPr>
  </w:style>
  <w:style w:type="character" w:customStyle="1" w:styleId="372837241z1">
    <w:name w:val="372837241z1"/>
    <w:rPr>
      <w:b/>
    </w:rPr>
  </w:style>
  <w:style w:type="character" w:customStyle="1" w:styleId="372837243z0">
    <w:name w:val="372837243z0"/>
    <w:rPr>
      <w:rFonts w:ascii="Times New Roman" w:hAnsi="Times New Roman" w:cs="Times New Roman"/>
    </w:rPr>
  </w:style>
  <w:style w:type="character" w:customStyle="1" w:styleId="372837243z1">
    <w:name w:val="372837243z1"/>
    <w:rPr>
      <w:rFonts w:ascii="Courier New" w:hAnsi="Courier New" w:cs="Courier New"/>
    </w:rPr>
  </w:style>
  <w:style w:type="character" w:customStyle="1" w:styleId="372837243z2">
    <w:name w:val="372837243z2"/>
    <w:rPr>
      <w:rFonts w:ascii="Wingdings" w:hAnsi="Wingdings"/>
    </w:rPr>
  </w:style>
  <w:style w:type="character" w:customStyle="1" w:styleId="372837243z3">
    <w:name w:val="372837243z3"/>
    <w:rPr>
      <w:rFonts w:ascii="Symbol" w:hAnsi="Symbol"/>
    </w:rPr>
  </w:style>
  <w:style w:type="character" w:customStyle="1" w:styleId="372837245z0">
    <w:name w:val="372837245z0"/>
    <w:rPr>
      <w:rFonts w:ascii="Wingdings" w:hAnsi="Wingdings"/>
    </w:rPr>
  </w:style>
  <w:style w:type="character" w:customStyle="1" w:styleId="372837245z1">
    <w:name w:val="372837245z1"/>
    <w:rPr>
      <w:rFonts w:ascii="Courier New" w:hAnsi="Courier New" w:cs="Courier New"/>
    </w:rPr>
  </w:style>
  <w:style w:type="character" w:customStyle="1" w:styleId="372837245z3">
    <w:name w:val="372837245z3"/>
    <w:rPr>
      <w:rFonts w:ascii="Symbol" w:hAnsi="Symbol"/>
    </w:rPr>
  </w:style>
  <w:style w:type="character" w:customStyle="1" w:styleId="372837246z0">
    <w:name w:val="372837246z0"/>
    <w:rPr>
      <w:rFonts w:ascii="Symbol" w:hAnsi="Symbol"/>
    </w:rPr>
  </w:style>
  <w:style w:type="character" w:customStyle="1" w:styleId="372837247z0">
    <w:name w:val="372837247z0"/>
    <w:rPr>
      <w:rFonts w:ascii="Symbol" w:hAnsi="Symbol"/>
    </w:rPr>
  </w:style>
  <w:style w:type="character" w:customStyle="1" w:styleId="372837248z0">
    <w:name w:val="372837248z0"/>
    <w:rPr>
      <w:rFonts w:ascii="Century Gothic" w:eastAsia="Calibri" w:hAnsi="Century Gothic" w:cs="Times New Roman"/>
    </w:rPr>
  </w:style>
  <w:style w:type="character" w:customStyle="1" w:styleId="372837248z1">
    <w:name w:val="372837248z1"/>
    <w:rPr>
      <w:rFonts w:ascii="Courier New" w:hAnsi="Courier New" w:cs="Courier New"/>
    </w:rPr>
  </w:style>
  <w:style w:type="character" w:customStyle="1" w:styleId="372837248z2">
    <w:name w:val="372837248z2"/>
    <w:rPr>
      <w:rFonts w:ascii="Wingdings" w:hAnsi="Wingdings"/>
    </w:rPr>
  </w:style>
  <w:style w:type="character" w:customStyle="1" w:styleId="372837248z3">
    <w:name w:val="372837248z3"/>
    <w:rPr>
      <w:rFonts w:ascii="Symbol" w:hAnsi="Symbol"/>
    </w:rPr>
  </w:style>
  <w:style w:type="character" w:customStyle="1" w:styleId="372837249z0">
    <w:name w:val="372837249z0"/>
    <w:rPr>
      <w:rFonts w:ascii="Wingdings" w:hAnsi="Wingdings"/>
    </w:rPr>
  </w:style>
  <w:style w:type="character" w:customStyle="1" w:styleId="372837249z1">
    <w:name w:val="372837249z1"/>
    <w:rPr>
      <w:rFonts w:ascii="Courier New" w:hAnsi="Courier New" w:cs="Courier New"/>
    </w:rPr>
  </w:style>
  <w:style w:type="character" w:customStyle="1" w:styleId="372837249z3">
    <w:name w:val="372837249z3"/>
    <w:rPr>
      <w:rFonts w:ascii="Symbol" w:hAnsi="Symbol"/>
    </w:rPr>
  </w:style>
  <w:style w:type="character" w:customStyle="1" w:styleId="3728372410z1">
    <w:name w:val="3728372410z1"/>
    <w:rPr>
      <w:b/>
    </w:rPr>
  </w:style>
  <w:style w:type="character" w:customStyle="1" w:styleId="372837381z1">
    <w:name w:val="372837381z1"/>
    <w:rPr>
      <w:b/>
    </w:rPr>
  </w:style>
  <w:style w:type="character" w:customStyle="1" w:styleId="372837383z0">
    <w:name w:val="372837383z0"/>
    <w:rPr>
      <w:rFonts w:ascii="Times New Roman" w:hAnsi="Times New Roman" w:cs="Times New Roman"/>
    </w:rPr>
  </w:style>
  <w:style w:type="character" w:customStyle="1" w:styleId="372837383z1">
    <w:name w:val="372837383z1"/>
    <w:rPr>
      <w:rFonts w:ascii="Courier New" w:hAnsi="Courier New" w:cs="Courier New"/>
    </w:rPr>
  </w:style>
  <w:style w:type="character" w:customStyle="1" w:styleId="372837383z2">
    <w:name w:val="372837383z2"/>
    <w:rPr>
      <w:rFonts w:ascii="Wingdings" w:hAnsi="Wingdings"/>
    </w:rPr>
  </w:style>
  <w:style w:type="character" w:customStyle="1" w:styleId="372837383z3">
    <w:name w:val="372837383z3"/>
    <w:rPr>
      <w:rFonts w:ascii="Symbol" w:hAnsi="Symbol"/>
    </w:rPr>
  </w:style>
  <w:style w:type="character" w:customStyle="1" w:styleId="372837385z0">
    <w:name w:val="372837385z0"/>
    <w:rPr>
      <w:rFonts w:ascii="Wingdings" w:hAnsi="Wingdings"/>
    </w:rPr>
  </w:style>
  <w:style w:type="character" w:customStyle="1" w:styleId="372837385z1">
    <w:name w:val="372837385z1"/>
    <w:rPr>
      <w:rFonts w:ascii="Courier New" w:hAnsi="Courier New" w:cs="Courier New"/>
    </w:rPr>
  </w:style>
  <w:style w:type="character" w:customStyle="1" w:styleId="372837385z3">
    <w:name w:val="372837385z3"/>
    <w:rPr>
      <w:rFonts w:ascii="Symbol" w:hAnsi="Symbol"/>
    </w:rPr>
  </w:style>
  <w:style w:type="character" w:customStyle="1" w:styleId="372837386z0">
    <w:name w:val="372837386z0"/>
    <w:rPr>
      <w:rFonts w:ascii="Symbol" w:hAnsi="Symbol"/>
    </w:rPr>
  </w:style>
  <w:style w:type="character" w:customStyle="1" w:styleId="372837387z0">
    <w:name w:val="372837387z0"/>
    <w:rPr>
      <w:rFonts w:ascii="Symbol" w:hAnsi="Symbol"/>
    </w:rPr>
  </w:style>
  <w:style w:type="character" w:customStyle="1" w:styleId="372837388z0">
    <w:name w:val="372837388z0"/>
    <w:rPr>
      <w:rFonts w:ascii="Century Gothic" w:eastAsia="Calibri" w:hAnsi="Century Gothic" w:cs="Times New Roman"/>
    </w:rPr>
  </w:style>
  <w:style w:type="character" w:customStyle="1" w:styleId="372837388z1">
    <w:name w:val="372837388z1"/>
    <w:rPr>
      <w:rFonts w:ascii="Courier New" w:hAnsi="Courier New" w:cs="Courier New"/>
    </w:rPr>
  </w:style>
  <w:style w:type="character" w:customStyle="1" w:styleId="372837388z2">
    <w:name w:val="372837388z2"/>
    <w:rPr>
      <w:rFonts w:ascii="Wingdings" w:hAnsi="Wingdings"/>
    </w:rPr>
  </w:style>
  <w:style w:type="character" w:customStyle="1" w:styleId="372837388z3">
    <w:name w:val="372837388z3"/>
    <w:rPr>
      <w:rFonts w:ascii="Symbol" w:hAnsi="Symbol"/>
    </w:rPr>
  </w:style>
  <w:style w:type="character" w:customStyle="1" w:styleId="372837389z0">
    <w:name w:val="372837389z0"/>
    <w:rPr>
      <w:rFonts w:ascii="Wingdings" w:hAnsi="Wingdings"/>
    </w:rPr>
  </w:style>
  <w:style w:type="character" w:customStyle="1" w:styleId="372837389z1">
    <w:name w:val="372837389z1"/>
    <w:rPr>
      <w:rFonts w:ascii="Courier New" w:hAnsi="Courier New" w:cs="Courier New"/>
    </w:rPr>
  </w:style>
  <w:style w:type="character" w:customStyle="1" w:styleId="372837389z3">
    <w:name w:val="372837389z3"/>
    <w:rPr>
      <w:rFonts w:ascii="Symbol" w:hAnsi="Symbol"/>
    </w:rPr>
  </w:style>
  <w:style w:type="character" w:customStyle="1" w:styleId="3728373810z1">
    <w:name w:val="3728373810z1"/>
    <w:rPr>
      <w:b/>
    </w:rPr>
  </w:style>
  <w:style w:type="character" w:customStyle="1" w:styleId="372837491z1">
    <w:name w:val="372837491z1"/>
    <w:rPr>
      <w:b/>
    </w:rPr>
  </w:style>
  <w:style w:type="character" w:customStyle="1" w:styleId="372837493z0">
    <w:name w:val="372837493z0"/>
    <w:rPr>
      <w:rFonts w:ascii="Times New Roman" w:hAnsi="Times New Roman" w:cs="Times New Roman"/>
    </w:rPr>
  </w:style>
  <w:style w:type="character" w:customStyle="1" w:styleId="372837493z1">
    <w:name w:val="372837493z1"/>
    <w:rPr>
      <w:rFonts w:ascii="Courier New" w:hAnsi="Courier New" w:cs="Courier New"/>
    </w:rPr>
  </w:style>
  <w:style w:type="character" w:customStyle="1" w:styleId="372837493z2">
    <w:name w:val="372837493z2"/>
    <w:rPr>
      <w:rFonts w:ascii="Wingdings" w:hAnsi="Wingdings"/>
    </w:rPr>
  </w:style>
  <w:style w:type="character" w:customStyle="1" w:styleId="372837493z3">
    <w:name w:val="372837493z3"/>
    <w:rPr>
      <w:rFonts w:ascii="Symbol" w:hAnsi="Symbol"/>
    </w:rPr>
  </w:style>
  <w:style w:type="character" w:customStyle="1" w:styleId="372837495z0">
    <w:name w:val="372837495z0"/>
    <w:rPr>
      <w:rFonts w:ascii="Wingdings" w:hAnsi="Wingdings"/>
    </w:rPr>
  </w:style>
  <w:style w:type="character" w:customStyle="1" w:styleId="372837495z1">
    <w:name w:val="372837495z1"/>
    <w:rPr>
      <w:rFonts w:ascii="Courier New" w:hAnsi="Courier New" w:cs="Courier New"/>
    </w:rPr>
  </w:style>
  <w:style w:type="character" w:customStyle="1" w:styleId="372837495z3">
    <w:name w:val="372837495z3"/>
    <w:rPr>
      <w:rFonts w:ascii="Symbol" w:hAnsi="Symbol"/>
    </w:rPr>
  </w:style>
  <w:style w:type="character" w:customStyle="1" w:styleId="372837496z0">
    <w:name w:val="372837496z0"/>
    <w:rPr>
      <w:rFonts w:ascii="Symbol" w:hAnsi="Symbol"/>
    </w:rPr>
  </w:style>
  <w:style w:type="character" w:customStyle="1" w:styleId="372837497z0">
    <w:name w:val="372837497z0"/>
    <w:rPr>
      <w:rFonts w:ascii="Symbol" w:hAnsi="Symbol"/>
    </w:rPr>
  </w:style>
  <w:style w:type="character" w:customStyle="1" w:styleId="372837498z0">
    <w:name w:val="372837498z0"/>
    <w:rPr>
      <w:rFonts w:ascii="Century Gothic" w:eastAsia="Calibri" w:hAnsi="Century Gothic" w:cs="Times New Roman"/>
    </w:rPr>
  </w:style>
  <w:style w:type="character" w:customStyle="1" w:styleId="372837498z1">
    <w:name w:val="372837498z1"/>
    <w:rPr>
      <w:rFonts w:ascii="Courier New" w:hAnsi="Courier New" w:cs="Courier New"/>
    </w:rPr>
  </w:style>
  <w:style w:type="character" w:customStyle="1" w:styleId="372837498z2">
    <w:name w:val="372837498z2"/>
    <w:rPr>
      <w:rFonts w:ascii="Wingdings" w:hAnsi="Wingdings"/>
    </w:rPr>
  </w:style>
  <w:style w:type="character" w:customStyle="1" w:styleId="372837498z3">
    <w:name w:val="372837498z3"/>
    <w:rPr>
      <w:rFonts w:ascii="Symbol" w:hAnsi="Symbol"/>
    </w:rPr>
  </w:style>
  <w:style w:type="character" w:customStyle="1" w:styleId="372837499z0">
    <w:name w:val="372837499z0"/>
    <w:rPr>
      <w:rFonts w:ascii="Wingdings" w:hAnsi="Wingdings"/>
    </w:rPr>
  </w:style>
  <w:style w:type="character" w:customStyle="1" w:styleId="372837499z1">
    <w:name w:val="372837499z1"/>
    <w:rPr>
      <w:rFonts w:ascii="Courier New" w:hAnsi="Courier New" w:cs="Courier New"/>
    </w:rPr>
  </w:style>
  <w:style w:type="character" w:customStyle="1" w:styleId="372837499z3">
    <w:name w:val="372837499z3"/>
    <w:rPr>
      <w:rFonts w:ascii="Symbol" w:hAnsi="Symbol"/>
    </w:rPr>
  </w:style>
  <w:style w:type="character" w:customStyle="1" w:styleId="3728374910z1">
    <w:name w:val="3728374910z1"/>
    <w:rPr>
      <w:b/>
    </w:rPr>
  </w:style>
  <w:style w:type="paragraph" w:customStyle="1" w:styleId="Intestazione2">
    <w:name w:val="Intestazione2"/>
    <w:basedOn w:val="Normal"/>
    <w:next w:val="BodyText"/>
    <w:pPr>
      <w:keepNext/>
      <w:spacing w:before="240" w:after="120"/>
    </w:pPr>
    <w:rPr>
      <w:rFonts w:ascii="Arial" w:hAnsi="Arial" w:cs="Tahoma"/>
      <w:sz w:val="28"/>
      <w:szCs w:val="2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customStyle="1" w:styleId="Didascalia2">
    <w:name w:val="Didascalia2"/>
    <w:basedOn w:val="Normal"/>
    <w:pPr>
      <w:suppressLineNumbers/>
      <w:spacing w:before="120" w:after="120"/>
    </w:pPr>
    <w:rPr>
      <w:rFonts w:cs="Tahoma"/>
      <w:i/>
      <w:iCs/>
    </w:rPr>
  </w:style>
  <w:style w:type="paragraph" w:customStyle="1" w:styleId="Indice">
    <w:name w:val="Indice"/>
    <w:basedOn w:val="Normal"/>
    <w:pPr>
      <w:suppressLineNumbers/>
    </w:pPr>
    <w:rPr>
      <w:rFonts w:cs="Tahoma"/>
    </w:rPr>
  </w:style>
  <w:style w:type="paragraph" w:customStyle="1" w:styleId="Contenutotabella">
    <w:name w:val="Contenuto tabella"/>
    <w:basedOn w:val="Normal"/>
    <w:pPr>
      <w:suppressLineNumbers/>
    </w:pPr>
  </w:style>
  <w:style w:type="paragraph" w:customStyle="1" w:styleId="Intestazionetabella">
    <w:name w:val="Intestazione tabella"/>
    <w:basedOn w:val="Contenutotabella"/>
    <w:pPr>
      <w:jc w:val="center"/>
    </w:pPr>
    <w:rPr>
      <w:b/>
      <w:bCs/>
    </w:rPr>
  </w:style>
  <w:style w:type="paragraph" w:customStyle="1" w:styleId="Intestazioneindice">
    <w:name w:val="Intestazione indice"/>
    <w:basedOn w:val="Intestazione2"/>
    <w:pPr>
      <w:suppressLineNumbers/>
    </w:pPr>
    <w:rPr>
      <w:b/>
      <w:bCs/>
      <w:sz w:val="32"/>
      <w:szCs w:val="32"/>
    </w:rPr>
  </w:style>
  <w:style w:type="paragraph" w:styleId="Header">
    <w:name w:val="header"/>
    <w:basedOn w:val="Normal"/>
    <w:semiHidden/>
    <w:pPr>
      <w:suppressLineNumbers/>
      <w:tabs>
        <w:tab w:val="center" w:pos="4818"/>
        <w:tab w:val="right" w:pos="9637"/>
      </w:tabs>
    </w:pPr>
  </w:style>
  <w:style w:type="paragraph" w:styleId="Footer">
    <w:name w:val="footer"/>
    <w:basedOn w:val="Normal"/>
    <w:semiHidden/>
    <w:pPr>
      <w:suppressLineNumbers/>
      <w:tabs>
        <w:tab w:val="center" w:pos="4818"/>
        <w:tab w:val="right" w:pos="9637"/>
      </w:tabs>
    </w:pPr>
  </w:style>
  <w:style w:type="paragraph" w:customStyle="1" w:styleId="Intestazione1">
    <w:name w:val="Intestazione1"/>
    <w:basedOn w:val="Normal"/>
    <w:next w:val="BodyText"/>
    <w:pPr>
      <w:keepNext/>
      <w:widowControl/>
      <w:spacing w:before="240" w:after="120"/>
    </w:pPr>
    <w:rPr>
      <w:rFonts w:ascii="Arial" w:hAnsi="Arial" w:cs="Tahoma"/>
      <w:sz w:val="28"/>
      <w:szCs w:val="28"/>
    </w:rPr>
  </w:style>
  <w:style w:type="paragraph" w:customStyle="1" w:styleId="Didascalia1">
    <w:name w:val="Didascalia1"/>
    <w:basedOn w:val="Normal"/>
    <w:pPr>
      <w:widowControl/>
      <w:suppressLineNumbers/>
      <w:spacing w:before="120" w:after="120"/>
    </w:pPr>
    <w:rPr>
      <w:rFonts w:eastAsia="Arial" w:cs="Tahoma"/>
      <w:i/>
      <w:iCs/>
    </w:rPr>
  </w:style>
  <w:style w:type="paragraph" w:styleId="BalloonText">
    <w:name w:val="Balloon Text"/>
    <w:basedOn w:val="Normal"/>
    <w:pPr>
      <w:widowControl/>
    </w:pPr>
    <w:rPr>
      <w:rFonts w:ascii="Tahoma" w:eastAsia="Arial" w:hAnsi="Tahoma" w:cs="Tahoma"/>
      <w:sz w:val="16"/>
      <w:szCs w:val="16"/>
    </w:rPr>
  </w:style>
  <w:style w:type="paragraph" w:customStyle="1" w:styleId="Nessunaspaziatura1">
    <w:name w:val="Nessuna spaziatura1"/>
    <w:pPr>
      <w:suppressAutoHyphens/>
    </w:pPr>
    <w:rPr>
      <w:rFonts w:ascii="Calibri" w:eastAsia="Arial" w:hAnsi="Calibri" w:cs="Calibri"/>
      <w:kern w:val="1"/>
      <w:sz w:val="22"/>
      <w:szCs w:val="22"/>
      <w:lang w:eastAsia="ar-SA"/>
    </w:rPr>
  </w:style>
  <w:style w:type="paragraph" w:customStyle="1" w:styleId="Elencoacolori-Colore11">
    <w:name w:val="Elenco a colori - Colore 11"/>
    <w:basedOn w:val="Normal"/>
    <w:qFormat/>
    <w:pPr>
      <w:widowControl/>
      <w:suppressAutoHyphens w:val="0"/>
      <w:spacing w:after="200" w:line="276" w:lineRule="auto"/>
      <w:ind w:left="720"/>
    </w:pPr>
    <w:rPr>
      <w:rFonts w:ascii="Calibri" w:eastAsia="Calibri" w:hAnsi="Calibri"/>
      <w:sz w:val="22"/>
      <w:szCs w:val="22"/>
    </w:rPr>
  </w:style>
  <w:style w:type="paragraph" w:styleId="TOC1">
    <w:name w:val="toc 1"/>
    <w:basedOn w:val="Indice"/>
    <w:uiPriority w:val="39"/>
    <w:rsid w:val="7FD8888C"/>
  </w:style>
  <w:style w:type="paragraph" w:styleId="TOC2">
    <w:name w:val="toc 2"/>
    <w:basedOn w:val="Indice"/>
    <w:uiPriority w:val="39"/>
    <w:rsid w:val="7FD8888C"/>
    <w:pPr>
      <w:ind w:left="283"/>
    </w:pPr>
  </w:style>
  <w:style w:type="paragraph" w:styleId="TOC3">
    <w:name w:val="toc 3"/>
    <w:basedOn w:val="Indice"/>
    <w:uiPriority w:val="39"/>
    <w:rsid w:val="7FD8888C"/>
    <w:pPr>
      <w:ind w:left="566"/>
    </w:pPr>
  </w:style>
  <w:style w:type="paragraph" w:styleId="TOC4">
    <w:name w:val="toc 4"/>
    <w:basedOn w:val="Indice"/>
    <w:semiHidden/>
    <w:pPr>
      <w:tabs>
        <w:tab w:val="right" w:leader="dot" w:pos="9637"/>
      </w:tabs>
      <w:ind w:left="849"/>
    </w:pPr>
  </w:style>
  <w:style w:type="paragraph" w:styleId="TOC5">
    <w:name w:val="toc 5"/>
    <w:basedOn w:val="Indice"/>
    <w:semiHidden/>
    <w:pPr>
      <w:tabs>
        <w:tab w:val="right" w:leader="dot" w:pos="9637"/>
      </w:tabs>
      <w:ind w:left="1132"/>
    </w:pPr>
  </w:style>
  <w:style w:type="paragraph" w:styleId="Index1">
    <w:name w:val="index 1"/>
    <w:basedOn w:val="Normal"/>
    <w:next w:val="Normal"/>
    <w:autoRedefine/>
    <w:uiPriority w:val="99"/>
    <w:unhideWhenUsed/>
    <w:rsid w:val="00B51734"/>
    <w:pPr>
      <w:ind w:left="240" w:hanging="240"/>
    </w:pPr>
  </w:style>
  <w:style w:type="paragraph" w:styleId="Title">
    <w:name w:val="Title"/>
    <w:basedOn w:val="Normal"/>
    <w:next w:val="Normal"/>
    <w:link w:val="TitleChar"/>
    <w:uiPriority w:val="10"/>
    <w:qFormat/>
    <w:rsid w:val="003E00FB"/>
    <w:pPr>
      <w:spacing w:before="240" w:after="60"/>
      <w:jc w:val="center"/>
      <w:outlineLvl w:val="0"/>
    </w:pPr>
    <w:rPr>
      <w:rFonts w:ascii="Calibri" w:eastAsia="MS Gothic" w:hAnsi="Calibri"/>
      <w:b/>
      <w:bCs/>
      <w:kern w:val="28"/>
      <w:sz w:val="32"/>
      <w:szCs w:val="32"/>
    </w:rPr>
  </w:style>
  <w:style w:type="character" w:customStyle="1" w:styleId="TitleChar">
    <w:name w:val="Title Char"/>
    <w:link w:val="Title"/>
    <w:uiPriority w:val="10"/>
    <w:rsid w:val="003E00FB"/>
    <w:rPr>
      <w:rFonts w:ascii="Calibri" w:eastAsia="MS Gothic" w:hAnsi="Calibri" w:cs="Times New Roman"/>
      <w:b/>
      <w:bCs/>
      <w:kern w:val="28"/>
      <w:sz w:val="32"/>
      <w:szCs w:val="32"/>
    </w:rPr>
  </w:style>
  <w:style w:type="character" w:customStyle="1" w:styleId="Heading3Char">
    <w:name w:val="Heading 3 Char"/>
    <w:link w:val="Heading3"/>
    <w:uiPriority w:val="9"/>
    <w:rsid w:val="003E00FB"/>
    <w:rPr>
      <w:rFonts w:ascii="Calibri" w:eastAsia="MS Gothic" w:hAnsi="Calibri"/>
      <w:b/>
      <w:bCs/>
      <w:kern w:val="1"/>
      <w:sz w:val="26"/>
      <w:szCs w:val="26"/>
    </w:rPr>
  </w:style>
  <w:style w:type="paragraph" w:styleId="Index2">
    <w:name w:val="index 2"/>
    <w:basedOn w:val="Normal"/>
    <w:next w:val="Normal"/>
    <w:autoRedefine/>
    <w:uiPriority w:val="99"/>
    <w:unhideWhenUsed/>
    <w:rsid w:val="00B51734"/>
    <w:pPr>
      <w:ind w:left="480" w:hanging="240"/>
    </w:pPr>
  </w:style>
  <w:style w:type="paragraph" w:styleId="Index3">
    <w:name w:val="index 3"/>
    <w:basedOn w:val="Normal"/>
    <w:next w:val="Normal"/>
    <w:autoRedefine/>
    <w:uiPriority w:val="99"/>
    <w:unhideWhenUsed/>
    <w:rsid w:val="00B51734"/>
    <w:pPr>
      <w:ind w:left="720" w:hanging="240"/>
    </w:pPr>
  </w:style>
  <w:style w:type="paragraph" w:styleId="Index4">
    <w:name w:val="index 4"/>
    <w:basedOn w:val="Normal"/>
    <w:next w:val="Normal"/>
    <w:autoRedefine/>
    <w:uiPriority w:val="99"/>
    <w:unhideWhenUsed/>
    <w:rsid w:val="00B51734"/>
    <w:pPr>
      <w:ind w:left="960" w:hanging="240"/>
    </w:pPr>
  </w:style>
  <w:style w:type="paragraph" w:styleId="Index5">
    <w:name w:val="index 5"/>
    <w:basedOn w:val="Normal"/>
    <w:next w:val="Normal"/>
    <w:autoRedefine/>
    <w:uiPriority w:val="99"/>
    <w:unhideWhenUsed/>
    <w:rsid w:val="00B51734"/>
    <w:pPr>
      <w:ind w:left="1200" w:hanging="240"/>
    </w:pPr>
  </w:style>
  <w:style w:type="paragraph" w:styleId="Index6">
    <w:name w:val="index 6"/>
    <w:basedOn w:val="Normal"/>
    <w:next w:val="Normal"/>
    <w:autoRedefine/>
    <w:uiPriority w:val="99"/>
    <w:unhideWhenUsed/>
    <w:rsid w:val="00B51734"/>
    <w:pPr>
      <w:ind w:left="1440" w:hanging="240"/>
    </w:pPr>
  </w:style>
  <w:style w:type="paragraph" w:styleId="Index7">
    <w:name w:val="index 7"/>
    <w:basedOn w:val="Normal"/>
    <w:next w:val="Normal"/>
    <w:autoRedefine/>
    <w:uiPriority w:val="99"/>
    <w:unhideWhenUsed/>
    <w:rsid w:val="00B51734"/>
    <w:pPr>
      <w:ind w:left="1680" w:hanging="240"/>
    </w:pPr>
  </w:style>
  <w:style w:type="paragraph" w:styleId="Index8">
    <w:name w:val="index 8"/>
    <w:basedOn w:val="Normal"/>
    <w:next w:val="Normal"/>
    <w:autoRedefine/>
    <w:uiPriority w:val="99"/>
    <w:unhideWhenUsed/>
    <w:rsid w:val="00B51734"/>
    <w:pPr>
      <w:ind w:left="1920" w:hanging="240"/>
    </w:pPr>
  </w:style>
  <w:style w:type="paragraph" w:styleId="Index9">
    <w:name w:val="index 9"/>
    <w:basedOn w:val="Normal"/>
    <w:next w:val="Normal"/>
    <w:autoRedefine/>
    <w:uiPriority w:val="99"/>
    <w:unhideWhenUsed/>
    <w:rsid w:val="00B51734"/>
    <w:pPr>
      <w:ind w:left="2160" w:hanging="240"/>
    </w:pPr>
  </w:style>
  <w:style w:type="paragraph" w:styleId="IndexHeading">
    <w:name w:val="index heading"/>
    <w:basedOn w:val="Normal"/>
    <w:next w:val="Index1"/>
    <w:uiPriority w:val="99"/>
    <w:unhideWhenUsed/>
    <w:rsid w:val="00B51734"/>
  </w:style>
  <w:style w:type="paragraph" w:styleId="TOC6">
    <w:name w:val="toc 6"/>
    <w:basedOn w:val="Normal"/>
    <w:next w:val="Normal"/>
    <w:autoRedefine/>
    <w:uiPriority w:val="39"/>
    <w:unhideWhenUsed/>
    <w:rsid w:val="00B51734"/>
    <w:pPr>
      <w:ind w:left="1200"/>
    </w:pPr>
  </w:style>
  <w:style w:type="paragraph" w:styleId="TOC7">
    <w:name w:val="toc 7"/>
    <w:basedOn w:val="Normal"/>
    <w:next w:val="Normal"/>
    <w:autoRedefine/>
    <w:uiPriority w:val="39"/>
    <w:unhideWhenUsed/>
    <w:rsid w:val="00B51734"/>
    <w:pPr>
      <w:ind w:left="1440"/>
    </w:pPr>
  </w:style>
  <w:style w:type="paragraph" w:styleId="TOC8">
    <w:name w:val="toc 8"/>
    <w:basedOn w:val="Normal"/>
    <w:next w:val="Normal"/>
    <w:autoRedefine/>
    <w:uiPriority w:val="39"/>
    <w:unhideWhenUsed/>
    <w:rsid w:val="00B51734"/>
    <w:pPr>
      <w:ind w:left="1680"/>
    </w:pPr>
  </w:style>
  <w:style w:type="paragraph" w:styleId="TOC9">
    <w:name w:val="toc 9"/>
    <w:basedOn w:val="Normal"/>
    <w:next w:val="Normal"/>
    <w:autoRedefine/>
    <w:uiPriority w:val="39"/>
    <w:unhideWhenUsed/>
    <w:rsid w:val="00B51734"/>
    <w:pPr>
      <w:ind w:left="1920"/>
    </w:pPr>
  </w:style>
  <w:style w:type="character" w:customStyle="1" w:styleId="Heading1Char">
    <w:name w:val="Heading 1 Char"/>
    <w:link w:val="Heading1"/>
    <w:uiPriority w:val="9"/>
    <w:rsid w:val="2B45AE29"/>
    <w:rPr>
      <w:rFonts w:asciiTheme="majorHAnsi" w:eastAsiaTheme="majorEastAsia" w:hAnsiTheme="majorHAnsi" w:cstheme="majorBidi"/>
      <w:b/>
      <w:bCs/>
      <w:sz w:val="32"/>
      <w:szCs w:val="32"/>
    </w:rPr>
  </w:style>
  <w:style w:type="paragraph" w:styleId="ListParagraph">
    <w:name w:val="List Paragraph"/>
    <w:basedOn w:val="Normal"/>
    <w:uiPriority w:val="34"/>
    <w:qFormat/>
    <w:rsid w:val="00F121A0"/>
    <w:pPr>
      <w:widowControl/>
      <w:suppressAutoHyphens w:val="0"/>
      <w:spacing w:after="160" w:line="279" w:lineRule="auto"/>
      <w:ind w:left="720"/>
      <w:contextualSpacing/>
    </w:pPr>
    <w:rPr>
      <w:rFonts w:eastAsia="Times New Roman"/>
      <w:kern w:val="0"/>
      <w:lang w:eastAsia="en-US"/>
    </w:rPr>
  </w:style>
  <w:style w:type="paragraph" w:styleId="TOCHeading">
    <w:name w:val="TOC Heading"/>
    <w:basedOn w:val="Heading1"/>
    <w:next w:val="Normal"/>
    <w:uiPriority w:val="39"/>
    <w:unhideWhenUsed/>
    <w:qFormat/>
    <w:rsid w:val="00F121A0"/>
    <w:pPr>
      <w:outlineLvl w:val="9"/>
    </w:pPr>
  </w:style>
  <w:style w:type="character" w:styleId="Hyperlink">
    <w:name w:val="Hyperlink"/>
    <w:uiPriority w:val="99"/>
    <w:unhideWhenUsed/>
    <w:rsid w:val="2B45AE29"/>
    <w:rPr>
      <w:color w:val="467886"/>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A5454"/>
    <w:rPr>
      <w:color w:val="605E5C"/>
      <w:shd w:val="clear" w:color="auto" w:fill="E1DFDD"/>
    </w:rPr>
  </w:style>
  <w:style w:type="character" w:styleId="FollowedHyperlink">
    <w:name w:val="FollowedHyperlink"/>
    <w:basedOn w:val="DefaultParagraphFont"/>
    <w:uiPriority w:val="99"/>
    <w:semiHidden/>
    <w:unhideWhenUsed/>
    <w:rsid w:val="008552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mailto:giulia.esposito@email.it" TargetMode="External"/><Relationship Id="rId21" Type="http://schemas.openxmlformats.org/officeDocument/2006/relationships/header" Target="header6.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mailto:sara@admin.it" TargetMode="External"/><Relationship Id="rId11" Type="http://schemas.openxmlformats.org/officeDocument/2006/relationships/header" Target="header1.xml"/><Relationship Id="rId24" Type="http://schemas.openxmlformats.org/officeDocument/2006/relationships/hyperlink" Target="mailto:sara@admin.it" TargetMode="External"/><Relationship Id="rId32" Type="http://schemas.openxmlformats.org/officeDocument/2006/relationships/hyperlink" Target="mailto:info@sudcamper.it"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image" Target="media/image34.png"/><Relationship Id="rId5" Type="http://schemas.openxmlformats.org/officeDocument/2006/relationships/styles" Target="styles.xml"/><Relationship Id="rId61" Type="http://schemas.openxmlformats.org/officeDocument/2006/relationships/image" Target="media/image29.png"/><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yperlink" Target="mailto:giulia.esposito@email.it" TargetMode="External"/><Relationship Id="rId30" Type="http://schemas.openxmlformats.org/officeDocument/2006/relationships/hyperlink" Target="mailto:luca@email.com" TargetMode="External"/><Relationship Id="rId35" Type="http://schemas.openxmlformats.org/officeDocument/2006/relationships/image" Target="media/image3.png"/><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8" Type="http://schemas.openxmlformats.org/officeDocument/2006/relationships/footnotes" Target="footnotes.xml"/><Relationship Id="rId51" Type="http://schemas.openxmlformats.org/officeDocument/2006/relationships/image" Target="media/image19.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mailto:info@sudcamper.it" TargetMode="External"/><Relationship Id="rId33" Type="http://schemas.openxmlformats.org/officeDocument/2006/relationships/hyperlink" Target="mailto:info@costacamper.it"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footer" Target="footer5.xm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mailto:info@sudcamper.it" TargetMode="External"/><Relationship Id="rId28" Type="http://schemas.openxmlformats.org/officeDocument/2006/relationships/hyperlink" Target="mailto:luca@email.com" TargetMode="Externa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image" Target="media/image1.png"/><Relationship Id="rId31" Type="http://schemas.openxmlformats.org/officeDocument/2006/relationships/hyperlink" Target="mailto:giulia.esposito@email.it"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image" Target="media/image7.png"/><Relationship Id="rId34" Type="http://schemas.openxmlformats.org/officeDocument/2006/relationships/image" Target="media/image2.png"/><Relationship Id="rId50" Type="http://schemas.openxmlformats.org/officeDocument/2006/relationships/image" Target="media/image18.png"/><Relationship Id="rId55" Type="http://schemas.openxmlformats.org/officeDocument/2006/relationships/image" Target="media/image23.png"/><Relationship Id="rId7" Type="http://schemas.openxmlformats.org/officeDocument/2006/relationships/webSettings" Target="webSettings.xml"/><Relationship Id="rId71"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6428FB82C4F274BA969A2E7D1D185FA" ma:contentTypeVersion="3" ma:contentTypeDescription="Creare un nuovo documento." ma:contentTypeScope="" ma:versionID="dd225ec493e874628385d5458db87bb9">
  <xsd:schema xmlns:xsd="http://www.w3.org/2001/XMLSchema" xmlns:xs="http://www.w3.org/2001/XMLSchema" xmlns:p="http://schemas.microsoft.com/office/2006/metadata/properties" xmlns:ns2="e64b4247-d80e-4cc2-914a-5a8e87be6f5c" targetNamespace="http://schemas.microsoft.com/office/2006/metadata/properties" ma:root="true" ma:fieldsID="ad47da1f6cbf5f26be842ce65ce5d685" ns2:_="">
    <xsd:import namespace="e64b4247-d80e-4cc2-914a-5a8e87be6f5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4247-d80e-4cc2-914a-5a8e87be6f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143979-A3E7-43BD-AFED-FD34BB0041E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328881-FD7E-4BED-B0AC-6588C99078C2}">
  <ds:schemaRefs>
    <ds:schemaRef ds:uri="http://schemas.microsoft.com/sharepoint/v3/contenttype/forms"/>
  </ds:schemaRefs>
</ds:datastoreItem>
</file>

<file path=customXml/itemProps3.xml><?xml version="1.0" encoding="utf-8"?>
<ds:datastoreItem xmlns:ds="http://schemas.openxmlformats.org/officeDocument/2006/customXml" ds:itemID="{6FA55DA3-7FD4-41B0-B3B6-B02730400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b4247-d80e-4cc2-914a-5a8e87be6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12574</Words>
  <Characters>71677</Characters>
  <Application>Microsoft Office Word</Application>
  <DocSecurity>4</DocSecurity>
  <Lines>597</Lines>
  <Paragraphs>168</Paragraphs>
  <ScaleCrop>false</ScaleCrop>
  <Company/>
  <LinksUpToDate>false</LinksUpToDate>
  <CharactersWithSpaces>84083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PIETRO MONTELLA</cp:lastModifiedBy>
  <cp:revision>1112</cp:revision>
  <cp:lastPrinted>1900-01-02T02:00:00Z</cp:lastPrinted>
  <dcterms:created xsi:type="dcterms:W3CDTF">2026-10-22T04:50:00Z</dcterms:created>
  <dcterms:modified xsi:type="dcterms:W3CDTF">2026-10-27T17:46:00Z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0x010100F6428FB82C4F274BA969A2E7D1D185FA</vt:lpwstr>
  </property>
</Properties>
</file>